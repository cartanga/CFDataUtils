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353F" w:rsidRDefault="00A8353F">
      <w:pPr>
        <w:pStyle w:val="BodyText"/>
        <w:kinsoku w:val="0"/>
        <w:overflowPunct w:val="0"/>
        <w:rPr>
          <w:i w:val="0"/>
          <w:iCs w:val="0"/>
          <w:sz w:val="20"/>
          <w:szCs w:val="20"/>
        </w:rPr>
      </w:pPr>
      <w:bookmarkStart w:id="0" w:name="_GoBack"/>
      <w:bookmarkEnd w:id="0"/>
    </w:p>
    <w:p w:rsidR="00A8353F" w:rsidRDefault="00A8353F">
      <w:pPr>
        <w:pStyle w:val="BodyText"/>
        <w:kinsoku w:val="0"/>
        <w:overflowPunct w:val="0"/>
        <w:rPr>
          <w:i w:val="0"/>
          <w:iCs w:val="0"/>
          <w:sz w:val="20"/>
          <w:szCs w:val="20"/>
        </w:rPr>
      </w:pPr>
    </w:p>
    <w:p w:rsidR="00A8353F" w:rsidRDefault="00A8353F">
      <w:pPr>
        <w:pStyle w:val="BodyText"/>
        <w:kinsoku w:val="0"/>
        <w:overflowPunct w:val="0"/>
        <w:rPr>
          <w:i w:val="0"/>
          <w:iCs w:val="0"/>
          <w:sz w:val="20"/>
          <w:szCs w:val="20"/>
        </w:rPr>
      </w:pPr>
    </w:p>
    <w:p w:rsidR="00A8353F" w:rsidRDefault="00A8353F">
      <w:pPr>
        <w:pStyle w:val="BodyText"/>
        <w:kinsoku w:val="0"/>
        <w:overflowPunct w:val="0"/>
        <w:rPr>
          <w:i w:val="0"/>
          <w:iCs w:val="0"/>
          <w:sz w:val="20"/>
          <w:szCs w:val="20"/>
        </w:rPr>
      </w:pPr>
    </w:p>
    <w:p w:rsidR="00A8353F" w:rsidRDefault="00A8353F">
      <w:pPr>
        <w:pStyle w:val="BodyText"/>
        <w:kinsoku w:val="0"/>
        <w:overflowPunct w:val="0"/>
        <w:rPr>
          <w:i w:val="0"/>
          <w:iCs w:val="0"/>
          <w:sz w:val="20"/>
          <w:szCs w:val="20"/>
        </w:rPr>
      </w:pPr>
    </w:p>
    <w:p w:rsidR="00A8353F" w:rsidRDefault="00A8353F">
      <w:pPr>
        <w:pStyle w:val="BodyText"/>
        <w:kinsoku w:val="0"/>
        <w:overflowPunct w:val="0"/>
        <w:rPr>
          <w:i w:val="0"/>
          <w:iCs w:val="0"/>
          <w:sz w:val="20"/>
          <w:szCs w:val="20"/>
        </w:rPr>
      </w:pPr>
    </w:p>
    <w:p w:rsidR="00A8353F" w:rsidRDefault="00A8353F">
      <w:pPr>
        <w:pStyle w:val="BodyText"/>
        <w:kinsoku w:val="0"/>
        <w:overflowPunct w:val="0"/>
        <w:rPr>
          <w:i w:val="0"/>
          <w:iCs w:val="0"/>
          <w:sz w:val="20"/>
          <w:szCs w:val="20"/>
        </w:rPr>
      </w:pPr>
    </w:p>
    <w:p w:rsidR="00A8353F" w:rsidRDefault="00A8353F">
      <w:pPr>
        <w:pStyle w:val="BodyText"/>
        <w:kinsoku w:val="0"/>
        <w:overflowPunct w:val="0"/>
        <w:rPr>
          <w:i w:val="0"/>
          <w:iCs w:val="0"/>
          <w:sz w:val="20"/>
          <w:szCs w:val="20"/>
        </w:rPr>
      </w:pPr>
    </w:p>
    <w:p w:rsidR="00A8353F" w:rsidRDefault="00A8353F">
      <w:pPr>
        <w:pStyle w:val="BodyText"/>
        <w:kinsoku w:val="0"/>
        <w:overflowPunct w:val="0"/>
        <w:rPr>
          <w:i w:val="0"/>
          <w:iCs w:val="0"/>
          <w:sz w:val="20"/>
          <w:szCs w:val="20"/>
        </w:rPr>
      </w:pPr>
    </w:p>
    <w:p w:rsidR="00A8353F" w:rsidRDefault="00A8353F">
      <w:pPr>
        <w:pStyle w:val="BodyText"/>
        <w:kinsoku w:val="0"/>
        <w:overflowPunct w:val="0"/>
        <w:rPr>
          <w:i w:val="0"/>
          <w:iCs w:val="0"/>
          <w:sz w:val="20"/>
          <w:szCs w:val="20"/>
        </w:rPr>
      </w:pPr>
    </w:p>
    <w:p w:rsidR="00A8353F" w:rsidRDefault="0071444F">
      <w:pPr>
        <w:pStyle w:val="BodyText"/>
        <w:kinsoku w:val="0"/>
        <w:overflowPunct w:val="0"/>
        <w:spacing w:before="245"/>
        <w:ind w:left="86" w:right="283"/>
        <w:jc w:val="center"/>
        <w:rPr>
          <w:i w:val="0"/>
          <w:iCs w:val="0"/>
          <w:color w:val="030303"/>
          <w:w w:val="105"/>
          <w:sz w:val="46"/>
          <w:szCs w:val="46"/>
        </w:rPr>
      </w:pPr>
      <w:bookmarkStart w:id="1" w:name="scan0032"/>
      <w:bookmarkEnd w:id="1"/>
      <w:r>
        <w:rPr>
          <w:i w:val="0"/>
          <w:iCs w:val="0"/>
          <w:color w:val="030303"/>
          <w:w w:val="105"/>
          <w:sz w:val="46"/>
          <w:szCs w:val="46"/>
        </w:rPr>
        <w:t>WLSP Field Service Engineering (FSER)</w:t>
      </w:r>
      <w:r>
        <w:rPr>
          <w:i w:val="0"/>
          <w:iCs w:val="0"/>
          <w:color w:val="030303"/>
          <w:spacing w:val="-51"/>
          <w:w w:val="105"/>
          <w:sz w:val="46"/>
          <w:szCs w:val="46"/>
        </w:rPr>
        <w:t xml:space="preserve"> </w:t>
      </w:r>
      <w:r>
        <w:rPr>
          <w:i w:val="0"/>
          <w:iCs w:val="0"/>
          <w:color w:val="030303"/>
          <w:w w:val="105"/>
          <w:sz w:val="46"/>
          <w:szCs w:val="46"/>
        </w:rPr>
        <w:t>Tool</w:t>
      </w:r>
    </w:p>
    <w:p w:rsidR="00A8353F" w:rsidRDefault="0071444F">
      <w:pPr>
        <w:pStyle w:val="BodyText"/>
        <w:kinsoku w:val="0"/>
        <w:overflowPunct w:val="0"/>
        <w:spacing w:before="223"/>
        <w:ind w:left="86" w:right="281"/>
        <w:jc w:val="center"/>
        <w:rPr>
          <w:i w:val="0"/>
          <w:iCs w:val="0"/>
          <w:color w:val="030303"/>
          <w:w w:val="105"/>
          <w:sz w:val="38"/>
          <w:szCs w:val="38"/>
        </w:rPr>
      </w:pPr>
      <w:r>
        <w:rPr>
          <w:i w:val="0"/>
          <w:iCs w:val="0"/>
          <w:color w:val="030303"/>
          <w:w w:val="105"/>
          <w:sz w:val="38"/>
          <w:szCs w:val="38"/>
        </w:rPr>
        <w:t>Test Script</w:t>
      </w:r>
    </w:p>
    <w:p w:rsidR="00A8353F" w:rsidRDefault="00A8353F">
      <w:pPr>
        <w:pStyle w:val="BodyText"/>
        <w:kinsoku w:val="0"/>
        <w:overflowPunct w:val="0"/>
        <w:rPr>
          <w:i w:val="0"/>
          <w:iCs w:val="0"/>
          <w:sz w:val="42"/>
          <w:szCs w:val="42"/>
        </w:rPr>
      </w:pPr>
    </w:p>
    <w:p w:rsidR="00A8353F" w:rsidRDefault="00A8353F">
      <w:pPr>
        <w:pStyle w:val="BodyText"/>
        <w:kinsoku w:val="0"/>
        <w:overflowPunct w:val="0"/>
        <w:rPr>
          <w:i w:val="0"/>
          <w:iCs w:val="0"/>
          <w:sz w:val="42"/>
          <w:szCs w:val="42"/>
        </w:rPr>
      </w:pPr>
    </w:p>
    <w:p w:rsidR="00A8353F" w:rsidRDefault="00A8353F">
      <w:pPr>
        <w:pStyle w:val="BodyText"/>
        <w:kinsoku w:val="0"/>
        <w:overflowPunct w:val="0"/>
        <w:rPr>
          <w:i w:val="0"/>
          <w:iCs w:val="0"/>
          <w:sz w:val="42"/>
          <w:szCs w:val="42"/>
        </w:rPr>
      </w:pPr>
    </w:p>
    <w:p w:rsidR="00A8353F" w:rsidRDefault="00A8353F">
      <w:pPr>
        <w:pStyle w:val="BodyText"/>
        <w:kinsoku w:val="0"/>
        <w:overflowPunct w:val="0"/>
        <w:rPr>
          <w:i w:val="0"/>
          <w:iCs w:val="0"/>
          <w:sz w:val="42"/>
          <w:szCs w:val="42"/>
        </w:rPr>
      </w:pPr>
    </w:p>
    <w:p w:rsidR="00A8353F" w:rsidRDefault="00A8353F">
      <w:pPr>
        <w:pStyle w:val="BodyText"/>
        <w:kinsoku w:val="0"/>
        <w:overflowPunct w:val="0"/>
        <w:rPr>
          <w:i w:val="0"/>
          <w:iCs w:val="0"/>
          <w:sz w:val="42"/>
          <w:szCs w:val="42"/>
        </w:rPr>
      </w:pPr>
    </w:p>
    <w:p w:rsidR="00A8353F" w:rsidRDefault="00A8353F">
      <w:pPr>
        <w:pStyle w:val="BodyText"/>
        <w:kinsoku w:val="0"/>
        <w:overflowPunct w:val="0"/>
        <w:rPr>
          <w:i w:val="0"/>
          <w:iCs w:val="0"/>
          <w:sz w:val="42"/>
          <w:szCs w:val="42"/>
        </w:rPr>
      </w:pPr>
    </w:p>
    <w:p w:rsidR="00A8353F" w:rsidRDefault="00A8353F">
      <w:pPr>
        <w:pStyle w:val="BodyText"/>
        <w:kinsoku w:val="0"/>
        <w:overflowPunct w:val="0"/>
        <w:rPr>
          <w:i w:val="0"/>
          <w:iCs w:val="0"/>
          <w:sz w:val="42"/>
          <w:szCs w:val="42"/>
        </w:rPr>
      </w:pPr>
    </w:p>
    <w:p w:rsidR="00A8353F" w:rsidRDefault="00A8353F">
      <w:pPr>
        <w:pStyle w:val="BodyText"/>
        <w:kinsoku w:val="0"/>
        <w:overflowPunct w:val="0"/>
        <w:rPr>
          <w:i w:val="0"/>
          <w:iCs w:val="0"/>
          <w:sz w:val="42"/>
          <w:szCs w:val="42"/>
        </w:rPr>
      </w:pPr>
    </w:p>
    <w:p w:rsidR="00A8353F" w:rsidRDefault="00A8353F">
      <w:pPr>
        <w:pStyle w:val="BodyText"/>
        <w:kinsoku w:val="0"/>
        <w:overflowPunct w:val="0"/>
        <w:rPr>
          <w:i w:val="0"/>
          <w:iCs w:val="0"/>
          <w:sz w:val="42"/>
          <w:szCs w:val="42"/>
        </w:rPr>
      </w:pPr>
    </w:p>
    <w:p w:rsidR="00A8353F" w:rsidRDefault="00A8353F">
      <w:pPr>
        <w:pStyle w:val="BodyText"/>
        <w:kinsoku w:val="0"/>
        <w:overflowPunct w:val="0"/>
        <w:rPr>
          <w:i w:val="0"/>
          <w:iCs w:val="0"/>
          <w:sz w:val="42"/>
          <w:szCs w:val="42"/>
        </w:rPr>
      </w:pPr>
    </w:p>
    <w:p w:rsidR="00A8353F" w:rsidRDefault="00A8353F">
      <w:pPr>
        <w:pStyle w:val="BodyText"/>
        <w:kinsoku w:val="0"/>
        <w:overflowPunct w:val="0"/>
        <w:rPr>
          <w:i w:val="0"/>
          <w:iCs w:val="0"/>
          <w:sz w:val="42"/>
          <w:szCs w:val="42"/>
        </w:rPr>
      </w:pPr>
    </w:p>
    <w:p w:rsidR="00A8353F" w:rsidRDefault="00A8353F">
      <w:pPr>
        <w:pStyle w:val="BodyText"/>
        <w:kinsoku w:val="0"/>
        <w:overflowPunct w:val="0"/>
        <w:rPr>
          <w:i w:val="0"/>
          <w:iCs w:val="0"/>
          <w:sz w:val="42"/>
          <w:szCs w:val="42"/>
        </w:rPr>
      </w:pPr>
    </w:p>
    <w:p w:rsidR="00A8353F" w:rsidRDefault="00A8353F">
      <w:pPr>
        <w:pStyle w:val="BodyText"/>
        <w:kinsoku w:val="0"/>
        <w:overflowPunct w:val="0"/>
        <w:rPr>
          <w:i w:val="0"/>
          <w:iCs w:val="0"/>
          <w:sz w:val="42"/>
          <w:szCs w:val="42"/>
        </w:rPr>
      </w:pPr>
    </w:p>
    <w:p w:rsidR="00A8353F" w:rsidRDefault="00A8353F">
      <w:pPr>
        <w:pStyle w:val="BodyText"/>
        <w:kinsoku w:val="0"/>
        <w:overflowPunct w:val="0"/>
        <w:rPr>
          <w:i w:val="0"/>
          <w:iCs w:val="0"/>
          <w:sz w:val="42"/>
          <w:szCs w:val="42"/>
        </w:rPr>
      </w:pPr>
    </w:p>
    <w:p w:rsidR="00A8353F" w:rsidRDefault="00A8353F">
      <w:pPr>
        <w:pStyle w:val="BodyText"/>
        <w:kinsoku w:val="0"/>
        <w:overflowPunct w:val="0"/>
        <w:rPr>
          <w:i w:val="0"/>
          <w:iCs w:val="0"/>
          <w:sz w:val="42"/>
          <w:szCs w:val="42"/>
        </w:rPr>
      </w:pPr>
    </w:p>
    <w:p w:rsidR="00A8353F" w:rsidRDefault="00A8353F">
      <w:pPr>
        <w:pStyle w:val="BodyText"/>
        <w:kinsoku w:val="0"/>
        <w:overflowPunct w:val="0"/>
        <w:spacing w:before="6"/>
        <w:rPr>
          <w:i w:val="0"/>
          <w:iCs w:val="0"/>
          <w:sz w:val="57"/>
          <w:szCs w:val="57"/>
        </w:rPr>
      </w:pPr>
    </w:p>
    <w:p w:rsidR="00A8353F" w:rsidRDefault="0071444F">
      <w:pPr>
        <w:pStyle w:val="Heading5"/>
        <w:kinsoku w:val="0"/>
        <w:overflowPunct w:val="0"/>
        <w:spacing w:before="0"/>
        <w:ind w:left="0" w:right="110"/>
        <w:jc w:val="right"/>
        <w:rPr>
          <w:color w:val="030303"/>
          <w:w w:val="105"/>
        </w:rPr>
      </w:pPr>
      <w:r>
        <w:rPr>
          <w:color w:val="030303"/>
          <w:w w:val="105"/>
        </w:rPr>
        <w:t>Prepared: November 2016</w:t>
      </w:r>
    </w:p>
    <w:p w:rsidR="00A8353F" w:rsidRDefault="00A8353F">
      <w:pPr>
        <w:pStyle w:val="Heading5"/>
        <w:kinsoku w:val="0"/>
        <w:overflowPunct w:val="0"/>
        <w:spacing w:before="0"/>
        <w:ind w:left="0" w:right="110"/>
        <w:jc w:val="right"/>
        <w:rPr>
          <w:color w:val="030303"/>
          <w:w w:val="105"/>
        </w:rPr>
        <w:sectPr w:rsidR="00A8353F">
          <w:type w:val="continuous"/>
          <w:pgSz w:w="12240" w:h="15840"/>
          <w:pgMar w:top="1500" w:right="1200" w:bottom="280" w:left="1600" w:header="720" w:footer="720" w:gutter="0"/>
          <w:cols w:space="720"/>
          <w:noEndnote/>
        </w:sectPr>
      </w:pPr>
    </w:p>
    <w:p w:rsidR="00A8353F" w:rsidRDefault="0071444F">
      <w:pPr>
        <w:pStyle w:val="BodyText"/>
        <w:kinsoku w:val="0"/>
        <w:overflowPunct w:val="0"/>
        <w:spacing w:before="82"/>
        <w:ind w:left="257"/>
        <w:rPr>
          <w:rFonts w:ascii="Palatino Linotype" w:hAnsi="Palatino Linotype" w:cs="Palatino Linotype"/>
          <w:b/>
          <w:bCs/>
          <w:i w:val="0"/>
          <w:iCs w:val="0"/>
          <w:w w:val="90"/>
          <w:sz w:val="30"/>
          <w:szCs w:val="30"/>
        </w:rPr>
      </w:pPr>
      <w:r>
        <w:rPr>
          <w:rFonts w:ascii="Palatino Linotype" w:hAnsi="Palatino Linotype" w:cs="Palatino Linotype"/>
          <w:b/>
          <w:bCs/>
          <w:i w:val="0"/>
          <w:iCs w:val="0"/>
          <w:w w:val="90"/>
          <w:sz w:val="30"/>
          <w:szCs w:val="30"/>
        </w:rPr>
        <w:lastRenderedPageBreak/>
        <w:t>WLSP FSER Tool Testing -Workflow</w:t>
      </w:r>
    </w:p>
    <w:p w:rsidR="00A8353F" w:rsidRDefault="00915E57">
      <w:pPr>
        <w:pStyle w:val="BodyText"/>
        <w:tabs>
          <w:tab w:val="left" w:pos="2592"/>
        </w:tabs>
        <w:kinsoku w:val="0"/>
        <w:overflowPunct w:val="0"/>
        <w:spacing w:before="218" w:line="333" w:lineRule="exact"/>
        <w:ind w:left="293"/>
        <w:rPr>
          <w:rFonts w:ascii="Palatino Linotype" w:hAnsi="Palatino Linotype" w:cs="Palatino Linotype"/>
          <w:b/>
          <w:bCs/>
          <w:i w:val="0"/>
          <w:iCs w:val="0"/>
          <w:w w:val="56"/>
          <w:sz w:val="24"/>
          <w:szCs w:val="24"/>
        </w:rPr>
      </w:pPr>
      <w:r>
        <w:rPr>
          <w:noProof/>
        </w:rPr>
        <mc:AlternateContent>
          <mc:Choice Requires="wpg">
            <w:drawing>
              <wp:anchor distT="0" distB="0" distL="114300" distR="114300" simplePos="0" relativeHeight="251628032" behindDoc="1" locked="0" layoutInCell="0" allowOverlap="1">
                <wp:simplePos x="0" y="0"/>
                <wp:positionH relativeFrom="page">
                  <wp:posOffset>441960</wp:posOffset>
                </wp:positionH>
                <wp:positionV relativeFrom="paragraph">
                  <wp:posOffset>135255</wp:posOffset>
                </wp:positionV>
                <wp:extent cx="7062470" cy="7251065"/>
                <wp:effectExtent l="0" t="0" r="0" b="0"/>
                <wp:wrapNone/>
                <wp:docPr id="28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2470" cy="7251065"/>
                          <a:chOff x="696" y="213"/>
                          <a:chExt cx="11122" cy="11419"/>
                        </a:xfrm>
                      </wpg:grpSpPr>
                      <pic:pic xmlns:pic="http://schemas.openxmlformats.org/drawingml/2006/picture">
                        <pic:nvPicPr>
                          <pic:cNvPr id="285"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696" y="237"/>
                            <a:ext cx="11120" cy="11400"/>
                          </a:xfrm>
                          <a:prstGeom prst="rect">
                            <a:avLst/>
                          </a:prstGeom>
                          <a:noFill/>
                          <a:extLst>
                            <a:ext uri="{909E8E84-426E-40DD-AFC4-6F175D3DCCD1}">
                              <a14:hiddenFill xmlns:a14="http://schemas.microsoft.com/office/drawing/2010/main">
                                <a:solidFill>
                                  <a:srgbClr val="FFFFFF"/>
                                </a:solidFill>
                              </a14:hiddenFill>
                            </a:ext>
                          </a:extLst>
                        </pic:spPr>
                      </pic:pic>
                      <wps:wsp>
                        <wps:cNvPr id="286" name="Freeform 6"/>
                        <wps:cNvSpPr>
                          <a:spLocks/>
                        </wps:cNvSpPr>
                        <wps:spPr bwMode="auto">
                          <a:xfrm>
                            <a:off x="700" y="221"/>
                            <a:ext cx="11088" cy="20"/>
                          </a:xfrm>
                          <a:custGeom>
                            <a:avLst/>
                            <a:gdLst>
                              <a:gd name="T0" fmla="*/ 0 w 11088"/>
                              <a:gd name="T1" fmla="*/ 0 h 20"/>
                              <a:gd name="T2" fmla="*/ 11088 w 11088"/>
                              <a:gd name="T3" fmla="*/ 0 h 20"/>
                            </a:gdLst>
                            <a:ahLst/>
                            <a:cxnLst>
                              <a:cxn ang="0">
                                <a:pos x="T0" y="T1"/>
                              </a:cxn>
                              <a:cxn ang="0">
                                <a:pos x="T2" y="T3"/>
                              </a:cxn>
                            </a:cxnLst>
                            <a:rect l="0" t="0" r="r" b="b"/>
                            <a:pathLst>
                              <a:path w="11088" h="20">
                                <a:moveTo>
                                  <a:pt x="0" y="0"/>
                                </a:moveTo>
                                <a:lnTo>
                                  <a:pt x="1108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36E652" id="Group 4" o:spid="_x0000_s1026" style="position:absolute;margin-left:34.8pt;margin-top:10.65pt;width:556.1pt;height:570.95pt;z-index:-251688448;mso-position-horizontal-relative:page" coordorigin="696,213" coordsize="11122,11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696;top:237;width:11120;height:1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">
                  <v:imagedata r:id="rId8" o:title=""/>
                </v:shape>
                <v:shape id="Freeform 6" o:spid="_x0000_s1028" style="position:absolute;left:700;top:221;width:11088;height:20;visibility:visible;mso-wrap-style:square;v-text-anchor:top" coordsize="110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" path="m,l11088,e" filled="f" strokeweight=".72pt">
                  <v:path arrowok="t" o:connecttype="custom" o:connectlocs="0,0;11088,0" o:connectangles="0,0"/>
                </v:shape>
                <w10:wrap anchorx="page"/>
              </v:group>
            </w:pict>
          </mc:Fallback>
        </mc:AlternateContent>
      </w:r>
      <w:r w:rsidR="0071444F">
        <w:rPr>
          <w:rFonts w:ascii="Palatino Linotype" w:hAnsi="Palatino Linotype" w:cs="Palatino Linotype"/>
          <w:b/>
          <w:bCs/>
          <w:i w:val="0"/>
          <w:iCs w:val="0"/>
          <w:w w:val="93"/>
          <w:sz w:val="24"/>
          <w:szCs w:val="24"/>
        </w:rPr>
        <w:t>W</w:t>
      </w:r>
      <w:r w:rsidR="0071444F">
        <w:rPr>
          <w:rFonts w:ascii="Palatino Linotype" w:hAnsi="Palatino Linotype" w:cs="Palatino Linotype"/>
          <w:b/>
          <w:bCs/>
          <w:i w:val="0"/>
          <w:iCs w:val="0"/>
          <w:spacing w:val="-30"/>
          <w:w w:val="77"/>
          <w:sz w:val="24"/>
          <w:szCs w:val="24"/>
        </w:rPr>
        <w:t>o</w:t>
      </w:r>
      <w:r w:rsidR="0071444F">
        <w:rPr>
          <w:rFonts w:ascii="Arial Black" w:hAnsi="Arial Black" w:cs="Arial Black"/>
          <w:i w:val="0"/>
          <w:iCs w:val="0"/>
          <w:spacing w:val="5"/>
          <w:w w:val="51"/>
          <w:position w:val="17"/>
          <w:sz w:val="14"/>
          <w:szCs w:val="14"/>
        </w:rPr>
        <w:t>.</w:t>
      </w:r>
      <w:r w:rsidR="0071444F">
        <w:rPr>
          <w:rFonts w:ascii="Palatino Linotype" w:hAnsi="Palatino Linotype" w:cs="Palatino Linotype"/>
          <w:b/>
          <w:bCs/>
          <w:i w:val="0"/>
          <w:iCs w:val="0"/>
          <w:spacing w:val="-17"/>
          <w:w w:val="134"/>
          <w:sz w:val="24"/>
          <w:szCs w:val="24"/>
        </w:rPr>
        <w:t>t</w:t>
      </w:r>
      <w:r w:rsidR="0071444F">
        <w:rPr>
          <w:rFonts w:ascii="Arial Black" w:hAnsi="Arial Black" w:cs="Arial Black"/>
          <w:i w:val="0"/>
          <w:iCs w:val="0"/>
          <w:spacing w:val="-27"/>
          <w:w w:val="92"/>
          <w:position w:val="17"/>
          <w:sz w:val="14"/>
          <w:szCs w:val="14"/>
        </w:rPr>
        <w:t>,</w:t>
      </w:r>
      <w:r w:rsidR="0071444F">
        <w:rPr>
          <w:rFonts w:ascii="Palatino Linotype" w:hAnsi="Palatino Linotype" w:cs="Palatino Linotype"/>
          <w:b/>
          <w:bCs/>
          <w:i w:val="0"/>
          <w:iCs w:val="0"/>
          <w:spacing w:val="-228"/>
          <w:w w:val="83"/>
          <w:sz w:val="24"/>
          <w:szCs w:val="24"/>
        </w:rPr>
        <w:t>ldl</w:t>
      </w:r>
      <w:r w:rsidR="0071444F">
        <w:rPr>
          <w:rFonts w:ascii="Arial Black" w:hAnsi="Arial Black" w:cs="Arial Black"/>
          <w:i w:val="0"/>
          <w:iCs w:val="0"/>
          <w:w w:val="72"/>
          <w:position w:val="17"/>
          <w:sz w:val="14"/>
          <w:szCs w:val="14"/>
        </w:rPr>
        <w:t>,</w:t>
      </w:r>
      <w:r w:rsidR="0071444F">
        <w:rPr>
          <w:rFonts w:ascii="Arial Black" w:hAnsi="Arial Black" w:cs="Arial Black"/>
          <w:i w:val="0"/>
          <w:iCs w:val="0"/>
          <w:position w:val="17"/>
          <w:sz w:val="14"/>
          <w:szCs w:val="14"/>
        </w:rPr>
        <w:t xml:space="preserve"> </w:t>
      </w:r>
      <w:r w:rsidR="0071444F">
        <w:rPr>
          <w:rFonts w:ascii="Arial Black" w:hAnsi="Arial Black" w:cs="Arial Black"/>
          <w:i w:val="0"/>
          <w:iCs w:val="0"/>
          <w:spacing w:val="7"/>
          <w:position w:val="17"/>
          <w:sz w:val="14"/>
          <w:szCs w:val="14"/>
        </w:rPr>
        <w:t xml:space="preserve"> </w:t>
      </w:r>
      <w:r w:rsidR="0071444F">
        <w:rPr>
          <w:rFonts w:ascii="Arial Black" w:hAnsi="Arial Black" w:cs="Arial Black"/>
          <w:i w:val="0"/>
          <w:iCs w:val="0"/>
          <w:w w:val="61"/>
          <w:position w:val="17"/>
          <w:sz w:val="14"/>
          <w:szCs w:val="14"/>
        </w:rPr>
        <w:t>-'</w:t>
      </w:r>
      <w:r w:rsidR="0071444F">
        <w:rPr>
          <w:rFonts w:ascii="Arial Black" w:hAnsi="Arial Black" w:cs="Arial Black"/>
          <w:i w:val="0"/>
          <w:iCs w:val="0"/>
          <w:spacing w:val="11"/>
          <w:w w:val="61"/>
          <w:position w:val="17"/>
          <w:sz w:val="14"/>
          <w:szCs w:val="14"/>
        </w:rPr>
        <w:t>,</w:t>
      </w:r>
      <w:r w:rsidR="0071444F">
        <w:rPr>
          <w:rFonts w:ascii="Tahoma" w:hAnsi="Tahoma" w:cs="Tahoma"/>
          <w:b/>
          <w:bCs/>
          <w:i w:val="0"/>
          <w:iCs w:val="0"/>
          <w:w w:val="65"/>
          <w:sz w:val="24"/>
          <w:szCs w:val="24"/>
        </w:rPr>
        <w:t>�</w:t>
      </w:r>
      <w:r w:rsidR="0071444F">
        <w:rPr>
          <w:rFonts w:ascii="Palatino Linotype" w:hAnsi="Palatino Linotype" w:cs="Palatino Linotype"/>
          <w:b/>
          <w:bCs/>
          <w:i w:val="0"/>
          <w:iCs w:val="0"/>
          <w:spacing w:val="-117"/>
          <w:w w:val="79"/>
          <w:sz w:val="24"/>
          <w:szCs w:val="24"/>
        </w:rPr>
        <w:t>w</w:t>
      </w:r>
      <w:r w:rsidR="0071444F">
        <w:rPr>
          <w:rFonts w:ascii="Arial Black" w:hAnsi="Arial Black" w:cs="Arial Black"/>
          <w:i w:val="0"/>
          <w:iCs w:val="0"/>
          <w:w w:val="46"/>
          <w:position w:val="17"/>
          <w:sz w:val="14"/>
          <w:szCs w:val="14"/>
        </w:rPr>
        <w:t>-.</w:t>
      </w:r>
      <w:r w:rsidR="0071444F">
        <w:rPr>
          <w:rFonts w:ascii="Arial Black" w:hAnsi="Arial Black" w:cs="Arial Black"/>
          <w:i w:val="0"/>
          <w:iCs w:val="0"/>
          <w:position w:val="17"/>
          <w:sz w:val="14"/>
          <w:szCs w:val="14"/>
        </w:rPr>
        <w:t xml:space="preserve"> </w:t>
      </w:r>
      <w:r w:rsidR="0071444F">
        <w:rPr>
          <w:rFonts w:ascii="Arial Black" w:hAnsi="Arial Black" w:cs="Arial Black"/>
          <w:i w:val="0"/>
          <w:iCs w:val="0"/>
          <w:spacing w:val="-20"/>
          <w:position w:val="17"/>
          <w:sz w:val="14"/>
          <w:szCs w:val="14"/>
        </w:rPr>
        <w:t xml:space="preserve"> </w:t>
      </w:r>
      <w:r w:rsidR="0071444F">
        <w:rPr>
          <w:rFonts w:ascii="Tahoma" w:hAnsi="Tahoma" w:cs="Tahoma"/>
          <w:b/>
          <w:bCs/>
          <w:i w:val="0"/>
          <w:iCs w:val="0"/>
          <w:w w:val="102"/>
          <w:sz w:val="24"/>
          <w:szCs w:val="24"/>
        </w:rPr>
        <w:t>�</w:t>
      </w:r>
      <w:r w:rsidR="0071444F">
        <w:rPr>
          <w:rFonts w:ascii="Palatino Linotype" w:hAnsi="Palatino Linotype" w:cs="Palatino Linotype"/>
          <w:b/>
          <w:bCs/>
          <w:i w:val="0"/>
          <w:iCs w:val="0"/>
          <w:spacing w:val="-81"/>
          <w:w w:val="127"/>
          <w:sz w:val="24"/>
          <w:szCs w:val="24"/>
        </w:rPr>
        <w:t>J</w:t>
      </w:r>
      <w:r w:rsidR="0071444F">
        <w:rPr>
          <w:rFonts w:ascii="Arial Black" w:hAnsi="Arial Black" w:cs="Arial Black"/>
          <w:i w:val="0"/>
          <w:iCs w:val="0"/>
          <w:w w:val="51"/>
          <w:position w:val="17"/>
          <w:sz w:val="14"/>
          <w:szCs w:val="14"/>
        </w:rPr>
        <w:t>.</w:t>
      </w:r>
      <w:r w:rsidR="0071444F">
        <w:rPr>
          <w:rFonts w:ascii="Arial Black" w:hAnsi="Arial Black" w:cs="Arial Black"/>
          <w:i w:val="0"/>
          <w:iCs w:val="0"/>
          <w:spacing w:val="9"/>
          <w:position w:val="17"/>
          <w:sz w:val="14"/>
          <w:szCs w:val="14"/>
        </w:rPr>
        <w:t xml:space="preserve"> </w:t>
      </w:r>
      <w:r w:rsidR="0071444F">
        <w:rPr>
          <w:rFonts w:ascii="Tahoma" w:hAnsi="Tahoma" w:cs="Tahoma"/>
          <w:b/>
          <w:bCs/>
          <w:i w:val="0"/>
          <w:iCs w:val="0"/>
          <w:spacing w:val="-109"/>
          <w:w w:val="97"/>
          <w:sz w:val="24"/>
          <w:szCs w:val="24"/>
        </w:rPr>
        <w:t>�</w:t>
      </w:r>
      <w:r w:rsidR="0071444F">
        <w:rPr>
          <w:rFonts w:ascii="Arial Black" w:hAnsi="Arial Black" w:cs="Arial Black"/>
          <w:i w:val="0"/>
          <w:iCs w:val="0"/>
          <w:w w:val="98"/>
          <w:position w:val="17"/>
          <w:sz w:val="14"/>
          <w:szCs w:val="14"/>
        </w:rPr>
        <w:t>\</w:t>
      </w:r>
      <w:r w:rsidR="0071444F">
        <w:rPr>
          <w:rFonts w:ascii="Arial Black" w:hAnsi="Arial Black" w:cs="Arial Black"/>
          <w:i w:val="0"/>
          <w:iCs w:val="0"/>
          <w:spacing w:val="23"/>
          <w:position w:val="17"/>
          <w:sz w:val="14"/>
          <w:szCs w:val="14"/>
        </w:rPr>
        <w:t xml:space="preserve"> </w:t>
      </w:r>
      <w:r w:rsidR="0071444F">
        <w:rPr>
          <w:rFonts w:ascii="Palatino Linotype" w:hAnsi="Palatino Linotype" w:cs="Palatino Linotype"/>
          <w:b/>
          <w:bCs/>
          <w:i w:val="0"/>
          <w:iCs w:val="0"/>
          <w:spacing w:val="-105"/>
          <w:w w:val="92"/>
          <w:sz w:val="24"/>
          <w:szCs w:val="24"/>
        </w:rPr>
        <w:t>(!</w:t>
      </w:r>
      <w:r w:rsidR="0071444F">
        <w:rPr>
          <w:rFonts w:ascii="Arial Black" w:hAnsi="Arial Black" w:cs="Arial Black"/>
          <w:i w:val="0"/>
          <w:iCs w:val="0"/>
          <w:w w:val="38"/>
          <w:position w:val="17"/>
          <w:sz w:val="14"/>
          <w:szCs w:val="14"/>
        </w:rPr>
        <w:t>·,·.</w:t>
      </w:r>
      <w:r w:rsidR="0071444F">
        <w:rPr>
          <w:rFonts w:ascii="Arial Black" w:hAnsi="Arial Black" w:cs="Arial Black"/>
          <w:i w:val="0"/>
          <w:iCs w:val="0"/>
          <w:spacing w:val="-14"/>
          <w:position w:val="17"/>
          <w:sz w:val="14"/>
          <w:szCs w:val="14"/>
        </w:rPr>
        <w:t xml:space="preserve"> </w:t>
      </w:r>
      <w:r w:rsidR="0071444F">
        <w:rPr>
          <w:rFonts w:ascii="Palatino Linotype" w:hAnsi="Palatino Linotype" w:cs="Palatino Linotype"/>
          <w:b/>
          <w:bCs/>
          <w:i w:val="0"/>
          <w:iCs w:val="0"/>
          <w:spacing w:val="-91"/>
          <w:w w:val="87"/>
          <w:sz w:val="24"/>
          <w:szCs w:val="24"/>
        </w:rPr>
        <w:t>a</w:t>
      </w:r>
      <w:r w:rsidR="0071444F">
        <w:rPr>
          <w:rFonts w:ascii="Arial Black" w:hAnsi="Arial Black" w:cs="Arial Black"/>
          <w:i w:val="0"/>
          <w:iCs w:val="0"/>
          <w:w w:val="51"/>
          <w:position w:val="17"/>
          <w:sz w:val="14"/>
          <w:szCs w:val="14"/>
        </w:rPr>
        <w:t>.</w:t>
      </w:r>
      <w:r w:rsidR="0071444F">
        <w:rPr>
          <w:rFonts w:ascii="Arial Black" w:hAnsi="Arial Black" w:cs="Arial Black"/>
          <w:i w:val="0"/>
          <w:iCs w:val="0"/>
          <w:spacing w:val="19"/>
          <w:position w:val="17"/>
          <w:sz w:val="14"/>
          <w:szCs w:val="14"/>
        </w:rPr>
        <w:t xml:space="preserve"> </w:t>
      </w:r>
      <w:r w:rsidR="0071444F">
        <w:rPr>
          <w:rFonts w:ascii="Palatino Linotype" w:hAnsi="Palatino Linotype" w:cs="Palatino Linotype"/>
          <w:b/>
          <w:bCs/>
          <w:i w:val="0"/>
          <w:iCs w:val="0"/>
          <w:w w:val="95"/>
          <w:sz w:val="24"/>
          <w:szCs w:val="24"/>
        </w:rPr>
        <w:t>t</w:t>
      </w:r>
      <w:r w:rsidR="0071444F">
        <w:rPr>
          <w:rFonts w:ascii="Palatino Linotype" w:hAnsi="Palatino Linotype" w:cs="Palatino Linotype"/>
          <w:b/>
          <w:bCs/>
          <w:i w:val="0"/>
          <w:iCs w:val="0"/>
          <w:spacing w:val="-16"/>
          <w:w w:val="77"/>
          <w:sz w:val="24"/>
          <w:szCs w:val="24"/>
        </w:rPr>
        <w:t>o</w:t>
      </w:r>
      <w:r w:rsidR="0071444F">
        <w:rPr>
          <w:rFonts w:ascii="Arial Black" w:hAnsi="Arial Black" w:cs="Arial Black"/>
          <w:i w:val="0"/>
          <w:iCs w:val="0"/>
          <w:spacing w:val="-38"/>
          <w:w w:val="57"/>
          <w:position w:val="17"/>
          <w:sz w:val="14"/>
          <w:szCs w:val="14"/>
        </w:rPr>
        <w:t>&gt;</w:t>
      </w:r>
      <w:r w:rsidR="0071444F">
        <w:rPr>
          <w:rFonts w:ascii="Palatino Linotype" w:hAnsi="Palatino Linotype" w:cs="Palatino Linotype"/>
          <w:b/>
          <w:bCs/>
          <w:i w:val="0"/>
          <w:iCs w:val="0"/>
          <w:spacing w:val="14"/>
          <w:w w:val="127"/>
          <w:sz w:val="24"/>
          <w:szCs w:val="24"/>
        </w:rPr>
        <w:t>r</w:t>
      </w:r>
      <w:r w:rsidR="0071444F">
        <w:rPr>
          <w:rFonts w:ascii="Palatino Linotype" w:hAnsi="Palatino Linotype" w:cs="Palatino Linotype"/>
          <w:b/>
          <w:bCs/>
          <w:i w:val="0"/>
          <w:iCs w:val="0"/>
          <w:w w:val="26"/>
          <w:sz w:val="24"/>
          <w:szCs w:val="24"/>
        </w:rPr>
        <w:t>•</w:t>
      </w:r>
      <w:r w:rsidR="0071444F">
        <w:rPr>
          <w:rFonts w:ascii="Palatino Linotype" w:hAnsi="Palatino Linotype" w:cs="Palatino Linotype"/>
          <w:b/>
          <w:bCs/>
          <w:i w:val="0"/>
          <w:iCs w:val="0"/>
          <w:sz w:val="24"/>
          <w:szCs w:val="24"/>
        </w:rPr>
        <w:tab/>
      </w:r>
      <w:r w:rsidR="0071444F">
        <w:rPr>
          <w:rFonts w:ascii="Palatino Linotype" w:hAnsi="Palatino Linotype" w:cs="Palatino Linotype"/>
          <w:b/>
          <w:bCs/>
          <w:i w:val="0"/>
          <w:iCs w:val="0"/>
          <w:spacing w:val="9"/>
          <w:w w:val="40"/>
          <w:sz w:val="24"/>
          <w:szCs w:val="24"/>
        </w:rPr>
        <w:t>·</w:t>
      </w:r>
      <w:r w:rsidR="0071444F">
        <w:rPr>
          <w:rFonts w:ascii="Palatino Linotype" w:hAnsi="Palatino Linotype" w:cs="Palatino Linotype"/>
          <w:b/>
          <w:bCs/>
          <w:i w:val="0"/>
          <w:iCs w:val="0"/>
          <w:w w:val="56"/>
          <w:sz w:val="24"/>
          <w:szCs w:val="24"/>
        </w:rPr>
        <w:t>..</w:t>
      </w:r>
    </w:p>
    <w:p w:rsidR="00A8353F" w:rsidRDefault="00915E57">
      <w:pPr>
        <w:pStyle w:val="BodyText"/>
        <w:kinsoku w:val="0"/>
        <w:overflowPunct w:val="0"/>
        <w:spacing w:line="252" w:lineRule="exact"/>
        <w:ind w:left="298"/>
        <w:rPr>
          <w:rFonts w:ascii="Palatino Linotype" w:hAnsi="Palatino Linotype" w:cs="Palatino Linotype"/>
          <w:b/>
          <w:bCs/>
          <w:i w:val="0"/>
          <w:iCs w:val="0"/>
          <w:w w:val="98"/>
          <w:sz w:val="24"/>
          <w:szCs w:val="24"/>
        </w:rPr>
      </w:pPr>
      <w:r>
        <w:rPr>
          <w:noProof/>
        </w:rPr>
        <mc:AlternateContent>
          <mc:Choice Requires="wps">
            <w:drawing>
              <wp:anchor distT="0" distB="0" distL="114300" distR="114300" simplePos="0" relativeHeight="251629056" behindDoc="1" locked="0" layoutInCell="0" allowOverlap="1">
                <wp:simplePos x="0" y="0"/>
                <wp:positionH relativeFrom="page">
                  <wp:posOffset>1443355</wp:posOffset>
                </wp:positionH>
                <wp:positionV relativeFrom="paragraph">
                  <wp:posOffset>123825</wp:posOffset>
                </wp:positionV>
                <wp:extent cx="487680" cy="109220"/>
                <wp:effectExtent l="0" t="0" r="0" b="0"/>
                <wp:wrapNone/>
                <wp:docPr id="28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19"/>
                              <w:ind w:left="20"/>
                              <w:rPr>
                                <w:rFonts w:ascii="Arial Black" w:hAnsi="Arial Black" w:cs="Arial Black"/>
                                <w:i w:val="0"/>
                                <w:iCs w:val="0"/>
                                <w:position w:val="2"/>
                                <w:sz w:val="8"/>
                                <w:szCs w:val="8"/>
                              </w:rPr>
                            </w:pPr>
                            <w:r>
                              <w:rPr>
                                <w:rFonts w:ascii="Arial Black" w:hAnsi="Arial Black" w:cs="Arial Black"/>
                                <w:i w:val="0"/>
                                <w:iCs w:val="0"/>
                                <w:position w:val="1"/>
                                <w:sz w:val="8"/>
                                <w:szCs w:val="8"/>
                              </w:rPr>
                              <w:t xml:space="preserve">, . </w:t>
                            </w:r>
                            <w:r>
                              <w:rPr>
                                <w:rFonts w:ascii="Arial Black" w:hAnsi="Arial Black" w:cs="Arial Black"/>
                                <w:i w:val="0"/>
                                <w:iCs w:val="0"/>
                                <w:position w:val="2"/>
                                <w:sz w:val="8"/>
                                <w:szCs w:val="8"/>
                              </w:rPr>
                              <w:t xml:space="preserve">, . </w:t>
                            </w:r>
                            <w:r>
                              <w:rPr>
                                <w:rFonts w:ascii="Arial Black" w:hAnsi="Arial Black" w:cs="Arial Black"/>
                                <w:i w:val="0"/>
                                <w:iCs w:val="0"/>
                                <w:sz w:val="8"/>
                                <w:szCs w:val="8"/>
                              </w:rPr>
                              <w:t xml:space="preserve">· </w:t>
                            </w:r>
                            <w:r>
                              <w:rPr>
                                <w:rFonts w:ascii="Arial Black" w:hAnsi="Arial Black" w:cs="Arial Black"/>
                                <w:i w:val="0"/>
                                <w:iCs w:val="0"/>
                                <w:position w:val="2"/>
                                <w:sz w:val="8"/>
                                <w:szCs w:val="8"/>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113.65pt;margin-top:9.75pt;width:38.4pt;height:8.6pt;z-index:-251687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NburwIAAKo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" o:allowincell="f" filled="f" stroked="f">
                <v:textbox inset="0,0,0,0">
                  <w:txbxContent>
                    <w:p w:rsidR="00A8353F" w:rsidRDefault="0071444F">
                      <w:pPr>
                        <w:pStyle w:val="BodyText"/>
                        <w:kinsoku w:val="0"/>
                        <w:overflowPunct w:val="0"/>
                        <w:spacing w:before="19"/>
                        <w:ind w:left="20"/>
                        <w:rPr>
                          <w:rFonts w:ascii="Arial Black" w:hAnsi="Arial Black" w:cs="Arial Black"/>
                          <w:i w:val="0"/>
                          <w:iCs w:val="0"/>
                          <w:position w:val="2"/>
                          <w:sz w:val="8"/>
                          <w:szCs w:val="8"/>
                        </w:rPr>
                      </w:pPr>
                      <w:r>
                        <w:rPr>
                          <w:rFonts w:ascii="Arial Black" w:hAnsi="Arial Black" w:cs="Arial Black"/>
                          <w:i w:val="0"/>
                          <w:iCs w:val="0"/>
                          <w:position w:val="1"/>
                          <w:sz w:val="8"/>
                          <w:szCs w:val="8"/>
                        </w:rPr>
                        <w:t xml:space="preserve">, . </w:t>
                      </w:r>
                      <w:r>
                        <w:rPr>
                          <w:rFonts w:ascii="Arial Black" w:hAnsi="Arial Black" w:cs="Arial Black"/>
                          <w:i w:val="0"/>
                          <w:iCs w:val="0"/>
                          <w:position w:val="2"/>
                          <w:sz w:val="8"/>
                          <w:szCs w:val="8"/>
                        </w:rPr>
                        <w:t xml:space="preserve">, . </w:t>
                      </w:r>
                      <w:r>
                        <w:rPr>
                          <w:rFonts w:ascii="Arial Black" w:hAnsi="Arial Black" w:cs="Arial Black"/>
                          <w:i w:val="0"/>
                          <w:iCs w:val="0"/>
                          <w:sz w:val="8"/>
                          <w:szCs w:val="8"/>
                        </w:rPr>
                        <w:t xml:space="preserve">· </w:t>
                      </w:r>
                      <w:r>
                        <w:rPr>
                          <w:rFonts w:ascii="Arial Black" w:hAnsi="Arial Black" w:cs="Arial Black"/>
                          <w:i w:val="0"/>
                          <w:iCs w:val="0"/>
                          <w:position w:val="2"/>
                          <w:sz w:val="8"/>
                          <w:szCs w:val="8"/>
                        </w:rPr>
                        <w:t>-·· .</w:t>
                      </w:r>
                    </w:p>
                  </w:txbxContent>
                </v:textbox>
                <w10:wrap anchorx="page"/>
              </v:shape>
            </w:pict>
          </mc:Fallback>
        </mc:AlternateContent>
      </w:r>
      <w:r w:rsidR="0071444F">
        <w:rPr>
          <w:rFonts w:ascii="Palatino Linotype" w:hAnsi="Palatino Linotype" w:cs="Palatino Linotype"/>
          <w:b/>
          <w:bCs/>
          <w:i w:val="0"/>
          <w:iCs w:val="0"/>
          <w:w w:val="84"/>
          <w:sz w:val="24"/>
          <w:szCs w:val="24"/>
        </w:rPr>
        <w:t>Ste</w:t>
      </w:r>
      <w:r w:rsidR="0071444F">
        <w:rPr>
          <w:rFonts w:ascii="Palatino Linotype" w:hAnsi="Palatino Linotype" w:cs="Palatino Linotype"/>
          <w:b/>
          <w:bCs/>
          <w:i w:val="0"/>
          <w:iCs w:val="0"/>
          <w:spacing w:val="-30"/>
          <w:w w:val="85"/>
          <w:sz w:val="24"/>
          <w:szCs w:val="24"/>
        </w:rPr>
        <w:t>p</w:t>
      </w:r>
      <w:r w:rsidR="0071444F">
        <w:rPr>
          <w:rFonts w:ascii="Arial Black" w:hAnsi="Arial Black" w:cs="Arial Black"/>
          <w:i w:val="0"/>
          <w:iCs w:val="0"/>
          <w:w w:val="46"/>
          <w:position w:val="-6"/>
          <w:sz w:val="8"/>
          <w:szCs w:val="8"/>
        </w:rPr>
        <w:t>&lt;</w:t>
      </w:r>
      <w:r w:rsidR="0071444F">
        <w:rPr>
          <w:rFonts w:ascii="Arial Black" w:hAnsi="Arial Black" w:cs="Arial Black"/>
          <w:i w:val="0"/>
          <w:iCs w:val="0"/>
          <w:spacing w:val="-31"/>
          <w:w w:val="65"/>
          <w:position w:val="-6"/>
          <w:sz w:val="8"/>
          <w:szCs w:val="8"/>
        </w:rPr>
        <w:t>o</w:t>
      </w:r>
      <w:r w:rsidR="0071444F">
        <w:rPr>
          <w:rFonts w:ascii="Palatino Linotype" w:hAnsi="Palatino Linotype" w:cs="Palatino Linotype"/>
          <w:b/>
          <w:bCs/>
          <w:i w:val="0"/>
          <w:iCs w:val="0"/>
          <w:spacing w:val="-60"/>
          <w:w w:val="85"/>
          <w:sz w:val="24"/>
          <w:szCs w:val="24"/>
        </w:rPr>
        <w:t>s</w:t>
      </w:r>
      <w:r w:rsidR="0071444F">
        <w:rPr>
          <w:rFonts w:ascii="Arial Black" w:hAnsi="Arial Black" w:cs="Arial Black"/>
          <w:i w:val="0"/>
          <w:iCs w:val="0"/>
          <w:w w:val="117"/>
          <w:position w:val="-6"/>
          <w:sz w:val="8"/>
          <w:szCs w:val="8"/>
        </w:rPr>
        <w:t>.</w:t>
      </w:r>
      <w:r w:rsidR="0071444F">
        <w:rPr>
          <w:rFonts w:ascii="Arial Black" w:hAnsi="Arial Black" w:cs="Arial Black"/>
          <w:i w:val="0"/>
          <w:iCs w:val="0"/>
          <w:position w:val="-6"/>
          <w:sz w:val="8"/>
          <w:szCs w:val="8"/>
        </w:rPr>
        <w:t xml:space="preserve"> </w:t>
      </w:r>
      <w:r w:rsidR="0071444F">
        <w:rPr>
          <w:rFonts w:ascii="Arial Black" w:hAnsi="Arial Black" w:cs="Arial Black"/>
          <w:i w:val="0"/>
          <w:iCs w:val="0"/>
          <w:spacing w:val="4"/>
          <w:position w:val="-6"/>
          <w:sz w:val="8"/>
          <w:szCs w:val="8"/>
        </w:rPr>
        <w:t xml:space="preserve"> </w:t>
      </w:r>
      <w:r w:rsidR="0071444F">
        <w:rPr>
          <w:rFonts w:ascii="Arial Black" w:hAnsi="Arial Black" w:cs="Arial Black"/>
          <w:i w:val="0"/>
          <w:iCs w:val="0"/>
          <w:spacing w:val="-15"/>
          <w:w w:val="90"/>
          <w:position w:val="-8"/>
          <w:sz w:val="8"/>
          <w:szCs w:val="8"/>
        </w:rPr>
        <w:t>-</w:t>
      </w:r>
      <w:r w:rsidR="0071444F">
        <w:rPr>
          <w:rFonts w:ascii="Palatino Linotype" w:hAnsi="Palatino Linotype" w:cs="Palatino Linotype"/>
          <w:b/>
          <w:bCs/>
          <w:i w:val="0"/>
          <w:iCs w:val="0"/>
          <w:w w:val="95"/>
          <w:sz w:val="24"/>
          <w:szCs w:val="24"/>
        </w:rPr>
        <w:t>for</w:t>
      </w:r>
      <w:r w:rsidR="0071444F">
        <w:rPr>
          <w:rFonts w:ascii="Palatino Linotype" w:hAnsi="Palatino Linotype" w:cs="Palatino Linotype"/>
          <w:b/>
          <w:bCs/>
          <w:i w:val="0"/>
          <w:iCs w:val="0"/>
          <w:spacing w:val="-18"/>
          <w:sz w:val="24"/>
          <w:szCs w:val="24"/>
        </w:rPr>
        <w:t xml:space="preserve"> </w:t>
      </w:r>
      <w:r w:rsidR="0071444F">
        <w:rPr>
          <w:rFonts w:ascii="Tahoma" w:hAnsi="Tahoma" w:cs="Tahoma"/>
          <w:b/>
          <w:bCs/>
          <w:i w:val="0"/>
          <w:iCs w:val="0"/>
          <w:w w:val="120"/>
          <w:sz w:val="33"/>
          <w:szCs w:val="33"/>
        </w:rPr>
        <w:t>�</w:t>
      </w:r>
      <w:r w:rsidR="0071444F">
        <w:rPr>
          <w:rFonts w:ascii="Calibri" w:hAnsi="Calibri" w:cs="Calibri"/>
          <w:b/>
          <w:bCs/>
          <w:i w:val="0"/>
          <w:iCs w:val="0"/>
          <w:w w:val="120"/>
          <w:sz w:val="33"/>
          <w:szCs w:val="33"/>
        </w:rPr>
        <w:t>tin</w:t>
      </w:r>
      <w:r w:rsidR="0071444F">
        <w:rPr>
          <w:rFonts w:ascii="Calibri" w:hAnsi="Calibri" w:cs="Calibri"/>
          <w:b/>
          <w:bCs/>
          <w:i w:val="0"/>
          <w:iCs w:val="0"/>
          <w:spacing w:val="38"/>
          <w:w w:val="120"/>
          <w:sz w:val="33"/>
          <w:szCs w:val="33"/>
        </w:rPr>
        <w:t>g</w:t>
      </w:r>
      <w:r w:rsidR="0071444F">
        <w:rPr>
          <w:rFonts w:ascii="Palatino Linotype" w:hAnsi="Palatino Linotype" w:cs="Palatino Linotype"/>
          <w:b/>
          <w:bCs/>
          <w:i w:val="0"/>
          <w:iCs w:val="0"/>
          <w:w w:val="98"/>
          <w:sz w:val="24"/>
          <w:szCs w:val="24"/>
        </w:rPr>
        <w:t>a.F$ER</w:t>
      </w:r>
    </w:p>
    <w:p w:rsidR="00A8353F" w:rsidRDefault="0071444F">
      <w:pPr>
        <w:pStyle w:val="BodyText"/>
        <w:kinsoku w:val="0"/>
        <w:overflowPunct w:val="0"/>
        <w:rPr>
          <w:rFonts w:ascii="Palatino Linotype" w:hAnsi="Palatino Linotype" w:cs="Palatino Linotype"/>
          <w:b/>
          <w:bCs/>
          <w:i w:val="0"/>
          <w:iCs w:val="0"/>
          <w:sz w:val="26"/>
          <w:szCs w:val="26"/>
        </w:rPr>
      </w:pPr>
      <w:r>
        <w:rPr>
          <w:i w:val="0"/>
          <w:iCs w:val="0"/>
          <w:sz w:val="24"/>
          <w:szCs w:val="24"/>
        </w:rPr>
        <w:br w:type="column"/>
      </w:r>
    </w:p>
    <w:p w:rsidR="00A8353F" w:rsidRDefault="00A8353F">
      <w:pPr>
        <w:pStyle w:val="BodyText"/>
        <w:kinsoku w:val="0"/>
        <w:overflowPunct w:val="0"/>
        <w:spacing w:before="1"/>
        <w:rPr>
          <w:rFonts w:ascii="Palatino Linotype" w:hAnsi="Palatino Linotype" w:cs="Palatino Linotype"/>
          <w:b/>
          <w:bCs/>
          <w:i w:val="0"/>
          <w:iCs w:val="0"/>
        </w:rPr>
      </w:pPr>
    </w:p>
    <w:p w:rsidR="00A8353F" w:rsidRDefault="0071444F">
      <w:pPr>
        <w:pStyle w:val="BodyText"/>
        <w:kinsoku w:val="0"/>
        <w:overflowPunct w:val="0"/>
        <w:ind w:left="257"/>
        <w:rPr>
          <w:rFonts w:ascii="Gill Sans MT" w:hAnsi="Gill Sans MT" w:cs="Gill Sans MT"/>
          <w:i w:val="0"/>
          <w:iCs w:val="0"/>
          <w:sz w:val="16"/>
          <w:szCs w:val="16"/>
        </w:rPr>
      </w:pPr>
      <w:r>
        <w:rPr>
          <w:rFonts w:ascii="Gill Sans MT" w:hAnsi="Gill Sans MT" w:cs="Gill Sans MT"/>
          <w:i w:val="0"/>
          <w:iCs w:val="0"/>
          <w:position w:val="5"/>
          <w:sz w:val="16"/>
          <w:szCs w:val="16"/>
        </w:rPr>
        <w:t>.</w:t>
      </w:r>
      <w:r>
        <w:rPr>
          <w:rFonts w:ascii="Gill Sans MT" w:hAnsi="Gill Sans MT" w:cs="Gill Sans MT"/>
          <w:i w:val="0"/>
          <w:iCs w:val="0"/>
          <w:sz w:val="16"/>
          <w:szCs w:val="16"/>
        </w:rPr>
        <w:t>.....</w:t>
      </w:r>
    </w:p>
    <w:p w:rsidR="00A8353F" w:rsidRDefault="00A8353F">
      <w:pPr>
        <w:pStyle w:val="BodyText"/>
        <w:kinsoku w:val="0"/>
        <w:overflowPunct w:val="0"/>
        <w:ind w:left="257"/>
        <w:rPr>
          <w:rFonts w:ascii="Gill Sans MT" w:hAnsi="Gill Sans MT" w:cs="Gill Sans MT"/>
          <w:i w:val="0"/>
          <w:iCs w:val="0"/>
          <w:sz w:val="16"/>
          <w:szCs w:val="16"/>
        </w:rPr>
        <w:sectPr w:rsidR="00A8353F">
          <w:footerReference w:type="default" r:id="rId9"/>
          <w:pgSz w:w="12240" w:h="15840"/>
          <w:pgMar w:top="1320" w:right="300" w:bottom="880" w:left="460" w:header="0" w:footer="698" w:gutter="0"/>
          <w:pgNumType w:start="1"/>
          <w:cols w:num="2" w:space="720" w:equalWidth="0">
            <w:col w:w="4870" w:space="2411"/>
            <w:col w:w="4199"/>
          </w:cols>
          <w:noEndnote/>
        </w:sectPr>
      </w:pPr>
    </w:p>
    <w:p w:rsidR="00A8353F" w:rsidRDefault="00915E57">
      <w:pPr>
        <w:pStyle w:val="BodyText"/>
        <w:kinsoku w:val="0"/>
        <w:overflowPunct w:val="0"/>
        <w:spacing w:line="111" w:lineRule="exact"/>
        <w:ind w:right="38"/>
        <w:jc w:val="right"/>
        <w:rPr>
          <w:rFonts w:ascii="Arial Black" w:hAnsi="Arial Black" w:cs="Arial Black"/>
          <w:i w:val="0"/>
          <w:iCs w:val="0"/>
          <w:w w:val="75"/>
          <w:sz w:val="8"/>
          <w:szCs w:val="8"/>
        </w:rPr>
      </w:pPr>
      <w:r>
        <w:rPr>
          <w:noProof/>
        </w:rPr>
        <mc:AlternateContent>
          <mc:Choice Requires="wps">
            <w:drawing>
              <wp:anchor distT="0" distB="0" distL="114300" distR="114300" simplePos="0" relativeHeight="251630080" behindDoc="1" locked="0" layoutInCell="0" allowOverlap="1">
                <wp:simplePos x="0" y="0"/>
                <wp:positionH relativeFrom="page">
                  <wp:posOffset>647700</wp:posOffset>
                </wp:positionH>
                <wp:positionV relativeFrom="paragraph">
                  <wp:posOffset>653415</wp:posOffset>
                </wp:positionV>
                <wp:extent cx="86995" cy="139700"/>
                <wp:effectExtent l="0" t="0" r="0" b="0"/>
                <wp:wrapNone/>
                <wp:docPr id="282" name="WordArt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20000">
                          <a:off x="0" y="0"/>
                          <a:ext cx="86995" cy="13970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15E57" w:rsidRDefault="00915E57" w:rsidP="00915E57">
                            <w:pPr>
                              <w:pStyle w:val="NormalWeb"/>
                              <w:spacing w:before="0" w:beforeAutospacing="0" w:after="0" w:afterAutospacing="0"/>
                              <w:jc w:val="center"/>
                            </w:pPr>
                            <w:r>
                              <w:rPr>
                                <w:rFonts w:ascii="Microsoft Sans Serif" w:eastAsia="Microsoft Sans Serif" w:hAnsi="Microsoft Sans Serif" w:cs="Microsoft Sans Serif"/>
                                <w:color w:val="000000"/>
                                <w:sz w:val="22"/>
                                <w:szCs w:val="22"/>
                              </w:rPr>
                              <w:t>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8" o:spid="_x0000_s1027" type="#_x0000_t202" style="position:absolute;left:0;text-align:left;margin-left:51pt;margin-top:51.45pt;width:6.85pt;height:11pt;rotation:2;z-index:-251686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" o:allowincell="f" filled="f" stroked="f">
                <v:stroke joinstyle="round"/>
                <o:lock v:ext="edit" shapetype="t"/>
                <v:textbox style="mso-fit-shape-to-text:t">
                  <w:txbxContent>
                    <w:p w:rsidR="00915E57" w:rsidRDefault="00915E57" w:rsidP="00915E57">
                      <w:pPr>
                        <w:pStyle w:val="NormalWeb"/>
                        <w:spacing w:before="0" w:beforeAutospacing="0" w:after="0" w:afterAutospacing="0"/>
                        <w:jc w:val="center"/>
                      </w:pPr>
                      <w:r>
                        <w:rPr>
                          <w:rFonts w:ascii="Microsoft Sans Serif" w:eastAsia="Microsoft Sans Serif" w:hAnsi="Microsoft Sans Serif" w:cs="Microsoft Sans Serif"/>
                          <w:color w:val="000000"/>
                          <w:sz w:val="22"/>
                          <w:szCs w:val="22"/>
                        </w:rPr>
                        <w:t>1.</w:t>
                      </w:r>
                    </w:p>
                  </w:txbxContent>
                </v:textbox>
                <w10:wrap anchorx="page"/>
              </v:shape>
            </w:pict>
          </mc:Fallback>
        </mc:AlternateContent>
      </w:r>
      <w:r w:rsidR="0071444F">
        <w:rPr>
          <w:rFonts w:ascii="Arial Black" w:hAnsi="Arial Black" w:cs="Arial Black"/>
          <w:i w:val="0"/>
          <w:iCs w:val="0"/>
          <w:w w:val="75"/>
          <w:sz w:val="8"/>
          <w:szCs w:val="8"/>
        </w:rPr>
        <w:t>.•_</w:t>
      </w:r>
    </w:p>
    <w:p w:rsidR="00A8353F" w:rsidRDefault="0071444F">
      <w:pPr>
        <w:pStyle w:val="BodyText"/>
        <w:tabs>
          <w:tab w:val="left" w:pos="1849"/>
          <w:tab w:val="left" w:pos="2252"/>
        </w:tabs>
        <w:kinsoku w:val="0"/>
        <w:overflowPunct w:val="0"/>
        <w:spacing w:line="144" w:lineRule="exact"/>
        <w:ind w:left="903"/>
        <w:rPr>
          <w:rFonts w:ascii="Arial Black" w:hAnsi="Arial Black" w:cs="Arial Black"/>
          <w:i w:val="0"/>
          <w:iCs w:val="0"/>
          <w:position w:val="4"/>
          <w:sz w:val="8"/>
          <w:szCs w:val="8"/>
        </w:rPr>
      </w:pPr>
      <w:r>
        <w:rPr>
          <w:i w:val="0"/>
          <w:iCs w:val="0"/>
          <w:sz w:val="24"/>
          <w:szCs w:val="24"/>
        </w:rPr>
        <w:br w:type="column"/>
      </w:r>
      <w:r>
        <w:rPr>
          <w:rFonts w:ascii="Arial Black" w:hAnsi="Arial Black" w:cs="Arial Black"/>
          <w:i w:val="0"/>
          <w:iCs w:val="0"/>
          <w:position w:val="1"/>
          <w:sz w:val="8"/>
          <w:szCs w:val="8"/>
        </w:rPr>
        <w:t>.·</w:t>
      </w:r>
      <w:r>
        <w:rPr>
          <w:rFonts w:ascii="Arial Black" w:hAnsi="Arial Black" w:cs="Arial Black"/>
          <w:i w:val="0"/>
          <w:iCs w:val="0"/>
          <w:spacing w:val="7"/>
          <w:position w:val="1"/>
          <w:sz w:val="8"/>
          <w:szCs w:val="8"/>
        </w:rPr>
        <w:t xml:space="preserve"> </w:t>
      </w:r>
      <w:r>
        <w:rPr>
          <w:rFonts w:ascii="Arial Black" w:hAnsi="Arial Black" w:cs="Arial Black"/>
          <w:i w:val="0"/>
          <w:iCs w:val="0"/>
          <w:position w:val="1"/>
          <w:sz w:val="8"/>
          <w:szCs w:val="8"/>
        </w:rPr>
        <w:t>·</w:t>
      </w:r>
      <w:r>
        <w:rPr>
          <w:rFonts w:ascii="Arial Black" w:hAnsi="Arial Black" w:cs="Arial Black"/>
          <w:i w:val="0"/>
          <w:iCs w:val="0"/>
          <w:spacing w:val="-1"/>
          <w:position w:val="1"/>
          <w:sz w:val="8"/>
          <w:szCs w:val="8"/>
        </w:rPr>
        <w:t xml:space="preserve"> </w:t>
      </w:r>
      <w:r>
        <w:rPr>
          <w:rFonts w:ascii="Arial Black" w:hAnsi="Arial Black" w:cs="Arial Black"/>
          <w:i w:val="0"/>
          <w:iCs w:val="0"/>
          <w:position w:val="1"/>
          <w:sz w:val="8"/>
          <w:szCs w:val="8"/>
        </w:rPr>
        <w:t>.</w:t>
      </w:r>
      <w:r>
        <w:rPr>
          <w:rFonts w:ascii="Arial Black" w:hAnsi="Arial Black" w:cs="Arial Black"/>
          <w:i w:val="0"/>
          <w:iCs w:val="0"/>
          <w:position w:val="3"/>
          <w:sz w:val="8"/>
          <w:szCs w:val="8"/>
        </w:rPr>
        <w:t>.</w:t>
      </w:r>
      <w:r>
        <w:rPr>
          <w:rFonts w:ascii="Arial Black" w:hAnsi="Arial Black" w:cs="Arial Black"/>
          <w:i w:val="0"/>
          <w:iCs w:val="0"/>
          <w:position w:val="3"/>
          <w:sz w:val="8"/>
          <w:szCs w:val="8"/>
        </w:rPr>
        <w:tab/>
      </w:r>
      <w:r>
        <w:rPr>
          <w:rFonts w:ascii="Arial Black" w:hAnsi="Arial Black" w:cs="Arial Black"/>
          <w:i w:val="0"/>
          <w:iCs w:val="0"/>
          <w:position w:val="2"/>
          <w:sz w:val="8"/>
          <w:szCs w:val="8"/>
        </w:rPr>
        <w:t>·</w:t>
      </w:r>
      <w:r>
        <w:rPr>
          <w:rFonts w:ascii="Arial Black" w:hAnsi="Arial Black" w:cs="Arial Black"/>
          <w:i w:val="0"/>
          <w:iCs w:val="0"/>
          <w:sz w:val="8"/>
          <w:szCs w:val="8"/>
        </w:rPr>
        <w:t>.</w:t>
      </w:r>
      <w:r>
        <w:rPr>
          <w:rFonts w:ascii="Arial Black" w:hAnsi="Arial Black" w:cs="Arial Black"/>
          <w:i w:val="0"/>
          <w:iCs w:val="0"/>
          <w:sz w:val="8"/>
          <w:szCs w:val="8"/>
        </w:rPr>
        <w:tab/>
      </w:r>
      <w:r>
        <w:rPr>
          <w:rFonts w:ascii="Arial Black" w:hAnsi="Arial Black" w:cs="Arial Black"/>
          <w:i w:val="0"/>
          <w:iCs w:val="0"/>
          <w:position w:val="4"/>
          <w:sz w:val="8"/>
          <w:szCs w:val="8"/>
        </w:rPr>
        <w:t>..</w:t>
      </w:r>
    </w:p>
    <w:p w:rsidR="00A8353F" w:rsidRDefault="00A8353F">
      <w:pPr>
        <w:pStyle w:val="BodyText"/>
        <w:tabs>
          <w:tab w:val="left" w:pos="1849"/>
          <w:tab w:val="left" w:pos="2252"/>
        </w:tabs>
        <w:kinsoku w:val="0"/>
        <w:overflowPunct w:val="0"/>
        <w:spacing w:line="144" w:lineRule="exact"/>
        <w:ind w:left="903"/>
        <w:rPr>
          <w:rFonts w:ascii="Arial Black" w:hAnsi="Arial Black" w:cs="Arial Black"/>
          <w:i w:val="0"/>
          <w:iCs w:val="0"/>
          <w:position w:val="4"/>
          <w:sz w:val="8"/>
          <w:szCs w:val="8"/>
        </w:rPr>
        <w:sectPr w:rsidR="00A8353F">
          <w:type w:val="continuous"/>
          <w:pgSz w:w="12240" w:h="15840"/>
          <w:pgMar w:top="1500" w:right="300" w:bottom="280" w:left="460" w:header="720" w:footer="720" w:gutter="0"/>
          <w:cols w:num="2" w:space="720" w:equalWidth="0">
            <w:col w:w="1026" w:space="923"/>
            <w:col w:w="9531"/>
          </w:cols>
          <w:noEndnote/>
        </w:sectPr>
      </w:pPr>
    </w:p>
    <w:tbl>
      <w:tblPr>
        <w:tblW w:w="0" w:type="auto"/>
        <w:tblInd w:w="234" w:type="dxa"/>
        <w:tblLayout w:type="fixed"/>
        <w:tblCellMar>
          <w:left w:w="0" w:type="dxa"/>
          <w:right w:w="0" w:type="dxa"/>
        </w:tblCellMar>
        <w:tblLook w:val="0000" w:firstRow="0" w:lastRow="0" w:firstColumn="0" w:lastColumn="0" w:noHBand="0" w:noVBand="0"/>
      </w:tblPr>
      <w:tblGrid>
        <w:gridCol w:w="4517"/>
        <w:gridCol w:w="3507"/>
        <w:gridCol w:w="2442"/>
        <w:gridCol w:w="649"/>
      </w:tblGrid>
      <w:tr w:rsidR="00A8353F">
        <w:trPr>
          <w:trHeight w:val="1905"/>
        </w:trPr>
        <w:tc>
          <w:tcPr>
            <w:tcW w:w="4517" w:type="dxa"/>
            <w:tcBorders>
              <w:top w:val="single" w:sz="6" w:space="0" w:color="000000"/>
              <w:left w:val="none" w:sz="6" w:space="0" w:color="auto"/>
              <w:bottom w:val="none" w:sz="6" w:space="0" w:color="auto"/>
              <w:right w:val="single" w:sz="8" w:space="0" w:color="000000"/>
            </w:tcBorders>
          </w:tcPr>
          <w:p w:rsidR="00A8353F" w:rsidRDefault="0071444F">
            <w:pPr>
              <w:pStyle w:val="TableParagraph"/>
              <w:tabs>
                <w:tab w:val="left" w:pos="2192"/>
              </w:tabs>
              <w:kinsoku w:val="0"/>
              <w:overflowPunct w:val="0"/>
              <w:spacing w:before="23" w:line="259" w:lineRule="exact"/>
              <w:ind w:left="108"/>
              <w:rPr>
                <w:b/>
                <w:bCs/>
                <w:sz w:val="23"/>
                <w:szCs w:val="23"/>
              </w:rPr>
            </w:pPr>
            <w:r>
              <w:rPr>
                <w:b/>
                <w:bCs/>
                <w:sz w:val="23"/>
                <w:szCs w:val="23"/>
              </w:rPr>
              <w:t>STEP</w:t>
            </w:r>
            <w:r>
              <w:rPr>
                <w:b/>
                <w:bCs/>
                <w:sz w:val="23"/>
                <w:szCs w:val="23"/>
              </w:rPr>
              <w:tab/>
              <w:t>ACTION</w:t>
            </w:r>
          </w:p>
          <w:p w:rsidR="00A8353F" w:rsidRDefault="0071444F">
            <w:pPr>
              <w:pStyle w:val="TableParagraph"/>
              <w:kinsoku w:val="0"/>
              <w:overflowPunct w:val="0"/>
              <w:spacing w:line="259" w:lineRule="exact"/>
              <w:ind w:left="186"/>
              <w:rPr>
                <w:b/>
                <w:bCs/>
                <w:sz w:val="23"/>
                <w:szCs w:val="23"/>
              </w:rPr>
            </w:pPr>
            <w:r>
              <w:rPr>
                <w:b/>
                <w:bCs/>
                <w:sz w:val="23"/>
                <w:szCs w:val="23"/>
              </w:rPr>
              <w:t>NO.</w:t>
            </w:r>
          </w:p>
          <w:p w:rsidR="00A8353F" w:rsidRDefault="00A8353F">
            <w:pPr>
              <w:pStyle w:val="TableParagraph"/>
              <w:kinsoku w:val="0"/>
              <w:overflowPunct w:val="0"/>
              <w:spacing w:before="4"/>
              <w:rPr>
                <w:rFonts w:ascii="Arial Black" w:hAnsi="Arial Black" w:cs="Arial Black"/>
                <w:sz w:val="22"/>
                <w:szCs w:val="22"/>
              </w:rPr>
            </w:pPr>
          </w:p>
          <w:p w:rsidR="00A8353F" w:rsidRDefault="0071444F">
            <w:pPr>
              <w:pStyle w:val="TableParagraph"/>
              <w:kinsoku w:val="0"/>
              <w:overflowPunct w:val="0"/>
              <w:spacing w:before="1" w:line="244" w:lineRule="auto"/>
              <w:ind w:left="788" w:right="91" w:firstLine="1"/>
              <w:rPr>
                <w:rFonts w:ascii="Microsoft Sans Serif" w:hAnsi="Microsoft Sans Serif" w:cs="Microsoft Sans Serif"/>
                <w:w w:val="90"/>
                <w:sz w:val="22"/>
                <w:szCs w:val="22"/>
              </w:rPr>
            </w:pPr>
            <w:r>
              <w:rPr>
                <w:rFonts w:ascii="Microsoft Sans Serif" w:hAnsi="Microsoft Sans Serif" w:cs="Microsoft Sans Serif"/>
                <w:w w:val="95"/>
                <w:sz w:val="22"/>
                <w:szCs w:val="22"/>
              </w:rPr>
              <w:t>Connect</w:t>
            </w:r>
            <w:r>
              <w:rPr>
                <w:rFonts w:ascii="Microsoft Sans Serif" w:hAnsi="Microsoft Sans Serif" w:cs="Microsoft Sans Serif"/>
                <w:spacing w:val="-18"/>
                <w:w w:val="95"/>
                <w:sz w:val="22"/>
                <w:szCs w:val="22"/>
              </w:rPr>
              <w:t xml:space="preserve"> </w:t>
            </w:r>
            <w:r>
              <w:rPr>
                <w:rFonts w:ascii="Microsoft Sans Serif" w:hAnsi="Microsoft Sans Serif" w:cs="Microsoft Sans Serif"/>
                <w:w w:val="95"/>
                <w:sz w:val="22"/>
                <w:szCs w:val="22"/>
              </w:rPr>
              <w:t>to</w:t>
            </w:r>
            <w:r>
              <w:rPr>
                <w:rFonts w:ascii="Microsoft Sans Serif" w:hAnsi="Microsoft Sans Serif" w:cs="Microsoft Sans Serif"/>
                <w:spacing w:val="-15"/>
                <w:w w:val="95"/>
                <w:sz w:val="22"/>
                <w:szCs w:val="22"/>
              </w:rPr>
              <w:t xml:space="preserve"> </w:t>
            </w:r>
            <w:r>
              <w:rPr>
                <w:rFonts w:ascii="Microsoft Sans Serif" w:hAnsi="Microsoft Sans Serif" w:cs="Microsoft Sans Serif"/>
                <w:w w:val="95"/>
                <w:sz w:val="22"/>
                <w:szCs w:val="22"/>
              </w:rPr>
              <w:t>the</w:t>
            </w:r>
            <w:r>
              <w:rPr>
                <w:rFonts w:ascii="Microsoft Sans Serif" w:hAnsi="Microsoft Sans Serif" w:cs="Microsoft Sans Serif"/>
                <w:spacing w:val="-19"/>
                <w:w w:val="95"/>
                <w:sz w:val="22"/>
                <w:szCs w:val="22"/>
              </w:rPr>
              <w:t xml:space="preserve"> </w:t>
            </w:r>
            <w:r>
              <w:rPr>
                <w:rFonts w:ascii="Microsoft Sans Serif" w:hAnsi="Microsoft Sans Serif" w:cs="Microsoft Sans Serif"/>
                <w:w w:val="95"/>
                <w:sz w:val="22"/>
                <w:szCs w:val="22"/>
              </w:rPr>
              <w:t>WLSP</w:t>
            </w:r>
            <w:r>
              <w:rPr>
                <w:rFonts w:ascii="Microsoft Sans Serif" w:hAnsi="Microsoft Sans Serif" w:cs="Microsoft Sans Serif"/>
                <w:spacing w:val="-16"/>
                <w:w w:val="95"/>
                <w:sz w:val="22"/>
                <w:szCs w:val="22"/>
              </w:rPr>
              <w:t xml:space="preserve"> </w:t>
            </w:r>
            <w:r>
              <w:rPr>
                <w:rFonts w:ascii="Microsoft Sans Serif" w:hAnsi="Microsoft Sans Serif" w:cs="Microsoft Sans Serif"/>
                <w:w w:val="95"/>
                <w:sz w:val="22"/>
                <w:szCs w:val="22"/>
              </w:rPr>
              <w:t>FSER</w:t>
            </w:r>
            <w:r>
              <w:rPr>
                <w:rFonts w:ascii="Microsoft Sans Serif" w:hAnsi="Microsoft Sans Serif" w:cs="Microsoft Sans Serif"/>
                <w:spacing w:val="-15"/>
                <w:w w:val="95"/>
                <w:sz w:val="22"/>
                <w:szCs w:val="22"/>
              </w:rPr>
              <w:t xml:space="preserve"> </w:t>
            </w:r>
            <w:r>
              <w:rPr>
                <w:rFonts w:ascii="Microsoft Sans Serif" w:hAnsi="Microsoft Sans Serif" w:cs="Microsoft Sans Serif"/>
                <w:w w:val="95"/>
                <w:sz w:val="22"/>
                <w:szCs w:val="22"/>
              </w:rPr>
              <w:t>Tool</w:t>
            </w:r>
            <w:r>
              <w:rPr>
                <w:rFonts w:ascii="Microsoft Sans Serif" w:hAnsi="Microsoft Sans Serif" w:cs="Microsoft Sans Serif"/>
                <w:spacing w:val="-21"/>
                <w:w w:val="95"/>
                <w:sz w:val="22"/>
                <w:szCs w:val="22"/>
              </w:rPr>
              <w:t xml:space="preserve"> </w:t>
            </w:r>
            <w:r>
              <w:rPr>
                <w:rFonts w:ascii="Microsoft Sans Serif" w:hAnsi="Microsoft Sans Serif" w:cs="Microsoft Sans Serif"/>
                <w:w w:val="95"/>
                <w:sz w:val="22"/>
                <w:szCs w:val="22"/>
              </w:rPr>
              <w:t xml:space="preserve">portal </w:t>
            </w:r>
            <w:r>
              <w:rPr>
                <w:rFonts w:ascii="Microsoft Sans Serif" w:hAnsi="Microsoft Sans Serif" w:cs="Microsoft Sans Serif"/>
                <w:sz w:val="22"/>
                <w:szCs w:val="22"/>
              </w:rPr>
              <w:t xml:space="preserve">from the NGGN network via a </w:t>
            </w:r>
            <w:r>
              <w:rPr>
                <w:rFonts w:ascii="Microsoft Sans Serif" w:hAnsi="Microsoft Sans Serif" w:cs="Microsoft Sans Serif"/>
                <w:spacing w:val="3"/>
                <w:sz w:val="22"/>
                <w:szCs w:val="22"/>
              </w:rPr>
              <w:t xml:space="preserve">web </w:t>
            </w:r>
            <w:r>
              <w:rPr>
                <w:rFonts w:ascii="Microsoft Sans Serif" w:hAnsi="Microsoft Sans Serif" w:cs="Microsoft Sans Serif"/>
                <w:sz w:val="22"/>
                <w:szCs w:val="22"/>
              </w:rPr>
              <w:t>browser.</w:t>
            </w:r>
            <w:r>
              <w:rPr>
                <w:rFonts w:ascii="Microsoft Sans Serif" w:hAnsi="Microsoft Sans Serif" w:cs="Microsoft Sans Serif"/>
                <w:sz w:val="22"/>
                <w:szCs w:val="22"/>
                <w:u w:val="single" w:color="000000"/>
              </w:rPr>
              <w:t xml:space="preserve">                                     </w:t>
            </w:r>
            <w:r>
              <w:rPr>
                <w:rFonts w:ascii="Microsoft Sans Serif" w:hAnsi="Microsoft Sans Serif" w:cs="Microsoft Sans Serif"/>
                <w:w w:val="90"/>
                <w:sz w:val="22"/>
                <w:szCs w:val="22"/>
                <w:u w:val="single" w:color="000000"/>
              </w:rPr>
              <w:t>bttp:/</w:t>
            </w:r>
            <w:r>
              <w:rPr>
                <w:rFonts w:ascii="Microsoft Sans Serif" w:hAnsi="Microsoft Sans Serif" w:cs="Microsoft Sans Serif"/>
                <w:w w:val="90"/>
                <w:sz w:val="22"/>
                <w:szCs w:val="22"/>
              </w:rPr>
              <w:t>/w</w:t>
            </w:r>
            <w:r>
              <w:rPr>
                <w:rFonts w:ascii="Microsoft Sans Serif" w:hAnsi="Microsoft Sans Serif" w:cs="Microsoft Sans Serif"/>
                <w:spacing w:val="-30"/>
                <w:w w:val="90"/>
                <w:sz w:val="22"/>
                <w:szCs w:val="22"/>
              </w:rPr>
              <w:t xml:space="preserve"> </w:t>
            </w:r>
            <w:r>
              <w:rPr>
                <w:rFonts w:ascii="Microsoft Sans Serif" w:hAnsi="Microsoft Sans Serif" w:cs="Microsoft Sans Serif"/>
                <w:w w:val="90"/>
                <w:sz w:val="22"/>
                <w:szCs w:val="22"/>
              </w:rPr>
              <w:t>I</w:t>
            </w:r>
            <w:r>
              <w:rPr>
                <w:rFonts w:ascii="Microsoft Sans Serif" w:hAnsi="Microsoft Sans Serif" w:cs="Microsoft Sans Serif"/>
                <w:w w:val="90"/>
                <w:sz w:val="22"/>
                <w:szCs w:val="22"/>
                <w:u w:val="single" w:color="000000"/>
              </w:rPr>
              <w:t>�pfser</w:t>
            </w:r>
            <w:r>
              <w:rPr>
                <w:rFonts w:ascii="Microsoft Sans Serif" w:hAnsi="Microsoft Sans Serif" w:cs="Microsoft Sans Serif"/>
                <w:w w:val="90"/>
                <w:sz w:val="22"/>
                <w:szCs w:val="22"/>
              </w:rPr>
              <w:t>.</w:t>
            </w:r>
            <w:r>
              <w:rPr>
                <w:rFonts w:ascii="Microsoft Sans Serif" w:hAnsi="Microsoft Sans Serif" w:cs="Microsoft Sans Serif"/>
                <w:spacing w:val="-34"/>
                <w:w w:val="90"/>
                <w:sz w:val="22"/>
                <w:szCs w:val="22"/>
              </w:rPr>
              <w:t xml:space="preserve"> </w:t>
            </w:r>
            <w:r>
              <w:rPr>
                <w:rFonts w:ascii="Microsoft Sans Serif" w:hAnsi="Microsoft Sans Serif" w:cs="Microsoft Sans Serif"/>
                <w:w w:val="90"/>
                <w:sz w:val="22"/>
                <w:szCs w:val="22"/>
              </w:rPr>
              <w:t>is</w:t>
            </w:r>
            <w:r>
              <w:rPr>
                <w:rFonts w:ascii="Microsoft Sans Serif" w:hAnsi="Microsoft Sans Serif" w:cs="Microsoft Sans Serif"/>
                <w:w w:val="90"/>
                <w:sz w:val="22"/>
                <w:szCs w:val="22"/>
                <w:u w:val="single" w:color="000000"/>
              </w:rPr>
              <w:t>.northropgrumman</w:t>
            </w:r>
            <w:r>
              <w:rPr>
                <w:rFonts w:ascii="Microsoft Sans Serif" w:hAnsi="Microsoft Sans Serif" w:cs="Microsoft Sans Serif"/>
                <w:w w:val="90"/>
                <w:sz w:val="22"/>
                <w:szCs w:val="22"/>
              </w:rPr>
              <w:t>.com/</w:t>
            </w:r>
          </w:p>
        </w:tc>
        <w:tc>
          <w:tcPr>
            <w:tcW w:w="3507" w:type="dxa"/>
            <w:tcBorders>
              <w:top w:val="single" w:sz="6" w:space="0" w:color="000000"/>
              <w:left w:val="single" w:sz="8" w:space="0" w:color="000000"/>
              <w:bottom w:val="none" w:sz="6" w:space="0" w:color="auto"/>
              <w:right w:val="none" w:sz="6" w:space="0" w:color="auto"/>
            </w:tcBorders>
          </w:tcPr>
          <w:p w:rsidR="00A8353F" w:rsidRDefault="0071444F">
            <w:pPr>
              <w:pStyle w:val="TableParagraph"/>
              <w:kinsoku w:val="0"/>
              <w:overflowPunct w:val="0"/>
              <w:spacing w:before="20"/>
              <w:ind w:left="1326"/>
              <w:rPr>
                <w:b/>
                <w:bCs/>
                <w:sz w:val="23"/>
                <w:szCs w:val="23"/>
              </w:rPr>
            </w:pPr>
            <w:r>
              <w:rPr>
                <w:b/>
                <w:bCs/>
                <w:sz w:val="23"/>
                <w:szCs w:val="23"/>
              </w:rPr>
              <w:t>EVENT</w:t>
            </w:r>
          </w:p>
          <w:p w:rsidR="00A8353F" w:rsidRDefault="00A8353F">
            <w:pPr>
              <w:pStyle w:val="TableParagraph"/>
              <w:kinsoku w:val="0"/>
              <w:overflowPunct w:val="0"/>
              <w:spacing w:before="6"/>
              <w:rPr>
                <w:rFonts w:ascii="Arial Black" w:hAnsi="Arial Black" w:cs="Arial Black"/>
                <w:sz w:val="40"/>
                <w:szCs w:val="40"/>
              </w:rPr>
            </w:pPr>
          </w:p>
          <w:p w:rsidR="00A8353F" w:rsidRDefault="0071444F">
            <w:pPr>
              <w:pStyle w:val="TableParagraph"/>
              <w:kinsoku w:val="0"/>
              <w:overflowPunct w:val="0"/>
              <w:spacing w:line="211" w:lineRule="auto"/>
              <w:ind w:left="35" w:right="84" w:firstLine="14"/>
              <w:rPr>
                <w:rFonts w:ascii="Palatino Linotype" w:hAnsi="Palatino Linotype" w:cs="Palatino Linotype"/>
                <w:i/>
                <w:iCs/>
                <w:sz w:val="22"/>
                <w:szCs w:val="22"/>
              </w:rPr>
            </w:pPr>
            <w:r>
              <w:rPr>
                <w:rFonts w:ascii="Palatino Linotype" w:hAnsi="Palatino Linotype" w:cs="Palatino Linotype"/>
                <w:i/>
                <w:iCs/>
                <w:sz w:val="22"/>
                <w:szCs w:val="22"/>
              </w:rPr>
              <w:t>The welcome page for the WLSP FSER tool displays in the browser</w:t>
            </w:r>
          </w:p>
        </w:tc>
        <w:tc>
          <w:tcPr>
            <w:tcW w:w="2442" w:type="dxa"/>
            <w:tcBorders>
              <w:top w:val="single" w:sz="6" w:space="0" w:color="000000"/>
              <w:left w:val="none" w:sz="6" w:space="0" w:color="auto"/>
              <w:bottom w:val="none" w:sz="6" w:space="0" w:color="auto"/>
              <w:right w:val="single" w:sz="6" w:space="0" w:color="000000"/>
            </w:tcBorders>
          </w:tcPr>
          <w:p w:rsidR="00A8353F" w:rsidRDefault="0071444F">
            <w:pPr>
              <w:pStyle w:val="TableParagraph"/>
              <w:tabs>
                <w:tab w:val="left" w:pos="1844"/>
              </w:tabs>
              <w:kinsoku w:val="0"/>
              <w:overflowPunct w:val="0"/>
              <w:spacing w:before="24"/>
              <w:ind w:left="211"/>
              <w:rPr>
                <w:b/>
                <w:bCs/>
                <w:sz w:val="23"/>
                <w:szCs w:val="23"/>
              </w:rPr>
            </w:pPr>
            <w:r>
              <w:rPr>
                <w:b/>
                <w:bCs/>
                <w:sz w:val="23"/>
                <w:szCs w:val="23"/>
              </w:rPr>
              <w:t>COMMENTS</w:t>
            </w:r>
            <w:r>
              <w:rPr>
                <w:b/>
                <w:bCs/>
                <w:sz w:val="23"/>
                <w:szCs w:val="23"/>
              </w:rPr>
              <w:tab/>
              <w:t>PASS</w:t>
            </w:r>
          </w:p>
        </w:tc>
        <w:tc>
          <w:tcPr>
            <w:tcW w:w="649" w:type="dxa"/>
            <w:vMerge w:val="restart"/>
            <w:tcBorders>
              <w:top w:val="single" w:sz="6" w:space="0" w:color="000000"/>
              <w:left w:val="single" w:sz="6" w:space="0" w:color="000000"/>
              <w:bottom w:val="single" w:sz="6" w:space="0" w:color="000000"/>
              <w:right w:val="none" w:sz="6" w:space="0" w:color="auto"/>
            </w:tcBorders>
          </w:tcPr>
          <w:p w:rsidR="00A8353F" w:rsidRDefault="0071444F">
            <w:pPr>
              <w:pStyle w:val="TableParagraph"/>
              <w:kinsoku w:val="0"/>
              <w:overflowPunct w:val="0"/>
              <w:spacing w:before="22"/>
              <w:ind w:left="31"/>
              <w:rPr>
                <w:b/>
                <w:bCs/>
                <w:sz w:val="23"/>
                <w:szCs w:val="23"/>
              </w:rPr>
            </w:pPr>
            <w:r>
              <w:rPr>
                <w:b/>
                <w:bCs/>
                <w:sz w:val="23"/>
                <w:szCs w:val="23"/>
              </w:rPr>
              <w:t>FAIL</w:t>
            </w:r>
          </w:p>
        </w:tc>
      </w:tr>
      <w:tr w:rsidR="00A8353F">
        <w:trPr>
          <w:trHeight w:val="4482"/>
        </w:trPr>
        <w:tc>
          <w:tcPr>
            <w:tcW w:w="4517" w:type="dxa"/>
            <w:tcBorders>
              <w:top w:val="none" w:sz="6" w:space="0" w:color="auto"/>
              <w:left w:val="none" w:sz="6" w:space="0" w:color="auto"/>
              <w:bottom w:val="single" w:sz="6" w:space="0" w:color="000000"/>
              <w:right w:val="none" w:sz="6" w:space="0" w:color="auto"/>
            </w:tcBorders>
          </w:tcPr>
          <w:p w:rsidR="00A8353F" w:rsidRDefault="0071444F">
            <w:pPr>
              <w:pStyle w:val="TableParagraph"/>
              <w:numPr>
                <w:ilvl w:val="0"/>
                <w:numId w:val="5"/>
              </w:numPr>
              <w:tabs>
                <w:tab w:val="left" w:pos="792"/>
              </w:tabs>
              <w:kinsoku w:val="0"/>
              <w:overflowPunct w:val="0"/>
              <w:spacing w:before="261" w:line="244" w:lineRule="exact"/>
              <w:rPr>
                <w:rFonts w:ascii="Microsoft Sans Serif" w:hAnsi="Microsoft Sans Serif" w:cs="Microsoft Sans Serif"/>
                <w:w w:val="95"/>
                <w:position w:val="1"/>
                <w:sz w:val="22"/>
                <w:szCs w:val="22"/>
              </w:rPr>
            </w:pPr>
            <w:r>
              <w:rPr>
                <w:rFonts w:ascii="Microsoft Sans Serif" w:hAnsi="Microsoft Sans Serif" w:cs="Microsoft Sans Serif"/>
                <w:w w:val="95"/>
                <w:position w:val="1"/>
                <w:sz w:val="22"/>
                <w:szCs w:val="22"/>
              </w:rPr>
              <w:t>Enter</w:t>
            </w:r>
            <w:r>
              <w:rPr>
                <w:rFonts w:ascii="Microsoft Sans Serif" w:hAnsi="Microsoft Sans Serif" w:cs="Microsoft Sans Serif"/>
                <w:spacing w:val="-26"/>
                <w:w w:val="95"/>
                <w:position w:val="1"/>
                <w:sz w:val="22"/>
                <w:szCs w:val="22"/>
              </w:rPr>
              <w:t xml:space="preserve"> </w:t>
            </w:r>
            <w:r>
              <w:rPr>
                <w:rFonts w:ascii="Microsoft Sans Serif" w:hAnsi="Microsoft Sans Serif" w:cs="Microsoft Sans Serif"/>
                <w:w w:val="95"/>
                <w:position w:val="1"/>
                <w:sz w:val="22"/>
                <w:szCs w:val="22"/>
              </w:rPr>
              <w:t>a</w:t>
            </w:r>
            <w:r>
              <w:rPr>
                <w:rFonts w:ascii="Microsoft Sans Serif" w:hAnsi="Microsoft Sans Serif" w:cs="Microsoft Sans Serif"/>
                <w:spacing w:val="-16"/>
                <w:w w:val="95"/>
                <w:position w:val="1"/>
                <w:sz w:val="22"/>
                <w:szCs w:val="22"/>
              </w:rPr>
              <w:t xml:space="preserve"> </w:t>
            </w:r>
            <w:r>
              <w:rPr>
                <w:rFonts w:ascii="Microsoft Sans Serif" w:hAnsi="Microsoft Sans Serif" w:cs="Microsoft Sans Serif"/>
                <w:w w:val="95"/>
                <w:position w:val="1"/>
                <w:sz w:val="22"/>
                <w:szCs w:val="22"/>
              </w:rPr>
              <w:t>Username</w:t>
            </w:r>
            <w:r>
              <w:rPr>
                <w:rFonts w:ascii="Microsoft Sans Serif" w:hAnsi="Microsoft Sans Serif" w:cs="Microsoft Sans Serif"/>
                <w:spacing w:val="-21"/>
                <w:w w:val="95"/>
                <w:position w:val="1"/>
                <w:sz w:val="22"/>
                <w:szCs w:val="22"/>
              </w:rPr>
              <w:t xml:space="preserve"> </w:t>
            </w:r>
            <w:r>
              <w:rPr>
                <w:rFonts w:ascii="Microsoft Sans Serif" w:hAnsi="Microsoft Sans Serif" w:cs="Microsoft Sans Serif"/>
                <w:w w:val="95"/>
                <w:position w:val="1"/>
                <w:sz w:val="22"/>
                <w:szCs w:val="22"/>
              </w:rPr>
              <w:t>and</w:t>
            </w:r>
            <w:r>
              <w:rPr>
                <w:rFonts w:ascii="Microsoft Sans Serif" w:hAnsi="Microsoft Sans Serif" w:cs="Microsoft Sans Serif"/>
                <w:spacing w:val="-20"/>
                <w:w w:val="95"/>
                <w:position w:val="1"/>
                <w:sz w:val="22"/>
                <w:szCs w:val="22"/>
              </w:rPr>
              <w:t xml:space="preserve"> </w:t>
            </w:r>
            <w:r>
              <w:rPr>
                <w:rFonts w:ascii="Microsoft Sans Serif" w:hAnsi="Microsoft Sans Serif" w:cs="Microsoft Sans Serif"/>
                <w:w w:val="95"/>
                <w:position w:val="1"/>
                <w:sz w:val="22"/>
                <w:szCs w:val="22"/>
              </w:rPr>
              <w:t>Password</w:t>
            </w:r>
            <w:r>
              <w:rPr>
                <w:rFonts w:ascii="Microsoft Sans Serif" w:hAnsi="Microsoft Sans Serif" w:cs="Microsoft Sans Serif"/>
                <w:spacing w:val="-23"/>
                <w:w w:val="95"/>
                <w:position w:val="1"/>
                <w:sz w:val="22"/>
                <w:szCs w:val="22"/>
              </w:rPr>
              <w:t xml:space="preserve"> </w:t>
            </w:r>
            <w:r>
              <w:rPr>
                <w:rFonts w:ascii="Microsoft Sans Serif" w:hAnsi="Microsoft Sans Serif" w:cs="Microsoft Sans Serif"/>
                <w:spacing w:val="3"/>
                <w:w w:val="95"/>
                <w:position w:val="1"/>
                <w:sz w:val="22"/>
                <w:szCs w:val="22"/>
              </w:rPr>
              <w:t>in</w:t>
            </w:r>
            <w:r>
              <w:rPr>
                <w:rFonts w:ascii="Microsoft Sans Serif" w:hAnsi="Microsoft Sans Serif" w:cs="Microsoft Sans Serif"/>
                <w:spacing w:val="-25"/>
                <w:w w:val="95"/>
                <w:position w:val="1"/>
                <w:sz w:val="22"/>
                <w:szCs w:val="22"/>
              </w:rPr>
              <w:t xml:space="preserve"> </w:t>
            </w:r>
            <w:r>
              <w:rPr>
                <w:rFonts w:ascii="Microsoft Sans Serif" w:hAnsi="Microsoft Sans Serif" w:cs="Microsoft Sans Serif"/>
                <w:w w:val="95"/>
                <w:position w:val="1"/>
                <w:sz w:val="22"/>
                <w:szCs w:val="22"/>
              </w:rPr>
              <w:t>the</w:t>
            </w:r>
          </w:p>
          <w:p w:rsidR="00A8353F" w:rsidRDefault="0071444F">
            <w:pPr>
              <w:pStyle w:val="TableParagraph"/>
              <w:kinsoku w:val="0"/>
              <w:overflowPunct w:val="0"/>
              <w:spacing w:line="282" w:lineRule="exact"/>
              <w:ind w:left="796"/>
              <w:rPr>
                <w:rFonts w:ascii="Microsoft Sans Serif" w:hAnsi="Microsoft Sans Serif" w:cs="Microsoft Sans Serif"/>
                <w:sz w:val="22"/>
                <w:szCs w:val="22"/>
              </w:rPr>
            </w:pPr>
            <w:r>
              <w:rPr>
                <w:rFonts w:ascii="Palatino Linotype" w:hAnsi="Palatino Linotype" w:cs="Palatino Linotype"/>
                <w:i/>
                <w:iCs/>
                <w:sz w:val="22"/>
                <w:szCs w:val="22"/>
              </w:rPr>
              <w:t xml:space="preserve">Log In </w:t>
            </w:r>
            <w:r>
              <w:rPr>
                <w:rFonts w:ascii="Microsoft Sans Serif" w:hAnsi="Microsoft Sans Serif" w:cs="Microsoft Sans Serif"/>
                <w:sz w:val="22"/>
                <w:szCs w:val="22"/>
              </w:rPr>
              <w:t>menu.</w:t>
            </w:r>
          </w:p>
          <w:p w:rsidR="00A8353F" w:rsidRDefault="0071444F">
            <w:pPr>
              <w:pStyle w:val="TableParagraph"/>
              <w:kinsoku w:val="0"/>
              <w:overflowPunct w:val="0"/>
              <w:spacing w:before="186" w:line="244" w:lineRule="auto"/>
              <w:ind w:left="796" w:right="81" w:firstLine="3"/>
              <w:rPr>
                <w:rFonts w:ascii="Microsoft Sans Serif" w:hAnsi="Microsoft Sans Serif" w:cs="Microsoft Sans Serif"/>
                <w:sz w:val="22"/>
                <w:szCs w:val="22"/>
              </w:rPr>
            </w:pPr>
            <w:r>
              <w:rPr>
                <w:rFonts w:ascii="Arial" w:hAnsi="Arial" w:cs="Arial"/>
                <w:b/>
                <w:bCs/>
                <w:w w:val="95"/>
                <w:sz w:val="21"/>
                <w:szCs w:val="21"/>
                <w:u w:val="single" w:color="000000"/>
              </w:rPr>
              <w:t>Note:</w:t>
            </w:r>
            <w:r>
              <w:rPr>
                <w:rFonts w:ascii="Arial" w:hAnsi="Arial" w:cs="Arial"/>
                <w:b/>
                <w:bCs/>
                <w:spacing w:val="-28"/>
                <w:w w:val="95"/>
                <w:sz w:val="21"/>
                <w:szCs w:val="21"/>
              </w:rPr>
              <w:t xml:space="preserve"> </w:t>
            </w:r>
            <w:r>
              <w:rPr>
                <w:rFonts w:ascii="Microsoft Sans Serif" w:hAnsi="Microsoft Sans Serif" w:cs="Microsoft Sans Serif"/>
                <w:w w:val="95"/>
                <w:sz w:val="22"/>
                <w:szCs w:val="22"/>
              </w:rPr>
              <w:t>The</w:t>
            </w:r>
            <w:r>
              <w:rPr>
                <w:rFonts w:ascii="Microsoft Sans Serif" w:hAnsi="Microsoft Sans Serif" w:cs="Microsoft Sans Serif"/>
                <w:spacing w:val="-33"/>
                <w:w w:val="95"/>
                <w:sz w:val="22"/>
                <w:szCs w:val="22"/>
              </w:rPr>
              <w:t xml:space="preserve"> </w:t>
            </w:r>
            <w:r>
              <w:rPr>
                <w:rFonts w:ascii="Microsoft Sans Serif" w:hAnsi="Microsoft Sans Serif" w:cs="Microsoft Sans Serif"/>
                <w:w w:val="95"/>
                <w:sz w:val="22"/>
                <w:szCs w:val="22"/>
              </w:rPr>
              <w:t>user</w:t>
            </w:r>
            <w:r>
              <w:rPr>
                <w:rFonts w:ascii="Microsoft Sans Serif" w:hAnsi="Microsoft Sans Serif" w:cs="Microsoft Sans Serif"/>
                <w:spacing w:val="-33"/>
                <w:w w:val="95"/>
                <w:sz w:val="22"/>
                <w:szCs w:val="22"/>
              </w:rPr>
              <w:t xml:space="preserve"> </w:t>
            </w:r>
            <w:r>
              <w:rPr>
                <w:rFonts w:ascii="Microsoft Sans Serif" w:hAnsi="Microsoft Sans Serif" w:cs="Microsoft Sans Serif"/>
                <w:w w:val="95"/>
                <w:sz w:val="22"/>
                <w:szCs w:val="22"/>
              </w:rPr>
              <w:t>must</w:t>
            </w:r>
            <w:r>
              <w:rPr>
                <w:rFonts w:ascii="Microsoft Sans Serif" w:hAnsi="Microsoft Sans Serif" w:cs="Microsoft Sans Serif"/>
                <w:spacing w:val="-34"/>
                <w:w w:val="95"/>
                <w:sz w:val="22"/>
                <w:szCs w:val="22"/>
              </w:rPr>
              <w:t xml:space="preserve"> </w:t>
            </w:r>
            <w:r>
              <w:rPr>
                <w:rFonts w:ascii="Microsoft Sans Serif" w:hAnsi="Microsoft Sans Serif" w:cs="Microsoft Sans Serif"/>
                <w:w w:val="95"/>
                <w:sz w:val="22"/>
                <w:szCs w:val="22"/>
              </w:rPr>
              <w:t>have</w:t>
            </w:r>
            <w:r>
              <w:rPr>
                <w:rFonts w:ascii="Microsoft Sans Serif" w:hAnsi="Microsoft Sans Serif" w:cs="Microsoft Sans Serif"/>
                <w:spacing w:val="-31"/>
                <w:w w:val="95"/>
                <w:sz w:val="22"/>
                <w:szCs w:val="22"/>
              </w:rPr>
              <w:t xml:space="preserve"> </w:t>
            </w:r>
            <w:r>
              <w:rPr>
                <w:rFonts w:ascii="Microsoft Sans Serif" w:hAnsi="Microsoft Sans Serif" w:cs="Microsoft Sans Serif"/>
                <w:w w:val="95"/>
                <w:sz w:val="22"/>
                <w:szCs w:val="22"/>
              </w:rPr>
              <w:t>permissions</w:t>
            </w:r>
            <w:r>
              <w:rPr>
                <w:rFonts w:ascii="Microsoft Sans Serif" w:hAnsi="Microsoft Sans Serif" w:cs="Microsoft Sans Serif"/>
                <w:spacing w:val="-32"/>
                <w:w w:val="95"/>
                <w:sz w:val="22"/>
                <w:szCs w:val="22"/>
              </w:rPr>
              <w:t xml:space="preserve"> </w:t>
            </w:r>
            <w:r>
              <w:rPr>
                <w:rFonts w:ascii="Microsoft Sans Serif" w:hAnsi="Microsoft Sans Serif" w:cs="Microsoft Sans Serif"/>
                <w:w w:val="95"/>
                <w:sz w:val="22"/>
                <w:szCs w:val="22"/>
              </w:rPr>
              <w:t xml:space="preserve">to </w:t>
            </w:r>
            <w:r>
              <w:rPr>
                <w:rFonts w:ascii="Microsoft Sans Serif" w:hAnsi="Microsoft Sans Serif" w:cs="Microsoft Sans Serif"/>
                <w:sz w:val="22"/>
                <w:szCs w:val="22"/>
              </w:rPr>
              <w:t>create</w:t>
            </w:r>
            <w:r>
              <w:rPr>
                <w:rFonts w:ascii="Microsoft Sans Serif" w:hAnsi="Microsoft Sans Serif" w:cs="Microsoft Sans Serif"/>
                <w:spacing w:val="-8"/>
                <w:sz w:val="22"/>
                <w:szCs w:val="22"/>
              </w:rPr>
              <w:t xml:space="preserve"> </w:t>
            </w:r>
            <w:r>
              <w:rPr>
                <w:rFonts w:ascii="Microsoft Sans Serif" w:hAnsi="Microsoft Sans Serif" w:cs="Microsoft Sans Serif"/>
                <w:sz w:val="22"/>
                <w:szCs w:val="22"/>
              </w:rPr>
              <w:t>draft.</w:t>
            </w:r>
          </w:p>
          <w:p w:rsidR="00A8353F" w:rsidRDefault="00A8353F">
            <w:pPr>
              <w:pStyle w:val="TableParagraph"/>
              <w:kinsoku w:val="0"/>
              <w:overflowPunct w:val="0"/>
              <w:spacing w:before="5"/>
              <w:rPr>
                <w:rFonts w:ascii="Arial Black" w:hAnsi="Arial Black" w:cs="Arial Black"/>
                <w:sz w:val="22"/>
                <w:szCs w:val="22"/>
              </w:rPr>
            </w:pPr>
          </w:p>
          <w:p w:rsidR="00A8353F" w:rsidRDefault="0071444F">
            <w:pPr>
              <w:pStyle w:val="TableParagraph"/>
              <w:numPr>
                <w:ilvl w:val="0"/>
                <w:numId w:val="5"/>
              </w:numPr>
              <w:tabs>
                <w:tab w:val="left" w:pos="800"/>
              </w:tabs>
              <w:kinsoku w:val="0"/>
              <w:overflowPunct w:val="0"/>
              <w:ind w:left="799" w:hanging="485"/>
              <w:rPr>
                <w:rFonts w:ascii="Microsoft Sans Serif" w:hAnsi="Microsoft Sans Serif" w:cs="Microsoft Sans Serif"/>
                <w:sz w:val="22"/>
                <w:szCs w:val="22"/>
              </w:rPr>
            </w:pPr>
            <w:r>
              <w:rPr>
                <w:rFonts w:ascii="Microsoft Sans Serif" w:hAnsi="Microsoft Sans Serif" w:cs="Microsoft Sans Serif"/>
                <w:sz w:val="22"/>
                <w:szCs w:val="22"/>
              </w:rPr>
              <w:t>Click</w:t>
            </w:r>
            <w:r>
              <w:rPr>
                <w:rFonts w:ascii="Microsoft Sans Serif" w:hAnsi="Microsoft Sans Serif" w:cs="Microsoft Sans Serif"/>
                <w:spacing w:val="-11"/>
                <w:sz w:val="22"/>
                <w:szCs w:val="22"/>
              </w:rPr>
              <w:t xml:space="preserve"> </w:t>
            </w:r>
            <w:r>
              <w:rPr>
                <w:rFonts w:ascii="Microsoft Sans Serif" w:hAnsi="Microsoft Sans Serif" w:cs="Microsoft Sans Serif"/>
                <w:sz w:val="22"/>
                <w:szCs w:val="22"/>
              </w:rPr>
              <w:t>on</w:t>
            </w:r>
            <w:r>
              <w:rPr>
                <w:rFonts w:ascii="Microsoft Sans Serif" w:hAnsi="Microsoft Sans Serif" w:cs="Microsoft Sans Serif"/>
                <w:spacing w:val="-13"/>
                <w:sz w:val="22"/>
                <w:szCs w:val="22"/>
              </w:rPr>
              <w:t xml:space="preserve"> </w:t>
            </w:r>
            <w:r>
              <w:rPr>
                <w:rFonts w:ascii="Microsoft Sans Serif" w:hAnsi="Microsoft Sans Serif" w:cs="Microsoft Sans Serif"/>
                <w:sz w:val="22"/>
                <w:szCs w:val="22"/>
              </w:rPr>
              <w:t>the</w:t>
            </w:r>
            <w:r>
              <w:rPr>
                <w:rFonts w:ascii="Microsoft Sans Serif" w:hAnsi="Microsoft Sans Serif" w:cs="Microsoft Sans Serif"/>
                <w:spacing w:val="-9"/>
                <w:sz w:val="22"/>
                <w:szCs w:val="22"/>
              </w:rPr>
              <w:t xml:space="preserve"> </w:t>
            </w:r>
            <w:r>
              <w:rPr>
                <w:rFonts w:ascii="Microsoft Sans Serif" w:hAnsi="Microsoft Sans Serif" w:cs="Microsoft Sans Serif"/>
                <w:sz w:val="22"/>
                <w:szCs w:val="22"/>
              </w:rPr>
              <w:t>Log</w:t>
            </w:r>
            <w:r>
              <w:rPr>
                <w:rFonts w:ascii="Microsoft Sans Serif" w:hAnsi="Microsoft Sans Serif" w:cs="Microsoft Sans Serif"/>
                <w:spacing w:val="-14"/>
                <w:sz w:val="22"/>
                <w:szCs w:val="22"/>
              </w:rPr>
              <w:t xml:space="preserve"> </w:t>
            </w:r>
            <w:r>
              <w:rPr>
                <w:rFonts w:ascii="Microsoft Sans Serif" w:hAnsi="Microsoft Sans Serif" w:cs="Microsoft Sans Serif"/>
                <w:sz w:val="22"/>
                <w:szCs w:val="22"/>
              </w:rPr>
              <w:t>In</w:t>
            </w:r>
            <w:r>
              <w:rPr>
                <w:rFonts w:ascii="Microsoft Sans Serif" w:hAnsi="Microsoft Sans Serif" w:cs="Microsoft Sans Serif"/>
                <w:spacing w:val="-7"/>
                <w:sz w:val="22"/>
                <w:szCs w:val="22"/>
              </w:rPr>
              <w:t xml:space="preserve"> </w:t>
            </w:r>
            <w:r>
              <w:rPr>
                <w:rFonts w:ascii="Microsoft Sans Serif" w:hAnsi="Microsoft Sans Serif" w:cs="Microsoft Sans Serif"/>
                <w:sz w:val="22"/>
                <w:szCs w:val="22"/>
              </w:rPr>
              <w:t>button.</w:t>
            </w:r>
          </w:p>
          <w:p w:rsidR="00A8353F" w:rsidRDefault="00A8353F">
            <w:pPr>
              <w:pStyle w:val="TableParagraph"/>
              <w:kinsoku w:val="0"/>
              <w:overflowPunct w:val="0"/>
              <w:spacing w:before="1"/>
              <w:rPr>
                <w:rFonts w:ascii="Arial Black" w:hAnsi="Arial Black" w:cs="Arial Black"/>
                <w:sz w:val="20"/>
                <w:szCs w:val="20"/>
              </w:rPr>
            </w:pPr>
          </w:p>
          <w:p w:rsidR="00A8353F" w:rsidRDefault="0071444F">
            <w:pPr>
              <w:pStyle w:val="TableParagraph"/>
              <w:numPr>
                <w:ilvl w:val="0"/>
                <w:numId w:val="5"/>
              </w:numPr>
              <w:tabs>
                <w:tab w:val="left" w:pos="800"/>
              </w:tabs>
              <w:kinsoku w:val="0"/>
              <w:overflowPunct w:val="0"/>
              <w:spacing w:before="1" w:line="290" w:lineRule="exact"/>
              <w:ind w:left="799" w:hanging="495"/>
              <w:rPr>
                <w:rFonts w:ascii="Palatino Linotype" w:hAnsi="Palatino Linotype" w:cs="Palatino Linotype"/>
                <w:i/>
                <w:iCs/>
                <w:sz w:val="22"/>
                <w:szCs w:val="22"/>
              </w:rPr>
            </w:pPr>
            <w:r>
              <w:rPr>
                <w:rFonts w:ascii="Microsoft Sans Serif" w:hAnsi="Microsoft Sans Serif" w:cs="Microsoft Sans Serif"/>
                <w:sz w:val="22"/>
                <w:szCs w:val="22"/>
              </w:rPr>
              <w:t xml:space="preserve">Hover over the </w:t>
            </w:r>
            <w:r>
              <w:rPr>
                <w:rFonts w:ascii="Palatino Linotype" w:hAnsi="Palatino Linotype" w:cs="Palatino Linotype"/>
                <w:i/>
                <w:iCs/>
                <w:sz w:val="22"/>
                <w:szCs w:val="22"/>
              </w:rPr>
              <w:t>FSER</w:t>
            </w:r>
            <w:r>
              <w:rPr>
                <w:rFonts w:ascii="Palatino Linotype" w:hAnsi="Palatino Linotype" w:cs="Palatino Linotype"/>
                <w:i/>
                <w:iCs/>
                <w:spacing w:val="-22"/>
                <w:sz w:val="22"/>
                <w:szCs w:val="22"/>
              </w:rPr>
              <w:t xml:space="preserve"> </w:t>
            </w:r>
            <w:r>
              <w:rPr>
                <w:rFonts w:ascii="Palatino Linotype" w:hAnsi="Palatino Linotype" w:cs="Palatino Linotype"/>
                <w:i/>
                <w:iCs/>
                <w:sz w:val="22"/>
                <w:szCs w:val="22"/>
              </w:rPr>
              <w:t>Woriflow</w:t>
            </w:r>
          </w:p>
          <w:p w:rsidR="00A8353F" w:rsidRDefault="0071444F">
            <w:pPr>
              <w:pStyle w:val="TableParagraph"/>
              <w:kinsoku w:val="0"/>
              <w:overflowPunct w:val="0"/>
              <w:spacing w:line="242" w:lineRule="exact"/>
              <w:ind w:left="804"/>
              <w:rPr>
                <w:rFonts w:ascii="Microsoft Sans Serif" w:hAnsi="Microsoft Sans Serif" w:cs="Microsoft Sans Serif"/>
                <w:sz w:val="22"/>
                <w:szCs w:val="22"/>
              </w:rPr>
            </w:pPr>
            <w:r>
              <w:rPr>
                <w:rFonts w:ascii="Microsoft Sans Serif" w:hAnsi="Microsoft Sans Serif" w:cs="Microsoft Sans Serif"/>
                <w:sz w:val="22"/>
                <w:szCs w:val="22"/>
              </w:rPr>
              <w:t>navigation bar.</w:t>
            </w:r>
          </w:p>
          <w:p w:rsidR="00A8353F" w:rsidRDefault="0071444F">
            <w:pPr>
              <w:pStyle w:val="TableParagraph"/>
              <w:kinsoku w:val="0"/>
              <w:overflowPunct w:val="0"/>
              <w:spacing w:before="208" w:after="99" w:line="206" w:lineRule="auto"/>
              <w:ind w:left="801" w:right="29" w:firstLine="1"/>
              <w:rPr>
                <w:rFonts w:ascii="Microsoft Sans Serif" w:hAnsi="Microsoft Sans Serif" w:cs="Microsoft Sans Serif"/>
                <w:sz w:val="22"/>
                <w:szCs w:val="22"/>
              </w:rPr>
            </w:pPr>
            <w:r>
              <w:rPr>
                <w:rFonts w:ascii="Arial" w:hAnsi="Arial" w:cs="Arial"/>
                <w:b/>
                <w:bCs/>
                <w:sz w:val="21"/>
                <w:szCs w:val="21"/>
                <w:u w:val="single" w:color="000000"/>
              </w:rPr>
              <w:t>Note:</w:t>
            </w:r>
            <w:r>
              <w:rPr>
                <w:rFonts w:ascii="Arial" w:hAnsi="Arial" w:cs="Arial"/>
                <w:b/>
                <w:bCs/>
                <w:spacing w:val="13"/>
                <w:sz w:val="21"/>
                <w:szCs w:val="21"/>
              </w:rPr>
              <w:t xml:space="preserve"> </w:t>
            </w:r>
            <w:r>
              <w:rPr>
                <w:rFonts w:ascii="Microsoft Sans Serif" w:hAnsi="Microsoft Sans Serif" w:cs="Microsoft Sans Serif"/>
                <w:sz w:val="22"/>
                <w:szCs w:val="22"/>
              </w:rPr>
              <w:t>Optional.</w:t>
            </w:r>
            <w:r>
              <w:rPr>
                <w:rFonts w:ascii="Microsoft Sans Serif" w:hAnsi="Microsoft Sans Serif" w:cs="Microsoft Sans Serif"/>
                <w:spacing w:val="-21"/>
                <w:sz w:val="22"/>
                <w:szCs w:val="22"/>
              </w:rPr>
              <w:t xml:space="preserve"> </w:t>
            </w:r>
            <w:r>
              <w:rPr>
                <w:rFonts w:ascii="Microsoft Sans Serif" w:hAnsi="Microsoft Sans Serif" w:cs="Microsoft Sans Serif"/>
                <w:sz w:val="22"/>
                <w:szCs w:val="22"/>
              </w:rPr>
              <w:t>Click</w:t>
            </w:r>
            <w:r>
              <w:rPr>
                <w:rFonts w:ascii="Microsoft Sans Serif" w:hAnsi="Microsoft Sans Serif" w:cs="Microsoft Sans Serif"/>
                <w:spacing w:val="-30"/>
                <w:sz w:val="22"/>
                <w:szCs w:val="22"/>
              </w:rPr>
              <w:t xml:space="preserve"> </w:t>
            </w:r>
            <w:r>
              <w:rPr>
                <w:rFonts w:ascii="Microsoft Sans Serif" w:hAnsi="Microsoft Sans Serif" w:cs="Microsoft Sans Serif"/>
                <w:spacing w:val="3"/>
                <w:sz w:val="22"/>
                <w:szCs w:val="22"/>
              </w:rPr>
              <w:t>on</w:t>
            </w:r>
            <w:r>
              <w:rPr>
                <w:rFonts w:ascii="Microsoft Sans Serif" w:hAnsi="Microsoft Sans Serif" w:cs="Microsoft Sans Serif"/>
                <w:spacing w:val="-30"/>
                <w:sz w:val="22"/>
                <w:szCs w:val="22"/>
              </w:rPr>
              <w:t xml:space="preserve"> </w:t>
            </w:r>
            <w:r>
              <w:rPr>
                <w:rFonts w:ascii="Microsoft Sans Serif" w:hAnsi="Microsoft Sans Serif" w:cs="Microsoft Sans Serif"/>
                <w:sz w:val="22"/>
                <w:szCs w:val="22"/>
              </w:rPr>
              <w:t>the</w:t>
            </w:r>
            <w:r>
              <w:rPr>
                <w:rFonts w:ascii="Microsoft Sans Serif" w:hAnsi="Microsoft Sans Serif" w:cs="Microsoft Sans Serif"/>
                <w:spacing w:val="-24"/>
                <w:sz w:val="22"/>
                <w:szCs w:val="22"/>
              </w:rPr>
              <w:t xml:space="preserve"> </w:t>
            </w:r>
            <w:r>
              <w:rPr>
                <w:rFonts w:ascii="Palatino Linotype" w:hAnsi="Palatino Linotype" w:cs="Palatino Linotype"/>
                <w:i/>
                <w:iCs/>
                <w:sz w:val="22"/>
                <w:szCs w:val="22"/>
              </w:rPr>
              <w:t>Create</w:t>
            </w:r>
            <w:r>
              <w:rPr>
                <w:rFonts w:ascii="Palatino Linotype" w:hAnsi="Palatino Linotype" w:cs="Palatino Linotype"/>
                <w:i/>
                <w:iCs/>
                <w:spacing w:val="-29"/>
                <w:sz w:val="22"/>
                <w:szCs w:val="22"/>
              </w:rPr>
              <w:t xml:space="preserve"> </w:t>
            </w:r>
            <w:r>
              <w:rPr>
                <w:rFonts w:ascii="Palatino Linotype" w:hAnsi="Palatino Linotype" w:cs="Palatino Linotype"/>
                <w:i/>
                <w:iCs/>
                <w:spacing w:val="-2"/>
                <w:sz w:val="22"/>
                <w:szCs w:val="22"/>
              </w:rPr>
              <w:t xml:space="preserve">New </w:t>
            </w:r>
            <w:r>
              <w:rPr>
                <w:rFonts w:ascii="Palatino Linotype" w:hAnsi="Palatino Linotype" w:cs="Palatino Linotype"/>
                <w:i/>
                <w:iCs/>
                <w:sz w:val="22"/>
                <w:szCs w:val="22"/>
              </w:rPr>
              <w:t>Draft</w:t>
            </w:r>
            <w:r>
              <w:rPr>
                <w:rFonts w:ascii="Palatino Linotype" w:hAnsi="Palatino Linotype" w:cs="Palatino Linotype"/>
                <w:i/>
                <w:iCs/>
                <w:spacing w:val="-13"/>
                <w:sz w:val="22"/>
                <w:szCs w:val="22"/>
              </w:rPr>
              <w:t xml:space="preserve"> </w:t>
            </w:r>
            <w:r>
              <w:rPr>
                <w:rFonts w:ascii="Palatino Linotype" w:hAnsi="Palatino Linotype" w:cs="Palatino Linotype"/>
                <w:i/>
                <w:iCs/>
                <w:sz w:val="22"/>
                <w:szCs w:val="22"/>
              </w:rPr>
              <w:t>FSER</w:t>
            </w:r>
            <w:r>
              <w:rPr>
                <w:rFonts w:ascii="Palatino Linotype" w:hAnsi="Palatino Linotype" w:cs="Palatino Linotype"/>
                <w:i/>
                <w:iCs/>
                <w:spacing w:val="-13"/>
                <w:sz w:val="22"/>
                <w:szCs w:val="22"/>
              </w:rPr>
              <w:t xml:space="preserve"> </w:t>
            </w:r>
            <w:r>
              <w:rPr>
                <w:rFonts w:ascii="Microsoft Sans Serif" w:hAnsi="Microsoft Sans Serif" w:cs="Microsoft Sans Serif"/>
                <w:sz w:val="22"/>
                <w:szCs w:val="22"/>
              </w:rPr>
              <w:t>link</w:t>
            </w:r>
            <w:r>
              <w:rPr>
                <w:rFonts w:ascii="Microsoft Sans Serif" w:hAnsi="Microsoft Sans Serif" w:cs="Microsoft Sans Serif"/>
                <w:spacing w:val="-19"/>
                <w:sz w:val="22"/>
                <w:szCs w:val="22"/>
              </w:rPr>
              <w:t xml:space="preserve"> </w:t>
            </w:r>
            <w:r>
              <w:rPr>
                <w:rFonts w:ascii="Microsoft Sans Serif" w:hAnsi="Microsoft Sans Serif" w:cs="Microsoft Sans Serif"/>
                <w:sz w:val="22"/>
                <w:szCs w:val="22"/>
              </w:rPr>
              <w:t>on</w:t>
            </w:r>
            <w:r>
              <w:rPr>
                <w:rFonts w:ascii="Microsoft Sans Serif" w:hAnsi="Microsoft Sans Serif" w:cs="Microsoft Sans Serif"/>
                <w:spacing w:val="-17"/>
                <w:sz w:val="22"/>
                <w:szCs w:val="22"/>
              </w:rPr>
              <w:t xml:space="preserve"> </w:t>
            </w:r>
            <w:r>
              <w:rPr>
                <w:rFonts w:ascii="Microsoft Sans Serif" w:hAnsi="Microsoft Sans Serif" w:cs="Microsoft Sans Serif"/>
                <w:sz w:val="22"/>
                <w:szCs w:val="22"/>
              </w:rPr>
              <w:t>the</w:t>
            </w:r>
            <w:r>
              <w:rPr>
                <w:rFonts w:ascii="Microsoft Sans Serif" w:hAnsi="Microsoft Sans Serif" w:cs="Microsoft Sans Serif"/>
                <w:spacing w:val="-15"/>
                <w:sz w:val="22"/>
                <w:szCs w:val="22"/>
              </w:rPr>
              <w:t xml:space="preserve"> </w:t>
            </w:r>
            <w:r>
              <w:rPr>
                <w:rFonts w:ascii="Arial" w:hAnsi="Arial" w:cs="Arial"/>
                <w:b/>
                <w:bCs/>
                <w:sz w:val="21"/>
                <w:szCs w:val="21"/>
              </w:rPr>
              <w:t>Home</w:t>
            </w:r>
            <w:r>
              <w:rPr>
                <w:rFonts w:ascii="Arial" w:hAnsi="Arial" w:cs="Arial"/>
                <w:b/>
                <w:bCs/>
                <w:spacing w:val="-23"/>
                <w:sz w:val="21"/>
                <w:szCs w:val="21"/>
              </w:rPr>
              <w:t xml:space="preserve"> </w:t>
            </w:r>
            <w:r>
              <w:rPr>
                <w:rFonts w:ascii="Microsoft Sans Serif" w:hAnsi="Microsoft Sans Serif" w:cs="Microsoft Sans Serif"/>
                <w:sz w:val="22"/>
                <w:szCs w:val="22"/>
              </w:rPr>
              <w:t>page.</w:t>
            </w:r>
          </w:p>
          <w:p w:rsidR="00A8353F" w:rsidRDefault="00915E57">
            <w:pPr>
              <w:pStyle w:val="TableParagraph"/>
              <w:kinsoku w:val="0"/>
              <w:overflowPunct w:val="0"/>
              <w:spacing w:line="20" w:lineRule="exact"/>
              <w:ind w:left="28"/>
              <w:rPr>
                <w:rFonts w:ascii="Arial Black" w:hAnsi="Arial Black" w:cs="Arial Black"/>
                <w:sz w:val="2"/>
                <w:szCs w:val="2"/>
              </w:rPr>
            </w:pPr>
            <w:r>
              <w:rPr>
                <w:rFonts w:ascii="Arial Black" w:hAnsi="Arial Black" w:cs="Arial Black"/>
                <w:noProof/>
                <w:sz w:val="2"/>
                <w:szCs w:val="2"/>
              </w:rPr>
              <mc:AlternateContent>
                <mc:Choice Requires="wpg">
                  <w:drawing>
                    <wp:inline distT="0" distB="0" distL="0" distR="0">
                      <wp:extent cx="692150" cy="12700"/>
                      <wp:effectExtent l="10795" t="3810" r="11430" b="2540"/>
                      <wp:docPr id="28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150" cy="12700"/>
                                <a:chOff x="0" y="0"/>
                                <a:chExt cx="1090" cy="20"/>
                              </a:xfrm>
                            </wpg:grpSpPr>
                            <wps:wsp>
                              <wps:cNvPr id="281" name="Freeform 10"/>
                              <wps:cNvSpPr>
                                <a:spLocks/>
                              </wps:cNvSpPr>
                              <wps:spPr bwMode="auto">
                                <a:xfrm>
                                  <a:off x="0" y="7"/>
                                  <a:ext cx="1090" cy="20"/>
                                </a:xfrm>
                                <a:custGeom>
                                  <a:avLst/>
                                  <a:gdLst>
                                    <a:gd name="T0" fmla="*/ 0 w 1090"/>
                                    <a:gd name="T1" fmla="*/ 0 h 20"/>
                                    <a:gd name="T2" fmla="*/ 1089 w 1090"/>
                                    <a:gd name="T3" fmla="*/ 0 h 20"/>
                                  </a:gdLst>
                                  <a:ahLst/>
                                  <a:cxnLst>
                                    <a:cxn ang="0">
                                      <a:pos x="T0" y="T1"/>
                                    </a:cxn>
                                    <a:cxn ang="0">
                                      <a:pos x="T2" y="T3"/>
                                    </a:cxn>
                                  </a:cxnLst>
                                  <a:rect l="0" t="0" r="r" b="b"/>
                                  <a:pathLst>
                                    <a:path w="1090" h="20">
                                      <a:moveTo>
                                        <a:pt x="0" y="0"/>
                                      </a:moveTo>
                                      <a:lnTo>
                                        <a:pt x="1089"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8D153D5" id="Group 9" o:spid="_x0000_s1026" style="width:54.5pt;height:1pt;mso-position-horizontal-relative:char;mso-position-vertical-relative:line" coordsize="109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">
                      <v:shape id="Freeform 10" o:spid="_x0000_s1027" style="position:absolute;top:7;width:1090;height:20;visibility:visible;mso-wrap-style:square;v-text-anchor:top" coordsize="109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" path="m,l1089,e" filled="f" strokeweight=".72pt">
                        <v:path arrowok="t" o:connecttype="custom" o:connectlocs="0,0;1089,0" o:connectangles="0,0"/>
                      </v:shape>
                      <w10:anchorlock/>
                    </v:group>
                  </w:pict>
                </mc:Fallback>
              </mc:AlternateContent>
            </w:r>
          </w:p>
          <w:p w:rsidR="00A8353F" w:rsidRDefault="0071444F">
            <w:pPr>
              <w:pStyle w:val="TableParagraph"/>
              <w:numPr>
                <w:ilvl w:val="0"/>
                <w:numId w:val="5"/>
              </w:numPr>
              <w:tabs>
                <w:tab w:val="left" w:pos="800"/>
              </w:tabs>
              <w:kinsoku w:val="0"/>
              <w:overflowPunct w:val="0"/>
              <w:spacing w:before="11"/>
              <w:ind w:left="799" w:hanging="485"/>
              <w:rPr>
                <w:rFonts w:ascii="Microsoft Sans Serif" w:hAnsi="Microsoft Sans Serif" w:cs="Microsoft Sans Serif"/>
                <w:position w:val="1"/>
                <w:sz w:val="22"/>
                <w:szCs w:val="22"/>
              </w:rPr>
            </w:pPr>
            <w:r>
              <w:rPr>
                <w:rFonts w:ascii="Microsoft Sans Serif" w:hAnsi="Microsoft Sans Serif" w:cs="Microsoft Sans Serif"/>
                <w:position w:val="1"/>
                <w:sz w:val="22"/>
                <w:szCs w:val="22"/>
              </w:rPr>
              <w:t>Hover</w:t>
            </w:r>
            <w:r>
              <w:rPr>
                <w:rFonts w:ascii="Microsoft Sans Serif" w:hAnsi="Microsoft Sans Serif" w:cs="Microsoft Sans Serif"/>
                <w:spacing w:val="-18"/>
                <w:position w:val="1"/>
                <w:sz w:val="22"/>
                <w:szCs w:val="22"/>
              </w:rPr>
              <w:t xml:space="preserve"> </w:t>
            </w:r>
            <w:r>
              <w:rPr>
                <w:rFonts w:ascii="Microsoft Sans Serif" w:hAnsi="Microsoft Sans Serif" w:cs="Microsoft Sans Serif"/>
                <w:position w:val="1"/>
                <w:sz w:val="22"/>
                <w:szCs w:val="22"/>
              </w:rPr>
              <w:t>over</w:t>
            </w:r>
            <w:r>
              <w:rPr>
                <w:rFonts w:ascii="Microsoft Sans Serif" w:hAnsi="Microsoft Sans Serif" w:cs="Microsoft Sans Serif"/>
                <w:spacing w:val="-18"/>
                <w:position w:val="1"/>
                <w:sz w:val="22"/>
                <w:szCs w:val="22"/>
              </w:rPr>
              <w:t xml:space="preserve"> </w:t>
            </w:r>
            <w:r>
              <w:rPr>
                <w:rFonts w:ascii="Palatino Linotype" w:hAnsi="Palatino Linotype" w:cs="Palatino Linotype"/>
                <w:i/>
                <w:iCs/>
                <w:position w:val="1"/>
                <w:sz w:val="22"/>
                <w:szCs w:val="22"/>
              </w:rPr>
              <w:t>Initiator</w:t>
            </w:r>
            <w:r>
              <w:rPr>
                <w:rFonts w:ascii="Palatino Linotype" w:hAnsi="Palatino Linotype" w:cs="Palatino Linotype"/>
                <w:i/>
                <w:iCs/>
                <w:spacing w:val="-18"/>
                <w:position w:val="1"/>
                <w:sz w:val="22"/>
                <w:szCs w:val="22"/>
              </w:rPr>
              <w:t xml:space="preserve"> </w:t>
            </w:r>
            <w:r>
              <w:rPr>
                <w:rFonts w:ascii="Microsoft Sans Serif" w:hAnsi="Microsoft Sans Serif" w:cs="Microsoft Sans Serif"/>
                <w:spacing w:val="3"/>
                <w:position w:val="1"/>
                <w:sz w:val="22"/>
                <w:szCs w:val="22"/>
              </w:rPr>
              <w:t>in</w:t>
            </w:r>
            <w:r>
              <w:rPr>
                <w:rFonts w:ascii="Microsoft Sans Serif" w:hAnsi="Microsoft Sans Serif" w:cs="Microsoft Sans Serif"/>
                <w:spacing w:val="-27"/>
                <w:position w:val="1"/>
                <w:sz w:val="22"/>
                <w:szCs w:val="22"/>
              </w:rPr>
              <w:t xml:space="preserve"> </w:t>
            </w:r>
            <w:r>
              <w:rPr>
                <w:rFonts w:ascii="Microsoft Sans Serif" w:hAnsi="Microsoft Sans Serif" w:cs="Microsoft Sans Serif"/>
                <w:position w:val="1"/>
                <w:sz w:val="22"/>
                <w:szCs w:val="22"/>
              </w:rPr>
              <w:t>the</w:t>
            </w:r>
            <w:r>
              <w:rPr>
                <w:rFonts w:ascii="Microsoft Sans Serif" w:hAnsi="Microsoft Sans Serif" w:cs="Microsoft Sans Serif"/>
                <w:spacing w:val="-29"/>
                <w:position w:val="1"/>
                <w:sz w:val="22"/>
                <w:szCs w:val="22"/>
              </w:rPr>
              <w:t xml:space="preserve"> </w:t>
            </w:r>
            <w:r>
              <w:rPr>
                <w:rFonts w:ascii="Microsoft Sans Serif" w:hAnsi="Microsoft Sans Serif" w:cs="Microsoft Sans Serif"/>
                <w:position w:val="1"/>
                <w:sz w:val="22"/>
                <w:szCs w:val="22"/>
              </w:rPr>
              <w:t>navigation.</w:t>
            </w:r>
          </w:p>
        </w:tc>
        <w:tc>
          <w:tcPr>
            <w:tcW w:w="3507" w:type="dxa"/>
            <w:tcBorders>
              <w:top w:val="none" w:sz="6" w:space="0" w:color="auto"/>
              <w:left w:val="none" w:sz="6" w:space="0" w:color="auto"/>
              <w:bottom w:val="single" w:sz="6" w:space="0" w:color="000000"/>
              <w:right w:val="none" w:sz="6" w:space="0" w:color="auto"/>
            </w:tcBorders>
          </w:tcPr>
          <w:p w:rsidR="00A8353F" w:rsidRDefault="0071444F">
            <w:pPr>
              <w:pStyle w:val="TableParagraph"/>
              <w:kinsoku w:val="0"/>
              <w:overflowPunct w:val="0"/>
              <w:spacing w:before="230"/>
              <w:ind w:left="51"/>
              <w:rPr>
                <w:rFonts w:ascii="Palatino Linotype" w:hAnsi="Palatino Linotype" w:cs="Palatino Linotype"/>
                <w:i/>
                <w:iCs/>
                <w:sz w:val="22"/>
                <w:szCs w:val="22"/>
              </w:rPr>
            </w:pPr>
            <w:r>
              <w:rPr>
                <w:rFonts w:ascii="Palatino Linotype" w:hAnsi="Palatino Linotype" w:cs="Palatino Linotype"/>
                <w:i/>
                <w:iCs/>
                <w:sz w:val="22"/>
                <w:szCs w:val="22"/>
              </w:rPr>
              <w:t>Login credentials are entered.</w:t>
            </w:r>
          </w:p>
          <w:p w:rsidR="00A8353F" w:rsidRDefault="00A8353F">
            <w:pPr>
              <w:pStyle w:val="TableParagraph"/>
              <w:kinsoku w:val="0"/>
              <w:overflowPunct w:val="0"/>
              <w:rPr>
                <w:rFonts w:ascii="Arial Black" w:hAnsi="Arial Black" w:cs="Arial Black"/>
                <w:sz w:val="30"/>
                <w:szCs w:val="30"/>
              </w:rPr>
            </w:pPr>
          </w:p>
          <w:p w:rsidR="00A8353F" w:rsidRDefault="00A8353F">
            <w:pPr>
              <w:pStyle w:val="TableParagraph"/>
              <w:kinsoku w:val="0"/>
              <w:overflowPunct w:val="0"/>
              <w:rPr>
                <w:rFonts w:ascii="Arial Black" w:hAnsi="Arial Black" w:cs="Arial Black"/>
                <w:sz w:val="30"/>
                <w:szCs w:val="30"/>
              </w:rPr>
            </w:pPr>
          </w:p>
          <w:p w:rsidR="00A8353F" w:rsidRDefault="00A8353F">
            <w:pPr>
              <w:pStyle w:val="TableParagraph"/>
              <w:kinsoku w:val="0"/>
              <w:overflowPunct w:val="0"/>
              <w:spacing w:before="7"/>
              <w:rPr>
                <w:rFonts w:ascii="Arial Black" w:hAnsi="Arial Black" w:cs="Arial Black"/>
                <w:sz w:val="27"/>
                <w:szCs w:val="27"/>
              </w:rPr>
            </w:pPr>
          </w:p>
          <w:p w:rsidR="00A8353F" w:rsidRDefault="0071444F">
            <w:pPr>
              <w:pStyle w:val="TableParagraph"/>
              <w:kinsoku w:val="0"/>
              <w:overflowPunct w:val="0"/>
              <w:ind w:left="74"/>
              <w:rPr>
                <w:rFonts w:ascii="Palatino Linotype" w:hAnsi="Palatino Linotype" w:cs="Palatino Linotype"/>
                <w:i/>
                <w:iCs/>
                <w:sz w:val="22"/>
                <w:szCs w:val="22"/>
              </w:rPr>
            </w:pPr>
            <w:r>
              <w:rPr>
                <w:rFonts w:ascii="Palatino Linotype" w:hAnsi="Palatino Linotype" w:cs="Palatino Linotype"/>
                <w:i/>
                <w:iCs/>
                <w:sz w:val="22"/>
                <w:szCs w:val="22"/>
              </w:rPr>
              <w:t>WLSP FSER home page displays</w:t>
            </w:r>
          </w:p>
          <w:p w:rsidR="00A8353F" w:rsidRDefault="00A8353F">
            <w:pPr>
              <w:pStyle w:val="TableParagraph"/>
              <w:kinsoku w:val="0"/>
              <w:overflowPunct w:val="0"/>
              <w:spacing w:before="1"/>
              <w:rPr>
                <w:rFonts w:ascii="Arial Black" w:hAnsi="Arial Black" w:cs="Arial Black"/>
                <w:sz w:val="21"/>
                <w:szCs w:val="21"/>
              </w:rPr>
            </w:pPr>
          </w:p>
          <w:p w:rsidR="00A8353F" w:rsidRDefault="0071444F">
            <w:pPr>
              <w:pStyle w:val="TableParagraph"/>
              <w:kinsoku w:val="0"/>
              <w:overflowPunct w:val="0"/>
              <w:spacing w:line="206" w:lineRule="auto"/>
              <w:ind w:left="59" w:hanging="5"/>
              <w:rPr>
                <w:rFonts w:ascii="Palatino Linotype" w:hAnsi="Palatino Linotype" w:cs="Palatino Linotype"/>
                <w:i/>
                <w:iCs/>
                <w:sz w:val="22"/>
                <w:szCs w:val="22"/>
              </w:rPr>
            </w:pPr>
            <w:r>
              <w:rPr>
                <w:rFonts w:ascii="Palatino Linotype" w:hAnsi="Palatino Linotype" w:cs="Palatino Linotype"/>
                <w:i/>
                <w:iCs/>
                <w:sz w:val="22"/>
                <w:szCs w:val="22"/>
              </w:rPr>
              <w:t>FSER Woriflow navigation bar highlights in blue.</w:t>
            </w:r>
          </w:p>
          <w:p w:rsidR="00A8353F" w:rsidRDefault="00A8353F">
            <w:pPr>
              <w:pStyle w:val="TableParagraph"/>
              <w:kinsoku w:val="0"/>
              <w:overflowPunct w:val="0"/>
              <w:rPr>
                <w:rFonts w:ascii="Arial Black" w:hAnsi="Arial Black" w:cs="Arial Black"/>
                <w:sz w:val="30"/>
                <w:szCs w:val="30"/>
              </w:rPr>
            </w:pPr>
          </w:p>
          <w:p w:rsidR="00A8353F" w:rsidRDefault="00A8353F">
            <w:pPr>
              <w:pStyle w:val="TableParagraph"/>
              <w:kinsoku w:val="0"/>
              <w:overflowPunct w:val="0"/>
              <w:spacing w:before="11"/>
              <w:rPr>
                <w:rFonts w:ascii="Arial Black" w:hAnsi="Arial Black" w:cs="Arial Black"/>
                <w:sz w:val="32"/>
                <w:szCs w:val="32"/>
              </w:rPr>
            </w:pPr>
          </w:p>
          <w:p w:rsidR="00A8353F" w:rsidRDefault="0071444F">
            <w:pPr>
              <w:pStyle w:val="TableParagraph"/>
              <w:kinsoku w:val="0"/>
              <w:overflowPunct w:val="0"/>
              <w:spacing w:line="199" w:lineRule="auto"/>
              <w:ind w:left="59" w:right="217" w:hanging="18"/>
              <w:rPr>
                <w:rFonts w:ascii="Palatino Linotype" w:hAnsi="Palatino Linotype" w:cs="Palatino Linotype"/>
                <w:i/>
                <w:iCs/>
                <w:sz w:val="22"/>
                <w:szCs w:val="22"/>
              </w:rPr>
            </w:pPr>
            <w:r>
              <w:rPr>
                <w:rFonts w:ascii="Palatino Linotype" w:hAnsi="Palatino Linotype" w:cs="Palatino Linotype"/>
                <w:i/>
                <w:iCs/>
                <w:sz w:val="22"/>
                <w:szCs w:val="22"/>
              </w:rPr>
              <w:t>Navigation bar highlights in blue on selection</w:t>
            </w:r>
          </w:p>
        </w:tc>
        <w:tc>
          <w:tcPr>
            <w:tcW w:w="2442" w:type="dxa"/>
            <w:tcBorders>
              <w:top w:val="none" w:sz="6" w:space="0" w:color="auto"/>
              <w:left w:val="none" w:sz="6" w:space="0" w:color="auto"/>
              <w:bottom w:val="single" w:sz="6" w:space="0" w:color="000000"/>
              <w:right w:val="single" w:sz="6" w:space="0" w:color="000000"/>
            </w:tcBorders>
          </w:tcPr>
          <w:p w:rsidR="00A8353F" w:rsidRDefault="00A8353F">
            <w:pPr>
              <w:pStyle w:val="TableParagraph"/>
              <w:kinsoku w:val="0"/>
              <w:overflowPunct w:val="0"/>
              <w:rPr>
                <w:sz w:val="20"/>
                <w:szCs w:val="20"/>
              </w:rPr>
            </w:pPr>
          </w:p>
        </w:tc>
        <w:tc>
          <w:tcPr>
            <w:tcW w:w="649" w:type="dxa"/>
            <w:vMerge/>
            <w:tcBorders>
              <w:top w:val="nil"/>
              <w:left w:val="single" w:sz="6" w:space="0" w:color="000000"/>
              <w:bottom w:val="single" w:sz="6" w:space="0" w:color="000000"/>
              <w:right w:val="none" w:sz="6" w:space="0" w:color="auto"/>
            </w:tcBorders>
          </w:tcPr>
          <w:p w:rsidR="00A8353F" w:rsidRDefault="00A8353F">
            <w:pPr>
              <w:pStyle w:val="BodyText"/>
              <w:tabs>
                <w:tab w:val="left" w:pos="1849"/>
                <w:tab w:val="left" w:pos="2252"/>
              </w:tabs>
              <w:kinsoku w:val="0"/>
              <w:overflowPunct w:val="0"/>
              <w:spacing w:line="144" w:lineRule="exact"/>
              <w:ind w:left="903"/>
              <w:rPr>
                <w:rFonts w:ascii="Arial Black" w:hAnsi="Arial Black" w:cs="Arial Black"/>
                <w:i w:val="0"/>
                <w:iCs w:val="0"/>
                <w:position w:val="4"/>
                <w:sz w:val="2"/>
                <w:szCs w:val="2"/>
              </w:rPr>
            </w:pPr>
          </w:p>
        </w:tc>
      </w:tr>
      <w:tr w:rsidR="00A8353F">
        <w:trPr>
          <w:trHeight w:val="1050"/>
        </w:trPr>
        <w:tc>
          <w:tcPr>
            <w:tcW w:w="4517" w:type="dxa"/>
            <w:tcBorders>
              <w:top w:val="single" w:sz="6" w:space="0" w:color="000000"/>
              <w:left w:val="none" w:sz="6" w:space="0" w:color="auto"/>
              <w:bottom w:val="single" w:sz="6" w:space="0" w:color="000000"/>
              <w:right w:val="none" w:sz="6" w:space="0" w:color="auto"/>
            </w:tcBorders>
          </w:tcPr>
          <w:p w:rsidR="00A8353F" w:rsidRDefault="0071444F">
            <w:pPr>
              <w:pStyle w:val="TableParagraph"/>
              <w:tabs>
                <w:tab w:val="left" w:pos="803"/>
              </w:tabs>
              <w:kinsoku w:val="0"/>
              <w:overflowPunct w:val="0"/>
              <w:spacing w:before="2"/>
              <w:ind w:left="319"/>
              <w:rPr>
                <w:rFonts w:ascii="Palatino Linotype" w:hAnsi="Palatino Linotype" w:cs="Palatino Linotype"/>
                <w:i/>
                <w:iCs/>
                <w:sz w:val="22"/>
                <w:szCs w:val="22"/>
              </w:rPr>
            </w:pPr>
            <w:r>
              <w:rPr>
                <w:rFonts w:ascii="Microsoft Sans Serif" w:hAnsi="Microsoft Sans Serif" w:cs="Microsoft Sans Serif"/>
                <w:sz w:val="22"/>
                <w:szCs w:val="22"/>
              </w:rPr>
              <w:t>6.</w:t>
            </w:r>
            <w:r>
              <w:rPr>
                <w:rFonts w:ascii="Microsoft Sans Serif" w:hAnsi="Microsoft Sans Serif" w:cs="Microsoft Sans Serif"/>
                <w:sz w:val="22"/>
                <w:szCs w:val="22"/>
              </w:rPr>
              <w:tab/>
              <w:t xml:space="preserve">Click on </w:t>
            </w:r>
            <w:r>
              <w:rPr>
                <w:rFonts w:ascii="Palatino Linotype" w:hAnsi="Palatino Linotype" w:cs="Palatino Linotype"/>
                <w:i/>
                <w:iCs/>
                <w:sz w:val="22"/>
                <w:szCs w:val="22"/>
              </w:rPr>
              <w:t>Create a Draft</w:t>
            </w:r>
            <w:r>
              <w:rPr>
                <w:rFonts w:ascii="Palatino Linotype" w:hAnsi="Palatino Linotype" w:cs="Palatino Linotype"/>
                <w:i/>
                <w:iCs/>
                <w:spacing w:val="-27"/>
                <w:sz w:val="22"/>
                <w:szCs w:val="22"/>
              </w:rPr>
              <w:t xml:space="preserve"> </w:t>
            </w:r>
            <w:r>
              <w:rPr>
                <w:rFonts w:ascii="Palatino Linotype" w:hAnsi="Palatino Linotype" w:cs="Palatino Linotype"/>
                <w:i/>
                <w:iCs/>
                <w:sz w:val="22"/>
                <w:szCs w:val="22"/>
              </w:rPr>
              <w:t>FSER.</w:t>
            </w:r>
          </w:p>
        </w:tc>
        <w:tc>
          <w:tcPr>
            <w:tcW w:w="3507" w:type="dxa"/>
            <w:tcBorders>
              <w:top w:val="single" w:sz="6" w:space="0" w:color="000000"/>
              <w:left w:val="none" w:sz="6" w:space="0" w:color="auto"/>
              <w:bottom w:val="single" w:sz="6" w:space="0" w:color="000000"/>
              <w:right w:val="none" w:sz="6" w:space="0" w:color="auto"/>
            </w:tcBorders>
          </w:tcPr>
          <w:p w:rsidR="00A8353F" w:rsidRDefault="0071444F">
            <w:pPr>
              <w:pStyle w:val="TableParagraph"/>
              <w:kinsoku w:val="0"/>
              <w:overflowPunct w:val="0"/>
              <w:spacing w:before="34" w:line="204" w:lineRule="auto"/>
              <w:ind w:left="64" w:right="196" w:hanging="23"/>
              <w:jc w:val="both"/>
              <w:rPr>
                <w:rFonts w:ascii="Palatino Linotype" w:hAnsi="Palatino Linotype" w:cs="Palatino Linotype"/>
                <w:i/>
                <w:iCs/>
                <w:sz w:val="22"/>
                <w:szCs w:val="22"/>
              </w:rPr>
            </w:pPr>
            <w:r>
              <w:rPr>
                <w:rFonts w:ascii="Palatino Linotype" w:hAnsi="Palatino Linotype" w:cs="Palatino Linotype"/>
                <w:i/>
                <w:iCs/>
                <w:sz w:val="22"/>
                <w:szCs w:val="22"/>
              </w:rPr>
              <w:t>Navigation bar highlights in blue on selection. Message box displays with Create New Draft FSER statement.</w:t>
            </w:r>
          </w:p>
        </w:tc>
        <w:tc>
          <w:tcPr>
            <w:tcW w:w="2442" w:type="dxa"/>
            <w:tcBorders>
              <w:top w:val="single" w:sz="6" w:space="0" w:color="000000"/>
              <w:left w:val="none" w:sz="6" w:space="0" w:color="auto"/>
              <w:bottom w:val="single" w:sz="6" w:space="0" w:color="000000"/>
              <w:right w:val="single" w:sz="6" w:space="0" w:color="000000"/>
            </w:tcBorders>
          </w:tcPr>
          <w:p w:rsidR="00A8353F" w:rsidRDefault="00A8353F">
            <w:pPr>
              <w:pStyle w:val="TableParagraph"/>
              <w:kinsoku w:val="0"/>
              <w:overflowPunct w:val="0"/>
              <w:rPr>
                <w:sz w:val="20"/>
                <w:szCs w:val="20"/>
              </w:rPr>
            </w:pPr>
          </w:p>
        </w:tc>
        <w:tc>
          <w:tcPr>
            <w:tcW w:w="649" w:type="dxa"/>
            <w:tcBorders>
              <w:top w:val="single" w:sz="6" w:space="0" w:color="000000"/>
              <w:left w:val="single" w:sz="6" w:space="0" w:color="000000"/>
              <w:bottom w:val="single" w:sz="6" w:space="0" w:color="000000"/>
              <w:right w:val="none" w:sz="6" w:space="0" w:color="auto"/>
            </w:tcBorders>
          </w:tcPr>
          <w:p w:rsidR="00A8353F" w:rsidRDefault="00A8353F">
            <w:pPr>
              <w:pStyle w:val="TableParagraph"/>
              <w:kinsoku w:val="0"/>
              <w:overflowPunct w:val="0"/>
              <w:rPr>
                <w:sz w:val="20"/>
                <w:szCs w:val="20"/>
              </w:rPr>
            </w:pPr>
          </w:p>
        </w:tc>
      </w:tr>
      <w:tr w:rsidR="00A8353F">
        <w:trPr>
          <w:trHeight w:val="3210"/>
        </w:trPr>
        <w:tc>
          <w:tcPr>
            <w:tcW w:w="4517" w:type="dxa"/>
            <w:tcBorders>
              <w:top w:val="single" w:sz="6" w:space="0" w:color="000000"/>
              <w:left w:val="none" w:sz="6" w:space="0" w:color="auto"/>
              <w:bottom w:val="single" w:sz="6" w:space="0" w:color="000000"/>
              <w:right w:val="none" w:sz="6" w:space="0" w:color="auto"/>
            </w:tcBorders>
          </w:tcPr>
          <w:p w:rsidR="00A8353F" w:rsidRDefault="0071444F">
            <w:pPr>
              <w:pStyle w:val="TableParagraph"/>
              <w:numPr>
                <w:ilvl w:val="0"/>
                <w:numId w:val="4"/>
              </w:numPr>
              <w:tabs>
                <w:tab w:val="left" w:pos="809"/>
              </w:tabs>
              <w:kinsoku w:val="0"/>
              <w:overflowPunct w:val="0"/>
              <w:spacing w:before="18"/>
              <w:ind w:hanging="484"/>
              <w:rPr>
                <w:rFonts w:ascii="Microsoft Sans Serif" w:hAnsi="Microsoft Sans Serif" w:cs="Microsoft Sans Serif"/>
                <w:sz w:val="22"/>
                <w:szCs w:val="22"/>
              </w:rPr>
            </w:pPr>
            <w:r>
              <w:rPr>
                <w:rFonts w:ascii="Microsoft Sans Serif" w:hAnsi="Microsoft Sans Serif" w:cs="Microsoft Sans Serif"/>
                <w:sz w:val="22"/>
                <w:szCs w:val="22"/>
              </w:rPr>
              <w:t>Click</w:t>
            </w:r>
            <w:r>
              <w:rPr>
                <w:rFonts w:ascii="Microsoft Sans Serif" w:hAnsi="Microsoft Sans Serif" w:cs="Microsoft Sans Serif"/>
                <w:spacing w:val="-24"/>
                <w:sz w:val="22"/>
                <w:szCs w:val="22"/>
              </w:rPr>
              <w:t xml:space="preserve"> </w:t>
            </w:r>
            <w:r>
              <w:rPr>
                <w:b/>
                <w:bCs/>
                <w:sz w:val="23"/>
                <w:szCs w:val="23"/>
              </w:rPr>
              <w:t>OK</w:t>
            </w:r>
            <w:r>
              <w:rPr>
                <w:b/>
                <w:bCs/>
                <w:spacing w:val="-16"/>
                <w:sz w:val="23"/>
                <w:szCs w:val="23"/>
              </w:rPr>
              <w:t xml:space="preserve"> </w:t>
            </w:r>
            <w:r>
              <w:rPr>
                <w:rFonts w:ascii="Microsoft Sans Serif" w:hAnsi="Microsoft Sans Serif" w:cs="Microsoft Sans Serif"/>
                <w:spacing w:val="3"/>
                <w:sz w:val="22"/>
                <w:szCs w:val="22"/>
              </w:rPr>
              <w:t>on</w:t>
            </w:r>
            <w:r>
              <w:rPr>
                <w:rFonts w:ascii="Microsoft Sans Serif" w:hAnsi="Microsoft Sans Serif" w:cs="Microsoft Sans Serif"/>
                <w:spacing w:val="-21"/>
                <w:sz w:val="22"/>
                <w:szCs w:val="22"/>
              </w:rPr>
              <w:t xml:space="preserve"> </w:t>
            </w:r>
            <w:r>
              <w:rPr>
                <w:rFonts w:ascii="Microsoft Sans Serif" w:hAnsi="Microsoft Sans Serif" w:cs="Microsoft Sans Serif"/>
                <w:sz w:val="22"/>
                <w:szCs w:val="22"/>
              </w:rPr>
              <w:t>the</w:t>
            </w:r>
            <w:r>
              <w:rPr>
                <w:rFonts w:ascii="Microsoft Sans Serif" w:hAnsi="Microsoft Sans Serif" w:cs="Microsoft Sans Serif"/>
                <w:spacing w:val="-16"/>
                <w:sz w:val="22"/>
                <w:szCs w:val="22"/>
              </w:rPr>
              <w:t xml:space="preserve"> </w:t>
            </w:r>
            <w:r>
              <w:rPr>
                <w:rFonts w:ascii="Microsoft Sans Serif" w:hAnsi="Microsoft Sans Serif" w:cs="Microsoft Sans Serif"/>
                <w:sz w:val="22"/>
                <w:szCs w:val="22"/>
              </w:rPr>
              <w:t>message</w:t>
            </w:r>
            <w:r>
              <w:rPr>
                <w:rFonts w:ascii="Microsoft Sans Serif" w:hAnsi="Microsoft Sans Serif" w:cs="Microsoft Sans Serif"/>
                <w:spacing w:val="-13"/>
                <w:sz w:val="22"/>
                <w:szCs w:val="22"/>
              </w:rPr>
              <w:t xml:space="preserve"> </w:t>
            </w:r>
            <w:r>
              <w:rPr>
                <w:rFonts w:ascii="Microsoft Sans Serif" w:hAnsi="Microsoft Sans Serif" w:cs="Microsoft Sans Serif"/>
                <w:sz w:val="22"/>
                <w:szCs w:val="22"/>
              </w:rPr>
              <w:t>box</w:t>
            </w:r>
          </w:p>
          <w:p w:rsidR="00A8353F" w:rsidRDefault="00A8353F">
            <w:pPr>
              <w:pStyle w:val="TableParagraph"/>
              <w:kinsoku w:val="0"/>
              <w:overflowPunct w:val="0"/>
              <w:rPr>
                <w:rFonts w:ascii="Arial Black" w:hAnsi="Arial Black" w:cs="Arial Black"/>
                <w:sz w:val="30"/>
                <w:szCs w:val="30"/>
              </w:rPr>
            </w:pPr>
          </w:p>
          <w:p w:rsidR="00A8353F" w:rsidRDefault="00A8353F">
            <w:pPr>
              <w:pStyle w:val="TableParagraph"/>
              <w:kinsoku w:val="0"/>
              <w:overflowPunct w:val="0"/>
              <w:rPr>
                <w:rFonts w:ascii="Arial Black" w:hAnsi="Arial Black" w:cs="Arial Black"/>
              </w:rPr>
            </w:pPr>
          </w:p>
          <w:p w:rsidR="00A8353F" w:rsidRDefault="0071444F">
            <w:pPr>
              <w:pStyle w:val="TableParagraph"/>
              <w:numPr>
                <w:ilvl w:val="0"/>
                <w:numId w:val="4"/>
              </w:numPr>
              <w:tabs>
                <w:tab w:val="left" w:pos="805"/>
              </w:tabs>
              <w:kinsoku w:val="0"/>
              <w:overflowPunct w:val="0"/>
              <w:ind w:right="464" w:hanging="480"/>
              <w:rPr>
                <w:rFonts w:ascii="Microsoft Sans Serif" w:hAnsi="Microsoft Sans Serif" w:cs="Microsoft Sans Serif"/>
                <w:sz w:val="22"/>
                <w:szCs w:val="22"/>
              </w:rPr>
            </w:pPr>
            <w:r>
              <w:rPr>
                <w:rFonts w:ascii="Microsoft Sans Serif" w:hAnsi="Microsoft Sans Serif" w:cs="Microsoft Sans Serif"/>
                <w:w w:val="95"/>
                <w:sz w:val="22"/>
                <w:szCs w:val="22"/>
              </w:rPr>
              <w:t>Select</w:t>
            </w:r>
            <w:r>
              <w:rPr>
                <w:rFonts w:ascii="Microsoft Sans Serif" w:hAnsi="Microsoft Sans Serif" w:cs="Microsoft Sans Serif"/>
                <w:spacing w:val="-19"/>
                <w:w w:val="95"/>
                <w:sz w:val="22"/>
                <w:szCs w:val="22"/>
              </w:rPr>
              <w:t xml:space="preserve"> </w:t>
            </w:r>
            <w:r>
              <w:rPr>
                <w:rFonts w:ascii="Microsoft Sans Serif" w:hAnsi="Microsoft Sans Serif" w:cs="Microsoft Sans Serif"/>
                <w:w w:val="95"/>
                <w:sz w:val="22"/>
                <w:szCs w:val="22"/>
              </w:rPr>
              <w:t>a</w:t>
            </w:r>
            <w:r>
              <w:rPr>
                <w:rFonts w:ascii="Microsoft Sans Serif" w:hAnsi="Microsoft Sans Serif" w:cs="Microsoft Sans Serif"/>
                <w:spacing w:val="-18"/>
                <w:w w:val="95"/>
                <w:sz w:val="22"/>
                <w:szCs w:val="22"/>
              </w:rPr>
              <w:t xml:space="preserve"> </w:t>
            </w:r>
            <w:r>
              <w:rPr>
                <w:rFonts w:ascii="Microsoft Sans Serif" w:hAnsi="Microsoft Sans Serif" w:cs="Microsoft Sans Serif"/>
                <w:w w:val="95"/>
                <w:sz w:val="22"/>
                <w:szCs w:val="22"/>
              </w:rPr>
              <w:t>name</w:t>
            </w:r>
            <w:r>
              <w:rPr>
                <w:rFonts w:ascii="Microsoft Sans Serif" w:hAnsi="Microsoft Sans Serif" w:cs="Microsoft Sans Serif"/>
                <w:spacing w:val="-18"/>
                <w:w w:val="95"/>
                <w:sz w:val="22"/>
                <w:szCs w:val="22"/>
              </w:rPr>
              <w:t xml:space="preserve"> </w:t>
            </w:r>
            <w:r>
              <w:rPr>
                <w:rFonts w:ascii="Microsoft Sans Serif" w:hAnsi="Microsoft Sans Serif" w:cs="Microsoft Sans Serif"/>
                <w:w w:val="95"/>
                <w:sz w:val="22"/>
                <w:szCs w:val="22"/>
              </w:rPr>
              <w:t>from</w:t>
            </w:r>
            <w:r>
              <w:rPr>
                <w:rFonts w:ascii="Microsoft Sans Serif" w:hAnsi="Microsoft Sans Serif" w:cs="Microsoft Sans Serif"/>
                <w:spacing w:val="-11"/>
                <w:w w:val="95"/>
                <w:sz w:val="22"/>
                <w:szCs w:val="22"/>
              </w:rPr>
              <w:t xml:space="preserve"> </w:t>
            </w:r>
            <w:r>
              <w:rPr>
                <w:rFonts w:ascii="Palatino Linotype" w:hAnsi="Palatino Linotype" w:cs="Palatino Linotype"/>
                <w:i/>
                <w:iCs/>
                <w:w w:val="95"/>
                <w:sz w:val="22"/>
                <w:szCs w:val="22"/>
              </w:rPr>
              <w:t>Originator</w:t>
            </w:r>
            <w:r>
              <w:rPr>
                <w:rFonts w:ascii="Palatino Linotype" w:hAnsi="Palatino Linotype" w:cs="Palatino Linotype"/>
                <w:i/>
                <w:iCs/>
                <w:spacing w:val="-14"/>
                <w:w w:val="95"/>
                <w:sz w:val="22"/>
                <w:szCs w:val="22"/>
              </w:rPr>
              <w:t xml:space="preserve"> </w:t>
            </w:r>
            <w:r>
              <w:rPr>
                <w:rFonts w:ascii="Microsoft Sans Serif" w:hAnsi="Microsoft Sans Serif" w:cs="Microsoft Sans Serif"/>
                <w:w w:val="95"/>
                <w:sz w:val="22"/>
                <w:szCs w:val="22"/>
              </w:rPr>
              <w:t xml:space="preserve">drop­ </w:t>
            </w:r>
            <w:r>
              <w:rPr>
                <w:rFonts w:ascii="Microsoft Sans Serif" w:hAnsi="Microsoft Sans Serif" w:cs="Microsoft Sans Serif"/>
                <w:sz w:val="22"/>
                <w:szCs w:val="22"/>
              </w:rPr>
              <w:t>down</w:t>
            </w:r>
            <w:r>
              <w:rPr>
                <w:rFonts w:ascii="Microsoft Sans Serif" w:hAnsi="Microsoft Sans Serif" w:cs="Microsoft Sans Serif"/>
                <w:spacing w:val="-12"/>
                <w:sz w:val="22"/>
                <w:szCs w:val="22"/>
              </w:rPr>
              <w:t xml:space="preserve"> </w:t>
            </w:r>
            <w:r>
              <w:rPr>
                <w:rFonts w:ascii="Microsoft Sans Serif" w:hAnsi="Microsoft Sans Serif" w:cs="Microsoft Sans Serif"/>
                <w:sz w:val="22"/>
                <w:szCs w:val="22"/>
              </w:rPr>
              <w:t>menu.</w:t>
            </w:r>
          </w:p>
          <w:p w:rsidR="00A8353F" w:rsidRDefault="0071444F">
            <w:pPr>
              <w:pStyle w:val="TableParagraph"/>
              <w:kinsoku w:val="0"/>
              <w:overflowPunct w:val="0"/>
              <w:spacing w:before="223" w:line="201" w:lineRule="auto"/>
              <w:ind w:left="810" w:right="32" w:firstLine="2"/>
              <w:rPr>
                <w:rFonts w:ascii="Palatino Linotype" w:hAnsi="Palatino Linotype" w:cs="Palatino Linotype"/>
                <w:i/>
                <w:iCs/>
                <w:sz w:val="22"/>
                <w:szCs w:val="22"/>
              </w:rPr>
            </w:pPr>
            <w:r>
              <w:rPr>
                <w:rFonts w:ascii="Arial" w:hAnsi="Arial" w:cs="Arial"/>
                <w:b/>
                <w:bCs/>
                <w:sz w:val="21"/>
                <w:szCs w:val="21"/>
                <w:u w:val="single" w:color="000000"/>
              </w:rPr>
              <w:t>Note:</w:t>
            </w:r>
            <w:r>
              <w:rPr>
                <w:rFonts w:ascii="Arial" w:hAnsi="Arial" w:cs="Arial"/>
                <w:b/>
                <w:bCs/>
                <w:spacing w:val="5"/>
                <w:sz w:val="21"/>
                <w:szCs w:val="21"/>
              </w:rPr>
              <w:t xml:space="preserve"> </w:t>
            </w:r>
            <w:r>
              <w:rPr>
                <w:rFonts w:ascii="Palatino Linotype" w:hAnsi="Palatino Linotype" w:cs="Palatino Linotype"/>
                <w:i/>
                <w:iCs/>
                <w:sz w:val="22"/>
                <w:szCs w:val="22"/>
              </w:rPr>
              <w:t>The</w:t>
            </w:r>
            <w:r>
              <w:rPr>
                <w:rFonts w:ascii="Palatino Linotype" w:hAnsi="Palatino Linotype" w:cs="Palatino Linotype"/>
                <w:i/>
                <w:iCs/>
                <w:spacing w:val="-6"/>
                <w:sz w:val="22"/>
                <w:szCs w:val="22"/>
              </w:rPr>
              <w:t xml:space="preserve"> </w:t>
            </w:r>
            <w:r>
              <w:rPr>
                <w:rFonts w:ascii="Palatino Linotype" w:hAnsi="Palatino Linotype" w:cs="Palatino Linotype"/>
                <w:i/>
                <w:iCs/>
                <w:sz w:val="22"/>
                <w:szCs w:val="22"/>
              </w:rPr>
              <w:t>originator</w:t>
            </w:r>
            <w:r>
              <w:rPr>
                <w:rFonts w:ascii="Palatino Linotype" w:hAnsi="Palatino Linotype" w:cs="Palatino Linotype"/>
                <w:i/>
                <w:iCs/>
                <w:spacing w:val="-11"/>
                <w:sz w:val="22"/>
                <w:szCs w:val="22"/>
              </w:rPr>
              <w:t xml:space="preserve"> </w:t>
            </w:r>
            <w:r>
              <w:rPr>
                <w:rFonts w:ascii="Palatino Linotype" w:hAnsi="Palatino Linotype" w:cs="Palatino Linotype"/>
                <w:i/>
                <w:iCs/>
                <w:spacing w:val="2"/>
                <w:sz w:val="22"/>
                <w:szCs w:val="22"/>
              </w:rPr>
              <w:t>is</w:t>
            </w:r>
            <w:r>
              <w:rPr>
                <w:rFonts w:ascii="Palatino Linotype" w:hAnsi="Palatino Linotype" w:cs="Palatino Linotype"/>
                <w:i/>
                <w:iCs/>
                <w:spacing w:val="-11"/>
                <w:sz w:val="22"/>
                <w:szCs w:val="22"/>
              </w:rPr>
              <w:t xml:space="preserve"> </w:t>
            </w:r>
            <w:r>
              <w:rPr>
                <w:rFonts w:ascii="Palatino Linotype" w:hAnsi="Palatino Linotype" w:cs="Palatino Linotype"/>
                <w:i/>
                <w:iCs/>
                <w:sz w:val="22"/>
                <w:szCs w:val="22"/>
              </w:rPr>
              <w:t>part</w:t>
            </w:r>
            <w:r>
              <w:rPr>
                <w:rFonts w:ascii="Palatino Linotype" w:hAnsi="Palatino Linotype" w:cs="Palatino Linotype"/>
                <w:i/>
                <w:iCs/>
                <w:spacing w:val="-13"/>
                <w:sz w:val="22"/>
                <w:szCs w:val="22"/>
              </w:rPr>
              <w:t xml:space="preserve"> </w:t>
            </w:r>
            <w:r>
              <w:rPr>
                <w:rFonts w:ascii="Palatino Linotype" w:hAnsi="Palatino Linotype" w:cs="Palatino Linotype"/>
                <w:i/>
                <w:iCs/>
                <w:sz w:val="22"/>
                <w:szCs w:val="22"/>
              </w:rPr>
              <w:t>of</w:t>
            </w:r>
            <w:r>
              <w:rPr>
                <w:rFonts w:ascii="Palatino Linotype" w:hAnsi="Palatino Linotype" w:cs="Palatino Linotype"/>
                <w:i/>
                <w:iCs/>
                <w:spacing w:val="-9"/>
                <w:sz w:val="22"/>
                <w:szCs w:val="22"/>
              </w:rPr>
              <w:t xml:space="preserve"> </w:t>
            </w:r>
            <w:r>
              <w:rPr>
                <w:rFonts w:ascii="Palatino Linotype" w:hAnsi="Palatino Linotype" w:cs="Palatino Linotype"/>
                <w:i/>
                <w:iCs/>
                <w:sz w:val="22"/>
                <w:szCs w:val="22"/>
              </w:rPr>
              <w:t>the</w:t>
            </w:r>
            <w:r>
              <w:rPr>
                <w:rFonts w:ascii="Palatino Linotype" w:hAnsi="Palatino Linotype" w:cs="Palatino Linotype"/>
                <w:i/>
                <w:iCs/>
                <w:spacing w:val="-6"/>
                <w:sz w:val="22"/>
                <w:szCs w:val="22"/>
              </w:rPr>
              <w:t xml:space="preserve"> </w:t>
            </w:r>
            <w:r>
              <w:rPr>
                <w:rFonts w:ascii="Palatino Linotype" w:hAnsi="Palatino Linotype" w:cs="Palatino Linotype"/>
                <w:i/>
                <w:iCs/>
                <w:sz w:val="22"/>
                <w:szCs w:val="22"/>
              </w:rPr>
              <w:t>testing process. This ensures that the FSER is monitored in the workflowfrom creation to completion.</w:t>
            </w:r>
          </w:p>
        </w:tc>
        <w:tc>
          <w:tcPr>
            <w:tcW w:w="3507" w:type="dxa"/>
            <w:tcBorders>
              <w:top w:val="single" w:sz="6" w:space="0" w:color="000000"/>
              <w:left w:val="none" w:sz="6" w:space="0" w:color="auto"/>
              <w:bottom w:val="single" w:sz="6" w:space="0" w:color="000000"/>
              <w:right w:val="none" w:sz="6" w:space="0" w:color="auto"/>
            </w:tcBorders>
          </w:tcPr>
          <w:p w:rsidR="00A8353F" w:rsidRDefault="0071444F">
            <w:pPr>
              <w:pStyle w:val="TableParagraph"/>
              <w:kinsoku w:val="0"/>
              <w:overflowPunct w:val="0"/>
              <w:spacing w:before="31" w:line="206" w:lineRule="auto"/>
              <w:ind w:left="67" w:firstLine="7"/>
              <w:rPr>
                <w:rFonts w:ascii="Palatino Linotype" w:hAnsi="Palatino Linotype" w:cs="Palatino Linotype"/>
                <w:i/>
                <w:iCs/>
                <w:sz w:val="22"/>
                <w:szCs w:val="22"/>
              </w:rPr>
            </w:pPr>
            <w:r>
              <w:rPr>
                <w:rFonts w:ascii="Palatino Linotype" w:hAnsi="Palatino Linotype" w:cs="Palatino Linotype"/>
                <w:i/>
                <w:iCs/>
                <w:sz w:val="22"/>
                <w:szCs w:val="22"/>
              </w:rPr>
              <w:t>Create a Draft FSER page displays with FSER number and originator name populated</w:t>
            </w:r>
          </w:p>
          <w:p w:rsidR="00A8353F" w:rsidRDefault="0071444F">
            <w:pPr>
              <w:pStyle w:val="TableParagraph"/>
              <w:kinsoku w:val="0"/>
              <w:overflowPunct w:val="0"/>
              <w:spacing w:before="263" w:line="220" w:lineRule="auto"/>
              <w:ind w:left="67" w:hanging="8"/>
              <w:rPr>
                <w:rFonts w:ascii="Palatino Linotype" w:hAnsi="Palatino Linotype" w:cs="Palatino Linotype"/>
                <w:i/>
                <w:iCs/>
                <w:sz w:val="22"/>
                <w:szCs w:val="22"/>
              </w:rPr>
            </w:pPr>
            <w:r>
              <w:rPr>
                <w:rFonts w:ascii="Palatino Linotype" w:hAnsi="Palatino Linotype" w:cs="Palatino Linotype"/>
                <w:i/>
                <w:iCs/>
                <w:sz w:val="22"/>
                <w:szCs w:val="22"/>
              </w:rPr>
              <w:t>Name highlights in blue and populatesfield.</w:t>
            </w:r>
          </w:p>
        </w:tc>
        <w:tc>
          <w:tcPr>
            <w:tcW w:w="2442" w:type="dxa"/>
            <w:tcBorders>
              <w:top w:val="single" w:sz="6" w:space="0" w:color="000000"/>
              <w:left w:val="none" w:sz="6" w:space="0" w:color="auto"/>
              <w:bottom w:val="single" w:sz="6" w:space="0" w:color="000000"/>
              <w:right w:val="single" w:sz="6" w:space="0" w:color="000000"/>
            </w:tcBorders>
          </w:tcPr>
          <w:p w:rsidR="00A8353F" w:rsidRDefault="00A8353F">
            <w:pPr>
              <w:pStyle w:val="TableParagraph"/>
              <w:kinsoku w:val="0"/>
              <w:overflowPunct w:val="0"/>
              <w:rPr>
                <w:sz w:val="20"/>
                <w:szCs w:val="20"/>
              </w:rPr>
            </w:pPr>
          </w:p>
        </w:tc>
        <w:tc>
          <w:tcPr>
            <w:tcW w:w="649" w:type="dxa"/>
            <w:tcBorders>
              <w:top w:val="single" w:sz="6" w:space="0" w:color="000000"/>
              <w:left w:val="single" w:sz="6" w:space="0" w:color="000000"/>
              <w:bottom w:val="single" w:sz="6" w:space="0" w:color="000000"/>
              <w:right w:val="none" w:sz="6" w:space="0" w:color="auto"/>
            </w:tcBorders>
          </w:tcPr>
          <w:p w:rsidR="00A8353F" w:rsidRDefault="00A8353F">
            <w:pPr>
              <w:pStyle w:val="TableParagraph"/>
              <w:kinsoku w:val="0"/>
              <w:overflowPunct w:val="0"/>
              <w:rPr>
                <w:sz w:val="20"/>
                <w:szCs w:val="20"/>
              </w:rPr>
            </w:pPr>
          </w:p>
        </w:tc>
      </w:tr>
    </w:tbl>
    <w:p w:rsidR="00A8353F" w:rsidRDefault="00A8353F">
      <w:pPr>
        <w:rPr>
          <w:rFonts w:ascii="Arial Black" w:hAnsi="Arial Black" w:cs="Arial Black"/>
          <w:position w:val="4"/>
          <w:sz w:val="8"/>
          <w:szCs w:val="8"/>
        </w:rPr>
        <w:sectPr w:rsidR="00A8353F">
          <w:type w:val="continuous"/>
          <w:pgSz w:w="12240" w:h="15840"/>
          <w:pgMar w:top="1500" w:right="300" w:bottom="280" w:left="460" w:header="720" w:footer="720" w:gutter="0"/>
          <w:cols w:space="720" w:equalWidth="0">
            <w:col w:w="11480"/>
          </w:cols>
          <w:noEndnote/>
        </w:sectPr>
      </w:pPr>
    </w:p>
    <w:p w:rsidR="00A8353F" w:rsidRDefault="0071444F">
      <w:pPr>
        <w:pStyle w:val="BodyText"/>
        <w:tabs>
          <w:tab w:val="left" w:pos="960"/>
          <w:tab w:val="left" w:pos="2616"/>
          <w:tab w:val="left" w:pos="3855"/>
          <w:tab w:val="left" w:pos="4402"/>
          <w:tab w:val="left" w:pos="10627"/>
        </w:tabs>
        <w:kinsoku w:val="0"/>
        <w:overflowPunct w:val="0"/>
        <w:spacing w:before="46" w:line="588" w:lineRule="exact"/>
        <w:ind w:left="322"/>
        <w:rPr>
          <w:rFonts w:ascii="Arial Black" w:hAnsi="Arial Black" w:cs="Arial Black"/>
          <w:i w:val="0"/>
          <w:iCs w:val="0"/>
          <w:w w:val="55"/>
          <w:sz w:val="46"/>
          <w:szCs w:val="46"/>
        </w:rPr>
      </w:pPr>
      <w:r>
        <w:rPr>
          <w:rFonts w:ascii="Trebuchet MS" w:hAnsi="Trebuchet MS" w:cs="Trebuchet MS"/>
          <w:w w:val="70"/>
          <w:position w:val="2"/>
          <w:sz w:val="16"/>
          <w:szCs w:val="16"/>
        </w:rPr>
        <w:lastRenderedPageBreak/>
        <w:t>.</w:t>
      </w:r>
      <w:r>
        <w:rPr>
          <w:rFonts w:ascii="Trebuchet MS" w:hAnsi="Trebuchet MS" w:cs="Trebuchet MS"/>
          <w:w w:val="70"/>
          <w:position w:val="1"/>
          <w:sz w:val="16"/>
          <w:szCs w:val="16"/>
        </w:rPr>
        <w:t>.</w:t>
      </w:r>
      <w:r>
        <w:rPr>
          <w:rFonts w:ascii="Trebuchet MS" w:hAnsi="Trebuchet MS" w:cs="Trebuchet MS"/>
          <w:w w:val="70"/>
          <w:sz w:val="16"/>
          <w:szCs w:val="16"/>
        </w:rPr>
        <w:t xml:space="preserve">. </w:t>
      </w:r>
      <w:r>
        <w:rPr>
          <w:rFonts w:ascii="Trebuchet MS" w:hAnsi="Trebuchet MS" w:cs="Trebuchet MS"/>
          <w:spacing w:val="16"/>
          <w:w w:val="70"/>
          <w:sz w:val="16"/>
          <w:szCs w:val="16"/>
        </w:rPr>
        <w:t xml:space="preserve"> </w:t>
      </w:r>
      <w:r>
        <w:rPr>
          <w:rFonts w:ascii="Trebuchet MS" w:hAnsi="Trebuchet MS" w:cs="Trebuchet MS"/>
          <w:w w:val="95"/>
          <w:position w:val="-3"/>
          <w:sz w:val="16"/>
          <w:szCs w:val="16"/>
        </w:rPr>
        <w:t>/</w:t>
      </w:r>
      <w:r>
        <w:rPr>
          <w:rFonts w:ascii="Trebuchet MS" w:hAnsi="Trebuchet MS" w:cs="Trebuchet MS"/>
          <w:w w:val="95"/>
          <w:position w:val="-4"/>
          <w:sz w:val="16"/>
          <w:szCs w:val="16"/>
        </w:rPr>
        <w:t>.</w:t>
      </w:r>
      <w:r>
        <w:rPr>
          <w:rFonts w:ascii="Trebuchet MS" w:hAnsi="Trebuchet MS" w:cs="Trebuchet MS"/>
          <w:w w:val="95"/>
          <w:position w:val="-7"/>
          <w:sz w:val="16"/>
          <w:szCs w:val="16"/>
        </w:rPr>
        <w:t>.i</w:t>
      </w:r>
      <w:r>
        <w:rPr>
          <w:rFonts w:ascii="Trebuchet MS" w:hAnsi="Trebuchet MS" w:cs="Trebuchet MS"/>
          <w:w w:val="95"/>
          <w:position w:val="-7"/>
          <w:sz w:val="16"/>
          <w:szCs w:val="16"/>
        </w:rPr>
        <w:tab/>
      </w:r>
      <w:r>
        <w:rPr>
          <w:rFonts w:ascii="Gill Sans MT" w:hAnsi="Gill Sans MT" w:cs="Gill Sans MT"/>
          <w:i w:val="0"/>
          <w:iCs w:val="0"/>
          <w:w w:val="70"/>
          <w:position w:val="-3"/>
          <w:sz w:val="26"/>
          <w:szCs w:val="26"/>
        </w:rPr>
        <w:t>..</w:t>
      </w:r>
      <w:r>
        <w:rPr>
          <w:rFonts w:ascii="Gill Sans MT" w:hAnsi="Gill Sans MT" w:cs="Gill Sans MT"/>
          <w:i w:val="0"/>
          <w:iCs w:val="0"/>
          <w:w w:val="70"/>
          <w:position w:val="-3"/>
          <w:sz w:val="26"/>
          <w:szCs w:val="26"/>
        </w:rPr>
        <w:tab/>
      </w:r>
      <w:r>
        <w:rPr>
          <w:rFonts w:ascii="Calibri" w:hAnsi="Calibri" w:cs="Calibri"/>
          <w:i w:val="0"/>
          <w:iCs w:val="0"/>
          <w:spacing w:val="12"/>
          <w:w w:val="95"/>
          <w:sz w:val="12"/>
          <w:szCs w:val="12"/>
        </w:rPr>
        <w:t>...</w:t>
      </w:r>
      <w:r>
        <w:rPr>
          <w:rFonts w:ascii="Calibri" w:hAnsi="Calibri" w:cs="Calibri"/>
          <w:i w:val="0"/>
          <w:iCs w:val="0"/>
          <w:spacing w:val="42"/>
          <w:w w:val="95"/>
          <w:sz w:val="12"/>
          <w:szCs w:val="12"/>
        </w:rPr>
        <w:t xml:space="preserve"> </w:t>
      </w:r>
      <w:r>
        <w:rPr>
          <w:rFonts w:ascii="Arial Black" w:hAnsi="Arial Black" w:cs="Arial Black"/>
          <w:i w:val="0"/>
          <w:iCs w:val="0"/>
          <w:w w:val="55"/>
          <w:sz w:val="46"/>
          <w:szCs w:val="46"/>
        </w:rPr>
        <w:t>.</w:t>
      </w:r>
      <w:r>
        <w:rPr>
          <w:rFonts w:ascii="Arial Black" w:hAnsi="Arial Black" w:cs="Arial Black"/>
          <w:i w:val="0"/>
          <w:iCs w:val="0"/>
          <w:w w:val="55"/>
          <w:sz w:val="46"/>
          <w:szCs w:val="46"/>
        </w:rPr>
        <w:tab/>
        <w:t>.</w:t>
      </w:r>
      <w:r>
        <w:rPr>
          <w:rFonts w:ascii="Arial Black" w:hAnsi="Arial Black" w:cs="Arial Black"/>
          <w:i w:val="0"/>
          <w:iCs w:val="0"/>
          <w:w w:val="55"/>
          <w:sz w:val="46"/>
          <w:szCs w:val="46"/>
        </w:rPr>
        <w:tab/>
      </w:r>
      <w:r>
        <w:rPr>
          <w:rFonts w:ascii="Arial Black" w:hAnsi="Arial Black" w:cs="Arial Black"/>
          <w:i w:val="0"/>
          <w:iCs w:val="0"/>
          <w:w w:val="95"/>
          <w:sz w:val="8"/>
          <w:szCs w:val="8"/>
        </w:rPr>
        <w:t>.</w:t>
      </w:r>
      <w:r>
        <w:rPr>
          <w:rFonts w:ascii="Arial Black" w:hAnsi="Arial Black" w:cs="Arial Black"/>
          <w:i w:val="0"/>
          <w:iCs w:val="0"/>
          <w:spacing w:val="-2"/>
          <w:w w:val="95"/>
          <w:sz w:val="8"/>
          <w:szCs w:val="8"/>
        </w:rPr>
        <w:t xml:space="preserve"> </w:t>
      </w:r>
      <w:r>
        <w:rPr>
          <w:rFonts w:ascii="Arial Black" w:hAnsi="Arial Black" w:cs="Arial Black"/>
          <w:i w:val="0"/>
          <w:iCs w:val="0"/>
          <w:w w:val="95"/>
          <w:sz w:val="8"/>
          <w:szCs w:val="8"/>
        </w:rPr>
        <w:t>..</w:t>
      </w:r>
      <w:r>
        <w:rPr>
          <w:rFonts w:ascii="Arial Black" w:hAnsi="Arial Black" w:cs="Arial Black"/>
          <w:i w:val="0"/>
          <w:iCs w:val="0"/>
          <w:w w:val="95"/>
          <w:sz w:val="8"/>
          <w:szCs w:val="8"/>
        </w:rPr>
        <w:tab/>
      </w:r>
      <w:r>
        <w:rPr>
          <w:rFonts w:ascii="Arial Black" w:hAnsi="Arial Black" w:cs="Arial Black"/>
          <w:i w:val="0"/>
          <w:iCs w:val="0"/>
          <w:w w:val="55"/>
          <w:sz w:val="46"/>
          <w:szCs w:val="46"/>
        </w:rPr>
        <w:t>.</w:t>
      </w:r>
    </w:p>
    <w:p w:rsidR="00A8353F" w:rsidRDefault="0071444F">
      <w:pPr>
        <w:pStyle w:val="BodyText"/>
        <w:kinsoku w:val="0"/>
        <w:overflowPunct w:val="0"/>
        <w:spacing w:line="142" w:lineRule="exact"/>
        <w:ind w:left="159"/>
        <w:rPr>
          <w:rFonts w:ascii="Calibri" w:hAnsi="Calibri" w:cs="Calibri"/>
          <w:b/>
          <w:bCs/>
          <w:i w:val="0"/>
          <w:iCs w:val="0"/>
          <w:w w:val="62"/>
          <w:sz w:val="25"/>
          <w:szCs w:val="25"/>
        </w:rPr>
      </w:pPr>
      <w:r>
        <w:rPr>
          <w:rFonts w:ascii="Calibri" w:hAnsi="Calibri" w:cs="Calibri"/>
          <w:b/>
          <w:bCs/>
          <w:i w:val="0"/>
          <w:iCs w:val="0"/>
          <w:w w:val="94"/>
          <w:sz w:val="25"/>
          <w:szCs w:val="25"/>
        </w:rPr>
        <w:t>Worktlo</w:t>
      </w:r>
      <w:r>
        <w:rPr>
          <w:rFonts w:ascii="Calibri" w:hAnsi="Calibri" w:cs="Calibri"/>
          <w:b/>
          <w:bCs/>
          <w:i w:val="0"/>
          <w:iCs w:val="0"/>
          <w:spacing w:val="-15"/>
          <w:w w:val="94"/>
          <w:sz w:val="25"/>
          <w:szCs w:val="25"/>
        </w:rPr>
        <w:t>w</w:t>
      </w:r>
      <w:r>
        <w:rPr>
          <w:rFonts w:ascii="Calibri" w:hAnsi="Calibri" w:cs="Calibri"/>
          <w:b/>
          <w:bCs/>
          <w:i w:val="0"/>
          <w:iCs w:val="0"/>
          <w:spacing w:val="-10"/>
          <w:w w:val="35"/>
          <w:sz w:val="25"/>
          <w:szCs w:val="25"/>
        </w:rPr>
        <w:t>.</w:t>
      </w:r>
      <w:r>
        <w:rPr>
          <w:rFonts w:ascii="Calibri" w:hAnsi="Calibri" w:cs="Calibri"/>
          <w:b/>
          <w:bCs/>
          <w:i w:val="0"/>
          <w:iCs w:val="0"/>
          <w:w w:val="80"/>
          <w:sz w:val="25"/>
          <w:szCs w:val="25"/>
        </w:rPr>
        <w:t>..</w:t>
      </w:r>
      <w:r>
        <w:rPr>
          <w:rFonts w:ascii="Calibri" w:hAnsi="Calibri" w:cs="Calibri"/>
          <w:b/>
          <w:bCs/>
          <w:i w:val="0"/>
          <w:iCs w:val="0"/>
          <w:spacing w:val="19"/>
          <w:w w:val="80"/>
          <w:sz w:val="25"/>
          <w:szCs w:val="25"/>
        </w:rPr>
        <w:t>;</w:t>
      </w:r>
      <w:r>
        <w:rPr>
          <w:rFonts w:ascii="Tahoma" w:hAnsi="Tahoma" w:cs="Tahoma"/>
          <w:b/>
          <w:bCs/>
          <w:i w:val="0"/>
          <w:iCs w:val="0"/>
          <w:w w:val="89"/>
          <w:sz w:val="25"/>
          <w:szCs w:val="25"/>
        </w:rPr>
        <w:t>�</w:t>
      </w:r>
      <w:r>
        <w:rPr>
          <w:rFonts w:ascii="Calibri" w:hAnsi="Calibri" w:cs="Calibri"/>
          <w:b/>
          <w:bCs/>
          <w:i w:val="0"/>
          <w:iCs w:val="0"/>
          <w:w w:val="89"/>
          <w:sz w:val="25"/>
          <w:szCs w:val="25"/>
        </w:rPr>
        <w:t>f,iatc&gt;i-</w:t>
      </w:r>
      <w:r>
        <w:rPr>
          <w:rFonts w:ascii="Calibri" w:hAnsi="Calibri" w:cs="Calibri"/>
          <w:b/>
          <w:bCs/>
          <w:i w:val="0"/>
          <w:iCs w:val="0"/>
          <w:sz w:val="25"/>
          <w:szCs w:val="25"/>
        </w:rPr>
        <w:t xml:space="preserve">  </w:t>
      </w:r>
      <w:r>
        <w:rPr>
          <w:rFonts w:ascii="Calibri" w:hAnsi="Calibri" w:cs="Calibri"/>
          <w:b/>
          <w:bCs/>
          <w:i w:val="0"/>
          <w:iCs w:val="0"/>
          <w:spacing w:val="-26"/>
          <w:sz w:val="25"/>
          <w:szCs w:val="25"/>
        </w:rPr>
        <w:t xml:space="preserve"> </w:t>
      </w:r>
      <w:r>
        <w:rPr>
          <w:rFonts w:ascii="Calibri" w:hAnsi="Calibri" w:cs="Calibri"/>
          <w:b/>
          <w:bCs/>
          <w:i w:val="0"/>
          <w:iCs w:val="0"/>
          <w:w w:val="53"/>
          <w:sz w:val="25"/>
          <w:szCs w:val="25"/>
        </w:rPr>
        <w:t>.</w:t>
      </w:r>
      <w:r>
        <w:rPr>
          <w:rFonts w:ascii="Calibri" w:hAnsi="Calibri" w:cs="Calibri"/>
          <w:b/>
          <w:bCs/>
          <w:i w:val="0"/>
          <w:iCs w:val="0"/>
          <w:w w:val="62"/>
          <w:sz w:val="25"/>
          <w:szCs w:val="25"/>
        </w:rPr>
        <w:t>.....</w:t>
      </w:r>
    </w:p>
    <w:p w:rsidR="00A8353F" w:rsidRDefault="00A8353F">
      <w:pPr>
        <w:pStyle w:val="BodyText"/>
        <w:kinsoku w:val="0"/>
        <w:overflowPunct w:val="0"/>
        <w:spacing w:line="142" w:lineRule="exact"/>
        <w:ind w:left="159"/>
        <w:rPr>
          <w:rFonts w:ascii="Calibri" w:hAnsi="Calibri" w:cs="Calibri"/>
          <w:b/>
          <w:bCs/>
          <w:i w:val="0"/>
          <w:iCs w:val="0"/>
          <w:w w:val="62"/>
          <w:sz w:val="25"/>
          <w:szCs w:val="25"/>
        </w:rPr>
        <w:sectPr w:rsidR="00A8353F">
          <w:pgSz w:w="12240" w:h="15840"/>
          <w:pgMar w:top="1000" w:right="420" w:bottom="980" w:left="580" w:header="0" w:footer="698" w:gutter="0"/>
          <w:cols w:space="720" w:equalWidth="0">
            <w:col w:w="11240"/>
          </w:cols>
          <w:noEndnote/>
        </w:sectPr>
      </w:pPr>
    </w:p>
    <w:p w:rsidR="00A8353F" w:rsidRDefault="00915E57">
      <w:pPr>
        <w:pStyle w:val="BodyText"/>
        <w:kinsoku w:val="0"/>
        <w:overflowPunct w:val="0"/>
        <w:spacing w:before="24" w:line="265" w:lineRule="exact"/>
        <w:ind w:left="159"/>
        <w:rPr>
          <w:rFonts w:ascii="Palatino Linotype" w:hAnsi="Palatino Linotype" w:cs="Palatino Linotype"/>
          <w:b/>
          <w:bCs/>
          <w:i w:val="0"/>
          <w:iCs w:val="0"/>
          <w:spacing w:val="-23"/>
          <w:w w:val="98"/>
          <w:sz w:val="24"/>
          <w:szCs w:val="24"/>
        </w:rPr>
      </w:pPr>
      <w:r>
        <w:rPr>
          <w:noProof/>
        </w:rPr>
        <mc:AlternateContent>
          <mc:Choice Requires="wps">
            <w:drawing>
              <wp:anchor distT="0" distB="0" distL="114300" distR="114300" simplePos="0" relativeHeight="251631104" behindDoc="1" locked="0" layoutInCell="0" allowOverlap="1">
                <wp:simplePos x="0" y="0"/>
                <wp:positionH relativeFrom="page">
                  <wp:posOffset>617855</wp:posOffset>
                </wp:positionH>
                <wp:positionV relativeFrom="paragraph">
                  <wp:posOffset>157480</wp:posOffset>
                </wp:positionV>
                <wp:extent cx="325755" cy="107315"/>
                <wp:effectExtent l="0" t="0" r="0" b="0"/>
                <wp:wrapNone/>
                <wp:docPr id="27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 cy="107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25"/>
                              <w:ind w:left="20"/>
                              <w:rPr>
                                <w:rFonts w:ascii="Bookman Old Style" w:hAnsi="Bookman Old Style" w:cs="Bookman Old Style"/>
                                <w:i w:val="0"/>
                                <w:iCs w:val="0"/>
                                <w:w w:val="110"/>
                                <w:sz w:val="9"/>
                                <w:szCs w:val="9"/>
                              </w:rPr>
                            </w:pPr>
                            <w:r>
                              <w:rPr>
                                <w:rFonts w:ascii="Bookman Old Style" w:hAnsi="Bookman Old Style" w:cs="Bookman Old Style"/>
                                <w:i w:val="0"/>
                                <w:iCs w:val="0"/>
                                <w:w w:val="110"/>
                                <w:position w:val="1"/>
                                <w:sz w:val="9"/>
                                <w:szCs w:val="9"/>
                              </w:rPr>
                              <w:t xml:space="preserve">.,. </w:t>
                            </w:r>
                            <w:r>
                              <w:rPr>
                                <w:rFonts w:ascii="Bookman Old Style" w:hAnsi="Bookman Old Style" w:cs="Bookman Old Style"/>
                                <w:i w:val="0"/>
                                <w:iCs w:val="0"/>
                                <w:sz w:val="9"/>
                                <w:szCs w:val="9"/>
                              </w:rPr>
                              <w:t xml:space="preserve">.. </w:t>
                            </w:r>
                            <w:r>
                              <w:rPr>
                                <w:rFonts w:ascii="Bookman Old Style" w:hAnsi="Bookman Old Style" w:cs="Bookman Old Style"/>
                                <w:i w:val="0"/>
                                <w:iCs w:val="0"/>
                                <w:w w:val="110"/>
                                <w:sz w:val="9"/>
                                <w:szCs w:val="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8" type="#_x0000_t202" style="position:absolute;left:0;text-align:left;margin-left:48.65pt;margin-top:12.4pt;width:25.65pt;height:8.45pt;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" o:allowincell="f" filled="f" stroked="f">
                <v:textbox inset="0,0,0,0">
                  <w:txbxContent>
                    <w:p w:rsidR="00A8353F" w:rsidRDefault="0071444F">
                      <w:pPr>
                        <w:pStyle w:val="BodyText"/>
                        <w:kinsoku w:val="0"/>
                        <w:overflowPunct w:val="0"/>
                        <w:spacing w:before="25"/>
                        <w:ind w:left="20"/>
                        <w:rPr>
                          <w:rFonts w:ascii="Bookman Old Style" w:hAnsi="Bookman Old Style" w:cs="Bookman Old Style"/>
                          <w:i w:val="0"/>
                          <w:iCs w:val="0"/>
                          <w:w w:val="110"/>
                          <w:sz w:val="9"/>
                          <w:szCs w:val="9"/>
                        </w:rPr>
                      </w:pPr>
                      <w:r>
                        <w:rPr>
                          <w:rFonts w:ascii="Bookman Old Style" w:hAnsi="Bookman Old Style" w:cs="Bookman Old Style"/>
                          <w:i w:val="0"/>
                          <w:iCs w:val="0"/>
                          <w:w w:val="110"/>
                          <w:position w:val="1"/>
                          <w:sz w:val="9"/>
                          <w:szCs w:val="9"/>
                        </w:rPr>
                        <w:t xml:space="preserve">.,. </w:t>
                      </w:r>
                      <w:r>
                        <w:rPr>
                          <w:rFonts w:ascii="Bookman Old Style" w:hAnsi="Bookman Old Style" w:cs="Bookman Old Style"/>
                          <w:i w:val="0"/>
                          <w:iCs w:val="0"/>
                          <w:sz w:val="9"/>
                          <w:szCs w:val="9"/>
                        </w:rPr>
                        <w:t xml:space="preserve">.. </w:t>
                      </w:r>
                      <w:r>
                        <w:rPr>
                          <w:rFonts w:ascii="Bookman Old Style" w:hAnsi="Bookman Old Style" w:cs="Bookman Old Style"/>
                          <w:i w:val="0"/>
                          <w:iCs w:val="0"/>
                          <w:w w:val="110"/>
                          <w:sz w:val="9"/>
                          <w:szCs w:val="9"/>
                        </w:rPr>
                        <w:t>.</w:t>
                      </w:r>
                    </w:p>
                  </w:txbxContent>
                </v:textbox>
                <w10:wrap anchorx="page"/>
              </v:shape>
            </w:pict>
          </mc:Fallback>
        </mc:AlternateContent>
      </w:r>
      <w:r>
        <w:rPr>
          <w:noProof/>
        </w:rPr>
        <mc:AlternateContent>
          <mc:Choice Requires="wps">
            <w:drawing>
              <wp:anchor distT="0" distB="0" distL="114300" distR="114300" simplePos="0" relativeHeight="251632128" behindDoc="1" locked="0" layoutInCell="0" allowOverlap="1">
                <wp:simplePos x="0" y="0"/>
                <wp:positionH relativeFrom="page">
                  <wp:posOffset>1029970</wp:posOffset>
                </wp:positionH>
                <wp:positionV relativeFrom="paragraph">
                  <wp:posOffset>163830</wp:posOffset>
                </wp:positionV>
                <wp:extent cx="924560" cy="90170"/>
                <wp:effectExtent l="0" t="0" r="0" b="0"/>
                <wp:wrapNone/>
                <wp:docPr id="27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90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tabs>
                                <w:tab w:val="left" w:pos="778"/>
                              </w:tabs>
                              <w:kinsoku w:val="0"/>
                              <w:overflowPunct w:val="0"/>
                              <w:spacing w:line="142" w:lineRule="exact"/>
                              <w:rPr>
                                <w:rFonts w:ascii="Arial Black" w:hAnsi="Arial Black" w:cs="Arial Black"/>
                                <w:i w:val="0"/>
                                <w:iCs w:val="0"/>
                                <w:spacing w:val="-16"/>
                                <w:w w:val="115"/>
                                <w:sz w:val="9"/>
                                <w:szCs w:val="9"/>
                              </w:rPr>
                            </w:pPr>
                            <w:r>
                              <w:rPr>
                                <w:rFonts w:ascii="Arial Black" w:hAnsi="Arial Black" w:cs="Arial Black"/>
                                <w:i w:val="0"/>
                                <w:iCs w:val="0"/>
                                <w:w w:val="115"/>
                                <w:sz w:val="9"/>
                                <w:szCs w:val="9"/>
                              </w:rPr>
                              <w:t xml:space="preserve">&gt; </w:t>
                            </w:r>
                            <w:r>
                              <w:rPr>
                                <w:rFonts w:ascii="Arial Black" w:hAnsi="Arial Black" w:cs="Arial Black"/>
                                <w:i w:val="0"/>
                                <w:iCs w:val="0"/>
                                <w:w w:val="95"/>
                                <w:sz w:val="9"/>
                                <w:szCs w:val="9"/>
                              </w:rPr>
                              <w:t xml:space="preserve">.  </w:t>
                            </w:r>
                            <w:r>
                              <w:rPr>
                                <w:rFonts w:ascii="Arial Black" w:hAnsi="Arial Black" w:cs="Arial Black"/>
                                <w:i w:val="0"/>
                                <w:iCs w:val="0"/>
                                <w:spacing w:val="16"/>
                                <w:w w:val="95"/>
                                <w:sz w:val="9"/>
                                <w:szCs w:val="9"/>
                              </w:rPr>
                              <w:t xml:space="preserve"> </w:t>
                            </w:r>
                            <w:r>
                              <w:rPr>
                                <w:rFonts w:ascii="Arial Black" w:hAnsi="Arial Black" w:cs="Arial Black"/>
                                <w:i w:val="0"/>
                                <w:iCs w:val="0"/>
                                <w:w w:val="95"/>
                                <w:sz w:val="9"/>
                                <w:szCs w:val="9"/>
                              </w:rPr>
                              <w:t xml:space="preserve">• </w:t>
                            </w:r>
                            <w:r>
                              <w:rPr>
                                <w:rFonts w:ascii="Arial Black" w:hAnsi="Arial Black" w:cs="Arial Black"/>
                                <w:i w:val="0"/>
                                <w:iCs w:val="0"/>
                                <w:spacing w:val="23"/>
                                <w:w w:val="95"/>
                                <w:sz w:val="9"/>
                                <w:szCs w:val="9"/>
                              </w:rPr>
                              <w:t xml:space="preserve"> </w:t>
                            </w:r>
                            <w:r>
                              <w:rPr>
                                <w:rFonts w:ascii="Arial Black" w:hAnsi="Arial Black" w:cs="Arial Black"/>
                                <w:i w:val="0"/>
                                <w:iCs w:val="0"/>
                                <w:w w:val="115"/>
                                <w:sz w:val="9"/>
                                <w:szCs w:val="9"/>
                              </w:rPr>
                              <w:t>••</w:t>
                            </w:r>
                            <w:r>
                              <w:rPr>
                                <w:rFonts w:ascii="Arial Black" w:hAnsi="Arial Black" w:cs="Arial Black"/>
                                <w:i w:val="0"/>
                                <w:iCs w:val="0"/>
                                <w:w w:val="115"/>
                                <w:sz w:val="9"/>
                                <w:szCs w:val="9"/>
                              </w:rPr>
                              <w:tab/>
                            </w:r>
                            <w:r>
                              <w:rPr>
                                <w:rFonts w:ascii="Arial Black" w:hAnsi="Arial Black" w:cs="Arial Black"/>
                                <w:i w:val="0"/>
                                <w:iCs w:val="0"/>
                                <w:w w:val="95"/>
                                <w:sz w:val="9"/>
                                <w:szCs w:val="9"/>
                              </w:rPr>
                              <w:t xml:space="preserve">. . · . </w:t>
                            </w:r>
                            <w:r>
                              <w:rPr>
                                <w:rFonts w:ascii="Arial Black" w:hAnsi="Arial Black" w:cs="Arial Black"/>
                                <w:i w:val="0"/>
                                <w:iCs w:val="0"/>
                                <w:w w:val="95"/>
                                <w:position w:val="2"/>
                                <w:sz w:val="9"/>
                                <w:szCs w:val="9"/>
                              </w:rPr>
                              <w:t xml:space="preserve">. </w:t>
                            </w:r>
                            <w:r>
                              <w:rPr>
                                <w:rFonts w:ascii="Arial Black" w:hAnsi="Arial Black" w:cs="Arial Black"/>
                                <w:i w:val="0"/>
                                <w:iCs w:val="0"/>
                                <w:w w:val="95"/>
                                <w:sz w:val="9"/>
                                <w:szCs w:val="9"/>
                              </w:rPr>
                              <w:t>.</w:t>
                            </w:r>
                            <w:r>
                              <w:rPr>
                                <w:rFonts w:ascii="Arial Black" w:hAnsi="Arial Black" w:cs="Arial Black"/>
                                <w:i w:val="0"/>
                                <w:iCs w:val="0"/>
                                <w:w w:val="95"/>
                                <w:position w:val="1"/>
                                <w:sz w:val="9"/>
                                <w:szCs w:val="9"/>
                              </w:rPr>
                              <w:t xml:space="preserve">.. </w:t>
                            </w:r>
                            <w:r>
                              <w:rPr>
                                <w:rFonts w:ascii="Arial Black" w:hAnsi="Arial Black" w:cs="Arial Black"/>
                                <w:i w:val="0"/>
                                <w:iCs w:val="0"/>
                                <w:w w:val="95"/>
                                <w:position w:val="2"/>
                                <w:sz w:val="9"/>
                                <w:szCs w:val="9"/>
                              </w:rPr>
                              <w:t>·</w:t>
                            </w:r>
                            <w:r>
                              <w:rPr>
                                <w:rFonts w:ascii="Arial Black" w:hAnsi="Arial Black" w:cs="Arial Black"/>
                                <w:i w:val="0"/>
                                <w:iCs w:val="0"/>
                                <w:spacing w:val="-15"/>
                                <w:w w:val="95"/>
                                <w:position w:val="2"/>
                                <w:sz w:val="9"/>
                                <w:szCs w:val="9"/>
                              </w:rPr>
                              <w:t xml:space="preserve"> </w:t>
                            </w:r>
                            <w:r>
                              <w:rPr>
                                <w:rFonts w:ascii="Arial Black" w:hAnsi="Arial Black" w:cs="Arial Black"/>
                                <w:i w:val="0"/>
                                <w:iCs w:val="0"/>
                                <w:spacing w:val="-16"/>
                                <w:w w:val="115"/>
                                <w:sz w:val="9"/>
                                <w:szCs w:val="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9" type="#_x0000_t202" style="position:absolute;left:0;text-align:left;margin-left:81.1pt;margin-top:12.9pt;width:72.8pt;height:7.1pt;z-index:-251684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" o:allowincell="f" filled="f" stroked="f">
                <v:textbox inset="0,0,0,0">
                  <w:txbxContent>
                    <w:p w:rsidR="00A8353F" w:rsidRDefault="0071444F">
                      <w:pPr>
                        <w:pStyle w:val="BodyText"/>
                        <w:tabs>
                          <w:tab w:val="left" w:pos="778"/>
                        </w:tabs>
                        <w:kinsoku w:val="0"/>
                        <w:overflowPunct w:val="0"/>
                        <w:spacing w:line="142" w:lineRule="exact"/>
                        <w:rPr>
                          <w:rFonts w:ascii="Arial Black" w:hAnsi="Arial Black" w:cs="Arial Black"/>
                          <w:i w:val="0"/>
                          <w:iCs w:val="0"/>
                          <w:spacing w:val="-16"/>
                          <w:w w:val="115"/>
                          <w:sz w:val="9"/>
                          <w:szCs w:val="9"/>
                        </w:rPr>
                      </w:pPr>
                      <w:r>
                        <w:rPr>
                          <w:rFonts w:ascii="Arial Black" w:hAnsi="Arial Black" w:cs="Arial Black"/>
                          <w:i w:val="0"/>
                          <w:iCs w:val="0"/>
                          <w:w w:val="115"/>
                          <w:sz w:val="9"/>
                          <w:szCs w:val="9"/>
                        </w:rPr>
                        <w:t xml:space="preserve">&gt; </w:t>
                      </w:r>
                      <w:r>
                        <w:rPr>
                          <w:rFonts w:ascii="Arial Black" w:hAnsi="Arial Black" w:cs="Arial Black"/>
                          <w:i w:val="0"/>
                          <w:iCs w:val="0"/>
                          <w:w w:val="95"/>
                          <w:sz w:val="9"/>
                          <w:szCs w:val="9"/>
                        </w:rPr>
                        <w:t xml:space="preserve">.  </w:t>
                      </w:r>
                      <w:r>
                        <w:rPr>
                          <w:rFonts w:ascii="Arial Black" w:hAnsi="Arial Black" w:cs="Arial Black"/>
                          <w:i w:val="0"/>
                          <w:iCs w:val="0"/>
                          <w:spacing w:val="16"/>
                          <w:w w:val="95"/>
                          <w:sz w:val="9"/>
                          <w:szCs w:val="9"/>
                        </w:rPr>
                        <w:t xml:space="preserve"> </w:t>
                      </w:r>
                      <w:r>
                        <w:rPr>
                          <w:rFonts w:ascii="Arial Black" w:hAnsi="Arial Black" w:cs="Arial Black"/>
                          <w:i w:val="0"/>
                          <w:iCs w:val="0"/>
                          <w:w w:val="95"/>
                          <w:sz w:val="9"/>
                          <w:szCs w:val="9"/>
                        </w:rPr>
                        <w:t xml:space="preserve">• </w:t>
                      </w:r>
                      <w:r>
                        <w:rPr>
                          <w:rFonts w:ascii="Arial Black" w:hAnsi="Arial Black" w:cs="Arial Black"/>
                          <w:i w:val="0"/>
                          <w:iCs w:val="0"/>
                          <w:spacing w:val="23"/>
                          <w:w w:val="95"/>
                          <w:sz w:val="9"/>
                          <w:szCs w:val="9"/>
                        </w:rPr>
                        <w:t xml:space="preserve"> </w:t>
                      </w:r>
                      <w:r>
                        <w:rPr>
                          <w:rFonts w:ascii="Arial Black" w:hAnsi="Arial Black" w:cs="Arial Black"/>
                          <w:i w:val="0"/>
                          <w:iCs w:val="0"/>
                          <w:w w:val="115"/>
                          <w:sz w:val="9"/>
                          <w:szCs w:val="9"/>
                        </w:rPr>
                        <w:t>••</w:t>
                      </w:r>
                      <w:r>
                        <w:rPr>
                          <w:rFonts w:ascii="Arial Black" w:hAnsi="Arial Black" w:cs="Arial Black"/>
                          <w:i w:val="0"/>
                          <w:iCs w:val="0"/>
                          <w:w w:val="115"/>
                          <w:sz w:val="9"/>
                          <w:szCs w:val="9"/>
                        </w:rPr>
                        <w:tab/>
                      </w:r>
                      <w:r>
                        <w:rPr>
                          <w:rFonts w:ascii="Arial Black" w:hAnsi="Arial Black" w:cs="Arial Black"/>
                          <w:i w:val="0"/>
                          <w:iCs w:val="0"/>
                          <w:w w:val="95"/>
                          <w:sz w:val="9"/>
                          <w:szCs w:val="9"/>
                        </w:rPr>
                        <w:t xml:space="preserve">. . · . </w:t>
                      </w:r>
                      <w:r>
                        <w:rPr>
                          <w:rFonts w:ascii="Arial Black" w:hAnsi="Arial Black" w:cs="Arial Black"/>
                          <w:i w:val="0"/>
                          <w:iCs w:val="0"/>
                          <w:w w:val="95"/>
                          <w:position w:val="2"/>
                          <w:sz w:val="9"/>
                          <w:szCs w:val="9"/>
                        </w:rPr>
                        <w:t xml:space="preserve">. </w:t>
                      </w:r>
                      <w:r>
                        <w:rPr>
                          <w:rFonts w:ascii="Arial Black" w:hAnsi="Arial Black" w:cs="Arial Black"/>
                          <w:i w:val="0"/>
                          <w:iCs w:val="0"/>
                          <w:w w:val="95"/>
                          <w:sz w:val="9"/>
                          <w:szCs w:val="9"/>
                        </w:rPr>
                        <w:t>.</w:t>
                      </w:r>
                      <w:r>
                        <w:rPr>
                          <w:rFonts w:ascii="Arial Black" w:hAnsi="Arial Black" w:cs="Arial Black"/>
                          <w:i w:val="0"/>
                          <w:iCs w:val="0"/>
                          <w:w w:val="95"/>
                          <w:position w:val="1"/>
                          <w:sz w:val="9"/>
                          <w:szCs w:val="9"/>
                        </w:rPr>
                        <w:t xml:space="preserve">.. </w:t>
                      </w:r>
                      <w:r>
                        <w:rPr>
                          <w:rFonts w:ascii="Arial Black" w:hAnsi="Arial Black" w:cs="Arial Black"/>
                          <w:i w:val="0"/>
                          <w:iCs w:val="0"/>
                          <w:w w:val="95"/>
                          <w:position w:val="2"/>
                          <w:sz w:val="9"/>
                          <w:szCs w:val="9"/>
                        </w:rPr>
                        <w:t>·</w:t>
                      </w:r>
                      <w:r>
                        <w:rPr>
                          <w:rFonts w:ascii="Arial Black" w:hAnsi="Arial Black" w:cs="Arial Black"/>
                          <w:i w:val="0"/>
                          <w:iCs w:val="0"/>
                          <w:spacing w:val="-15"/>
                          <w:w w:val="95"/>
                          <w:position w:val="2"/>
                          <w:sz w:val="9"/>
                          <w:szCs w:val="9"/>
                        </w:rPr>
                        <w:t xml:space="preserve"> </w:t>
                      </w:r>
                      <w:r>
                        <w:rPr>
                          <w:rFonts w:ascii="Arial Black" w:hAnsi="Arial Black" w:cs="Arial Black"/>
                          <w:i w:val="0"/>
                          <w:iCs w:val="0"/>
                          <w:spacing w:val="-16"/>
                          <w:w w:val="115"/>
                          <w:sz w:val="9"/>
                          <w:szCs w:val="9"/>
                        </w:rPr>
                        <w:t>,</w:t>
                      </w:r>
                    </w:p>
                  </w:txbxContent>
                </v:textbox>
                <w10:wrap anchorx="page"/>
              </v:shape>
            </w:pict>
          </mc:Fallback>
        </mc:AlternateContent>
      </w:r>
      <w:r w:rsidR="0071444F">
        <w:rPr>
          <w:rFonts w:ascii="Palatino Linotype" w:hAnsi="Palatino Linotype" w:cs="Palatino Linotype"/>
          <w:b/>
          <w:bCs/>
          <w:i w:val="0"/>
          <w:iCs w:val="0"/>
          <w:w w:val="84"/>
          <w:sz w:val="24"/>
          <w:szCs w:val="24"/>
        </w:rPr>
        <w:t>Steps</w:t>
      </w:r>
      <w:r w:rsidR="0071444F">
        <w:rPr>
          <w:rFonts w:ascii="Palatino Linotype" w:hAnsi="Palatino Linotype" w:cs="Palatino Linotype"/>
          <w:b/>
          <w:bCs/>
          <w:i w:val="0"/>
          <w:iCs w:val="0"/>
          <w:spacing w:val="-12"/>
          <w:sz w:val="24"/>
          <w:szCs w:val="24"/>
        </w:rPr>
        <w:t xml:space="preserve"> </w:t>
      </w:r>
      <w:r w:rsidR="0071444F">
        <w:rPr>
          <w:rFonts w:ascii="Palatino Linotype" w:hAnsi="Palatino Linotype" w:cs="Palatino Linotype"/>
          <w:b/>
          <w:bCs/>
          <w:i w:val="0"/>
          <w:iCs w:val="0"/>
          <w:sz w:val="24"/>
          <w:szCs w:val="24"/>
        </w:rPr>
        <w:t>f9r</w:t>
      </w:r>
      <w:r w:rsidR="0071444F">
        <w:rPr>
          <w:rFonts w:ascii="Palatino Linotype" w:hAnsi="Palatino Linotype" w:cs="Palatino Linotype"/>
          <w:b/>
          <w:bCs/>
          <w:i w:val="0"/>
          <w:iCs w:val="0"/>
          <w:spacing w:val="-36"/>
          <w:sz w:val="24"/>
          <w:szCs w:val="24"/>
        </w:rPr>
        <w:t xml:space="preserve"> </w:t>
      </w:r>
      <w:r w:rsidR="0071444F">
        <w:rPr>
          <w:rFonts w:ascii="Palatino Linotype" w:hAnsi="Palatino Linotype" w:cs="Palatino Linotype"/>
          <w:b/>
          <w:bCs/>
          <w:i w:val="0"/>
          <w:iCs w:val="0"/>
          <w:w w:val="98"/>
          <w:sz w:val="24"/>
          <w:szCs w:val="24"/>
        </w:rPr>
        <w:t>C</w:t>
      </w:r>
      <w:r w:rsidR="0071444F">
        <w:rPr>
          <w:rFonts w:ascii="Palatino Linotype" w:hAnsi="Palatino Linotype" w:cs="Palatino Linotype"/>
          <w:b/>
          <w:bCs/>
          <w:i w:val="0"/>
          <w:iCs w:val="0"/>
          <w:w w:val="104"/>
          <w:sz w:val="24"/>
          <w:szCs w:val="24"/>
        </w:rPr>
        <w:t>r</w:t>
      </w:r>
      <w:r w:rsidR="0071444F">
        <w:rPr>
          <w:rFonts w:ascii="Palatino Linotype" w:hAnsi="Palatino Linotype" w:cs="Palatino Linotype"/>
          <w:b/>
          <w:bCs/>
          <w:i w:val="0"/>
          <w:iCs w:val="0"/>
          <w:w w:val="77"/>
          <w:sz w:val="24"/>
          <w:szCs w:val="24"/>
        </w:rPr>
        <w:t>e</w:t>
      </w:r>
      <w:r w:rsidR="0071444F">
        <w:rPr>
          <w:rFonts w:ascii="Palatino Linotype" w:hAnsi="Palatino Linotype" w:cs="Palatino Linotype"/>
          <w:b/>
          <w:bCs/>
          <w:i w:val="0"/>
          <w:iCs w:val="0"/>
          <w:w w:val="106"/>
          <w:sz w:val="24"/>
          <w:szCs w:val="24"/>
        </w:rPr>
        <w:t>?</w:t>
      </w:r>
      <w:r w:rsidR="0071444F">
        <w:rPr>
          <w:rFonts w:ascii="Palatino Linotype" w:hAnsi="Palatino Linotype" w:cs="Palatino Linotype"/>
          <w:b/>
          <w:bCs/>
          <w:i w:val="0"/>
          <w:iCs w:val="0"/>
          <w:w w:val="82"/>
          <w:sz w:val="24"/>
          <w:szCs w:val="24"/>
        </w:rPr>
        <w:t>tin</w:t>
      </w:r>
      <w:r w:rsidR="0071444F">
        <w:rPr>
          <w:rFonts w:ascii="Palatino Linotype" w:hAnsi="Palatino Linotype" w:cs="Palatino Linotype"/>
          <w:b/>
          <w:bCs/>
          <w:i w:val="0"/>
          <w:iCs w:val="0"/>
          <w:w w:val="88"/>
          <w:sz w:val="24"/>
          <w:szCs w:val="24"/>
        </w:rPr>
        <w:t>g</w:t>
      </w:r>
      <w:r w:rsidR="0071444F">
        <w:rPr>
          <w:rFonts w:ascii="Palatino Linotype" w:hAnsi="Palatino Linotype" w:cs="Palatino Linotype"/>
          <w:b/>
          <w:bCs/>
          <w:i w:val="0"/>
          <w:iCs w:val="0"/>
          <w:spacing w:val="-22"/>
          <w:sz w:val="24"/>
          <w:szCs w:val="24"/>
        </w:rPr>
        <w:t xml:space="preserve"> </w:t>
      </w:r>
      <w:r w:rsidR="0071444F">
        <w:rPr>
          <w:rFonts w:ascii="Palatino Linotype" w:hAnsi="Palatino Linotype" w:cs="Palatino Linotype"/>
          <w:b/>
          <w:bCs/>
          <w:i w:val="0"/>
          <w:iCs w:val="0"/>
          <w:spacing w:val="-12"/>
          <w:w w:val="118"/>
          <w:sz w:val="24"/>
          <w:szCs w:val="24"/>
        </w:rPr>
        <w:t>a</w:t>
      </w:r>
      <w:r w:rsidR="0071444F">
        <w:rPr>
          <w:rFonts w:ascii="Palatino Linotype" w:hAnsi="Palatino Linotype" w:cs="Palatino Linotype"/>
          <w:b/>
          <w:bCs/>
          <w:i w:val="0"/>
          <w:iCs w:val="0"/>
          <w:spacing w:val="-12"/>
          <w:w w:val="35"/>
          <w:sz w:val="24"/>
          <w:szCs w:val="24"/>
        </w:rPr>
        <w:t>J</w:t>
      </w:r>
      <w:r w:rsidR="0071444F">
        <w:rPr>
          <w:rFonts w:ascii="Palatino Linotype" w:hAnsi="Palatino Linotype" w:cs="Palatino Linotype"/>
          <w:b/>
          <w:bCs/>
          <w:i w:val="0"/>
          <w:iCs w:val="0"/>
          <w:spacing w:val="-12"/>
          <w:w w:val="130"/>
          <w:sz w:val="24"/>
          <w:szCs w:val="24"/>
        </w:rPr>
        <w:t>?</w:t>
      </w:r>
      <w:r w:rsidR="0071444F">
        <w:rPr>
          <w:rFonts w:ascii="Palatino Linotype" w:hAnsi="Palatino Linotype" w:cs="Palatino Linotype"/>
          <w:b/>
          <w:bCs/>
          <w:i w:val="0"/>
          <w:iCs w:val="0"/>
          <w:spacing w:val="-12"/>
          <w:w w:val="81"/>
          <w:sz w:val="24"/>
          <w:szCs w:val="24"/>
        </w:rPr>
        <w:t>S</w:t>
      </w:r>
      <w:r w:rsidR="0071444F">
        <w:rPr>
          <w:rFonts w:ascii="Tahoma" w:hAnsi="Tahoma" w:cs="Tahoma"/>
          <w:b/>
          <w:bCs/>
          <w:i w:val="0"/>
          <w:iCs w:val="0"/>
          <w:spacing w:val="-12"/>
          <w:w w:val="81"/>
          <w:sz w:val="24"/>
          <w:szCs w:val="24"/>
        </w:rPr>
        <w:t>�</w:t>
      </w:r>
      <w:r w:rsidR="0071444F">
        <w:rPr>
          <w:rFonts w:ascii="Palatino Linotype" w:hAnsi="Palatino Linotype" w:cs="Palatino Linotype"/>
          <w:b/>
          <w:bCs/>
          <w:i w:val="0"/>
          <w:iCs w:val="0"/>
          <w:spacing w:val="-23"/>
          <w:w w:val="98"/>
          <w:sz w:val="24"/>
          <w:szCs w:val="24"/>
        </w:rPr>
        <w:t>R</w:t>
      </w:r>
    </w:p>
    <w:p w:rsidR="00A8353F" w:rsidRDefault="0071444F">
      <w:pPr>
        <w:pStyle w:val="BodyText"/>
        <w:tabs>
          <w:tab w:val="left" w:pos="401"/>
          <w:tab w:val="left" w:pos="1490"/>
        </w:tabs>
        <w:kinsoku w:val="0"/>
        <w:overflowPunct w:val="0"/>
        <w:spacing w:before="145" w:line="144" w:lineRule="exact"/>
        <w:ind w:left="85"/>
        <w:rPr>
          <w:rFonts w:ascii="Gill Sans MT" w:hAnsi="Gill Sans MT" w:cs="Gill Sans MT"/>
          <w:i w:val="0"/>
          <w:iCs w:val="0"/>
          <w:w w:val="80"/>
          <w:sz w:val="26"/>
          <w:szCs w:val="26"/>
        </w:rPr>
      </w:pPr>
      <w:r>
        <w:rPr>
          <w:i w:val="0"/>
          <w:iCs w:val="0"/>
          <w:sz w:val="24"/>
          <w:szCs w:val="24"/>
        </w:rPr>
        <w:br w:type="column"/>
      </w:r>
      <w:r>
        <w:rPr>
          <w:rFonts w:ascii="Arial Black" w:hAnsi="Arial Black" w:cs="Arial Black"/>
          <w:i w:val="0"/>
          <w:iCs w:val="0"/>
          <w:w w:val="110"/>
          <w:position w:val="2"/>
          <w:sz w:val="9"/>
          <w:szCs w:val="9"/>
        </w:rPr>
        <w:t>i</w:t>
      </w:r>
      <w:r>
        <w:rPr>
          <w:rFonts w:ascii="Arial Black" w:hAnsi="Arial Black" w:cs="Arial Black"/>
          <w:i w:val="0"/>
          <w:iCs w:val="0"/>
          <w:w w:val="110"/>
          <w:position w:val="2"/>
          <w:sz w:val="9"/>
          <w:szCs w:val="9"/>
        </w:rPr>
        <w:tab/>
      </w:r>
      <w:r>
        <w:rPr>
          <w:rFonts w:ascii="Calibri" w:hAnsi="Calibri" w:cs="Calibri"/>
          <w:i w:val="0"/>
          <w:iCs w:val="0"/>
          <w:position w:val="4"/>
          <w:sz w:val="12"/>
          <w:szCs w:val="12"/>
        </w:rPr>
        <w:t>.</w:t>
      </w:r>
      <w:r>
        <w:rPr>
          <w:rFonts w:ascii="Calibri" w:hAnsi="Calibri" w:cs="Calibri"/>
          <w:i w:val="0"/>
          <w:iCs w:val="0"/>
          <w:position w:val="4"/>
          <w:sz w:val="12"/>
          <w:szCs w:val="12"/>
        </w:rPr>
        <w:tab/>
      </w:r>
      <w:r>
        <w:rPr>
          <w:rFonts w:ascii="Gill Sans MT" w:hAnsi="Gill Sans MT" w:cs="Gill Sans MT"/>
          <w:i w:val="0"/>
          <w:iCs w:val="0"/>
          <w:w w:val="80"/>
          <w:sz w:val="26"/>
          <w:szCs w:val="26"/>
        </w:rPr>
        <w:t>.</w:t>
      </w:r>
    </w:p>
    <w:p w:rsidR="00A8353F" w:rsidRDefault="0071444F">
      <w:pPr>
        <w:pStyle w:val="BodyText"/>
        <w:tabs>
          <w:tab w:val="left" w:pos="1100"/>
        </w:tabs>
        <w:kinsoku w:val="0"/>
        <w:overflowPunct w:val="0"/>
        <w:spacing w:before="61" w:line="228" w:lineRule="exact"/>
        <w:ind w:left="159"/>
        <w:rPr>
          <w:rFonts w:ascii="Arial Black" w:hAnsi="Arial Black" w:cs="Arial Black"/>
          <w:i w:val="0"/>
          <w:iCs w:val="0"/>
          <w:w w:val="95"/>
          <w:sz w:val="8"/>
          <w:szCs w:val="8"/>
        </w:rPr>
      </w:pPr>
      <w:r>
        <w:rPr>
          <w:i w:val="0"/>
          <w:iCs w:val="0"/>
          <w:sz w:val="24"/>
          <w:szCs w:val="24"/>
        </w:rPr>
        <w:br w:type="column"/>
      </w:r>
      <w:r>
        <w:rPr>
          <w:rFonts w:ascii="Gill Sans MT" w:hAnsi="Gill Sans MT" w:cs="Gill Sans MT"/>
          <w:i w:val="0"/>
          <w:iCs w:val="0"/>
          <w:w w:val="70"/>
          <w:sz w:val="34"/>
          <w:szCs w:val="34"/>
        </w:rPr>
        <w:t>..</w:t>
      </w:r>
      <w:r>
        <w:rPr>
          <w:rFonts w:ascii="Gill Sans MT" w:hAnsi="Gill Sans MT" w:cs="Gill Sans MT"/>
          <w:i w:val="0"/>
          <w:iCs w:val="0"/>
          <w:w w:val="70"/>
          <w:sz w:val="34"/>
          <w:szCs w:val="34"/>
        </w:rPr>
        <w:tab/>
      </w:r>
      <w:r>
        <w:rPr>
          <w:rFonts w:ascii="Arial Black" w:hAnsi="Arial Black" w:cs="Arial Black"/>
          <w:i w:val="0"/>
          <w:iCs w:val="0"/>
          <w:w w:val="95"/>
          <w:sz w:val="8"/>
          <w:szCs w:val="8"/>
        </w:rPr>
        <w:t>.</w:t>
      </w:r>
    </w:p>
    <w:p w:rsidR="00A8353F" w:rsidRDefault="0071444F">
      <w:pPr>
        <w:pStyle w:val="BodyText"/>
        <w:tabs>
          <w:tab w:val="left" w:pos="619"/>
          <w:tab w:val="left" w:pos="898"/>
        </w:tabs>
        <w:kinsoku w:val="0"/>
        <w:overflowPunct w:val="0"/>
        <w:spacing w:before="42" w:line="248" w:lineRule="exact"/>
        <w:ind w:left="159"/>
        <w:rPr>
          <w:rFonts w:ascii="Calibri" w:hAnsi="Calibri" w:cs="Calibri"/>
          <w:i w:val="0"/>
          <w:iCs w:val="0"/>
          <w:w w:val="90"/>
          <w:sz w:val="12"/>
          <w:szCs w:val="12"/>
        </w:rPr>
      </w:pPr>
      <w:r>
        <w:rPr>
          <w:i w:val="0"/>
          <w:iCs w:val="0"/>
          <w:sz w:val="24"/>
          <w:szCs w:val="24"/>
        </w:rPr>
        <w:br w:type="column"/>
      </w:r>
      <w:r>
        <w:rPr>
          <w:rFonts w:ascii="Gill Sans MT" w:hAnsi="Gill Sans MT" w:cs="Gill Sans MT"/>
          <w:i w:val="0"/>
          <w:iCs w:val="0"/>
          <w:w w:val="75"/>
          <w:position w:val="1"/>
          <w:sz w:val="34"/>
          <w:szCs w:val="34"/>
        </w:rPr>
        <w:t>.</w:t>
      </w:r>
      <w:r>
        <w:rPr>
          <w:rFonts w:ascii="Gill Sans MT" w:hAnsi="Gill Sans MT" w:cs="Gill Sans MT"/>
          <w:i w:val="0"/>
          <w:iCs w:val="0"/>
          <w:w w:val="75"/>
          <w:position w:val="1"/>
          <w:sz w:val="34"/>
          <w:szCs w:val="34"/>
        </w:rPr>
        <w:tab/>
      </w:r>
      <w:r>
        <w:rPr>
          <w:rFonts w:ascii="Arial Black" w:hAnsi="Arial Black" w:cs="Arial Black"/>
          <w:i w:val="0"/>
          <w:iCs w:val="0"/>
          <w:spacing w:val="7"/>
          <w:w w:val="90"/>
          <w:position w:val="1"/>
          <w:sz w:val="8"/>
          <w:szCs w:val="8"/>
        </w:rPr>
        <w:t>.·</w:t>
      </w:r>
      <w:r>
        <w:rPr>
          <w:rFonts w:ascii="Arial Black" w:hAnsi="Arial Black" w:cs="Arial Black"/>
          <w:i w:val="0"/>
          <w:iCs w:val="0"/>
          <w:spacing w:val="7"/>
          <w:w w:val="90"/>
          <w:position w:val="1"/>
          <w:sz w:val="8"/>
          <w:szCs w:val="8"/>
        </w:rPr>
        <w:tab/>
      </w:r>
      <w:r>
        <w:rPr>
          <w:rFonts w:ascii="Calibri" w:hAnsi="Calibri" w:cs="Calibri"/>
          <w:i w:val="0"/>
          <w:iCs w:val="0"/>
          <w:w w:val="90"/>
          <w:sz w:val="12"/>
          <w:szCs w:val="12"/>
        </w:rPr>
        <w:t>.</w:t>
      </w:r>
    </w:p>
    <w:p w:rsidR="00A8353F" w:rsidRDefault="0071444F">
      <w:pPr>
        <w:pStyle w:val="BodyText"/>
        <w:tabs>
          <w:tab w:val="left" w:pos="475"/>
          <w:tab w:val="left" w:pos="1138"/>
        </w:tabs>
        <w:kinsoku w:val="0"/>
        <w:overflowPunct w:val="0"/>
        <w:spacing w:before="121" w:line="169" w:lineRule="exact"/>
        <w:ind w:left="159"/>
        <w:rPr>
          <w:rFonts w:ascii="Gill Sans MT" w:hAnsi="Gill Sans MT" w:cs="Gill Sans MT"/>
          <w:i w:val="0"/>
          <w:iCs w:val="0"/>
          <w:w w:val="80"/>
          <w:position w:val="1"/>
          <w:sz w:val="26"/>
          <w:szCs w:val="26"/>
        </w:rPr>
      </w:pPr>
      <w:r>
        <w:rPr>
          <w:i w:val="0"/>
          <w:iCs w:val="0"/>
          <w:sz w:val="24"/>
          <w:szCs w:val="24"/>
        </w:rPr>
        <w:br w:type="column"/>
      </w:r>
      <w:r>
        <w:rPr>
          <w:rFonts w:ascii="Calibri" w:hAnsi="Calibri" w:cs="Calibri"/>
          <w:i w:val="0"/>
          <w:iCs w:val="0"/>
          <w:w w:val="80"/>
          <w:position w:val="1"/>
          <w:sz w:val="12"/>
          <w:szCs w:val="12"/>
        </w:rPr>
        <w:t>·,</w:t>
      </w:r>
      <w:r>
        <w:rPr>
          <w:rFonts w:ascii="Calibri" w:hAnsi="Calibri" w:cs="Calibri"/>
          <w:i w:val="0"/>
          <w:iCs w:val="0"/>
          <w:w w:val="80"/>
          <w:position w:val="1"/>
          <w:sz w:val="12"/>
          <w:szCs w:val="12"/>
        </w:rPr>
        <w:tab/>
      </w:r>
      <w:r>
        <w:rPr>
          <w:rFonts w:ascii="Calibri" w:hAnsi="Calibri" w:cs="Calibri"/>
          <w:i w:val="0"/>
          <w:iCs w:val="0"/>
          <w:spacing w:val="20"/>
          <w:w w:val="80"/>
          <w:sz w:val="12"/>
          <w:szCs w:val="12"/>
        </w:rPr>
        <w:t>'</w:t>
      </w:r>
      <w:r>
        <w:rPr>
          <w:rFonts w:ascii="Calibri" w:hAnsi="Calibri" w:cs="Calibri"/>
          <w:i w:val="0"/>
          <w:iCs w:val="0"/>
          <w:spacing w:val="4"/>
          <w:w w:val="80"/>
          <w:sz w:val="12"/>
          <w:szCs w:val="12"/>
        </w:rPr>
        <w:t xml:space="preserve"> </w:t>
      </w:r>
      <w:r>
        <w:rPr>
          <w:rFonts w:ascii="Calibri" w:hAnsi="Calibri" w:cs="Calibri"/>
          <w:i w:val="0"/>
          <w:iCs w:val="0"/>
          <w:w w:val="80"/>
          <w:sz w:val="12"/>
          <w:szCs w:val="12"/>
        </w:rPr>
        <w:t>•</w:t>
      </w:r>
      <w:r>
        <w:rPr>
          <w:rFonts w:ascii="Calibri" w:hAnsi="Calibri" w:cs="Calibri"/>
          <w:i w:val="0"/>
          <w:iCs w:val="0"/>
          <w:w w:val="80"/>
          <w:sz w:val="12"/>
          <w:szCs w:val="12"/>
        </w:rPr>
        <w:tab/>
      </w:r>
      <w:r>
        <w:rPr>
          <w:rFonts w:ascii="Gill Sans MT" w:hAnsi="Gill Sans MT" w:cs="Gill Sans MT"/>
          <w:i w:val="0"/>
          <w:iCs w:val="0"/>
          <w:w w:val="80"/>
          <w:position w:val="1"/>
          <w:sz w:val="26"/>
          <w:szCs w:val="26"/>
        </w:rPr>
        <w:t>•</w:t>
      </w:r>
    </w:p>
    <w:p w:rsidR="00A8353F" w:rsidRDefault="00A8353F">
      <w:pPr>
        <w:pStyle w:val="BodyText"/>
        <w:tabs>
          <w:tab w:val="left" w:pos="475"/>
          <w:tab w:val="left" w:pos="1138"/>
        </w:tabs>
        <w:kinsoku w:val="0"/>
        <w:overflowPunct w:val="0"/>
        <w:spacing w:before="121" w:line="169" w:lineRule="exact"/>
        <w:ind w:left="159"/>
        <w:rPr>
          <w:rFonts w:ascii="Gill Sans MT" w:hAnsi="Gill Sans MT" w:cs="Gill Sans MT"/>
          <w:i w:val="0"/>
          <w:iCs w:val="0"/>
          <w:w w:val="80"/>
          <w:position w:val="1"/>
          <w:sz w:val="26"/>
          <w:szCs w:val="26"/>
        </w:rPr>
        <w:sectPr w:rsidR="00A8353F">
          <w:type w:val="continuous"/>
          <w:pgSz w:w="12240" w:h="15840"/>
          <w:pgMar w:top="1500" w:right="420" w:bottom="280" w:left="580" w:header="720" w:footer="720" w:gutter="0"/>
          <w:cols w:num="5" w:space="720" w:equalWidth="0">
            <w:col w:w="2680" w:space="40"/>
            <w:col w:w="1560" w:space="203"/>
            <w:col w:w="1170" w:space="1072"/>
            <w:col w:w="968" w:space="1778"/>
            <w:col w:w="1769"/>
          </w:cols>
          <w:noEndnote/>
        </w:sectPr>
      </w:pPr>
    </w:p>
    <w:p w:rsidR="00A8353F" w:rsidRDefault="00915E57">
      <w:pPr>
        <w:pStyle w:val="BodyText"/>
        <w:kinsoku w:val="0"/>
        <w:overflowPunct w:val="0"/>
        <w:spacing w:before="203" w:line="187" w:lineRule="auto"/>
        <w:ind w:left="207"/>
        <w:jc w:val="center"/>
        <w:rPr>
          <w:rFonts w:ascii="Palatino Linotype" w:hAnsi="Palatino Linotype" w:cs="Palatino Linotype"/>
          <w:b/>
          <w:bCs/>
          <w:i w:val="0"/>
          <w:iCs w:val="0"/>
          <w:w w:val="95"/>
          <w:sz w:val="24"/>
          <w:szCs w:val="24"/>
        </w:rPr>
      </w:pPr>
      <w:r>
        <w:rPr>
          <w:noProof/>
        </w:rPr>
        <mc:AlternateContent>
          <mc:Choice Requires="wpg">
            <w:drawing>
              <wp:anchor distT="0" distB="0" distL="114300" distR="114300" simplePos="0" relativeHeight="251633152" behindDoc="1" locked="0" layoutInCell="0" allowOverlap="1">
                <wp:simplePos x="0" y="0"/>
                <wp:positionH relativeFrom="page">
                  <wp:posOffset>432435</wp:posOffset>
                </wp:positionH>
                <wp:positionV relativeFrom="page">
                  <wp:posOffset>932180</wp:posOffset>
                </wp:positionV>
                <wp:extent cx="7062470" cy="7790815"/>
                <wp:effectExtent l="0" t="0" r="0" b="0"/>
                <wp:wrapNone/>
                <wp:docPr id="250"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2470" cy="7790815"/>
                          <a:chOff x="681" y="1468"/>
                          <a:chExt cx="11122" cy="12269"/>
                        </a:xfrm>
                      </wpg:grpSpPr>
                      <pic:pic xmlns:pic="http://schemas.openxmlformats.org/drawingml/2006/picture">
                        <pic:nvPicPr>
                          <pic:cNvPr id="251"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2" y="1507"/>
                            <a:ext cx="11120" cy="12200"/>
                          </a:xfrm>
                          <a:prstGeom prst="rect">
                            <a:avLst/>
                          </a:prstGeom>
                          <a:noFill/>
                          <a:extLst>
                            <a:ext uri="{909E8E84-426E-40DD-AFC4-6F175D3DCCD1}">
                              <a14:hiddenFill xmlns:a14="http://schemas.microsoft.com/office/drawing/2010/main">
                                <a:solidFill>
                                  <a:srgbClr val="FFFFFF"/>
                                </a:solidFill>
                              </a14:hiddenFill>
                            </a:ext>
                          </a:extLst>
                        </pic:spPr>
                      </pic:pic>
                      <wps:wsp>
                        <wps:cNvPr id="252" name="Freeform 15"/>
                        <wps:cNvSpPr>
                          <a:spLocks/>
                        </wps:cNvSpPr>
                        <wps:spPr bwMode="auto">
                          <a:xfrm>
                            <a:off x="691" y="1478"/>
                            <a:ext cx="11079" cy="20"/>
                          </a:xfrm>
                          <a:custGeom>
                            <a:avLst/>
                            <a:gdLst>
                              <a:gd name="T0" fmla="*/ 0 w 11079"/>
                              <a:gd name="T1" fmla="*/ 0 h 20"/>
                              <a:gd name="T2" fmla="*/ 11078 w 11079"/>
                              <a:gd name="T3" fmla="*/ 0 h 20"/>
                            </a:gdLst>
                            <a:ahLst/>
                            <a:cxnLst>
                              <a:cxn ang="0">
                                <a:pos x="T0" y="T1"/>
                              </a:cxn>
                              <a:cxn ang="0">
                                <a:pos x="T2" y="T3"/>
                              </a:cxn>
                            </a:cxnLst>
                            <a:rect l="0" t="0" r="r" b="b"/>
                            <a:pathLst>
                              <a:path w="11079" h="20">
                                <a:moveTo>
                                  <a:pt x="0" y="0"/>
                                </a:moveTo>
                                <a:lnTo>
                                  <a:pt x="11078" y="0"/>
                                </a:lnTo>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Freeform 16"/>
                        <wps:cNvSpPr>
                          <a:spLocks/>
                        </wps:cNvSpPr>
                        <wps:spPr bwMode="auto">
                          <a:xfrm>
                            <a:off x="11767" y="1468"/>
                            <a:ext cx="20" cy="6255"/>
                          </a:xfrm>
                          <a:custGeom>
                            <a:avLst/>
                            <a:gdLst>
                              <a:gd name="T0" fmla="*/ 0 w 20"/>
                              <a:gd name="T1" fmla="*/ 6254 h 6255"/>
                              <a:gd name="T2" fmla="*/ 0 w 20"/>
                              <a:gd name="T3" fmla="*/ 0 h 6255"/>
                            </a:gdLst>
                            <a:ahLst/>
                            <a:cxnLst>
                              <a:cxn ang="0">
                                <a:pos x="T0" y="T1"/>
                              </a:cxn>
                              <a:cxn ang="0">
                                <a:pos x="T2" y="T3"/>
                              </a:cxn>
                            </a:cxnLst>
                            <a:rect l="0" t="0" r="r" b="b"/>
                            <a:pathLst>
                              <a:path w="20" h="6255">
                                <a:moveTo>
                                  <a:pt x="0" y="6254"/>
                                </a:moveTo>
                                <a:lnTo>
                                  <a:pt x="0" y="0"/>
                                </a:lnTo>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Freeform 17"/>
                        <wps:cNvSpPr>
                          <a:spLocks/>
                        </wps:cNvSpPr>
                        <wps:spPr bwMode="auto">
                          <a:xfrm>
                            <a:off x="686" y="2207"/>
                            <a:ext cx="11093" cy="20"/>
                          </a:xfrm>
                          <a:custGeom>
                            <a:avLst/>
                            <a:gdLst>
                              <a:gd name="T0" fmla="*/ 0 w 11093"/>
                              <a:gd name="T1" fmla="*/ 0 h 20"/>
                              <a:gd name="T2" fmla="*/ 11092 w 11093"/>
                              <a:gd name="T3" fmla="*/ 0 h 20"/>
                            </a:gdLst>
                            <a:ahLst/>
                            <a:cxnLst>
                              <a:cxn ang="0">
                                <a:pos x="T0" y="T1"/>
                              </a:cxn>
                              <a:cxn ang="0">
                                <a:pos x="T2" y="T3"/>
                              </a:cxn>
                            </a:cxnLst>
                            <a:rect l="0" t="0" r="r" b="b"/>
                            <a:pathLst>
                              <a:path w="11093" h="20">
                                <a:moveTo>
                                  <a:pt x="0" y="0"/>
                                </a:moveTo>
                                <a:lnTo>
                                  <a:pt x="11092" y="0"/>
                                </a:lnTo>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Freeform 18"/>
                        <wps:cNvSpPr>
                          <a:spLocks/>
                        </wps:cNvSpPr>
                        <wps:spPr bwMode="auto">
                          <a:xfrm>
                            <a:off x="1420" y="2193"/>
                            <a:ext cx="20" cy="3533"/>
                          </a:xfrm>
                          <a:custGeom>
                            <a:avLst/>
                            <a:gdLst>
                              <a:gd name="T0" fmla="*/ 0 w 20"/>
                              <a:gd name="T1" fmla="*/ 3532 h 3533"/>
                              <a:gd name="T2" fmla="*/ 0 w 20"/>
                              <a:gd name="T3" fmla="*/ 0 h 3533"/>
                            </a:gdLst>
                            <a:ahLst/>
                            <a:cxnLst>
                              <a:cxn ang="0">
                                <a:pos x="T0" y="T1"/>
                              </a:cxn>
                              <a:cxn ang="0">
                                <a:pos x="T2" y="T3"/>
                              </a:cxn>
                            </a:cxnLst>
                            <a:rect l="0" t="0" r="r" b="b"/>
                            <a:pathLst>
                              <a:path w="20" h="3533">
                                <a:moveTo>
                                  <a:pt x="0" y="3532"/>
                                </a:moveTo>
                                <a:lnTo>
                                  <a:pt x="0" y="0"/>
                                </a:lnTo>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Freeform 19"/>
                        <wps:cNvSpPr>
                          <a:spLocks/>
                        </wps:cNvSpPr>
                        <wps:spPr bwMode="auto">
                          <a:xfrm>
                            <a:off x="5203" y="2193"/>
                            <a:ext cx="20" cy="7330"/>
                          </a:xfrm>
                          <a:custGeom>
                            <a:avLst/>
                            <a:gdLst>
                              <a:gd name="T0" fmla="*/ 0 w 20"/>
                              <a:gd name="T1" fmla="*/ 7329 h 7330"/>
                              <a:gd name="T2" fmla="*/ 0 w 20"/>
                              <a:gd name="T3" fmla="*/ 0 h 7330"/>
                            </a:gdLst>
                            <a:ahLst/>
                            <a:cxnLst>
                              <a:cxn ang="0">
                                <a:pos x="T0" y="T1"/>
                              </a:cxn>
                              <a:cxn ang="0">
                                <a:pos x="T2" y="T3"/>
                              </a:cxn>
                            </a:cxnLst>
                            <a:rect l="0" t="0" r="r" b="b"/>
                            <a:pathLst>
                              <a:path w="20" h="7330">
                                <a:moveTo>
                                  <a:pt x="0" y="7329"/>
                                </a:moveTo>
                                <a:lnTo>
                                  <a:pt x="0" y="0"/>
                                </a:lnTo>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Freeform 20"/>
                        <wps:cNvSpPr>
                          <a:spLocks/>
                        </wps:cNvSpPr>
                        <wps:spPr bwMode="auto">
                          <a:xfrm>
                            <a:off x="8625" y="2203"/>
                            <a:ext cx="20" cy="7599"/>
                          </a:xfrm>
                          <a:custGeom>
                            <a:avLst/>
                            <a:gdLst>
                              <a:gd name="T0" fmla="*/ 0 w 20"/>
                              <a:gd name="T1" fmla="*/ 7598 h 7599"/>
                              <a:gd name="T2" fmla="*/ 0 w 20"/>
                              <a:gd name="T3" fmla="*/ 0 h 7599"/>
                            </a:gdLst>
                            <a:ahLst/>
                            <a:cxnLst>
                              <a:cxn ang="0">
                                <a:pos x="T0" y="T1"/>
                              </a:cxn>
                              <a:cxn ang="0">
                                <a:pos x="T2" y="T3"/>
                              </a:cxn>
                            </a:cxnLst>
                            <a:rect l="0" t="0" r="r" b="b"/>
                            <a:pathLst>
                              <a:path w="20" h="7599">
                                <a:moveTo>
                                  <a:pt x="0" y="7598"/>
                                </a:moveTo>
                                <a:lnTo>
                                  <a:pt x="0" y="0"/>
                                </a:lnTo>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Freeform 21"/>
                        <wps:cNvSpPr>
                          <a:spLocks/>
                        </wps:cNvSpPr>
                        <wps:spPr bwMode="auto">
                          <a:xfrm>
                            <a:off x="10512" y="2203"/>
                            <a:ext cx="20" cy="7162"/>
                          </a:xfrm>
                          <a:custGeom>
                            <a:avLst/>
                            <a:gdLst>
                              <a:gd name="T0" fmla="*/ 0 w 20"/>
                              <a:gd name="T1" fmla="*/ 7161 h 7162"/>
                              <a:gd name="T2" fmla="*/ 0 w 20"/>
                              <a:gd name="T3" fmla="*/ 0 h 7162"/>
                            </a:gdLst>
                            <a:ahLst/>
                            <a:cxnLst>
                              <a:cxn ang="0">
                                <a:pos x="T0" y="T1"/>
                              </a:cxn>
                              <a:cxn ang="0">
                                <a:pos x="T2" y="T3"/>
                              </a:cxn>
                            </a:cxnLst>
                            <a:rect l="0" t="0" r="r" b="b"/>
                            <a:pathLst>
                              <a:path w="20" h="7162">
                                <a:moveTo>
                                  <a:pt x="0" y="7161"/>
                                </a:moveTo>
                                <a:lnTo>
                                  <a:pt x="0" y="0"/>
                                </a:lnTo>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Freeform 22"/>
                        <wps:cNvSpPr>
                          <a:spLocks/>
                        </wps:cNvSpPr>
                        <wps:spPr bwMode="auto">
                          <a:xfrm>
                            <a:off x="11140" y="2208"/>
                            <a:ext cx="20" cy="6188"/>
                          </a:xfrm>
                          <a:custGeom>
                            <a:avLst/>
                            <a:gdLst>
                              <a:gd name="T0" fmla="*/ 0 w 20"/>
                              <a:gd name="T1" fmla="*/ 6187 h 6188"/>
                              <a:gd name="T2" fmla="*/ 0 w 20"/>
                              <a:gd name="T3" fmla="*/ 0 h 6188"/>
                            </a:gdLst>
                            <a:ahLst/>
                            <a:cxnLst>
                              <a:cxn ang="0">
                                <a:pos x="T0" y="T1"/>
                              </a:cxn>
                              <a:cxn ang="0">
                                <a:pos x="T2" y="T3"/>
                              </a:cxn>
                            </a:cxnLst>
                            <a:rect l="0" t="0" r="r" b="b"/>
                            <a:pathLst>
                              <a:path w="20" h="6188">
                                <a:moveTo>
                                  <a:pt x="0" y="6187"/>
                                </a:moveTo>
                                <a:lnTo>
                                  <a:pt x="0" y="0"/>
                                </a:lnTo>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Freeform 23"/>
                        <wps:cNvSpPr>
                          <a:spLocks/>
                        </wps:cNvSpPr>
                        <wps:spPr bwMode="auto">
                          <a:xfrm>
                            <a:off x="700" y="4312"/>
                            <a:ext cx="11079" cy="20"/>
                          </a:xfrm>
                          <a:custGeom>
                            <a:avLst/>
                            <a:gdLst>
                              <a:gd name="T0" fmla="*/ 0 w 11079"/>
                              <a:gd name="T1" fmla="*/ 0 h 20"/>
                              <a:gd name="T2" fmla="*/ 11078 w 11079"/>
                              <a:gd name="T3" fmla="*/ 0 h 20"/>
                            </a:gdLst>
                            <a:ahLst/>
                            <a:cxnLst>
                              <a:cxn ang="0">
                                <a:pos x="T0" y="T1"/>
                              </a:cxn>
                              <a:cxn ang="0">
                                <a:pos x="T2" y="T3"/>
                              </a:cxn>
                            </a:cxnLst>
                            <a:rect l="0" t="0" r="r" b="b"/>
                            <a:pathLst>
                              <a:path w="11079" h="20">
                                <a:moveTo>
                                  <a:pt x="0" y="0"/>
                                </a:moveTo>
                                <a:lnTo>
                                  <a:pt x="1107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Freeform 24"/>
                        <wps:cNvSpPr>
                          <a:spLocks/>
                        </wps:cNvSpPr>
                        <wps:spPr bwMode="auto">
                          <a:xfrm>
                            <a:off x="1391" y="5124"/>
                            <a:ext cx="1354" cy="20"/>
                          </a:xfrm>
                          <a:custGeom>
                            <a:avLst/>
                            <a:gdLst>
                              <a:gd name="T0" fmla="*/ 0 w 1354"/>
                              <a:gd name="T1" fmla="*/ 0 h 20"/>
                              <a:gd name="T2" fmla="*/ 1353 w 1354"/>
                              <a:gd name="T3" fmla="*/ 0 h 20"/>
                            </a:gdLst>
                            <a:ahLst/>
                            <a:cxnLst>
                              <a:cxn ang="0">
                                <a:pos x="T0" y="T1"/>
                              </a:cxn>
                              <a:cxn ang="0">
                                <a:pos x="T2" y="T3"/>
                              </a:cxn>
                            </a:cxnLst>
                            <a:rect l="0" t="0" r="r" b="b"/>
                            <a:pathLst>
                              <a:path w="1354" h="20">
                                <a:moveTo>
                                  <a:pt x="0" y="0"/>
                                </a:moveTo>
                                <a:lnTo>
                                  <a:pt x="1353"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Freeform 25"/>
                        <wps:cNvSpPr>
                          <a:spLocks/>
                        </wps:cNvSpPr>
                        <wps:spPr bwMode="auto">
                          <a:xfrm>
                            <a:off x="705" y="5121"/>
                            <a:ext cx="11074" cy="20"/>
                          </a:xfrm>
                          <a:custGeom>
                            <a:avLst/>
                            <a:gdLst>
                              <a:gd name="T0" fmla="*/ 0 w 11074"/>
                              <a:gd name="T1" fmla="*/ 0 h 20"/>
                              <a:gd name="T2" fmla="*/ 11073 w 11074"/>
                              <a:gd name="T3" fmla="*/ 0 h 20"/>
                            </a:gdLst>
                            <a:ahLst/>
                            <a:cxnLst>
                              <a:cxn ang="0">
                                <a:pos x="T0" y="T1"/>
                              </a:cxn>
                              <a:cxn ang="0">
                                <a:pos x="T2" y="T3"/>
                              </a:cxn>
                            </a:cxnLst>
                            <a:rect l="0" t="0" r="r" b="b"/>
                            <a:pathLst>
                              <a:path w="11074" h="20">
                                <a:moveTo>
                                  <a:pt x="0" y="0"/>
                                </a:moveTo>
                                <a:lnTo>
                                  <a:pt x="11073"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Freeform 26"/>
                        <wps:cNvSpPr>
                          <a:spLocks/>
                        </wps:cNvSpPr>
                        <wps:spPr bwMode="auto">
                          <a:xfrm>
                            <a:off x="710" y="6429"/>
                            <a:ext cx="11074" cy="20"/>
                          </a:xfrm>
                          <a:custGeom>
                            <a:avLst/>
                            <a:gdLst>
                              <a:gd name="T0" fmla="*/ 0 w 11074"/>
                              <a:gd name="T1" fmla="*/ 0 h 20"/>
                              <a:gd name="T2" fmla="*/ 11073 w 11074"/>
                              <a:gd name="T3" fmla="*/ 0 h 20"/>
                            </a:gdLst>
                            <a:ahLst/>
                            <a:cxnLst>
                              <a:cxn ang="0">
                                <a:pos x="T0" y="T1"/>
                              </a:cxn>
                              <a:cxn ang="0">
                                <a:pos x="T2" y="T3"/>
                              </a:cxn>
                            </a:cxnLst>
                            <a:rect l="0" t="0" r="r" b="b"/>
                            <a:pathLst>
                              <a:path w="11074" h="20">
                                <a:moveTo>
                                  <a:pt x="0" y="0"/>
                                </a:moveTo>
                                <a:lnTo>
                                  <a:pt x="11073"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Freeform 27"/>
                        <wps:cNvSpPr>
                          <a:spLocks/>
                        </wps:cNvSpPr>
                        <wps:spPr bwMode="auto">
                          <a:xfrm>
                            <a:off x="5222" y="7075"/>
                            <a:ext cx="20" cy="5616"/>
                          </a:xfrm>
                          <a:custGeom>
                            <a:avLst/>
                            <a:gdLst>
                              <a:gd name="T0" fmla="*/ 0 w 20"/>
                              <a:gd name="T1" fmla="*/ 5616 h 5616"/>
                              <a:gd name="T2" fmla="*/ 0 w 20"/>
                              <a:gd name="T3" fmla="*/ 0 h 5616"/>
                            </a:gdLst>
                            <a:ahLst/>
                            <a:cxnLst>
                              <a:cxn ang="0">
                                <a:pos x="T0" y="T1"/>
                              </a:cxn>
                              <a:cxn ang="0">
                                <a:pos x="T2" y="T3"/>
                              </a:cxn>
                            </a:cxnLst>
                            <a:rect l="0" t="0" r="r" b="b"/>
                            <a:pathLst>
                              <a:path w="20" h="5616">
                                <a:moveTo>
                                  <a:pt x="0" y="5616"/>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Freeform 28"/>
                        <wps:cNvSpPr>
                          <a:spLocks/>
                        </wps:cNvSpPr>
                        <wps:spPr bwMode="auto">
                          <a:xfrm>
                            <a:off x="715" y="8306"/>
                            <a:ext cx="11069" cy="20"/>
                          </a:xfrm>
                          <a:custGeom>
                            <a:avLst/>
                            <a:gdLst>
                              <a:gd name="T0" fmla="*/ 0 w 11069"/>
                              <a:gd name="T1" fmla="*/ 0 h 20"/>
                              <a:gd name="T2" fmla="*/ 11068 w 11069"/>
                              <a:gd name="T3" fmla="*/ 0 h 20"/>
                            </a:gdLst>
                            <a:ahLst/>
                            <a:cxnLst>
                              <a:cxn ang="0">
                                <a:pos x="T0" y="T1"/>
                              </a:cxn>
                              <a:cxn ang="0">
                                <a:pos x="T2" y="T3"/>
                              </a:cxn>
                            </a:cxnLst>
                            <a:rect l="0" t="0" r="r" b="b"/>
                            <a:pathLst>
                              <a:path w="11069" h="20">
                                <a:moveTo>
                                  <a:pt x="0" y="0"/>
                                </a:moveTo>
                                <a:lnTo>
                                  <a:pt x="1106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Freeform 29"/>
                        <wps:cNvSpPr>
                          <a:spLocks/>
                        </wps:cNvSpPr>
                        <wps:spPr bwMode="auto">
                          <a:xfrm>
                            <a:off x="11157" y="5553"/>
                            <a:ext cx="20" cy="8175"/>
                          </a:xfrm>
                          <a:custGeom>
                            <a:avLst/>
                            <a:gdLst>
                              <a:gd name="T0" fmla="*/ 0 w 20"/>
                              <a:gd name="T1" fmla="*/ 8174 h 8175"/>
                              <a:gd name="T2" fmla="*/ 0 w 20"/>
                              <a:gd name="T3" fmla="*/ 0 h 8175"/>
                            </a:gdLst>
                            <a:ahLst/>
                            <a:cxnLst>
                              <a:cxn ang="0">
                                <a:pos x="T0" y="T1"/>
                              </a:cxn>
                              <a:cxn ang="0">
                                <a:pos x="T2" y="T3"/>
                              </a:cxn>
                            </a:cxnLst>
                            <a:rect l="0" t="0" r="r" b="b"/>
                            <a:pathLst>
                              <a:path w="20" h="8175">
                                <a:moveTo>
                                  <a:pt x="0" y="8174"/>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Freeform 30"/>
                        <wps:cNvSpPr>
                          <a:spLocks/>
                        </wps:cNvSpPr>
                        <wps:spPr bwMode="auto">
                          <a:xfrm>
                            <a:off x="8642" y="8601"/>
                            <a:ext cx="20" cy="5127"/>
                          </a:xfrm>
                          <a:custGeom>
                            <a:avLst/>
                            <a:gdLst>
                              <a:gd name="T0" fmla="*/ 0 w 20"/>
                              <a:gd name="T1" fmla="*/ 5126 h 5127"/>
                              <a:gd name="T2" fmla="*/ 0 w 20"/>
                              <a:gd name="T3" fmla="*/ 0 h 5127"/>
                            </a:gdLst>
                            <a:ahLst/>
                            <a:cxnLst>
                              <a:cxn ang="0">
                                <a:pos x="T0" y="T1"/>
                              </a:cxn>
                              <a:cxn ang="0">
                                <a:pos x="T2" y="T3"/>
                              </a:cxn>
                            </a:cxnLst>
                            <a:rect l="0" t="0" r="r" b="b"/>
                            <a:pathLst>
                              <a:path w="20" h="5127">
                                <a:moveTo>
                                  <a:pt x="0" y="5126"/>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Freeform 31"/>
                        <wps:cNvSpPr>
                          <a:spLocks/>
                        </wps:cNvSpPr>
                        <wps:spPr bwMode="auto">
                          <a:xfrm>
                            <a:off x="720" y="9674"/>
                            <a:ext cx="11069" cy="20"/>
                          </a:xfrm>
                          <a:custGeom>
                            <a:avLst/>
                            <a:gdLst>
                              <a:gd name="T0" fmla="*/ 0 w 11069"/>
                              <a:gd name="T1" fmla="*/ 0 h 20"/>
                              <a:gd name="T2" fmla="*/ 11068 w 11069"/>
                              <a:gd name="T3" fmla="*/ 0 h 20"/>
                            </a:gdLst>
                            <a:ahLst/>
                            <a:cxnLst>
                              <a:cxn ang="0">
                                <a:pos x="T0" y="T1"/>
                              </a:cxn>
                              <a:cxn ang="0">
                                <a:pos x="T2" y="T3"/>
                              </a:cxn>
                            </a:cxnLst>
                            <a:rect l="0" t="0" r="r" b="b"/>
                            <a:pathLst>
                              <a:path w="11069" h="20">
                                <a:moveTo>
                                  <a:pt x="0" y="0"/>
                                </a:moveTo>
                                <a:lnTo>
                                  <a:pt x="1106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Freeform 32"/>
                        <wps:cNvSpPr>
                          <a:spLocks/>
                        </wps:cNvSpPr>
                        <wps:spPr bwMode="auto">
                          <a:xfrm>
                            <a:off x="10528" y="9307"/>
                            <a:ext cx="20" cy="4421"/>
                          </a:xfrm>
                          <a:custGeom>
                            <a:avLst/>
                            <a:gdLst>
                              <a:gd name="T0" fmla="*/ 0 w 20"/>
                              <a:gd name="T1" fmla="*/ 4420 h 4421"/>
                              <a:gd name="T2" fmla="*/ 0 w 20"/>
                              <a:gd name="T3" fmla="*/ 0 h 4421"/>
                            </a:gdLst>
                            <a:ahLst/>
                            <a:cxnLst>
                              <a:cxn ang="0">
                                <a:pos x="T0" y="T1"/>
                              </a:cxn>
                              <a:cxn ang="0">
                                <a:pos x="T2" y="T3"/>
                              </a:cxn>
                            </a:cxnLst>
                            <a:rect l="0" t="0" r="r" b="b"/>
                            <a:pathLst>
                              <a:path w="20" h="4421">
                                <a:moveTo>
                                  <a:pt x="0" y="4420"/>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Freeform 33"/>
                        <wps:cNvSpPr>
                          <a:spLocks/>
                        </wps:cNvSpPr>
                        <wps:spPr bwMode="auto">
                          <a:xfrm>
                            <a:off x="1449" y="9628"/>
                            <a:ext cx="20" cy="3101"/>
                          </a:xfrm>
                          <a:custGeom>
                            <a:avLst/>
                            <a:gdLst>
                              <a:gd name="T0" fmla="*/ 0 w 20"/>
                              <a:gd name="T1" fmla="*/ 3100 h 3101"/>
                              <a:gd name="T2" fmla="*/ 0 w 20"/>
                              <a:gd name="T3" fmla="*/ 0 h 3101"/>
                            </a:gdLst>
                            <a:ahLst/>
                            <a:cxnLst>
                              <a:cxn ang="0">
                                <a:pos x="T0" y="T1"/>
                              </a:cxn>
                              <a:cxn ang="0">
                                <a:pos x="T2" y="T3"/>
                              </a:cxn>
                            </a:cxnLst>
                            <a:rect l="0" t="0" r="r" b="b"/>
                            <a:pathLst>
                              <a:path w="20" h="3101">
                                <a:moveTo>
                                  <a:pt x="0" y="3100"/>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Freeform 34"/>
                        <wps:cNvSpPr>
                          <a:spLocks/>
                        </wps:cNvSpPr>
                        <wps:spPr bwMode="auto">
                          <a:xfrm>
                            <a:off x="736" y="10224"/>
                            <a:ext cx="20" cy="3514"/>
                          </a:xfrm>
                          <a:custGeom>
                            <a:avLst/>
                            <a:gdLst>
                              <a:gd name="T0" fmla="*/ 0 w 20"/>
                              <a:gd name="T1" fmla="*/ 3513 h 3514"/>
                              <a:gd name="T2" fmla="*/ 0 w 20"/>
                              <a:gd name="T3" fmla="*/ 0 h 3514"/>
                            </a:gdLst>
                            <a:ahLst/>
                            <a:cxnLst>
                              <a:cxn ang="0">
                                <a:pos x="T0" y="T1"/>
                              </a:cxn>
                              <a:cxn ang="0">
                                <a:pos x="T2" y="T3"/>
                              </a:cxn>
                            </a:cxnLst>
                            <a:rect l="0" t="0" r="r" b="b"/>
                            <a:pathLst>
                              <a:path w="20" h="3514">
                                <a:moveTo>
                                  <a:pt x="0" y="3513"/>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Freeform 35"/>
                        <wps:cNvSpPr>
                          <a:spLocks/>
                        </wps:cNvSpPr>
                        <wps:spPr bwMode="auto">
                          <a:xfrm>
                            <a:off x="724" y="11546"/>
                            <a:ext cx="11069" cy="20"/>
                          </a:xfrm>
                          <a:custGeom>
                            <a:avLst/>
                            <a:gdLst>
                              <a:gd name="T0" fmla="*/ 0 w 11069"/>
                              <a:gd name="T1" fmla="*/ 0 h 20"/>
                              <a:gd name="T2" fmla="*/ 11068 w 11069"/>
                              <a:gd name="T3" fmla="*/ 0 h 20"/>
                            </a:gdLst>
                            <a:ahLst/>
                            <a:cxnLst>
                              <a:cxn ang="0">
                                <a:pos x="T0" y="T1"/>
                              </a:cxn>
                              <a:cxn ang="0">
                                <a:pos x="T2" y="T3"/>
                              </a:cxn>
                            </a:cxnLst>
                            <a:rect l="0" t="0" r="r" b="b"/>
                            <a:pathLst>
                              <a:path w="11069" h="20">
                                <a:moveTo>
                                  <a:pt x="0" y="0"/>
                                </a:moveTo>
                                <a:lnTo>
                                  <a:pt x="11068" y="0"/>
                                </a:lnTo>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Freeform 36"/>
                        <wps:cNvSpPr>
                          <a:spLocks/>
                        </wps:cNvSpPr>
                        <wps:spPr bwMode="auto">
                          <a:xfrm>
                            <a:off x="724" y="12364"/>
                            <a:ext cx="11069" cy="20"/>
                          </a:xfrm>
                          <a:custGeom>
                            <a:avLst/>
                            <a:gdLst>
                              <a:gd name="T0" fmla="*/ 0 w 11069"/>
                              <a:gd name="T1" fmla="*/ 0 h 20"/>
                              <a:gd name="T2" fmla="*/ 11068 w 11069"/>
                              <a:gd name="T3" fmla="*/ 0 h 20"/>
                            </a:gdLst>
                            <a:ahLst/>
                            <a:cxnLst>
                              <a:cxn ang="0">
                                <a:pos x="T0" y="T1"/>
                              </a:cxn>
                              <a:cxn ang="0">
                                <a:pos x="T2" y="T3"/>
                              </a:cxn>
                            </a:cxnLst>
                            <a:rect l="0" t="0" r="r" b="b"/>
                            <a:pathLst>
                              <a:path w="11069" h="20">
                                <a:moveTo>
                                  <a:pt x="0" y="0"/>
                                </a:moveTo>
                                <a:lnTo>
                                  <a:pt x="1106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Freeform 37"/>
                        <wps:cNvSpPr>
                          <a:spLocks/>
                        </wps:cNvSpPr>
                        <wps:spPr bwMode="auto">
                          <a:xfrm>
                            <a:off x="5231" y="12633"/>
                            <a:ext cx="20" cy="1100"/>
                          </a:xfrm>
                          <a:custGeom>
                            <a:avLst/>
                            <a:gdLst>
                              <a:gd name="T0" fmla="*/ 0 w 20"/>
                              <a:gd name="T1" fmla="*/ 1099 h 1100"/>
                              <a:gd name="T2" fmla="*/ 0 w 20"/>
                              <a:gd name="T3" fmla="*/ 0 h 1100"/>
                            </a:gdLst>
                            <a:ahLst/>
                            <a:cxnLst>
                              <a:cxn ang="0">
                                <a:pos x="T0" y="T1"/>
                              </a:cxn>
                              <a:cxn ang="0">
                                <a:pos x="T2" y="T3"/>
                              </a:cxn>
                            </a:cxnLst>
                            <a:rect l="0" t="0" r="r" b="b"/>
                            <a:pathLst>
                              <a:path w="20" h="1100">
                                <a:moveTo>
                                  <a:pt x="0" y="1099"/>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38"/>
                        <wps:cNvSpPr>
                          <a:spLocks/>
                        </wps:cNvSpPr>
                        <wps:spPr bwMode="auto">
                          <a:xfrm>
                            <a:off x="11786" y="12945"/>
                            <a:ext cx="20" cy="788"/>
                          </a:xfrm>
                          <a:custGeom>
                            <a:avLst/>
                            <a:gdLst>
                              <a:gd name="T0" fmla="*/ 0 w 20"/>
                              <a:gd name="T1" fmla="*/ 787 h 788"/>
                              <a:gd name="T2" fmla="*/ 0 w 20"/>
                              <a:gd name="T3" fmla="*/ 0 h 788"/>
                            </a:gdLst>
                            <a:ahLst/>
                            <a:cxnLst>
                              <a:cxn ang="0">
                                <a:pos x="T0" y="T1"/>
                              </a:cxn>
                              <a:cxn ang="0">
                                <a:pos x="T2" y="T3"/>
                              </a:cxn>
                            </a:cxnLst>
                            <a:rect l="0" t="0" r="r" b="b"/>
                            <a:pathLst>
                              <a:path w="20" h="788">
                                <a:moveTo>
                                  <a:pt x="0" y="787"/>
                                </a:moveTo>
                                <a:lnTo>
                                  <a:pt x="0" y="0"/>
                                </a:lnTo>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Freeform 39"/>
                        <wps:cNvSpPr>
                          <a:spLocks/>
                        </wps:cNvSpPr>
                        <wps:spPr bwMode="auto">
                          <a:xfrm>
                            <a:off x="729" y="13730"/>
                            <a:ext cx="730" cy="20"/>
                          </a:xfrm>
                          <a:custGeom>
                            <a:avLst/>
                            <a:gdLst>
                              <a:gd name="T0" fmla="*/ 0 w 730"/>
                              <a:gd name="T1" fmla="*/ 0 h 20"/>
                              <a:gd name="T2" fmla="*/ 729 w 730"/>
                              <a:gd name="T3" fmla="*/ 0 h 20"/>
                            </a:gdLst>
                            <a:ahLst/>
                            <a:cxnLst>
                              <a:cxn ang="0">
                                <a:pos x="T0" y="T1"/>
                              </a:cxn>
                              <a:cxn ang="0">
                                <a:pos x="T2" y="T3"/>
                              </a:cxn>
                            </a:cxnLst>
                            <a:rect l="0" t="0" r="r" b="b"/>
                            <a:pathLst>
                              <a:path w="730" h="20">
                                <a:moveTo>
                                  <a:pt x="0" y="0"/>
                                </a:moveTo>
                                <a:lnTo>
                                  <a:pt x="729"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Freeform 40"/>
                        <wps:cNvSpPr>
                          <a:spLocks/>
                        </wps:cNvSpPr>
                        <wps:spPr bwMode="auto">
                          <a:xfrm>
                            <a:off x="1396" y="13723"/>
                            <a:ext cx="10402" cy="20"/>
                          </a:xfrm>
                          <a:custGeom>
                            <a:avLst/>
                            <a:gdLst>
                              <a:gd name="T0" fmla="*/ 0 w 10402"/>
                              <a:gd name="T1" fmla="*/ 0 h 20"/>
                              <a:gd name="T2" fmla="*/ 10401 w 10402"/>
                              <a:gd name="T3" fmla="*/ 0 h 20"/>
                            </a:gdLst>
                            <a:ahLst/>
                            <a:cxnLst>
                              <a:cxn ang="0">
                                <a:pos x="T0" y="T1"/>
                              </a:cxn>
                              <a:cxn ang="0">
                                <a:pos x="T2" y="T3"/>
                              </a:cxn>
                            </a:cxnLst>
                            <a:rect l="0" t="0" r="r" b="b"/>
                            <a:pathLst>
                              <a:path w="10402" h="20">
                                <a:moveTo>
                                  <a:pt x="0" y="0"/>
                                </a:moveTo>
                                <a:lnTo>
                                  <a:pt x="10401" y="0"/>
                                </a:lnTo>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D9A3AF" id="Group 13" o:spid="_x0000_s1026" style="position:absolute;margin-left:34.05pt;margin-top:73.4pt;width:556.1pt;height:613.45pt;z-index:-251683328;mso-position-horizontal-relative:page;mso-position-vertical-relative:page" coordorigin="681,1468" coordsize="11122,122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" o:allowincell="f">
                <v:shape id="Picture 14" o:spid="_x0000_s1027" type="#_x0000_t75" style="position:absolute;left:682;top:1507;width:11120;height:12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">
                  <v:imagedata r:id="rId11" o:title=""/>
                </v:shape>
                <v:shape id="Freeform 15" o:spid="_x0000_s1028" style="position:absolute;left:691;top:1478;width:11079;height:20;visibility:visible;mso-wrap-style:square;v-text-anchor:top" coordsize="11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" path="m,l11078,e" filled="f" strokeweight=".96pt">
                  <v:path arrowok="t" o:connecttype="custom" o:connectlocs="0,0;11078,0" o:connectangles="0,0"/>
                </v:shape>
                <v:shape id="Freeform 16" o:spid="_x0000_s1029" style="position:absolute;left:11767;top:1468;width:20;height:6255;visibility:visible;mso-wrap-style:square;v-text-anchor:top" coordsize="20,6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" path="m,6254l,e" filled="f" strokeweight=".96pt">
                  <v:path arrowok="t" o:connecttype="custom" o:connectlocs="0,6254;0,0" o:connectangles="0,0"/>
                </v:shape>
                <v:shape id="Freeform 17" o:spid="_x0000_s1030" style="position:absolute;left:686;top:2207;width:11093;height:20;visibility:visible;mso-wrap-style:square;v-text-anchor:top" coordsize="1109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" path="m,l11092,e" filled="f" strokeweight=".96pt">
                  <v:path arrowok="t" o:connecttype="custom" o:connectlocs="0,0;11092,0" o:connectangles="0,0"/>
                </v:shape>
                <v:shape id="Freeform 18" o:spid="_x0000_s1031" style="position:absolute;left:1420;top:2193;width:20;height:3533;visibility:visible;mso-wrap-style:square;v-text-anchor:top" coordsize="20,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" path="m,3532l,e" filled="f" strokeweight=".96pt">
                  <v:path arrowok="t" o:connecttype="custom" o:connectlocs="0,3532;0,0" o:connectangles="0,0"/>
                </v:shape>
                <v:shape id="Freeform 19" o:spid="_x0000_s1032" style="position:absolute;left:5203;top:2193;width:20;height:7330;visibility:visible;mso-wrap-style:square;v-text-anchor:top" coordsize="20,7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" path="m,7329l,e" filled="f" strokeweight=".96pt">
                  <v:path arrowok="t" o:connecttype="custom" o:connectlocs="0,7329;0,0" o:connectangles="0,0"/>
                </v:shape>
                <v:shape id="Freeform 20" o:spid="_x0000_s1033" style="position:absolute;left:8625;top:2203;width:20;height:7599;visibility:visible;mso-wrap-style:square;v-text-anchor:top" coordsize="20,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" path="m,7598l,e" filled="f" strokeweight=".96pt">
                  <v:path arrowok="t" o:connecttype="custom" o:connectlocs="0,7598;0,0" o:connectangles="0,0"/>
                </v:shape>
                <v:shape id="Freeform 21" o:spid="_x0000_s1034" style="position:absolute;left:10512;top:2203;width:20;height:7162;visibility:visible;mso-wrap-style:square;v-text-anchor:top" coordsize="20,7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" path="m,7161l,e" filled="f" strokeweight=".96pt">
                  <v:path arrowok="t" o:connecttype="custom" o:connectlocs="0,7161;0,0" o:connectangles="0,0"/>
                </v:shape>
                <v:shape id="Freeform 22" o:spid="_x0000_s1035" style="position:absolute;left:11140;top:2208;width:20;height:6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" path="m,6187l,e" filled="f" strokeweight=".96pt">
                  <v:path arrowok="t" o:connecttype="custom" o:connectlocs="0,6187;0,0" o:connectangles="0,0"/>
                </v:shape>
                <v:shape id="Freeform 23" o:spid="_x0000_s1036" style="position:absolute;left:700;top:4312;width:11079;height:20;visibility:visible;mso-wrap-style:square;v-text-anchor:top" coordsize="11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" path="m,l11078,e" filled="f" strokeweight=".72pt">
                  <v:path arrowok="t" o:connecttype="custom" o:connectlocs="0,0;11078,0" o:connectangles="0,0"/>
                </v:shape>
                <v:shape id="Freeform 24" o:spid="_x0000_s1037" style="position:absolute;left:1391;top:5124;width:1354;height:20;visibility:visible;mso-wrap-style:square;v-text-anchor:top" coordsize="13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" path="m,l1353,e" filled="f" strokeweight=".72pt">
                  <v:path arrowok="t" o:connecttype="custom" o:connectlocs="0,0;1353,0" o:connectangles="0,0"/>
                </v:shape>
                <v:shape id="Freeform 25" o:spid="_x0000_s1038" style="position:absolute;left:705;top:5121;width:11074;height:20;visibility:visible;mso-wrap-style:square;v-text-anchor:top" coordsize="110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" path="m,l11073,e" filled="f" strokeweight=".72pt">
                  <v:path arrowok="t" o:connecttype="custom" o:connectlocs="0,0;11073,0" o:connectangles="0,0"/>
                </v:shape>
                <v:shape id="Freeform 26" o:spid="_x0000_s1039" style="position:absolute;left:710;top:6429;width:11074;height:20;visibility:visible;mso-wrap-style:square;v-text-anchor:top" coordsize="110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" path="m,l11073,e" filled="f" strokeweight=".72pt">
                  <v:path arrowok="t" o:connecttype="custom" o:connectlocs="0,0;11073,0" o:connectangles="0,0"/>
                </v:shape>
                <v:shape id="Freeform 27" o:spid="_x0000_s1040" style="position:absolute;left:5222;top:7075;width:20;height:5616;visibility:visible;mso-wrap-style:square;v-text-anchor:top" coordsize="20,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" path="m,5616l,e" filled="f" strokeweight=".72pt">
                  <v:path arrowok="t" o:connecttype="custom" o:connectlocs="0,5616;0,0" o:connectangles="0,0"/>
                </v:shape>
                <v:shape id="Freeform 28" o:spid="_x0000_s1041" style="position:absolute;left:715;top:8306;width:11069;height:20;visibility:visible;mso-wrap-style:square;v-text-anchor:top" coordsize="110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" path="m,l11068,e" filled="f" strokeweight=".72pt">
                  <v:path arrowok="t" o:connecttype="custom" o:connectlocs="0,0;11068,0" o:connectangles="0,0"/>
                </v:shape>
                <v:shape id="Freeform 29" o:spid="_x0000_s1042" style="position:absolute;left:11157;top:5553;width:20;height:8175;visibility:visible;mso-wrap-style:square;v-text-anchor:top" coordsize="20,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" path="m,8174l,e" filled="f" strokeweight=".72pt">
                  <v:path arrowok="t" o:connecttype="custom" o:connectlocs="0,8174;0,0" o:connectangles="0,0"/>
                </v:shape>
                <v:shape id="Freeform 30" o:spid="_x0000_s1043" style="position:absolute;left:8642;top:8601;width:20;height:5127;visibility:visible;mso-wrap-style:square;v-text-anchor:top" coordsize="20,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" path="m,5126l,e" filled="f" strokeweight=".72pt">
                  <v:path arrowok="t" o:connecttype="custom" o:connectlocs="0,5126;0,0" o:connectangles="0,0"/>
                </v:shape>
                <v:shape id="Freeform 31" o:spid="_x0000_s1044" style="position:absolute;left:720;top:9674;width:11069;height:20;visibility:visible;mso-wrap-style:square;v-text-anchor:top" coordsize="110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" path="m,l11068,e" filled="f" strokeweight=".72pt">
                  <v:path arrowok="t" o:connecttype="custom" o:connectlocs="0,0;11068,0" o:connectangles="0,0"/>
                </v:shape>
                <v:shape id="Freeform 32" o:spid="_x0000_s1045" style="position:absolute;left:10528;top:9307;width:20;height:4421;visibility:visible;mso-wrap-style:square;v-text-anchor:top" coordsize="20,4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" path="m,4420l,e" filled="f" strokeweight=".72pt">
                  <v:path arrowok="t" o:connecttype="custom" o:connectlocs="0,4420;0,0" o:connectangles="0,0"/>
                </v:shape>
                <v:shape id="Freeform 33" o:spid="_x0000_s1046" style="position:absolute;left:1449;top:9628;width:20;height:3101;visibility:visible;mso-wrap-style:square;v-text-anchor:top" coordsize="20,3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" path="m,3100l,e" filled="f" strokeweight=".72pt">
                  <v:path arrowok="t" o:connecttype="custom" o:connectlocs="0,3100;0,0" o:connectangles="0,0"/>
                </v:shape>
                <v:shape id="Freeform 34" o:spid="_x0000_s1047" style="position:absolute;left:736;top:10224;width:20;height:3514;visibility:visible;mso-wrap-style:square;v-text-anchor:top" coordsize="20,3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" path="m,3513l,e" filled="f" strokeweight=".72pt">
                  <v:path arrowok="t" o:connecttype="custom" o:connectlocs="0,3513;0,0" o:connectangles="0,0"/>
                </v:shape>
                <v:shape id="Freeform 35" o:spid="_x0000_s1048" style="position:absolute;left:724;top:11546;width:11069;height:20;visibility:visible;mso-wrap-style:square;v-text-anchor:top" coordsize="110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" path="m,l11068,e" filled="f" strokeweight=".96pt">
                  <v:path arrowok="t" o:connecttype="custom" o:connectlocs="0,0;11068,0" o:connectangles="0,0"/>
                </v:shape>
                <v:shape id="Freeform 36" o:spid="_x0000_s1049" style="position:absolute;left:724;top:12364;width:11069;height:20;visibility:visible;mso-wrap-style:square;v-text-anchor:top" coordsize="110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" path="m,l11068,e" filled="f" strokeweight=".72pt">
                  <v:path arrowok="t" o:connecttype="custom" o:connectlocs="0,0;11068,0" o:connectangles="0,0"/>
                </v:shape>
                <v:shape id="Freeform 37" o:spid="_x0000_s1050" style="position:absolute;left:5231;top:12633;width:20;height:1100;visibility:visible;mso-wrap-style:square;v-text-anchor:top" coordsize="20,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" path="m,1099l,e" filled="f" strokeweight=".72pt">
                  <v:path arrowok="t" o:connecttype="custom" o:connectlocs="0,1099;0,0" o:connectangles="0,0"/>
                </v:shape>
                <v:shape id="Freeform 38" o:spid="_x0000_s1051" style="position:absolute;left:11786;top:12945;width:20;height:788;visibility:visible;mso-wrap-style:square;v-text-anchor:top" coordsize="20,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" path="m,787l,e" filled="f" strokeweight=".96pt">
                  <v:path arrowok="t" o:connecttype="custom" o:connectlocs="0,787;0,0" o:connectangles="0,0"/>
                </v:shape>
                <v:shape id="Freeform 39" o:spid="_x0000_s1052" style="position:absolute;left:729;top:13730;width:730;height:20;visibility:visible;mso-wrap-style:square;v-text-anchor:top" coordsize="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" path="m,l729,e" filled="f" strokeweight=".72pt">
                  <v:path arrowok="t" o:connecttype="custom" o:connectlocs="0,0;729,0" o:connectangles="0,0"/>
                </v:shape>
                <v:shape id="Freeform 40" o:spid="_x0000_s1053" style="position:absolute;left:1396;top:13723;width:10402;height:20;visibility:visible;mso-wrap-style:square;v-text-anchor:top" coordsize="104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" path="m,l10401,e" filled="f" strokeweight=".96pt">
                  <v:path arrowok="t" o:connecttype="custom" o:connectlocs="0,0;10401,0" o:connectangles="0,0"/>
                </v:shape>
                <w10:wrap anchorx="page" anchory="page"/>
              </v:group>
            </w:pict>
          </mc:Fallback>
        </mc:AlternateContent>
      </w:r>
      <w:r w:rsidR="0071444F">
        <w:rPr>
          <w:rFonts w:ascii="Palatino Linotype" w:hAnsi="Palatino Linotype" w:cs="Palatino Linotype"/>
          <w:b/>
          <w:bCs/>
          <w:i w:val="0"/>
          <w:iCs w:val="0"/>
          <w:w w:val="90"/>
          <w:sz w:val="24"/>
          <w:szCs w:val="24"/>
        </w:rPr>
        <w:t xml:space="preserve">STEP </w:t>
      </w:r>
      <w:r w:rsidR="0071444F">
        <w:rPr>
          <w:rFonts w:ascii="Palatino Linotype" w:hAnsi="Palatino Linotype" w:cs="Palatino Linotype"/>
          <w:b/>
          <w:bCs/>
          <w:i w:val="0"/>
          <w:iCs w:val="0"/>
          <w:w w:val="95"/>
          <w:sz w:val="24"/>
          <w:szCs w:val="24"/>
        </w:rPr>
        <w:t>NO.</w:t>
      </w:r>
    </w:p>
    <w:p w:rsidR="00A8353F" w:rsidRDefault="0071444F">
      <w:pPr>
        <w:pStyle w:val="Heading3"/>
        <w:kinsoku w:val="0"/>
        <w:overflowPunct w:val="0"/>
        <w:spacing w:before="252"/>
        <w:ind w:left="205"/>
        <w:jc w:val="center"/>
      </w:pPr>
      <w:r>
        <w:t>9.</w:t>
      </w:r>
    </w:p>
    <w:p w:rsidR="00A8353F" w:rsidRDefault="00A8353F">
      <w:pPr>
        <w:pStyle w:val="BodyText"/>
        <w:kinsoku w:val="0"/>
        <w:overflowPunct w:val="0"/>
        <w:rPr>
          <w:rFonts w:ascii="Palatino Linotype" w:hAnsi="Palatino Linotype" w:cs="Palatino Linotype"/>
          <w:i w:val="0"/>
          <w:iCs w:val="0"/>
          <w:sz w:val="30"/>
          <w:szCs w:val="30"/>
        </w:rPr>
      </w:pPr>
    </w:p>
    <w:p w:rsidR="00A8353F" w:rsidRDefault="00A8353F">
      <w:pPr>
        <w:pStyle w:val="BodyText"/>
        <w:kinsoku w:val="0"/>
        <w:overflowPunct w:val="0"/>
        <w:rPr>
          <w:rFonts w:ascii="Palatino Linotype" w:hAnsi="Palatino Linotype" w:cs="Palatino Linotype"/>
          <w:i w:val="0"/>
          <w:iCs w:val="0"/>
          <w:sz w:val="30"/>
          <w:szCs w:val="30"/>
        </w:rPr>
      </w:pPr>
    </w:p>
    <w:p w:rsidR="00A8353F" w:rsidRDefault="0071444F">
      <w:pPr>
        <w:pStyle w:val="BodyText"/>
        <w:kinsoku w:val="0"/>
        <w:overflowPunct w:val="0"/>
        <w:spacing w:before="213"/>
        <w:ind w:left="208"/>
        <w:jc w:val="center"/>
        <w:rPr>
          <w:rFonts w:ascii="Arial Narrow" w:hAnsi="Arial Narrow" w:cs="Arial Narrow"/>
          <w:i w:val="0"/>
          <w:iCs w:val="0"/>
          <w:w w:val="105"/>
          <w:sz w:val="23"/>
          <w:szCs w:val="23"/>
        </w:rPr>
      </w:pPr>
      <w:r>
        <w:rPr>
          <w:rFonts w:ascii="Arial Narrow" w:hAnsi="Arial Narrow" w:cs="Arial Narrow"/>
          <w:i w:val="0"/>
          <w:iCs w:val="0"/>
          <w:w w:val="105"/>
          <w:sz w:val="23"/>
          <w:szCs w:val="23"/>
        </w:rPr>
        <w:t>10.</w:t>
      </w:r>
    </w:p>
    <w:p w:rsidR="00A8353F" w:rsidRDefault="00A8353F">
      <w:pPr>
        <w:pStyle w:val="BodyText"/>
        <w:kinsoku w:val="0"/>
        <w:overflowPunct w:val="0"/>
        <w:rPr>
          <w:rFonts w:ascii="Arial Narrow" w:hAnsi="Arial Narrow" w:cs="Arial Narrow"/>
          <w:i w:val="0"/>
          <w:iCs w:val="0"/>
          <w:sz w:val="30"/>
          <w:szCs w:val="30"/>
        </w:rPr>
      </w:pPr>
    </w:p>
    <w:p w:rsidR="00A8353F" w:rsidRDefault="0071444F">
      <w:pPr>
        <w:pStyle w:val="BodyText"/>
        <w:kinsoku w:val="0"/>
        <w:overflowPunct w:val="0"/>
        <w:spacing w:before="201"/>
        <w:ind w:left="216"/>
        <w:jc w:val="center"/>
        <w:rPr>
          <w:rFonts w:ascii="Arial Narrow" w:hAnsi="Arial Narrow" w:cs="Arial Narrow"/>
          <w:i w:val="0"/>
          <w:iCs w:val="0"/>
          <w:w w:val="105"/>
          <w:sz w:val="23"/>
          <w:szCs w:val="23"/>
        </w:rPr>
      </w:pPr>
      <w:r>
        <w:rPr>
          <w:rFonts w:ascii="Arial Narrow" w:hAnsi="Arial Narrow" w:cs="Arial Narrow"/>
          <w:i w:val="0"/>
          <w:iCs w:val="0"/>
          <w:w w:val="105"/>
          <w:sz w:val="23"/>
          <w:szCs w:val="23"/>
        </w:rPr>
        <w:t>11.</w:t>
      </w:r>
    </w:p>
    <w:p w:rsidR="00A8353F" w:rsidRDefault="00A8353F">
      <w:pPr>
        <w:pStyle w:val="BodyText"/>
        <w:kinsoku w:val="0"/>
        <w:overflowPunct w:val="0"/>
        <w:rPr>
          <w:rFonts w:ascii="Arial Narrow" w:hAnsi="Arial Narrow" w:cs="Arial Narrow"/>
          <w:i w:val="0"/>
          <w:iCs w:val="0"/>
          <w:sz w:val="30"/>
          <w:szCs w:val="30"/>
        </w:rPr>
      </w:pPr>
    </w:p>
    <w:p w:rsidR="00A8353F" w:rsidRDefault="00A8353F">
      <w:pPr>
        <w:pStyle w:val="BodyText"/>
        <w:kinsoku w:val="0"/>
        <w:overflowPunct w:val="0"/>
        <w:rPr>
          <w:rFonts w:ascii="Arial Narrow" w:hAnsi="Arial Narrow" w:cs="Arial Narrow"/>
          <w:i w:val="0"/>
          <w:iCs w:val="0"/>
          <w:sz w:val="30"/>
          <w:szCs w:val="30"/>
        </w:rPr>
      </w:pPr>
    </w:p>
    <w:p w:rsidR="00A8353F" w:rsidRDefault="00A8353F">
      <w:pPr>
        <w:pStyle w:val="BodyText"/>
        <w:kinsoku w:val="0"/>
        <w:overflowPunct w:val="0"/>
        <w:spacing w:before="4"/>
        <w:rPr>
          <w:rFonts w:ascii="Arial Narrow" w:hAnsi="Arial Narrow" w:cs="Arial Narrow"/>
          <w:i w:val="0"/>
          <w:iCs w:val="0"/>
          <w:sz w:val="29"/>
          <w:szCs w:val="29"/>
        </w:rPr>
      </w:pPr>
    </w:p>
    <w:p w:rsidR="00A8353F" w:rsidRDefault="0071444F">
      <w:pPr>
        <w:pStyle w:val="BodyText"/>
        <w:kinsoku w:val="0"/>
        <w:overflowPunct w:val="0"/>
        <w:spacing w:before="1"/>
        <w:ind w:left="248"/>
        <w:jc w:val="center"/>
        <w:rPr>
          <w:rFonts w:ascii="Palatino Linotype" w:hAnsi="Palatino Linotype" w:cs="Palatino Linotype"/>
          <w:i w:val="0"/>
          <w:iCs w:val="0"/>
          <w:w w:val="95"/>
          <w:sz w:val="22"/>
          <w:szCs w:val="22"/>
        </w:rPr>
      </w:pPr>
      <w:r>
        <w:rPr>
          <w:rFonts w:ascii="Palatino Linotype" w:hAnsi="Palatino Linotype" w:cs="Palatino Linotype"/>
          <w:i w:val="0"/>
          <w:iCs w:val="0"/>
          <w:w w:val="95"/>
          <w:sz w:val="22"/>
          <w:szCs w:val="22"/>
        </w:rPr>
        <w:t>12.</w:t>
      </w:r>
    </w:p>
    <w:p w:rsidR="00A8353F" w:rsidRDefault="00A8353F">
      <w:pPr>
        <w:pStyle w:val="BodyText"/>
        <w:kinsoku w:val="0"/>
        <w:overflowPunct w:val="0"/>
        <w:rPr>
          <w:rFonts w:ascii="Palatino Linotype" w:hAnsi="Palatino Linotype" w:cs="Palatino Linotype"/>
          <w:i w:val="0"/>
          <w:iCs w:val="0"/>
          <w:sz w:val="30"/>
          <w:szCs w:val="30"/>
        </w:rPr>
      </w:pPr>
    </w:p>
    <w:p w:rsidR="00A8353F" w:rsidRDefault="00A8353F">
      <w:pPr>
        <w:pStyle w:val="BodyText"/>
        <w:kinsoku w:val="0"/>
        <w:overflowPunct w:val="0"/>
        <w:rPr>
          <w:rFonts w:ascii="Palatino Linotype" w:hAnsi="Palatino Linotype" w:cs="Palatino Linotype"/>
          <w:i w:val="0"/>
          <w:iCs w:val="0"/>
          <w:sz w:val="30"/>
          <w:szCs w:val="30"/>
        </w:rPr>
      </w:pPr>
    </w:p>
    <w:p w:rsidR="00A8353F" w:rsidRDefault="00A8353F">
      <w:pPr>
        <w:pStyle w:val="BodyText"/>
        <w:kinsoku w:val="0"/>
        <w:overflowPunct w:val="0"/>
        <w:rPr>
          <w:rFonts w:ascii="Palatino Linotype" w:hAnsi="Palatino Linotype" w:cs="Palatino Linotype"/>
          <w:i w:val="0"/>
          <w:iCs w:val="0"/>
          <w:sz w:val="30"/>
          <w:szCs w:val="30"/>
        </w:rPr>
      </w:pPr>
    </w:p>
    <w:p w:rsidR="00A8353F" w:rsidRDefault="00A8353F">
      <w:pPr>
        <w:pStyle w:val="BodyText"/>
        <w:kinsoku w:val="0"/>
        <w:overflowPunct w:val="0"/>
        <w:spacing w:before="5"/>
        <w:rPr>
          <w:rFonts w:ascii="Palatino Linotype" w:hAnsi="Palatino Linotype" w:cs="Palatino Linotype"/>
          <w:i w:val="0"/>
          <w:iCs w:val="0"/>
          <w:sz w:val="27"/>
          <w:szCs w:val="27"/>
        </w:rPr>
      </w:pPr>
    </w:p>
    <w:p w:rsidR="00A8353F" w:rsidRDefault="0071444F">
      <w:pPr>
        <w:pStyle w:val="BodyText"/>
        <w:kinsoku w:val="0"/>
        <w:overflowPunct w:val="0"/>
        <w:spacing w:before="1"/>
        <w:ind w:left="263"/>
        <w:jc w:val="center"/>
        <w:rPr>
          <w:rFonts w:ascii="Palatino Linotype" w:hAnsi="Palatino Linotype" w:cs="Palatino Linotype"/>
          <w:i w:val="0"/>
          <w:iCs w:val="0"/>
          <w:sz w:val="22"/>
          <w:szCs w:val="22"/>
        </w:rPr>
      </w:pPr>
      <w:r>
        <w:rPr>
          <w:rFonts w:ascii="Palatino Linotype" w:hAnsi="Palatino Linotype" w:cs="Palatino Linotype"/>
          <w:i w:val="0"/>
          <w:iCs w:val="0"/>
          <w:sz w:val="22"/>
          <w:szCs w:val="22"/>
        </w:rPr>
        <w:t>13.</w:t>
      </w:r>
    </w:p>
    <w:p w:rsidR="00A8353F" w:rsidRDefault="00A8353F">
      <w:pPr>
        <w:pStyle w:val="BodyText"/>
        <w:kinsoku w:val="0"/>
        <w:overflowPunct w:val="0"/>
        <w:rPr>
          <w:rFonts w:ascii="Palatino Linotype" w:hAnsi="Palatino Linotype" w:cs="Palatino Linotype"/>
          <w:i w:val="0"/>
          <w:iCs w:val="0"/>
          <w:sz w:val="30"/>
          <w:szCs w:val="30"/>
        </w:rPr>
      </w:pPr>
    </w:p>
    <w:p w:rsidR="00A8353F" w:rsidRDefault="00A8353F">
      <w:pPr>
        <w:pStyle w:val="BodyText"/>
        <w:kinsoku w:val="0"/>
        <w:overflowPunct w:val="0"/>
        <w:rPr>
          <w:rFonts w:ascii="Palatino Linotype" w:hAnsi="Palatino Linotype" w:cs="Palatino Linotype"/>
          <w:i w:val="0"/>
          <w:iCs w:val="0"/>
          <w:sz w:val="30"/>
          <w:szCs w:val="30"/>
        </w:rPr>
      </w:pPr>
    </w:p>
    <w:p w:rsidR="00A8353F" w:rsidRDefault="0071444F">
      <w:pPr>
        <w:pStyle w:val="BodyText"/>
        <w:kinsoku w:val="0"/>
        <w:overflowPunct w:val="0"/>
        <w:spacing w:before="264"/>
        <w:ind w:left="279"/>
        <w:jc w:val="center"/>
        <w:rPr>
          <w:rFonts w:ascii="Palatino Linotype" w:hAnsi="Palatino Linotype" w:cs="Palatino Linotype"/>
          <w:i w:val="0"/>
          <w:iCs w:val="0"/>
          <w:spacing w:val="2"/>
          <w:sz w:val="22"/>
          <w:szCs w:val="22"/>
        </w:rPr>
      </w:pPr>
      <w:r>
        <w:rPr>
          <w:rFonts w:ascii="Palatino Linotype" w:hAnsi="Palatino Linotype" w:cs="Palatino Linotype"/>
          <w:i w:val="0"/>
          <w:iCs w:val="0"/>
          <w:spacing w:val="2"/>
          <w:sz w:val="22"/>
          <w:szCs w:val="22"/>
        </w:rPr>
        <w:t>14.</w:t>
      </w:r>
    </w:p>
    <w:p w:rsidR="00A8353F" w:rsidRDefault="00A8353F">
      <w:pPr>
        <w:pStyle w:val="BodyText"/>
        <w:kinsoku w:val="0"/>
        <w:overflowPunct w:val="0"/>
        <w:rPr>
          <w:rFonts w:ascii="Palatino Linotype" w:hAnsi="Palatino Linotype" w:cs="Palatino Linotype"/>
          <w:i w:val="0"/>
          <w:iCs w:val="0"/>
          <w:sz w:val="30"/>
          <w:szCs w:val="30"/>
        </w:rPr>
      </w:pPr>
    </w:p>
    <w:p w:rsidR="00A8353F" w:rsidRDefault="00A8353F">
      <w:pPr>
        <w:pStyle w:val="BodyText"/>
        <w:kinsoku w:val="0"/>
        <w:overflowPunct w:val="0"/>
        <w:rPr>
          <w:rFonts w:ascii="Palatino Linotype" w:hAnsi="Palatino Linotype" w:cs="Palatino Linotype"/>
          <w:i w:val="0"/>
          <w:iCs w:val="0"/>
          <w:sz w:val="30"/>
          <w:szCs w:val="30"/>
        </w:rPr>
      </w:pPr>
    </w:p>
    <w:p w:rsidR="00A8353F" w:rsidRDefault="00A8353F">
      <w:pPr>
        <w:pStyle w:val="BodyText"/>
        <w:kinsoku w:val="0"/>
        <w:overflowPunct w:val="0"/>
        <w:rPr>
          <w:rFonts w:ascii="Palatino Linotype" w:hAnsi="Palatino Linotype" w:cs="Palatino Linotype"/>
          <w:i w:val="0"/>
          <w:iCs w:val="0"/>
          <w:sz w:val="30"/>
          <w:szCs w:val="30"/>
        </w:rPr>
      </w:pPr>
    </w:p>
    <w:p w:rsidR="00A8353F" w:rsidRDefault="00A8353F">
      <w:pPr>
        <w:pStyle w:val="BodyText"/>
        <w:kinsoku w:val="0"/>
        <w:overflowPunct w:val="0"/>
        <w:spacing w:before="4"/>
        <w:rPr>
          <w:rFonts w:ascii="Palatino Linotype" w:hAnsi="Palatino Linotype" w:cs="Palatino Linotype"/>
          <w:i w:val="0"/>
          <w:iCs w:val="0"/>
          <w:sz w:val="28"/>
          <w:szCs w:val="28"/>
        </w:rPr>
      </w:pPr>
    </w:p>
    <w:p w:rsidR="00A8353F" w:rsidRDefault="0071444F">
      <w:pPr>
        <w:pStyle w:val="BodyText"/>
        <w:kinsoku w:val="0"/>
        <w:overflowPunct w:val="0"/>
        <w:spacing w:before="1"/>
        <w:ind w:left="266"/>
        <w:jc w:val="center"/>
        <w:rPr>
          <w:rFonts w:ascii="Arial Narrow" w:hAnsi="Arial Narrow" w:cs="Arial Narrow"/>
          <w:i w:val="0"/>
          <w:iCs w:val="0"/>
          <w:sz w:val="23"/>
          <w:szCs w:val="23"/>
        </w:rPr>
      </w:pPr>
      <w:r>
        <w:rPr>
          <w:rFonts w:ascii="Arial Narrow" w:hAnsi="Arial Narrow" w:cs="Arial Narrow"/>
          <w:i w:val="0"/>
          <w:iCs w:val="0"/>
          <w:sz w:val="23"/>
          <w:szCs w:val="23"/>
        </w:rPr>
        <w:t>15.</w:t>
      </w:r>
    </w:p>
    <w:p w:rsidR="00A8353F" w:rsidRDefault="00A8353F">
      <w:pPr>
        <w:pStyle w:val="BodyText"/>
        <w:kinsoku w:val="0"/>
        <w:overflowPunct w:val="0"/>
        <w:rPr>
          <w:rFonts w:ascii="Arial Narrow" w:hAnsi="Arial Narrow" w:cs="Arial Narrow"/>
          <w:i w:val="0"/>
          <w:iCs w:val="0"/>
          <w:sz w:val="30"/>
          <w:szCs w:val="30"/>
        </w:rPr>
      </w:pPr>
    </w:p>
    <w:p w:rsidR="00A8353F" w:rsidRDefault="0071444F">
      <w:pPr>
        <w:pStyle w:val="BodyText"/>
        <w:kinsoku w:val="0"/>
        <w:overflowPunct w:val="0"/>
        <w:spacing w:before="187"/>
        <w:ind w:left="293"/>
        <w:jc w:val="center"/>
        <w:rPr>
          <w:rFonts w:ascii="Palatino Linotype" w:hAnsi="Palatino Linotype" w:cs="Palatino Linotype"/>
          <w:i w:val="0"/>
          <w:iCs w:val="0"/>
          <w:spacing w:val="2"/>
          <w:w w:val="95"/>
          <w:sz w:val="22"/>
          <w:szCs w:val="22"/>
        </w:rPr>
      </w:pPr>
      <w:r>
        <w:rPr>
          <w:rFonts w:ascii="Palatino Linotype" w:hAnsi="Palatino Linotype" w:cs="Palatino Linotype"/>
          <w:i w:val="0"/>
          <w:iCs w:val="0"/>
          <w:spacing w:val="2"/>
          <w:w w:val="95"/>
          <w:sz w:val="22"/>
          <w:szCs w:val="22"/>
        </w:rPr>
        <w:t>16.</w:t>
      </w:r>
    </w:p>
    <w:p w:rsidR="00A8353F" w:rsidRDefault="0071444F">
      <w:pPr>
        <w:pStyle w:val="BodyText"/>
        <w:tabs>
          <w:tab w:val="left" w:pos="1533"/>
        </w:tabs>
        <w:kinsoku w:val="0"/>
        <w:overflowPunct w:val="0"/>
        <w:spacing w:line="124" w:lineRule="exact"/>
        <w:ind w:left="880"/>
        <w:rPr>
          <w:rFonts w:ascii="Arial Black" w:hAnsi="Arial Black" w:cs="Arial Black"/>
          <w:i w:val="0"/>
          <w:iCs w:val="0"/>
          <w:sz w:val="9"/>
          <w:szCs w:val="9"/>
        </w:rPr>
      </w:pPr>
      <w:r>
        <w:rPr>
          <w:i w:val="0"/>
          <w:iCs w:val="0"/>
          <w:sz w:val="24"/>
          <w:szCs w:val="24"/>
        </w:rPr>
        <w:br w:type="column"/>
      </w:r>
      <w:r>
        <w:rPr>
          <w:rFonts w:ascii="Arial Black" w:hAnsi="Arial Black" w:cs="Arial Black"/>
          <w:i w:val="0"/>
          <w:iCs w:val="0"/>
          <w:sz w:val="9"/>
          <w:szCs w:val="9"/>
        </w:rPr>
        <w:t>.</w:t>
      </w:r>
      <w:r>
        <w:rPr>
          <w:rFonts w:ascii="Arial Black" w:hAnsi="Arial Black" w:cs="Arial Black"/>
          <w:i w:val="0"/>
          <w:iCs w:val="0"/>
          <w:sz w:val="9"/>
          <w:szCs w:val="9"/>
        </w:rPr>
        <w:tab/>
        <w:t>·</w:t>
      </w:r>
    </w:p>
    <w:p w:rsidR="00A8353F" w:rsidRDefault="0071444F">
      <w:pPr>
        <w:pStyle w:val="BodyText"/>
        <w:kinsoku w:val="0"/>
        <w:overflowPunct w:val="0"/>
        <w:spacing w:before="18"/>
        <w:ind w:left="1493"/>
        <w:rPr>
          <w:rFonts w:ascii="Palatino Linotype" w:hAnsi="Palatino Linotype" w:cs="Palatino Linotype"/>
          <w:b/>
          <w:bCs/>
          <w:i w:val="0"/>
          <w:iCs w:val="0"/>
          <w:w w:val="95"/>
          <w:sz w:val="24"/>
          <w:szCs w:val="24"/>
        </w:rPr>
      </w:pPr>
      <w:r>
        <w:rPr>
          <w:rFonts w:ascii="Palatino Linotype" w:hAnsi="Palatino Linotype" w:cs="Palatino Linotype"/>
          <w:b/>
          <w:bCs/>
          <w:i w:val="0"/>
          <w:iCs w:val="0"/>
          <w:w w:val="95"/>
          <w:sz w:val="24"/>
          <w:szCs w:val="24"/>
        </w:rPr>
        <w:t>ACTION</w:t>
      </w:r>
    </w:p>
    <w:p w:rsidR="00A8353F" w:rsidRDefault="00A8353F">
      <w:pPr>
        <w:pStyle w:val="BodyText"/>
        <w:kinsoku w:val="0"/>
        <w:overflowPunct w:val="0"/>
        <w:rPr>
          <w:rFonts w:ascii="Palatino Linotype" w:hAnsi="Palatino Linotype" w:cs="Palatino Linotype"/>
          <w:b/>
          <w:bCs/>
          <w:i w:val="0"/>
          <w:iCs w:val="0"/>
          <w:sz w:val="39"/>
          <w:szCs w:val="39"/>
        </w:rPr>
      </w:pPr>
    </w:p>
    <w:p w:rsidR="00A8353F" w:rsidRDefault="0071444F">
      <w:pPr>
        <w:pStyle w:val="BodyText"/>
        <w:kinsoku w:val="0"/>
        <w:overflowPunct w:val="0"/>
        <w:spacing w:line="208" w:lineRule="auto"/>
        <w:ind w:left="72" w:right="391" w:firstLine="14"/>
        <w:rPr>
          <w:rFonts w:ascii="Palatino Linotype" w:hAnsi="Palatino Linotype" w:cs="Palatino Linotype"/>
          <w:i w:val="0"/>
          <w:iCs w:val="0"/>
          <w:sz w:val="22"/>
          <w:szCs w:val="22"/>
        </w:rPr>
      </w:pPr>
      <w:r>
        <w:rPr>
          <w:rFonts w:ascii="Palatino Linotype" w:hAnsi="Palatino Linotype" w:cs="Palatino Linotype"/>
          <w:i w:val="0"/>
          <w:iCs w:val="0"/>
          <w:w w:val="95"/>
          <w:sz w:val="22"/>
          <w:szCs w:val="22"/>
        </w:rPr>
        <w:t>Select</w:t>
      </w:r>
      <w:r>
        <w:rPr>
          <w:rFonts w:ascii="Palatino Linotype" w:hAnsi="Palatino Linotype" w:cs="Palatino Linotype"/>
          <w:i w:val="0"/>
          <w:iCs w:val="0"/>
          <w:spacing w:val="-10"/>
          <w:w w:val="95"/>
          <w:sz w:val="22"/>
          <w:szCs w:val="22"/>
        </w:rPr>
        <w:t xml:space="preserve"> </w:t>
      </w:r>
      <w:r>
        <w:rPr>
          <w:rFonts w:ascii="Palatino Linotype" w:hAnsi="Palatino Linotype" w:cs="Palatino Linotype"/>
          <w:i w:val="0"/>
          <w:iCs w:val="0"/>
          <w:w w:val="95"/>
          <w:sz w:val="22"/>
          <w:szCs w:val="22"/>
        </w:rPr>
        <w:t>group</w:t>
      </w:r>
      <w:r>
        <w:rPr>
          <w:rFonts w:ascii="Palatino Linotype" w:hAnsi="Palatino Linotype" w:cs="Palatino Linotype"/>
          <w:i w:val="0"/>
          <w:iCs w:val="0"/>
          <w:spacing w:val="-20"/>
          <w:w w:val="95"/>
          <w:sz w:val="22"/>
          <w:szCs w:val="22"/>
        </w:rPr>
        <w:t xml:space="preserve"> </w:t>
      </w:r>
      <w:r>
        <w:rPr>
          <w:rFonts w:ascii="Palatino Linotype" w:hAnsi="Palatino Linotype" w:cs="Palatino Linotype"/>
          <w:i w:val="0"/>
          <w:iCs w:val="0"/>
          <w:w w:val="95"/>
          <w:sz w:val="22"/>
          <w:szCs w:val="22"/>
        </w:rPr>
        <w:t>affected</w:t>
      </w:r>
      <w:r>
        <w:rPr>
          <w:rFonts w:ascii="Palatino Linotype" w:hAnsi="Palatino Linotype" w:cs="Palatino Linotype"/>
          <w:i w:val="0"/>
          <w:iCs w:val="0"/>
          <w:spacing w:val="-22"/>
          <w:w w:val="95"/>
          <w:sz w:val="22"/>
          <w:szCs w:val="22"/>
        </w:rPr>
        <w:t xml:space="preserve"> </w:t>
      </w:r>
      <w:r>
        <w:rPr>
          <w:rFonts w:ascii="Palatino Linotype" w:hAnsi="Palatino Linotype" w:cs="Palatino Linotype"/>
          <w:i w:val="0"/>
          <w:iCs w:val="0"/>
          <w:spacing w:val="2"/>
          <w:w w:val="95"/>
          <w:sz w:val="22"/>
          <w:szCs w:val="22"/>
        </w:rPr>
        <w:t>from</w:t>
      </w:r>
      <w:r>
        <w:rPr>
          <w:rFonts w:ascii="Palatino Linotype" w:hAnsi="Palatino Linotype" w:cs="Palatino Linotype"/>
          <w:i w:val="0"/>
          <w:iCs w:val="0"/>
          <w:spacing w:val="-15"/>
          <w:w w:val="95"/>
          <w:sz w:val="22"/>
          <w:szCs w:val="22"/>
        </w:rPr>
        <w:t xml:space="preserve"> </w:t>
      </w:r>
      <w:r>
        <w:rPr>
          <w:rFonts w:ascii="Palatino Linotype" w:hAnsi="Palatino Linotype" w:cs="Palatino Linotype"/>
          <w:i w:val="0"/>
          <w:iCs w:val="0"/>
          <w:w w:val="95"/>
          <w:sz w:val="22"/>
          <w:szCs w:val="22"/>
        </w:rPr>
        <w:t>the</w:t>
      </w:r>
      <w:r>
        <w:rPr>
          <w:rFonts w:ascii="Palatino Linotype" w:hAnsi="Palatino Linotype" w:cs="Palatino Linotype"/>
          <w:i w:val="0"/>
          <w:iCs w:val="0"/>
          <w:spacing w:val="-11"/>
          <w:w w:val="95"/>
          <w:sz w:val="22"/>
          <w:szCs w:val="22"/>
        </w:rPr>
        <w:t xml:space="preserve"> </w:t>
      </w:r>
      <w:r>
        <w:rPr>
          <w:rFonts w:ascii="Palatino Linotype" w:hAnsi="Palatino Linotype" w:cs="Palatino Linotype"/>
          <w:w w:val="95"/>
          <w:sz w:val="22"/>
          <w:szCs w:val="22"/>
        </w:rPr>
        <w:t xml:space="preserve">Group </w:t>
      </w:r>
      <w:r>
        <w:rPr>
          <w:rFonts w:ascii="Palatino Linotype" w:hAnsi="Palatino Linotype" w:cs="Palatino Linotype"/>
          <w:sz w:val="22"/>
          <w:szCs w:val="22"/>
        </w:rPr>
        <w:t xml:space="preserve">Affected </w:t>
      </w:r>
      <w:r>
        <w:rPr>
          <w:rFonts w:ascii="Palatino Linotype" w:hAnsi="Palatino Linotype" w:cs="Palatino Linotype"/>
          <w:i w:val="0"/>
          <w:iCs w:val="0"/>
          <w:sz w:val="22"/>
          <w:szCs w:val="22"/>
        </w:rPr>
        <w:t>drop-down</w:t>
      </w:r>
      <w:r>
        <w:rPr>
          <w:rFonts w:ascii="Palatino Linotype" w:hAnsi="Palatino Linotype" w:cs="Palatino Linotype"/>
          <w:i w:val="0"/>
          <w:iCs w:val="0"/>
          <w:spacing w:val="-40"/>
          <w:sz w:val="22"/>
          <w:szCs w:val="22"/>
        </w:rPr>
        <w:t xml:space="preserve"> </w:t>
      </w:r>
      <w:r>
        <w:rPr>
          <w:rFonts w:ascii="Palatino Linotype" w:hAnsi="Palatino Linotype" w:cs="Palatino Linotype"/>
          <w:i w:val="0"/>
          <w:iCs w:val="0"/>
          <w:sz w:val="22"/>
          <w:szCs w:val="22"/>
        </w:rPr>
        <w:t>menu.</w:t>
      </w:r>
    </w:p>
    <w:p w:rsidR="00A8353F" w:rsidRDefault="00A8353F">
      <w:pPr>
        <w:pStyle w:val="BodyText"/>
        <w:kinsoku w:val="0"/>
        <w:overflowPunct w:val="0"/>
        <w:rPr>
          <w:rFonts w:ascii="Palatino Linotype" w:hAnsi="Palatino Linotype" w:cs="Palatino Linotype"/>
          <w:i w:val="0"/>
          <w:iCs w:val="0"/>
          <w:sz w:val="30"/>
          <w:szCs w:val="30"/>
        </w:rPr>
      </w:pPr>
    </w:p>
    <w:p w:rsidR="00A8353F" w:rsidRDefault="00A8353F">
      <w:pPr>
        <w:pStyle w:val="BodyText"/>
        <w:kinsoku w:val="0"/>
        <w:overflowPunct w:val="0"/>
        <w:spacing w:before="9"/>
        <w:rPr>
          <w:rFonts w:ascii="Palatino Linotype" w:hAnsi="Palatino Linotype" w:cs="Palatino Linotype"/>
          <w:i w:val="0"/>
          <w:iCs w:val="0"/>
          <w:sz w:val="27"/>
          <w:szCs w:val="27"/>
        </w:rPr>
      </w:pPr>
    </w:p>
    <w:p w:rsidR="00A8353F" w:rsidRDefault="0071444F">
      <w:pPr>
        <w:pStyle w:val="Heading3"/>
        <w:kinsoku w:val="0"/>
        <w:overflowPunct w:val="0"/>
        <w:spacing w:line="211" w:lineRule="auto"/>
        <w:ind w:left="102" w:right="199" w:hanging="6"/>
      </w:pPr>
      <w:r>
        <w:rPr>
          <w:w w:val="95"/>
        </w:rPr>
        <w:t>Select</w:t>
      </w:r>
      <w:r>
        <w:rPr>
          <w:spacing w:val="-18"/>
          <w:w w:val="95"/>
        </w:rPr>
        <w:t xml:space="preserve"> </w:t>
      </w:r>
      <w:r>
        <w:rPr>
          <w:w w:val="95"/>
        </w:rPr>
        <w:t>a</w:t>
      </w:r>
      <w:r>
        <w:rPr>
          <w:spacing w:val="-15"/>
          <w:w w:val="95"/>
        </w:rPr>
        <w:t xml:space="preserve"> </w:t>
      </w:r>
      <w:r>
        <w:rPr>
          <w:w w:val="95"/>
        </w:rPr>
        <w:t>priority</w:t>
      </w:r>
      <w:r>
        <w:rPr>
          <w:spacing w:val="-17"/>
          <w:w w:val="95"/>
        </w:rPr>
        <w:t xml:space="preserve"> </w:t>
      </w:r>
      <w:r>
        <w:rPr>
          <w:w w:val="95"/>
        </w:rPr>
        <w:t>from</w:t>
      </w:r>
      <w:r>
        <w:rPr>
          <w:spacing w:val="-21"/>
          <w:w w:val="95"/>
        </w:rPr>
        <w:t xml:space="preserve"> </w:t>
      </w:r>
      <w:r>
        <w:rPr>
          <w:w w:val="95"/>
        </w:rPr>
        <w:t>the</w:t>
      </w:r>
      <w:r>
        <w:rPr>
          <w:spacing w:val="-19"/>
          <w:w w:val="95"/>
        </w:rPr>
        <w:t xml:space="preserve"> </w:t>
      </w:r>
      <w:r>
        <w:rPr>
          <w:i/>
          <w:iCs/>
          <w:w w:val="95"/>
        </w:rPr>
        <w:t>Priority</w:t>
      </w:r>
      <w:r>
        <w:rPr>
          <w:i/>
          <w:iCs/>
          <w:spacing w:val="-16"/>
          <w:w w:val="95"/>
        </w:rPr>
        <w:t xml:space="preserve"> </w:t>
      </w:r>
      <w:r>
        <w:rPr>
          <w:w w:val="95"/>
        </w:rPr>
        <w:t xml:space="preserve">drop- </w:t>
      </w:r>
      <w:r>
        <w:t>down</w:t>
      </w:r>
      <w:r>
        <w:rPr>
          <w:spacing w:val="-14"/>
        </w:rPr>
        <w:t xml:space="preserve"> </w:t>
      </w:r>
      <w:r>
        <w:t>menu.</w:t>
      </w:r>
    </w:p>
    <w:p w:rsidR="00A8353F" w:rsidRDefault="00A8353F">
      <w:pPr>
        <w:pStyle w:val="BodyText"/>
        <w:kinsoku w:val="0"/>
        <w:overflowPunct w:val="0"/>
        <w:spacing w:before="12"/>
        <w:rPr>
          <w:rFonts w:ascii="Palatino Linotype" w:hAnsi="Palatino Linotype" w:cs="Palatino Linotype"/>
          <w:i w:val="0"/>
          <w:iCs w:val="0"/>
        </w:rPr>
      </w:pPr>
    </w:p>
    <w:p w:rsidR="00A8353F" w:rsidRDefault="0071444F">
      <w:pPr>
        <w:pStyle w:val="BodyText"/>
        <w:kinsoku w:val="0"/>
        <w:overflowPunct w:val="0"/>
        <w:spacing w:line="206" w:lineRule="auto"/>
        <w:ind w:left="98" w:right="197" w:firstLine="3"/>
        <w:rPr>
          <w:rFonts w:ascii="Palatino Linotype" w:hAnsi="Palatino Linotype" w:cs="Palatino Linotype"/>
          <w:i w:val="0"/>
          <w:iCs w:val="0"/>
          <w:sz w:val="22"/>
          <w:szCs w:val="22"/>
        </w:rPr>
      </w:pPr>
      <w:r>
        <w:rPr>
          <w:rFonts w:ascii="Palatino Linotype" w:hAnsi="Palatino Linotype" w:cs="Palatino Linotype"/>
          <w:i w:val="0"/>
          <w:iCs w:val="0"/>
          <w:w w:val="95"/>
          <w:sz w:val="22"/>
          <w:szCs w:val="22"/>
        </w:rPr>
        <w:t>Click</w:t>
      </w:r>
      <w:r>
        <w:rPr>
          <w:rFonts w:ascii="Palatino Linotype" w:hAnsi="Palatino Linotype" w:cs="Palatino Linotype"/>
          <w:i w:val="0"/>
          <w:iCs w:val="0"/>
          <w:spacing w:val="-24"/>
          <w:w w:val="95"/>
          <w:sz w:val="22"/>
          <w:szCs w:val="22"/>
        </w:rPr>
        <w:t xml:space="preserve"> </w:t>
      </w:r>
      <w:r>
        <w:rPr>
          <w:rFonts w:ascii="Palatino Linotype" w:hAnsi="Palatino Linotype" w:cs="Palatino Linotype"/>
          <w:i w:val="0"/>
          <w:iCs w:val="0"/>
          <w:w w:val="95"/>
          <w:sz w:val="22"/>
          <w:szCs w:val="22"/>
        </w:rPr>
        <w:t>on</w:t>
      </w:r>
      <w:r>
        <w:rPr>
          <w:rFonts w:ascii="Palatino Linotype" w:hAnsi="Palatino Linotype" w:cs="Palatino Linotype"/>
          <w:i w:val="0"/>
          <w:iCs w:val="0"/>
          <w:spacing w:val="-24"/>
          <w:w w:val="95"/>
          <w:sz w:val="22"/>
          <w:szCs w:val="22"/>
        </w:rPr>
        <w:t xml:space="preserve"> </w:t>
      </w:r>
      <w:r>
        <w:rPr>
          <w:rFonts w:ascii="Palatino Linotype" w:hAnsi="Palatino Linotype" w:cs="Palatino Linotype"/>
          <w:i w:val="0"/>
          <w:iCs w:val="0"/>
          <w:w w:val="95"/>
          <w:sz w:val="22"/>
          <w:szCs w:val="22"/>
        </w:rPr>
        <w:t>the</w:t>
      </w:r>
      <w:r>
        <w:rPr>
          <w:rFonts w:ascii="Palatino Linotype" w:hAnsi="Palatino Linotype" w:cs="Palatino Linotype"/>
          <w:i w:val="0"/>
          <w:iCs w:val="0"/>
          <w:spacing w:val="-26"/>
          <w:w w:val="95"/>
          <w:sz w:val="22"/>
          <w:szCs w:val="22"/>
        </w:rPr>
        <w:t xml:space="preserve"> </w:t>
      </w:r>
      <w:r>
        <w:rPr>
          <w:rFonts w:ascii="Palatino Linotype" w:hAnsi="Palatino Linotype" w:cs="Palatino Linotype"/>
          <w:i w:val="0"/>
          <w:iCs w:val="0"/>
          <w:w w:val="95"/>
          <w:sz w:val="22"/>
          <w:szCs w:val="22"/>
        </w:rPr>
        <w:t>calendar</w:t>
      </w:r>
      <w:r>
        <w:rPr>
          <w:rFonts w:ascii="Palatino Linotype" w:hAnsi="Palatino Linotype" w:cs="Palatino Linotype"/>
          <w:i w:val="0"/>
          <w:iCs w:val="0"/>
          <w:spacing w:val="-22"/>
          <w:w w:val="95"/>
          <w:sz w:val="22"/>
          <w:szCs w:val="22"/>
        </w:rPr>
        <w:t xml:space="preserve"> </w:t>
      </w:r>
      <w:r>
        <w:rPr>
          <w:rFonts w:ascii="Palatino Linotype" w:hAnsi="Palatino Linotype" w:cs="Palatino Linotype"/>
          <w:i w:val="0"/>
          <w:iCs w:val="0"/>
          <w:w w:val="95"/>
          <w:sz w:val="22"/>
          <w:szCs w:val="22"/>
        </w:rPr>
        <w:t>and</w:t>
      </w:r>
      <w:r>
        <w:rPr>
          <w:rFonts w:ascii="Palatino Linotype" w:hAnsi="Palatino Linotype" w:cs="Palatino Linotype"/>
          <w:i w:val="0"/>
          <w:iCs w:val="0"/>
          <w:spacing w:val="-23"/>
          <w:w w:val="95"/>
          <w:sz w:val="22"/>
          <w:szCs w:val="22"/>
        </w:rPr>
        <w:t xml:space="preserve"> </w:t>
      </w:r>
      <w:r>
        <w:rPr>
          <w:rFonts w:ascii="Palatino Linotype" w:hAnsi="Palatino Linotype" w:cs="Palatino Linotype"/>
          <w:i w:val="0"/>
          <w:iCs w:val="0"/>
          <w:w w:val="95"/>
          <w:sz w:val="22"/>
          <w:szCs w:val="22"/>
        </w:rPr>
        <w:t>choose</w:t>
      </w:r>
      <w:r>
        <w:rPr>
          <w:rFonts w:ascii="Palatino Linotype" w:hAnsi="Palatino Linotype" w:cs="Palatino Linotype"/>
          <w:i w:val="0"/>
          <w:iCs w:val="0"/>
          <w:spacing w:val="-26"/>
          <w:w w:val="95"/>
          <w:sz w:val="22"/>
          <w:szCs w:val="22"/>
        </w:rPr>
        <w:t xml:space="preserve"> </w:t>
      </w:r>
      <w:r>
        <w:rPr>
          <w:rFonts w:ascii="Palatino Linotype" w:hAnsi="Palatino Linotype" w:cs="Palatino Linotype"/>
          <w:i w:val="0"/>
          <w:iCs w:val="0"/>
          <w:w w:val="95"/>
          <w:sz w:val="22"/>
          <w:szCs w:val="22"/>
        </w:rPr>
        <w:t>a</w:t>
      </w:r>
      <w:r>
        <w:rPr>
          <w:rFonts w:ascii="Palatino Linotype" w:hAnsi="Palatino Linotype" w:cs="Palatino Linotype"/>
          <w:i w:val="0"/>
          <w:iCs w:val="0"/>
          <w:spacing w:val="-24"/>
          <w:w w:val="95"/>
          <w:sz w:val="22"/>
          <w:szCs w:val="22"/>
        </w:rPr>
        <w:t xml:space="preserve"> </w:t>
      </w:r>
      <w:r>
        <w:rPr>
          <w:rFonts w:ascii="Palatino Linotype" w:hAnsi="Palatino Linotype" w:cs="Palatino Linotype"/>
          <w:i w:val="0"/>
          <w:iCs w:val="0"/>
          <w:w w:val="95"/>
          <w:sz w:val="22"/>
          <w:szCs w:val="22"/>
        </w:rPr>
        <w:t xml:space="preserve">date </w:t>
      </w:r>
      <w:r>
        <w:rPr>
          <w:rFonts w:ascii="Palatino Linotype" w:hAnsi="Palatino Linotype" w:cs="Palatino Linotype"/>
          <w:i w:val="0"/>
          <w:iCs w:val="0"/>
          <w:spacing w:val="3"/>
          <w:sz w:val="22"/>
          <w:szCs w:val="22"/>
        </w:rPr>
        <w:t>in</w:t>
      </w:r>
      <w:r>
        <w:rPr>
          <w:rFonts w:ascii="Palatino Linotype" w:hAnsi="Palatino Linotype" w:cs="Palatino Linotype"/>
          <w:i w:val="0"/>
          <w:iCs w:val="0"/>
          <w:spacing w:val="-16"/>
          <w:sz w:val="22"/>
          <w:szCs w:val="22"/>
        </w:rPr>
        <w:t xml:space="preserve"> </w:t>
      </w:r>
      <w:r>
        <w:rPr>
          <w:rFonts w:ascii="Palatino Linotype" w:hAnsi="Palatino Linotype" w:cs="Palatino Linotype"/>
          <w:i w:val="0"/>
          <w:iCs w:val="0"/>
          <w:sz w:val="22"/>
          <w:szCs w:val="22"/>
        </w:rPr>
        <w:t>the</w:t>
      </w:r>
      <w:r>
        <w:rPr>
          <w:rFonts w:ascii="Palatino Linotype" w:hAnsi="Palatino Linotype" w:cs="Palatino Linotype"/>
          <w:i w:val="0"/>
          <w:iCs w:val="0"/>
          <w:spacing w:val="-18"/>
          <w:sz w:val="22"/>
          <w:szCs w:val="22"/>
        </w:rPr>
        <w:t xml:space="preserve"> </w:t>
      </w:r>
      <w:r>
        <w:rPr>
          <w:rFonts w:ascii="Palatino Linotype" w:hAnsi="Palatino Linotype" w:cs="Palatino Linotype"/>
          <w:sz w:val="22"/>
          <w:szCs w:val="22"/>
        </w:rPr>
        <w:t>Requested</w:t>
      </w:r>
      <w:r>
        <w:rPr>
          <w:rFonts w:ascii="Palatino Linotype" w:hAnsi="Palatino Linotype" w:cs="Palatino Linotype"/>
          <w:spacing w:val="-19"/>
          <w:sz w:val="22"/>
          <w:szCs w:val="22"/>
        </w:rPr>
        <w:t xml:space="preserve"> </w:t>
      </w:r>
      <w:r>
        <w:rPr>
          <w:rFonts w:ascii="Palatino Linotype" w:hAnsi="Palatino Linotype" w:cs="Palatino Linotype"/>
          <w:sz w:val="22"/>
          <w:szCs w:val="22"/>
        </w:rPr>
        <w:t>Delivery</w:t>
      </w:r>
      <w:r>
        <w:rPr>
          <w:rFonts w:ascii="Palatino Linotype" w:hAnsi="Palatino Linotype" w:cs="Palatino Linotype"/>
          <w:spacing w:val="-18"/>
          <w:sz w:val="22"/>
          <w:szCs w:val="22"/>
        </w:rPr>
        <w:t xml:space="preserve"> </w:t>
      </w:r>
      <w:r>
        <w:rPr>
          <w:rFonts w:ascii="Palatino Linotype" w:hAnsi="Palatino Linotype" w:cs="Palatino Linotype"/>
          <w:sz w:val="22"/>
          <w:szCs w:val="22"/>
        </w:rPr>
        <w:t>Date</w:t>
      </w:r>
      <w:r>
        <w:rPr>
          <w:rFonts w:ascii="Palatino Linotype" w:hAnsi="Palatino Linotype" w:cs="Palatino Linotype"/>
          <w:spacing w:val="-11"/>
          <w:sz w:val="22"/>
          <w:szCs w:val="22"/>
        </w:rPr>
        <w:t xml:space="preserve"> </w:t>
      </w:r>
      <w:r>
        <w:rPr>
          <w:rFonts w:ascii="Palatino Linotype" w:hAnsi="Palatino Linotype" w:cs="Palatino Linotype"/>
          <w:i w:val="0"/>
          <w:iCs w:val="0"/>
          <w:sz w:val="22"/>
          <w:szCs w:val="22"/>
        </w:rPr>
        <w:t>field.</w:t>
      </w:r>
    </w:p>
    <w:p w:rsidR="00A8353F" w:rsidRDefault="00A8353F">
      <w:pPr>
        <w:pStyle w:val="BodyText"/>
        <w:kinsoku w:val="0"/>
        <w:overflowPunct w:val="0"/>
        <w:rPr>
          <w:rFonts w:ascii="Palatino Linotype" w:hAnsi="Palatino Linotype" w:cs="Palatino Linotype"/>
          <w:i w:val="0"/>
          <w:iCs w:val="0"/>
          <w:sz w:val="30"/>
          <w:szCs w:val="30"/>
        </w:rPr>
      </w:pPr>
    </w:p>
    <w:p w:rsidR="00A8353F" w:rsidRDefault="00A8353F">
      <w:pPr>
        <w:pStyle w:val="BodyText"/>
        <w:kinsoku w:val="0"/>
        <w:overflowPunct w:val="0"/>
        <w:spacing w:before="12"/>
        <w:rPr>
          <w:rFonts w:ascii="Palatino Linotype" w:hAnsi="Palatino Linotype" w:cs="Palatino Linotype"/>
          <w:i w:val="0"/>
          <w:iCs w:val="0"/>
          <w:sz w:val="28"/>
          <w:szCs w:val="28"/>
        </w:rPr>
      </w:pPr>
    </w:p>
    <w:p w:rsidR="00A8353F" w:rsidRDefault="0071444F">
      <w:pPr>
        <w:pStyle w:val="BodyText"/>
        <w:kinsoku w:val="0"/>
        <w:overflowPunct w:val="0"/>
        <w:spacing w:line="204" w:lineRule="auto"/>
        <w:ind w:left="107" w:right="293"/>
        <w:rPr>
          <w:rFonts w:ascii="Palatino Linotype" w:hAnsi="Palatino Linotype" w:cs="Palatino Linotype"/>
          <w:i w:val="0"/>
          <w:iCs w:val="0"/>
          <w:sz w:val="22"/>
          <w:szCs w:val="22"/>
        </w:rPr>
      </w:pPr>
      <w:r>
        <w:rPr>
          <w:rFonts w:ascii="Palatino Linotype" w:hAnsi="Palatino Linotype" w:cs="Palatino Linotype"/>
          <w:i w:val="0"/>
          <w:iCs w:val="0"/>
          <w:w w:val="95"/>
          <w:sz w:val="22"/>
          <w:szCs w:val="22"/>
        </w:rPr>
        <w:t>Select</w:t>
      </w:r>
      <w:r>
        <w:rPr>
          <w:rFonts w:ascii="Palatino Linotype" w:hAnsi="Palatino Linotype" w:cs="Palatino Linotype"/>
          <w:i w:val="0"/>
          <w:iCs w:val="0"/>
          <w:spacing w:val="-21"/>
          <w:w w:val="95"/>
          <w:sz w:val="22"/>
          <w:szCs w:val="22"/>
        </w:rPr>
        <w:t xml:space="preserve"> </w:t>
      </w:r>
      <w:r>
        <w:rPr>
          <w:rFonts w:ascii="Palatino Linotype" w:hAnsi="Palatino Linotype" w:cs="Palatino Linotype"/>
          <w:i w:val="0"/>
          <w:iCs w:val="0"/>
          <w:w w:val="95"/>
          <w:sz w:val="22"/>
          <w:szCs w:val="22"/>
        </w:rPr>
        <w:t>a</w:t>
      </w:r>
      <w:r>
        <w:rPr>
          <w:rFonts w:ascii="Palatino Linotype" w:hAnsi="Palatino Linotype" w:cs="Palatino Linotype"/>
          <w:i w:val="0"/>
          <w:iCs w:val="0"/>
          <w:spacing w:val="-24"/>
          <w:w w:val="95"/>
          <w:sz w:val="22"/>
          <w:szCs w:val="22"/>
        </w:rPr>
        <w:t xml:space="preserve"> </w:t>
      </w:r>
      <w:r>
        <w:rPr>
          <w:rFonts w:ascii="Palatino Linotype" w:hAnsi="Palatino Linotype" w:cs="Palatino Linotype"/>
          <w:i w:val="0"/>
          <w:iCs w:val="0"/>
          <w:w w:val="95"/>
          <w:sz w:val="22"/>
          <w:szCs w:val="22"/>
        </w:rPr>
        <w:t>query</w:t>
      </w:r>
      <w:r>
        <w:rPr>
          <w:rFonts w:ascii="Palatino Linotype" w:hAnsi="Palatino Linotype" w:cs="Palatino Linotype"/>
          <w:i w:val="0"/>
          <w:iCs w:val="0"/>
          <w:spacing w:val="-23"/>
          <w:w w:val="95"/>
          <w:sz w:val="22"/>
          <w:szCs w:val="22"/>
        </w:rPr>
        <w:t xml:space="preserve"> </w:t>
      </w:r>
      <w:r>
        <w:rPr>
          <w:rFonts w:ascii="Palatino Linotype" w:hAnsi="Palatino Linotype" w:cs="Palatino Linotype"/>
          <w:i w:val="0"/>
          <w:iCs w:val="0"/>
          <w:w w:val="95"/>
          <w:sz w:val="22"/>
          <w:szCs w:val="22"/>
        </w:rPr>
        <w:t>subtype</w:t>
      </w:r>
      <w:r>
        <w:rPr>
          <w:rFonts w:ascii="Palatino Linotype" w:hAnsi="Palatino Linotype" w:cs="Palatino Linotype"/>
          <w:i w:val="0"/>
          <w:iCs w:val="0"/>
          <w:spacing w:val="-22"/>
          <w:w w:val="95"/>
          <w:sz w:val="22"/>
          <w:szCs w:val="22"/>
        </w:rPr>
        <w:t xml:space="preserve"> </w:t>
      </w:r>
      <w:r>
        <w:rPr>
          <w:rFonts w:ascii="Palatino Linotype" w:hAnsi="Palatino Linotype" w:cs="Palatino Linotype"/>
          <w:i w:val="0"/>
          <w:iCs w:val="0"/>
          <w:w w:val="95"/>
          <w:sz w:val="22"/>
          <w:szCs w:val="22"/>
        </w:rPr>
        <w:t>from</w:t>
      </w:r>
      <w:r>
        <w:rPr>
          <w:rFonts w:ascii="Palatino Linotype" w:hAnsi="Palatino Linotype" w:cs="Palatino Linotype"/>
          <w:i w:val="0"/>
          <w:iCs w:val="0"/>
          <w:spacing w:val="-28"/>
          <w:w w:val="95"/>
          <w:sz w:val="22"/>
          <w:szCs w:val="22"/>
        </w:rPr>
        <w:t xml:space="preserve"> </w:t>
      </w:r>
      <w:r>
        <w:rPr>
          <w:rFonts w:ascii="Palatino Linotype" w:hAnsi="Palatino Linotype" w:cs="Palatino Linotype"/>
          <w:i w:val="0"/>
          <w:iCs w:val="0"/>
          <w:w w:val="95"/>
          <w:sz w:val="22"/>
          <w:szCs w:val="22"/>
        </w:rPr>
        <w:t>the</w:t>
      </w:r>
      <w:r>
        <w:rPr>
          <w:rFonts w:ascii="Palatino Linotype" w:hAnsi="Palatino Linotype" w:cs="Palatino Linotype"/>
          <w:i w:val="0"/>
          <w:iCs w:val="0"/>
          <w:spacing w:val="-17"/>
          <w:w w:val="95"/>
          <w:sz w:val="22"/>
          <w:szCs w:val="22"/>
        </w:rPr>
        <w:t xml:space="preserve"> </w:t>
      </w:r>
      <w:r>
        <w:rPr>
          <w:rFonts w:ascii="Palatino Linotype" w:hAnsi="Palatino Linotype" w:cs="Palatino Linotype"/>
          <w:w w:val="95"/>
          <w:sz w:val="22"/>
          <w:szCs w:val="22"/>
        </w:rPr>
        <w:t xml:space="preserve">Query </w:t>
      </w:r>
      <w:r>
        <w:rPr>
          <w:rFonts w:ascii="Palatino Linotype" w:hAnsi="Palatino Linotype" w:cs="Palatino Linotype"/>
          <w:sz w:val="22"/>
          <w:szCs w:val="22"/>
        </w:rPr>
        <w:t xml:space="preserve">SubType </w:t>
      </w:r>
      <w:r>
        <w:rPr>
          <w:rFonts w:ascii="Palatino Linotype" w:hAnsi="Palatino Linotype" w:cs="Palatino Linotype"/>
          <w:i w:val="0"/>
          <w:iCs w:val="0"/>
          <w:sz w:val="22"/>
          <w:szCs w:val="22"/>
        </w:rPr>
        <w:t>drop-down</w:t>
      </w:r>
      <w:r>
        <w:rPr>
          <w:rFonts w:ascii="Palatino Linotype" w:hAnsi="Palatino Linotype" w:cs="Palatino Linotype"/>
          <w:i w:val="0"/>
          <w:iCs w:val="0"/>
          <w:spacing w:val="-34"/>
          <w:sz w:val="22"/>
          <w:szCs w:val="22"/>
        </w:rPr>
        <w:t xml:space="preserve"> </w:t>
      </w:r>
      <w:r>
        <w:rPr>
          <w:rFonts w:ascii="Palatino Linotype" w:hAnsi="Palatino Linotype" w:cs="Palatino Linotype"/>
          <w:i w:val="0"/>
          <w:iCs w:val="0"/>
          <w:sz w:val="22"/>
          <w:szCs w:val="22"/>
        </w:rPr>
        <w:t>menu.</w:t>
      </w:r>
    </w:p>
    <w:p w:rsidR="00A8353F" w:rsidRDefault="0071444F">
      <w:pPr>
        <w:pStyle w:val="BodyText"/>
        <w:kinsoku w:val="0"/>
        <w:overflowPunct w:val="0"/>
        <w:spacing w:before="190" w:line="201" w:lineRule="auto"/>
        <w:ind w:left="105" w:right="73"/>
        <w:rPr>
          <w:rFonts w:ascii="Palatino Linotype" w:hAnsi="Palatino Linotype" w:cs="Palatino Linotype"/>
          <w:i w:val="0"/>
          <w:iCs w:val="0"/>
          <w:sz w:val="22"/>
          <w:szCs w:val="22"/>
        </w:rPr>
      </w:pPr>
      <w:r>
        <w:rPr>
          <w:rFonts w:ascii="Palatino Linotype" w:hAnsi="Palatino Linotype" w:cs="Palatino Linotype"/>
          <w:b/>
          <w:bCs/>
          <w:i w:val="0"/>
          <w:iCs w:val="0"/>
          <w:sz w:val="24"/>
          <w:szCs w:val="24"/>
          <w:u w:val="single" w:color="000000"/>
        </w:rPr>
        <w:t>Note:</w:t>
      </w:r>
      <w:r>
        <w:rPr>
          <w:rFonts w:ascii="Palatino Linotype" w:hAnsi="Palatino Linotype" w:cs="Palatino Linotype"/>
          <w:b/>
          <w:bCs/>
          <w:i w:val="0"/>
          <w:iCs w:val="0"/>
          <w:sz w:val="24"/>
          <w:szCs w:val="24"/>
        </w:rPr>
        <w:t xml:space="preserve"> </w:t>
      </w:r>
      <w:r>
        <w:rPr>
          <w:rFonts w:ascii="Palatino Linotype" w:hAnsi="Palatino Linotype" w:cs="Palatino Linotype"/>
          <w:i w:val="0"/>
          <w:iCs w:val="0"/>
          <w:sz w:val="22"/>
          <w:szCs w:val="22"/>
        </w:rPr>
        <w:t xml:space="preserve">Selecting </w:t>
      </w:r>
      <w:r>
        <w:rPr>
          <w:rFonts w:ascii="Palatino Linotype" w:hAnsi="Palatino Linotype" w:cs="Palatino Linotype"/>
          <w:sz w:val="22"/>
          <w:szCs w:val="22"/>
        </w:rPr>
        <w:t xml:space="preserve">Already Authorized </w:t>
      </w:r>
      <w:r>
        <w:rPr>
          <w:rFonts w:ascii="Palatino Linotype" w:hAnsi="Palatino Linotype" w:cs="Palatino Linotype"/>
          <w:spacing w:val="-5"/>
          <w:sz w:val="22"/>
          <w:szCs w:val="22"/>
        </w:rPr>
        <w:t xml:space="preserve">by </w:t>
      </w:r>
      <w:r>
        <w:rPr>
          <w:rFonts w:ascii="Palatino Linotype" w:hAnsi="Palatino Linotype" w:cs="Palatino Linotype"/>
          <w:spacing w:val="-4"/>
          <w:sz w:val="22"/>
          <w:szCs w:val="22"/>
        </w:rPr>
        <w:t xml:space="preserve">A/PT </w:t>
      </w:r>
      <w:r>
        <w:rPr>
          <w:rFonts w:ascii="Palatino Linotype" w:hAnsi="Palatino Linotype" w:cs="Palatino Linotype"/>
          <w:i w:val="0"/>
          <w:iCs w:val="0"/>
          <w:spacing w:val="-4"/>
          <w:sz w:val="22"/>
          <w:szCs w:val="22"/>
        </w:rPr>
        <w:t xml:space="preserve">check box </w:t>
      </w:r>
      <w:r>
        <w:rPr>
          <w:rFonts w:ascii="Palatino Linotype" w:hAnsi="Palatino Linotype" w:cs="Palatino Linotype"/>
          <w:i w:val="0"/>
          <w:iCs w:val="0"/>
          <w:sz w:val="22"/>
          <w:szCs w:val="22"/>
        </w:rPr>
        <w:t xml:space="preserve">selection </w:t>
      </w:r>
      <w:r>
        <w:rPr>
          <w:rFonts w:ascii="Palatino Linotype" w:hAnsi="Palatino Linotype" w:cs="Palatino Linotype"/>
          <w:i w:val="0"/>
          <w:iCs w:val="0"/>
          <w:spacing w:val="-4"/>
          <w:sz w:val="22"/>
          <w:szCs w:val="22"/>
        </w:rPr>
        <w:t xml:space="preserve">moves </w:t>
      </w:r>
      <w:r>
        <w:rPr>
          <w:rFonts w:ascii="Palatino Linotype" w:hAnsi="Palatino Linotype" w:cs="Palatino Linotype"/>
          <w:i w:val="0"/>
          <w:iCs w:val="0"/>
          <w:spacing w:val="-5"/>
          <w:sz w:val="22"/>
          <w:szCs w:val="22"/>
        </w:rPr>
        <w:t xml:space="preserve">the </w:t>
      </w:r>
      <w:r>
        <w:rPr>
          <w:rFonts w:ascii="Palatino Linotype" w:hAnsi="Palatino Linotype" w:cs="Palatino Linotype"/>
          <w:i w:val="0"/>
          <w:iCs w:val="0"/>
          <w:spacing w:val="-4"/>
          <w:sz w:val="22"/>
          <w:szCs w:val="22"/>
        </w:rPr>
        <w:t>FSER</w:t>
      </w:r>
      <w:r>
        <w:rPr>
          <w:rFonts w:ascii="Palatino Linotype" w:hAnsi="Palatino Linotype" w:cs="Palatino Linotype"/>
          <w:i w:val="0"/>
          <w:iCs w:val="0"/>
          <w:spacing w:val="-20"/>
          <w:sz w:val="22"/>
          <w:szCs w:val="22"/>
        </w:rPr>
        <w:t xml:space="preserve"> </w:t>
      </w:r>
      <w:r>
        <w:rPr>
          <w:rFonts w:ascii="Palatino Linotype" w:hAnsi="Palatino Linotype" w:cs="Palatino Linotype"/>
          <w:i w:val="0"/>
          <w:iCs w:val="0"/>
          <w:spacing w:val="-3"/>
          <w:sz w:val="22"/>
          <w:szCs w:val="22"/>
        </w:rPr>
        <w:t>from</w:t>
      </w:r>
      <w:r>
        <w:rPr>
          <w:rFonts w:ascii="Palatino Linotype" w:hAnsi="Palatino Linotype" w:cs="Palatino Linotype"/>
          <w:i w:val="0"/>
          <w:iCs w:val="0"/>
          <w:spacing w:val="-24"/>
          <w:sz w:val="22"/>
          <w:szCs w:val="22"/>
        </w:rPr>
        <w:t xml:space="preserve"> </w:t>
      </w:r>
      <w:r>
        <w:rPr>
          <w:rFonts w:ascii="Palatino Linotype" w:hAnsi="Palatino Linotype" w:cs="Palatino Linotype"/>
          <w:i w:val="0"/>
          <w:iCs w:val="0"/>
          <w:sz w:val="22"/>
          <w:szCs w:val="22"/>
        </w:rPr>
        <w:t>Initiator</w:t>
      </w:r>
      <w:r>
        <w:rPr>
          <w:rFonts w:ascii="Palatino Linotype" w:hAnsi="Palatino Linotype" w:cs="Palatino Linotype"/>
          <w:i w:val="0"/>
          <w:iCs w:val="0"/>
          <w:spacing w:val="-28"/>
          <w:sz w:val="22"/>
          <w:szCs w:val="22"/>
        </w:rPr>
        <w:t xml:space="preserve"> </w:t>
      </w:r>
      <w:r>
        <w:rPr>
          <w:rFonts w:ascii="Palatino Linotype" w:hAnsi="Palatino Linotype" w:cs="Palatino Linotype"/>
          <w:i w:val="0"/>
          <w:iCs w:val="0"/>
          <w:sz w:val="22"/>
          <w:szCs w:val="22"/>
        </w:rPr>
        <w:t>to</w:t>
      </w:r>
      <w:r>
        <w:rPr>
          <w:rFonts w:ascii="Palatino Linotype" w:hAnsi="Palatino Linotype" w:cs="Palatino Linotype"/>
          <w:i w:val="0"/>
          <w:iCs w:val="0"/>
          <w:spacing w:val="-20"/>
          <w:sz w:val="22"/>
          <w:szCs w:val="22"/>
        </w:rPr>
        <w:t xml:space="preserve"> </w:t>
      </w:r>
      <w:r>
        <w:rPr>
          <w:rFonts w:ascii="Palatino Linotype" w:hAnsi="Palatino Linotype" w:cs="Palatino Linotype"/>
          <w:i w:val="0"/>
          <w:iCs w:val="0"/>
          <w:spacing w:val="-4"/>
          <w:sz w:val="22"/>
          <w:szCs w:val="22"/>
        </w:rPr>
        <w:t>Level</w:t>
      </w:r>
      <w:r>
        <w:rPr>
          <w:rFonts w:ascii="Palatino Linotype" w:hAnsi="Palatino Linotype" w:cs="Palatino Linotype"/>
          <w:i w:val="0"/>
          <w:iCs w:val="0"/>
          <w:spacing w:val="-26"/>
          <w:sz w:val="22"/>
          <w:szCs w:val="22"/>
        </w:rPr>
        <w:t xml:space="preserve"> </w:t>
      </w:r>
      <w:r>
        <w:rPr>
          <w:rFonts w:ascii="Palatino Linotype" w:hAnsi="Palatino Linotype" w:cs="Palatino Linotype"/>
          <w:i w:val="0"/>
          <w:iCs w:val="0"/>
          <w:sz w:val="22"/>
          <w:szCs w:val="22"/>
        </w:rPr>
        <w:t>2</w:t>
      </w:r>
      <w:r>
        <w:rPr>
          <w:rFonts w:ascii="Palatino Linotype" w:hAnsi="Palatino Linotype" w:cs="Palatino Linotype"/>
          <w:i w:val="0"/>
          <w:iCs w:val="0"/>
          <w:spacing w:val="-20"/>
          <w:sz w:val="22"/>
          <w:szCs w:val="22"/>
        </w:rPr>
        <w:t xml:space="preserve"> </w:t>
      </w:r>
      <w:r>
        <w:rPr>
          <w:rFonts w:ascii="Palatino Linotype" w:hAnsi="Palatino Linotype" w:cs="Palatino Linotype"/>
          <w:i w:val="0"/>
          <w:iCs w:val="0"/>
          <w:spacing w:val="-4"/>
          <w:sz w:val="22"/>
          <w:szCs w:val="22"/>
        </w:rPr>
        <w:t>(that</w:t>
      </w:r>
      <w:r>
        <w:rPr>
          <w:rFonts w:ascii="Palatino Linotype" w:hAnsi="Palatino Linotype" w:cs="Palatino Linotype"/>
          <w:i w:val="0"/>
          <w:iCs w:val="0"/>
          <w:spacing w:val="-22"/>
          <w:sz w:val="22"/>
          <w:szCs w:val="22"/>
        </w:rPr>
        <w:t xml:space="preserve"> </w:t>
      </w:r>
      <w:r>
        <w:rPr>
          <w:rFonts w:ascii="Palatino Linotype" w:hAnsi="Palatino Linotype" w:cs="Palatino Linotype"/>
          <w:i w:val="0"/>
          <w:iCs w:val="0"/>
          <w:spacing w:val="-4"/>
          <w:sz w:val="22"/>
          <w:szCs w:val="22"/>
        </w:rPr>
        <w:t>is,</w:t>
      </w:r>
      <w:r>
        <w:rPr>
          <w:rFonts w:ascii="Palatino Linotype" w:hAnsi="Palatino Linotype" w:cs="Palatino Linotype"/>
          <w:i w:val="0"/>
          <w:iCs w:val="0"/>
          <w:spacing w:val="-20"/>
          <w:sz w:val="22"/>
          <w:szCs w:val="22"/>
        </w:rPr>
        <w:t xml:space="preserve"> </w:t>
      </w:r>
      <w:r>
        <w:rPr>
          <w:rFonts w:ascii="Palatino Linotype" w:hAnsi="Palatino Linotype" w:cs="Palatino Linotype"/>
          <w:i w:val="0"/>
          <w:iCs w:val="0"/>
          <w:spacing w:val="-5"/>
          <w:sz w:val="22"/>
          <w:szCs w:val="22"/>
        </w:rPr>
        <w:t xml:space="preserve">it </w:t>
      </w:r>
      <w:r>
        <w:rPr>
          <w:rFonts w:ascii="Palatino Linotype" w:hAnsi="Palatino Linotype" w:cs="Palatino Linotype"/>
          <w:i w:val="0"/>
          <w:iCs w:val="0"/>
          <w:spacing w:val="-4"/>
          <w:sz w:val="22"/>
          <w:szCs w:val="22"/>
        </w:rPr>
        <w:t xml:space="preserve">skips </w:t>
      </w:r>
      <w:r>
        <w:rPr>
          <w:rFonts w:ascii="Palatino Linotype" w:hAnsi="Palatino Linotype" w:cs="Palatino Linotype"/>
          <w:i w:val="0"/>
          <w:iCs w:val="0"/>
          <w:spacing w:val="-3"/>
          <w:sz w:val="22"/>
          <w:szCs w:val="22"/>
        </w:rPr>
        <w:t xml:space="preserve">AIPT </w:t>
      </w:r>
      <w:r>
        <w:rPr>
          <w:rFonts w:ascii="Palatino Linotype" w:hAnsi="Palatino Linotype" w:cs="Palatino Linotype"/>
          <w:i w:val="0"/>
          <w:iCs w:val="0"/>
          <w:sz w:val="22"/>
          <w:szCs w:val="22"/>
        </w:rPr>
        <w:t>Level</w:t>
      </w:r>
      <w:r>
        <w:rPr>
          <w:rFonts w:ascii="Palatino Linotype" w:hAnsi="Palatino Linotype" w:cs="Palatino Linotype"/>
          <w:i w:val="0"/>
          <w:iCs w:val="0"/>
          <w:spacing w:val="32"/>
          <w:sz w:val="22"/>
          <w:szCs w:val="22"/>
        </w:rPr>
        <w:t xml:space="preserve"> </w:t>
      </w:r>
      <w:r>
        <w:rPr>
          <w:rFonts w:ascii="Palatino Linotype" w:hAnsi="Palatino Linotype" w:cs="Palatino Linotype"/>
          <w:i w:val="0"/>
          <w:iCs w:val="0"/>
          <w:sz w:val="22"/>
          <w:szCs w:val="22"/>
        </w:rPr>
        <w:t>1).</w:t>
      </w:r>
    </w:p>
    <w:p w:rsidR="00A8353F" w:rsidRDefault="0071444F">
      <w:pPr>
        <w:pStyle w:val="BodyText"/>
        <w:kinsoku w:val="0"/>
        <w:overflowPunct w:val="0"/>
        <w:spacing w:before="169" w:line="204" w:lineRule="auto"/>
        <w:ind w:left="106" w:hanging="1"/>
        <w:rPr>
          <w:rFonts w:ascii="Palatino Linotype" w:hAnsi="Palatino Linotype" w:cs="Palatino Linotype"/>
          <w:i w:val="0"/>
          <w:iCs w:val="0"/>
          <w:sz w:val="22"/>
          <w:szCs w:val="22"/>
        </w:rPr>
      </w:pPr>
      <w:r>
        <w:rPr>
          <w:rFonts w:ascii="Palatino Linotype" w:hAnsi="Palatino Linotype" w:cs="Palatino Linotype"/>
          <w:i w:val="0"/>
          <w:iCs w:val="0"/>
          <w:w w:val="95"/>
          <w:sz w:val="22"/>
          <w:szCs w:val="22"/>
        </w:rPr>
        <w:t xml:space="preserve">Select export license from the </w:t>
      </w:r>
      <w:r>
        <w:rPr>
          <w:rFonts w:ascii="Palatino Linotype" w:hAnsi="Palatino Linotype" w:cs="Palatino Linotype"/>
          <w:w w:val="95"/>
          <w:sz w:val="22"/>
          <w:szCs w:val="22"/>
        </w:rPr>
        <w:t xml:space="preserve">Export </w:t>
      </w:r>
      <w:r>
        <w:rPr>
          <w:rFonts w:ascii="Palatino Linotype" w:hAnsi="Palatino Linotype" w:cs="Palatino Linotype"/>
          <w:sz w:val="22"/>
          <w:szCs w:val="22"/>
        </w:rPr>
        <w:t xml:space="preserve">License </w:t>
      </w:r>
      <w:r>
        <w:rPr>
          <w:rFonts w:ascii="Palatino Linotype" w:hAnsi="Palatino Linotype" w:cs="Palatino Linotype"/>
          <w:i w:val="0"/>
          <w:iCs w:val="0"/>
          <w:sz w:val="22"/>
          <w:szCs w:val="22"/>
        </w:rPr>
        <w:t>drop-down menu.</w:t>
      </w:r>
    </w:p>
    <w:p w:rsidR="00A8353F" w:rsidRDefault="0071444F">
      <w:pPr>
        <w:pStyle w:val="Heading3"/>
        <w:kinsoku w:val="0"/>
        <w:overflowPunct w:val="0"/>
        <w:spacing w:before="185" w:line="199" w:lineRule="auto"/>
        <w:ind w:left="113" w:right="-12" w:hanging="5"/>
      </w:pPr>
      <w:r>
        <w:rPr>
          <w:b/>
          <w:bCs/>
          <w:w w:val="95"/>
          <w:sz w:val="24"/>
          <w:szCs w:val="24"/>
          <w:u w:val="single" w:color="000000"/>
        </w:rPr>
        <w:t>Note:</w:t>
      </w:r>
      <w:r>
        <w:rPr>
          <w:b/>
          <w:bCs/>
          <w:spacing w:val="-29"/>
          <w:w w:val="95"/>
          <w:sz w:val="24"/>
          <w:szCs w:val="24"/>
        </w:rPr>
        <w:t xml:space="preserve"> </w:t>
      </w:r>
      <w:r>
        <w:rPr>
          <w:w w:val="95"/>
        </w:rPr>
        <w:t>Export</w:t>
      </w:r>
      <w:r>
        <w:rPr>
          <w:spacing w:val="-31"/>
          <w:w w:val="95"/>
        </w:rPr>
        <w:t xml:space="preserve"> </w:t>
      </w:r>
      <w:r>
        <w:rPr>
          <w:w w:val="95"/>
        </w:rPr>
        <w:t>License</w:t>
      </w:r>
      <w:r>
        <w:rPr>
          <w:spacing w:val="-32"/>
          <w:w w:val="95"/>
        </w:rPr>
        <w:t xml:space="preserve"> </w:t>
      </w:r>
      <w:r>
        <w:rPr>
          <w:w w:val="95"/>
        </w:rPr>
        <w:t>not</w:t>
      </w:r>
      <w:r>
        <w:rPr>
          <w:spacing w:val="-30"/>
          <w:w w:val="95"/>
        </w:rPr>
        <w:t xml:space="preserve"> </w:t>
      </w:r>
      <w:r>
        <w:rPr>
          <w:w w:val="95"/>
        </w:rPr>
        <w:t>required</w:t>
      </w:r>
      <w:r>
        <w:rPr>
          <w:spacing w:val="-31"/>
          <w:w w:val="95"/>
        </w:rPr>
        <w:t xml:space="preserve"> </w:t>
      </w:r>
      <w:r>
        <w:rPr>
          <w:w w:val="95"/>
        </w:rPr>
        <w:t xml:space="preserve">(TAA) </w:t>
      </w:r>
      <w:r>
        <w:t>is</w:t>
      </w:r>
      <w:r>
        <w:rPr>
          <w:spacing w:val="-27"/>
        </w:rPr>
        <w:t xml:space="preserve"> </w:t>
      </w:r>
      <w:r>
        <w:t>optional</w:t>
      </w:r>
      <w:r>
        <w:rPr>
          <w:spacing w:val="-28"/>
        </w:rPr>
        <w:t xml:space="preserve"> </w:t>
      </w:r>
      <w:r>
        <w:t>populates</w:t>
      </w:r>
      <w:r>
        <w:rPr>
          <w:spacing w:val="-28"/>
        </w:rPr>
        <w:t xml:space="preserve"> </w:t>
      </w:r>
      <w:r>
        <w:t>field</w:t>
      </w:r>
      <w:r>
        <w:rPr>
          <w:spacing w:val="-31"/>
        </w:rPr>
        <w:t xml:space="preserve"> </w:t>
      </w:r>
      <w:r>
        <w:t>if</w:t>
      </w:r>
      <w:r>
        <w:rPr>
          <w:spacing w:val="-31"/>
        </w:rPr>
        <w:t xml:space="preserve"> </w:t>
      </w:r>
      <w:r>
        <w:t>selected.</w:t>
      </w:r>
    </w:p>
    <w:p w:rsidR="00A8353F" w:rsidRDefault="0071444F">
      <w:pPr>
        <w:pStyle w:val="BodyText"/>
        <w:kinsoku w:val="0"/>
        <w:overflowPunct w:val="0"/>
        <w:spacing w:before="162" w:line="204" w:lineRule="auto"/>
        <w:ind w:left="117" w:right="160" w:firstLine="4"/>
        <w:jc w:val="both"/>
        <w:rPr>
          <w:rFonts w:ascii="Palatino Linotype" w:hAnsi="Palatino Linotype" w:cs="Palatino Linotype"/>
          <w:i w:val="0"/>
          <w:iCs w:val="0"/>
          <w:sz w:val="22"/>
          <w:szCs w:val="22"/>
        </w:rPr>
      </w:pPr>
      <w:r>
        <w:rPr>
          <w:rFonts w:ascii="Palatino Linotype" w:hAnsi="Palatino Linotype" w:cs="Palatino Linotype"/>
          <w:i w:val="0"/>
          <w:iCs w:val="0"/>
          <w:w w:val="90"/>
          <w:sz w:val="22"/>
          <w:szCs w:val="22"/>
        </w:rPr>
        <w:t>Enter</w:t>
      </w:r>
      <w:r>
        <w:rPr>
          <w:rFonts w:ascii="Palatino Linotype" w:hAnsi="Palatino Linotype" w:cs="Palatino Linotype"/>
          <w:i w:val="0"/>
          <w:iCs w:val="0"/>
          <w:spacing w:val="-9"/>
          <w:w w:val="90"/>
          <w:sz w:val="22"/>
          <w:szCs w:val="22"/>
        </w:rPr>
        <w:t xml:space="preserve"> </w:t>
      </w:r>
      <w:r>
        <w:rPr>
          <w:rFonts w:ascii="Palatino Linotype" w:hAnsi="Palatino Linotype" w:cs="Palatino Linotype"/>
          <w:i w:val="0"/>
          <w:iCs w:val="0"/>
          <w:w w:val="90"/>
          <w:sz w:val="22"/>
          <w:szCs w:val="22"/>
        </w:rPr>
        <w:t>an</w:t>
      </w:r>
      <w:r>
        <w:rPr>
          <w:rFonts w:ascii="Palatino Linotype" w:hAnsi="Palatino Linotype" w:cs="Palatino Linotype"/>
          <w:i w:val="0"/>
          <w:iCs w:val="0"/>
          <w:spacing w:val="-8"/>
          <w:w w:val="90"/>
          <w:sz w:val="22"/>
          <w:szCs w:val="22"/>
        </w:rPr>
        <w:t xml:space="preserve"> </w:t>
      </w:r>
      <w:r>
        <w:rPr>
          <w:rFonts w:ascii="Palatino Linotype" w:hAnsi="Palatino Linotype" w:cs="Palatino Linotype"/>
          <w:i w:val="0"/>
          <w:iCs w:val="0"/>
          <w:w w:val="90"/>
          <w:sz w:val="22"/>
          <w:szCs w:val="22"/>
        </w:rPr>
        <w:t>export</w:t>
      </w:r>
      <w:r>
        <w:rPr>
          <w:rFonts w:ascii="Palatino Linotype" w:hAnsi="Palatino Linotype" w:cs="Palatino Linotype"/>
          <w:i w:val="0"/>
          <w:iCs w:val="0"/>
          <w:spacing w:val="-5"/>
          <w:w w:val="90"/>
          <w:sz w:val="22"/>
          <w:szCs w:val="22"/>
        </w:rPr>
        <w:t xml:space="preserve"> </w:t>
      </w:r>
      <w:r>
        <w:rPr>
          <w:rFonts w:ascii="Palatino Linotype" w:hAnsi="Palatino Linotype" w:cs="Palatino Linotype"/>
          <w:i w:val="0"/>
          <w:iCs w:val="0"/>
          <w:w w:val="90"/>
          <w:sz w:val="22"/>
          <w:szCs w:val="22"/>
        </w:rPr>
        <w:t>authorization</w:t>
      </w:r>
      <w:r>
        <w:rPr>
          <w:rFonts w:ascii="Palatino Linotype" w:hAnsi="Palatino Linotype" w:cs="Palatino Linotype"/>
          <w:i w:val="0"/>
          <w:iCs w:val="0"/>
          <w:spacing w:val="-12"/>
          <w:w w:val="90"/>
          <w:sz w:val="22"/>
          <w:szCs w:val="22"/>
        </w:rPr>
        <w:t xml:space="preserve"> </w:t>
      </w:r>
      <w:r>
        <w:rPr>
          <w:rFonts w:ascii="Palatino Linotype" w:hAnsi="Palatino Linotype" w:cs="Palatino Linotype"/>
          <w:i w:val="0"/>
          <w:iCs w:val="0"/>
          <w:w w:val="90"/>
          <w:sz w:val="22"/>
          <w:szCs w:val="22"/>
        </w:rPr>
        <w:t>number</w:t>
      </w:r>
      <w:r>
        <w:rPr>
          <w:rFonts w:ascii="Palatino Linotype" w:hAnsi="Palatino Linotype" w:cs="Palatino Linotype"/>
          <w:i w:val="0"/>
          <w:iCs w:val="0"/>
          <w:spacing w:val="-12"/>
          <w:w w:val="90"/>
          <w:sz w:val="22"/>
          <w:szCs w:val="22"/>
        </w:rPr>
        <w:t xml:space="preserve"> </w:t>
      </w:r>
      <w:r>
        <w:rPr>
          <w:rFonts w:ascii="Palatino Linotype" w:hAnsi="Palatino Linotype" w:cs="Palatino Linotype"/>
          <w:i w:val="0"/>
          <w:iCs w:val="0"/>
          <w:w w:val="90"/>
          <w:sz w:val="22"/>
          <w:szCs w:val="22"/>
        </w:rPr>
        <w:t xml:space="preserve">in </w:t>
      </w:r>
      <w:r>
        <w:rPr>
          <w:rFonts w:ascii="Palatino Linotype" w:hAnsi="Palatino Linotype" w:cs="Palatino Linotype"/>
          <w:i w:val="0"/>
          <w:iCs w:val="0"/>
          <w:w w:val="95"/>
          <w:sz w:val="22"/>
          <w:szCs w:val="22"/>
        </w:rPr>
        <w:t xml:space="preserve">the </w:t>
      </w:r>
      <w:r>
        <w:rPr>
          <w:rFonts w:ascii="Palatino Linotype" w:hAnsi="Palatino Linotype" w:cs="Palatino Linotype"/>
          <w:w w:val="95"/>
          <w:sz w:val="22"/>
          <w:szCs w:val="22"/>
        </w:rPr>
        <w:t xml:space="preserve">Export Authorization Number </w:t>
      </w:r>
      <w:r>
        <w:rPr>
          <w:rFonts w:ascii="Palatino Linotype" w:hAnsi="Palatino Linotype" w:cs="Palatino Linotype"/>
          <w:i w:val="0"/>
          <w:iCs w:val="0"/>
          <w:w w:val="95"/>
          <w:sz w:val="22"/>
          <w:szCs w:val="22"/>
        </w:rPr>
        <w:t xml:space="preserve">drop- </w:t>
      </w:r>
      <w:r>
        <w:rPr>
          <w:rFonts w:ascii="Palatino Linotype" w:hAnsi="Palatino Linotype" w:cs="Palatino Linotype"/>
          <w:i w:val="0"/>
          <w:iCs w:val="0"/>
          <w:sz w:val="22"/>
          <w:szCs w:val="22"/>
        </w:rPr>
        <w:t>down</w:t>
      </w:r>
      <w:r>
        <w:rPr>
          <w:rFonts w:ascii="Palatino Linotype" w:hAnsi="Palatino Linotype" w:cs="Palatino Linotype"/>
          <w:i w:val="0"/>
          <w:iCs w:val="0"/>
          <w:spacing w:val="-10"/>
          <w:sz w:val="22"/>
          <w:szCs w:val="22"/>
        </w:rPr>
        <w:t xml:space="preserve"> </w:t>
      </w:r>
      <w:r>
        <w:rPr>
          <w:rFonts w:ascii="Palatino Linotype" w:hAnsi="Palatino Linotype" w:cs="Palatino Linotype"/>
          <w:i w:val="0"/>
          <w:iCs w:val="0"/>
          <w:sz w:val="22"/>
          <w:szCs w:val="22"/>
        </w:rPr>
        <w:t>menu.</w:t>
      </w:r>
    </w:p>
    <w:p w:rsidR="00A8353F" w:rsidRDefault="0071444F">
      <w:pPr>
        <w:pStyle w:val="Heading3"/>
        <w:kinsoku w:val="0"/>
        <w:overflowPunct w:val="0"/>
        <w:spacing w:before="192" w:line="199" w:lineRule="auto"/>
        <w:ind w:left="115" w:right="238" w:firstLine="2"/>
        <w:rPr>
          <w:w w:val="95"/>
        </w:rPr>
      </w:pPr>
      <w:r>
        <w:rPr>
          <w:b/>
          <w:bCs/>
          <w:w w:val="95"/>
          <w:sz w:val="24"/>
          <w:szCs w:val="24"/>
          <w:u w:val="single" w:color="000000"/>
        </w:rPr>
        <w:t>Note:</w:t>
      </w:r>
      <w:r>
        <w:rPr>
          <w:b/>
          <w:bCs/>
          <w:w w:val="95"/>
          <w:sz w:val="24"/>
          <w:szCs w:val="24"/>
        </w:rPr>
        <w:t xml:space="preserve"> </w:t>
      </w:r>
      <w:r>
        <w:rPr>
          <w:w w:val="95"/>
        </w:rPr>
        <w:t xml:space="preserve">DSEA not required check box </w:t>
      </w:r>
      <w:r>
        <w:rPr>
          <w:w w:val="90"/>
        </w:rPr>
        <w:t xml:space="preserve">when selected populates the field with </w:t>
      </w:r>
      <w:r>
        <w:rPr>
          <w:w w:val="95"/>
        </w:rPr>
        <w:t>message of not required per initiator.</w:t>
      </w:r>
    </w:p>
    <w:p w:rsidR="00A8353F" w:rsidRDefault="0071444F">
      <w:pPr>
        <w:pStyle w:val="BodyText"/>
        <w:kinsoku w:val="0"/>
        <w:overflowPunct w:val="0"/>
        <w:spacing w:before="169" w:line="206" w:lineRule="auto"/>
        <w:ind w:left="126" w:right="236" w:firstLine="4"/>
        <w:rPr>
          <w:rFonts w:ascii="Palatino Linotype" w:hAnsi="Palatino Linotype" w:cs="Palatino Linotype"/>
          <w:i w:val="0"/>
          <w:iCs w:val="0"/>
          <w:sz w:val="22"/>
          <w:szCs w:val="22"/>
        </w:rPr>
      </w:pPr>
      <w:r>
        <w:rPr>
          <w:rFonts w:ascii="Palatino Linotype" w:hAnsi="Palatino Linotype" w:cs="Palatino Linotype"/>
          <w:i w:val="0"/>
          <w:iCs w:val="0"/>
          <w:w w:val="95"/>
          <w:sz w:val="22"/>
          <w:szCs w:val="22"/>
        </w:rPr>
        <w:t xml:space="preserve">Enter the problem title in the </w:t>
      </w:r>
      <w:r>
        <w:rPr>
          <w:rFonts w:ascii="Palatino Linotype" w:hAnsi="Palatino Linotype" w:cs="Palatino Linotype"/>
          <w:w w:val="95"/>
          <w:sz w:val="22"/>
          <w:szCs w:val="22"/>
        </w:rPr>
        <w:t xml:space="preserve">Problem </w:t>
      </w:r>
      <w:r>
        <w:rPr>
          <w:rFonts w:ascii="Palatino Linotype" w:hAnsi="Palatino Linotype" w:cs="Palatino Linotype"/>
          <w:sz w:val="22"/>
          <w:szCs w:val="22"/>
        </w:rPr>
        <w:t xml:space="preserve">Title </w:t>
      </w:r>
      <w:r>
        <w:rPr>
          <w:rFonts w:ascii="Palatino Linotype" w:hAnsi="Palatino Linotype" w:cs="Palatino Linotype"/>
          <w:i w:val="0"/>
          <w:iCs w:val="0"/>
          <w:sz w:val="22"/>
          <w:szCs w:val="22"/>
        </w:rPr>
        <w:t>field.</w:t>
      </w:r>
    </w:p>
    <w:p w:rsidR="00A8353F" w:rsidRDefault="0071444F">
      <w:pPr>
        <w:pStyle w:val="Heading3"/>
        <w:kinsoku w:val="0"/>
        <w:overflowPunct w:val="0"/>
        <w:spacing w:before="262" w:line="278" w:lineRule="exact"/>
        <w:ind w:left="125"/>
      </w:pPr>
      <w:r>
        <w:t>Select related FSER affected from the</w:t>
      </w:r>
    </w:p>
    <w:p w:rsidR="00A8353F" w:rsidRDefault="0071444F">
      <w:pPr>
        <w:pStyle w:val="BodyText"/>
        <w:kinsoku w:val="0"/>
        <w:overflowPunct w:val="0"/>
        <w:spacing w:line="278" w:lineRule="exact"/>
        <w:ind w:left="122"/>
        <w:rPr>
          <w:rFonts w:ascii="Palatino Linotype" w:hAnsi="Palatino Linotype" w:cs="Palatino Linotype"/>
          <w:i w:val="0"/>
          <w:iCs w:val="0"/>
          <w:sz w:val="22"/>
          <w:szCs w:val="22"/>
        </w:rPr>
      </w:pPr>
      <w:r>
        <w:rPr>
          <w:rFonts w:ascii="Palatino Linotype" w:hAnsi="Palatino Linotype" w:cs="Palatino Linotype"/>
          <w:sz w:val="22"/>
          <w:szCs w:val="22"/>
        </w:rPr>
        <w:t xml:space="preserve">Related FSERS </w:t>
      </w:r>
      <w:r>
        <w:rPr>
          <w:rFonts w:ascii="Palatino Linotype" w:hAnsi="Palatino Linotype" w:cs="Palatino Linotype"/>
          <w:i w:val="0"/>
          <w:iCs w:val="0"/>
          <w:sz w:val="22"/>
          <w:szCs w:val="22"/>
        </w:rPr>
        <w:t>selection menu.</w:t>
      </w:r>
    </w:p>
    <w:p w:rsidR="00A8353F" w:rsidRDefault="0071444F">
      <w:pPr>
        <w:pStyle w:val="Heading3"/>
        <w:kinsoku w:val="0"/>
        <w:overflowPunct w:val="0"/>
        <w:spacing w:before="171" w:line="196" w:lineRule="auto"/>
        <w:ind w:left="118" w:right="44" w:hanging="2"/>
      </w:pPr>
      <w:r>
        <w:rPr>
          <w:b/>
          <w:bCs/>
          <w:w w:val="95"/>
          <w:sz w:val="24"/>
          <w:szCs w:val="24"/>
          <w:u w:val="single" w:color="000000"/>
        </w:rPr>
        <w:t>Note:</w:t>
      </w:r>
      <w:r>
        <w:rPr>
          <w:b/>
          <w:bCs/>
          <w:spacing w:val="-26"/>
          <w:w w:val="95"/>
          <w:sz w:val="24"/>
          <w:szCs w:val="24"/>
        </w:rPr>
        <w:t xml:space="preserve"> </w:t>
      </w:r>
      <w:r>
        <w:rPr>
          <w:w w:val="95"/>
        </w:rPr>
        <w:t>Hold</w:t>
      </w:r>
      <w:r>
        <w:rPr>
          <w:spacing w:val="-25"/>
          <w:w w:val="95"/>
        </w:rPr>
        <w:t xml:space="preserve"> </w:t>
      </w:r>
      <w:r>
        <w:rPr>
          <w:w w:val="95"/>
        </w:rPr>
        <w:t>down</w:t>
      </w:r>
      <w:r>
        <w:rPr>
          <w:spacing w:val="-27"/>
          <w:w w:val="95"/>
        </w:rPr>
        <w:t xml:space="preserve"> </w:t>
      </w:r>
      <w:r>
        <w:rPr>
          <w:w w:val="95"/>
        </w:rPr>
        <w:t>the</w:t>
      </w:r>
      <w:r>
        <w:rPr>
          <w:spacing w:val="-24"/>
          <w:w w:val="95"/>
        </w:rPr>
        <w:t xml:space="preserve"> </w:t>
      </w:r>
      <w:r>
        <w:rPr>
          <w:w w:val="95"/>
        </w:rPr>
        <w:t>CTRL</w:t>
      </w:r>
      <w:r>
        <w:rPr>
          <w:spacing w:val="-25"/>
          <w:w w:val="95"/>
        </w:rPr>
        <w:t xml:space="preserve"> </w:t>
      </w:r>
      <w:r>
        <w:rPr>
          <w:w w:val="95"/>
        </w:rPr>
        <w:t>key</w:t>
      </w:r>
      <w:r>
        <w:rPr>
          <w:spacing w:val="-25"/>
          <w:w w:val="95"/>
        </w:rPr>
        <w:t xml:space="preserve"> </w:t>
      </w:r>
      <w:r>
        <w:rPr>
          <w:w w:val="95"/>
        </w:rPr>
        <w:t>to</w:t>
      </w:r>
      <w:r>
        <w:rPr>
          <w:spacing w:val="-26"/>
          <w:w w:val="95"/>
        </w:rPr>
        <w:t xml:space="preserve"> </w:t>
      </w:r>
      <w:r>
        <w:rPr>
          <w:w w:val="95"/>
        </w:rPr>
        <w:t xml:space="preserve">make </w:t>
      </w:r>
      <w:r>
        <w:t>multiple</w:t>
      </w:r>
      <w:r>
        <w:rPr>
          <w:spacing w:val="-17"/>
        </w:rPr>
        <w:t xml:space="preserve"> </w:t>
      </w:r>
      <w:r>
        <w:t>selections.</w:t>
      </w:r>
    </w:p>
    <w:p w:rsidR="00A8353F" w:rsidRDefault="0071444F">
      <w:pPr>
        <w:pStyle w:val="BodyText"/>
        <w:kinsoku w:val="0"/>
        <w:overflowPunct w:val="0"/>
        <w:spacing w:before="17"/>
        <w:ind w:left="5669"/>
        <w:rPr>
          <w:rFonts w:ascii="Arial Black" w:hAnsi="Arial Black" w:cs="Arial Black"/>
          <w:i w:val="0"/>
          <w:iCs w:val="0"/>
          <w:sz w:val="8"/>
          <w:szCs w:val="8"/>
        </w:rPr>
      </w:pPr>
      <w:r>
        <w:rPr>
          <w:i w:val="0"/>
          <w:iCs w:val="0"/>
          <w:sz w:val="24"/>
          <w:szCs w:val="24"/>
        </w:rPr>
        <w:br w:type="column"/>
      </w:r>
      <w:r>
        <w:rPr>
          <w:rFonts w:ascii="Arial Black" w:hAnsi="Arial Black" w:cs="Arial Black"/>
          <w:i w:val="0"/>
          <w:iCs w:val="0"/>
          <w:sz w:val="8"/>
          <w:szCs w:val="8"/>
        </w:rPr>
        <w:t>..· ..</w:t>
      </w:r>
    </w:p>
    <w:p w:rsidR="00A8353F" w:rsidRDefault="0071444F">
      <w:pPr>
        <w:pStyle w:val="BodyText"/>
        <w:tabs>
          <w:tab w:val="left" w:pos="3688"/>
          <w:tab w:val="left" w:pos="5330"/>
        </w:tabs>
        <w:kinsoku w:val="0"/>
        <w:overflowPunct w:val="0"/>
        <w:spacing w:before="8"/>
        <w:ind w:left="1312"/>
        <w:rPr>
          <w:rFonts w:ascii="Palatino Linotype" w:hAnsi="Palatino Linotype" w:cs="Palatino Linotype"/>
          <w:b/>
          <w:bCs/>
          <w:i w:val="0"/>
          <w:iCs w:val="0"/>
          <w:sz w:val="24"/>
          <w:szCs w:val="24"/>
        </w:rPr>
      </w:pPr>
      <w:r>
        <w:rPr>
          <w:rFonts w:ascii="Palatino Linotype" w:hAnsi="Palatino Linotype" w:cs="Palatino Linotype"/>
          <w:b/>
          <w:bCs/>
          <w:i w:val="0"/>
          <w:iCs w:val="0"/>
          <w:position w:val="1"/>
          <w:sz w:val="24"/>
          <w:szCs w:val="24"/>
        </w:rPr>
        <w:t>EVENT</w:t>
      </w:r>
      <w:r>
        <w:rPr>
          <w:rFonts w:ascii="Palatino Linotype" w:hAnsi="Palatino Linotype" w:cs="Palatino Linotype"/>
          <w:b/>
          <w:bCs/>
          <w:i w:val="0"/>
          <w:iCs w:val="0"/>
          <w:position w:val="1"/>
          <w:sz w:val="24"/>
          <w:szCs w:val="24"/>
        </w:rPr>
        <w:tab/>
      </w:r>
      <w:r>
        <w:rPr>
          <w:rFonts w:ascii="Palatino Linotype" w:hAnsi="Palatino Linotype" w:cs="Palatino Linotype"/>
          <w:b/>
          <w:bCs/>
          <w:i w:val="0"/>
          <w:iCs w:val="0"/>
          <w:w w:val="95"/>
          <w:sz w:val="24"/>
          <w:szCs w:val="24"/>
        </w:rPr>
        <w:t>COMMENTS</w:t>
      </w:r>
      <w:r>
        <w:rPr>
          <w:rFonts w:ascii="Palatino Linotype" w:hAnsi="Palatino Linotype" w:cs="Palatino Linotype"/>
          <w:b/>
          <w:bCs/>
          <w:i w:val="0"/>
          <w:iCs w:val="0"/>
          <w:w w:val="95"/>
          <w:sz w:val="24"/>
          <w:szCs w:val="24"/>
        </w:rPr>
        <w:tab/>
      </w:r>
      <w:r>
        <w:rPr>
          <w:rFonts w:ascii="Palatino Linotype" w:hAnsi="Palatino Linotype" w:cs="Palatino Linotype"/>
          <w:b/>
          <w:bCs/>
          <w:i w:val="0"/>
          <w:iCs w:val="0"/>
          <w:sz w:val="24"/>
          <w:szCs w:val="24"/>
        </w:rPr>
        <w:t>PASS</w:t>
      </w:r>
      <w:r>
        <w:rPr>
          <w:rFonts w:ascii="Palatino Linotype" w:hAnsi="Palatino Linotype" w:cs="Palatino Linotype"/>
          <w:b/>
          <w:bCs/>
          <w:i w:val="0"/>
          <w:iCs w:val="0"/>
          <w:spacing w:val="-21"/>
          <w:sz w:val="24"/>
          <w:szCs w:val="24"/>
        </w:rPr>
        <w:t xml:space="preserve"> </w:t>
      </w:r>
      <w:r>
        <w:rPr>
          <w:rFonts w:ascii="Palatino Linotype" w:hAnsi="Palatino Linotype" w:cs="Palatino Linotype"/>
          <w:b/>
          <w:bCs/>
          <w:i w:val="0"/>
          <w:iCs w:val="0"/>
          <w:sz w:val="24"/>
          <w:szCs w:val="24"/>
        </w:rPr>
        <w:t>FAIL</w:t>
      </w:r>
    </w:p>
    <w:p w:rsidR="00A8353F" w:rsidRDefault="00A8353F">
      <w:pPr>
        <w:pStyle w:val="BodyText"/>
        <w:kinsoku w:val="0"/>
        <w:overflowPunct w:val="0"/>
        <w:spacing w:before="8"/>
        <w:rPr>
          <w:rFonts w:ascii="Palatino Linotype" w:hAnsi="Palatino Linotype" w:cs="Palatino Linotype"/>
          <w:b/>
          <w:bCs/>
          <w:i w:val="0"/>
          <w:iCs w:val="0"/>
          <w:sz w:val="38"/>
          <w:szCs w:val="38"/>
        </w:rPr>
      </w:pPr>
    </w:p>
    <w:p w:rsidR="00A8353F" w:rsidRDefault="0071444F">
      <w:pPr>
        <w:pStyle w:val="Heading4"/>
        <w:kinsoku w:val="0"/>
        <w:overflowPunct w:val="0"/>
        <w:spacing w:before="1" w:line="206" w:lineRule="auto"/>
        <w:ind w:left="29" w:right="3806" w:firstLine="7"/>
      </w:pPr>
      <w:r>
        <w:t>Group is highlights in blue</w:t>
      </w:r>
      <w:r>
        <w:rPr>
          <w:spacing w:val="-30"/>
        </w:rPr>
        <w:t xml:space="preserve"> </w:t>
      </w:r>
      <w:r>
        <w:t>and populatesfield.</w:t>
      </w:r>
    </w:p>
    <w:p w:rsidR="00A8353F" w:rsidRDefault="00A8353F">
      <w:pPr>
        <w:pStyle w:val="BodyText"/>
        <w:kinsoku w:val="0"/>
        <w:overflowPunct w:val="0"/>
        <w:rPr>
          <w:rFonts w:ascii="Palatino Linotype" w:hAnsi="Palatino Linotype" w:cs="Palatino Linotype"/>
          <w:sz w:val="30"/>
          <w:szCs w:val="30"/>
        </w:rPr>
      </w:pPr>
    </w:p>
    <w:p w:rsidR="00A8353F" w:rsidRDefault="00A8353F">
      <w:pPr>
        <w:pStyle w:val="BodyText"/>
        <w:kinsoku w:val="0"/>
        <w:overflowPunct w:val="0"/>
        <w:spacing w:before="4"/>
        <w:rPr>
          <w:rFonts w:ascii="Palatino Linotype" w:hAnsi="Palatino Linotype" w:cs="Palatino Linotype"/>
          <w:sz w:val="28"/>
          <w:szCs w:val="28"/>
        </w:rPr>
      </w:pPr>
    </w:p>
    <w:p w:rsidR="00A8353F" w:rsidRDefault="0071444F">
      <w:pPr>
        <w:pStyle w:val="BodyText"/>
        <w:kinsoku w:val="0"/>
        <w:overflowPunct w:val="0"/>
        <w:spacing w:line="208" w:lineRule="auto"/>
        <w:ind w:left="35" w:right="3681" w:firstLine="2"/>
        <w:rPr>
          <w:rFonts w:ascii="Palatino Linotype" w:hAnsi="Palatino Linotype" w:cs="Palatino Linotype"/>
          <w:sz w:val="22"/>
          <w:szCs w:val="22"/>
        </w:rPr>
      </w:pPr>
      <w:r>
        <w:rPr>
          <w:rFonts w:ascii="Palatino Linotype" w:hAnsi="Palatino Linotype" w:cs="Palatino Linotype"/>
          <w:sz w:val="22"/>
          <w:szCs w:val="22"/>
        </w:rPr>
        <w:t>Priority is highlights in blue</w:t>
      </w:r>
      <w:r>
        <w:rPr>
          <w:rFonts w:ascii="Palatino Linotype" w:hAnsi="Palatino Linotype" w:cs="Palatino Linotype"/>
          <w:spacing w:val="-41"/>
          <w:sz w:val="22"/>
          <w:szCs w:val="22"/>
        </w:rPr>
        <w:t xml:space="preserve"> </w:t>
      </w:r>
      <w:r>
        <w:rPr>
          <w:rFonts w:ascii="Palatino Linotype" w:hAnsi="Palatino Linotype" w:cs="Palatino Linotype"/>
          <w:sz w:val="22"/>
          <w:szCs w:val="22"/>
        </w:rPr>
        <w:t>and populatesfield.</w:t>
      </w:r>
    </w:p>
    <w:p w:rsidR="00A8353F" w:rsidRDefault="00A8353F">
      <w:pPr>
        <w:pStyle w:val="BodyText"/>
        <w:kinsoku w:val="0"/>
        <w:overflowPunct w:val="0"/>
        <w:spacing w:before="13"/>
        <w:rPr>
          <w:rFonts w:ascii="Palatino Linotype" w:hAnsi="Palatino Linotype" w:cs="Palatino Linotype"/>
        </w:rPr>
      </w:pPr>
    </w:p>
    <w:p w:rsidR="00A8353F" w:rsidRDefault="0071444F">
      <w:pPr>
        <w:pStyle w:val="BodyText"/>
        <w:kinsoku w:val="0"/>
        <w:overflowPunct w:val="0"/>
        <w:spacing w:line="204" w:lineRule="auto"/>
        <w:ind w:left="30" w:right="3738" w:firstLine="1"/>
        <w:jc w:val="both"/>
        <w:rPr>
          <w:rFonts w:ascii="Palatino Linotype" w:hAnsi="Palatino Linotype" w:cs="Palatino Linotype"/>
          <w:sz w:val="22"/>
          <w:szCs w:val="22"/>
        </w:rPr>
      </w:pPr>
      <w:r>
        <w:rPr>
          <w:rFonts w:ascii="Palatino Linotype" w:hAnsi="Palatino Linotype" w:cs="Palatino Linotype"/>
          <w:sz w:val="22"/>
          <w:szCs w:val="22"/>
        </w:rPr>
        <w:t>Date selected highlights in blue. Current</w:t>
      </w:r>
      <w:r>
        <w:rPr>
          <w:rFonts w:ascii="Palatino Linotype" w:hAnsi="Palatino Linotype" w:cs="Palatino Linotype"/>
          <w:spacing w:val="-13"/>
          <w:sz w:val="22"/>
          <w:szCs w:val="22"/>
        </w:rPr>
        <w:t xml:space="preserve"> </w:t>
      </w:r>
      <w:r>
        <w:rPr>
          <w:rFonts w:ascii="Palatino Linotype" w:hAnsi="Palatino Linotype" w:cs="Palatino Linotype"/>
          <w:sz w:val="22"/>
          <w:szCs w:val="22"/>
        </w:rPr>
        <w:t>date</w:t>
      </w:r>
      <w:r>
        <w:rPr>
          <w:rFonts w:ascii="Palatino Linotype" w:hAnsi="Palatino Linotype" w:cs="Palatino Linotype"/>
          <w:spacing w:val="-13"/>
          <w:sz w:val="22"/>
          <w:szCs w:val="22"/>
        </w:rPr>
        <w:t xml:space="preserve"> </w:t>
      </w:r>
      <w:r>
        <w:rPr>
          <w:rFonts w:ascii="Palatino Linotype" w:hAnsi="Palatino Linotype" w:cs="Palatino Linotype"/>
          <w:sz w:val="22"/>
          <w:szCs w:val="22"/>
        </w:rPr>
        <w:t>highlights</w:t>
      </w:r>
      <w:r>
        <w:rPr>
          <w:rFonts w:ascii="Palatino Linotype" w:hAnsi="Palatino Linotype" w:cs="Palatino Linotype"/>
          <w:spacing w:val="-14"/>
          <w:sz w:val="22"/>
          <w:szCs w:val="22"/>
        </w:rPr>
        <w:t xml:space="preserve"> </w:t>
      </w:r>
      <w:r>
        <w:rPr>
          <w:rFonts w:ascii="Palatino Linotype" w:hAnsi="Palatino Linotype" w:cs="Palatino Linotype"/>
          <w:sz w:val="22"/>
          <w:szCs w:val="22"/>
        </w:rPr>
        <w:t>in</w:t>
      </w:r>
      <w:r>
        <w:rPr>
          <w:rFonts w:ascii="Palatino Linotype" w:hAnsi="Palatino Linotype" w:cs="Palatino Linotype"/>
          <w:spacing w:val="-14"/>
          <w:sz w:val="22"/>
          <w:szCs w:val="22"/>
        </w:rPr>
        <w:t xml:space="preserve"> </w:t>
      </w:r>
      <w:r>
        <w:rPr>
          <w:rFonts w:ascii="Palatino Linotype" w:hAnsi="Palatino Linotype" w:cs="Palatino Linotype"/>
          <w:sz w:val="22"/>
          <w:szCs w:val="22"/>
        </w:rPr>
        <w:t>gray. Selected date populatesfield in MMIDDIYYYYformat.</w:t>
      </w:r>
    </w:p>
    <w:p w:rsidR="00A8353F" w:rsidRDefault="00A8353F">
      <w:pPr>
        <w:pStyle w:val="BodyText"/>
        <w:kinsoku w:val="0"/>
        <w:overflowPunct w:val="0"/>
        <w:spacing w:before="9"/>
        <w:rPr>
          <w:rFonts w:ascii="Palatino Linotype" w:hAnsi="Palatino Linotype" w:cs="Palatino Linotype"/>
        </w:rPr>
      </w:pPr>
    </w:p>
    <w:p w:rsidR="00A8353F" w:rsidRDefault="0071444F">
      <w:pPr>
        <w:pStyle w:val="BodyText"/>
        <w:kinsoku w:val="0"/>
        <w:overflowPunct w:val="0"/>
        <w:spacing w:line="206" w:lineRule="auto"/>
        <w:ind w:left="45" w:right="3305" w:hanging="4"/>
        <w:rPr>
          <w:rFonts w:ascii="Palatino Linotype" w:hAnsi="Palatino Linotype" w:cs="Palatino Linotype"/>
          <w:sz w:val="22"/>
          <w:szCs w:val="22"/>
        </w:rPr>
      </w:pPr>
      <w:r>
        <w:rPr>
          <w:rFonts w:ascii="Palatino Linotype" w:hAnsi="Palatino Linotype" w:cs="Palatino Linotype"/>
          <w:sz w:val="22"/>
          <w:szCs w:val="22"/>
        </w:rPr>
        <w:t>Query</w:t>
      </w:r>
      <w:r>
        <w:rPr>
          <w:rFonts w:ascii="Palatino Linotype" w:hAnsi="Palatino Linotype" w:cs="Palatino Linotype"/>
          <w:spacing w:val="-15"/>
          <w:sz w:val="22"/>
          <w:szCs w:val="22"/>
        </w:rPr>
        <w:t xml:space="preserve"> </w:t>
      </w:r>
      <w:r>
        <w:rPr>
          <w:rFonts w:ascii="Palatino Linotype" w:hAnsi="Palatino Linotype" w:cs="Palatino Linotype"/>
          <w:sz w:val="22"/>
          <w:szCs w:val="22"/>
        </w:rPr>
        <w:t>subtype</w:t>
      </w:r>
      <w:r>
        <w:rPr>
          <w:rFonts w:ascii="Palatino Linotype" w:hAnsi="Palatino Linotype" w:cs="Palatino Linotype"/>
          <w:spacing w:val="-13"/>
          <w:sz w:val="22"/>
          <w:szCs w:val="22"/>
        </w:rPr>
        <w:t xml:space="preserve"> </w:t>
      </w:r>
      <w:r>
        <w:rPr>
          <w:rFonts w:ascii="Palatino Linotype" w:hAnsi="Palatino Linotype" w:cs="Palatino Linotype"/>
          <w:sz w:val="22"/>
          <w:szCs w:val="22"/>
        </w:rPr>
        <w:t>highlights</w:t>
      </w:r>
      <w:r>
        <w:rPr>
          <w:rFonts w:ascii="Palatino Linotype" w:hAnsi="Palatino Linotype" w:cs="Palatino Linotype"/>
          <w:spacing w:val="-17"/>
          <w:sz w:val="22"/>
          <w:szCs w:val="22"/>
        </w:rPr>
        <w:t xml:space="preserve"> </w:t>
      </w:r>
      <w:r>
        <w:rPr>
          <w:rFonts w:ascii="Palatino Linotype" w:hAnsi="Palatino Linotype" w:cs="Palatino Linotype"/>
          <w:sz w:val="22"/>
          <w:szCs w:val="22"/>
        </w:rPr>
        <w:t>in</w:t>
      </w:r>
      <w:r>
        <w:rPr>
          <w:rFonts w:ascii="Palatino Linotype" w:hAnsi="Palatino Linotype" w:cs="Palatino Linotype"/>
          <w:spacing w:val="-15"/>
          <w:sz w:val="22"/>
          <w:szCs w:val="22"/>
        </w:rPr>
        <w:t xml:space="preserve"> </w:t>
      </w:r>
      <w:r>
        <w:rPr>
          <w:rFonts w:ascii="Palatino Linotype" w:hAnsi="Palatino Linotype" w:cs="Palatino Linotype"/>
          <w:sz w:val="22"/>
          <w:szCs w:val="22"/>
        </w:rPr>
        <w:t>blue</w:t>
      </w:r>
      <w:r>
        <w:rPr>
          <w:rFonts w:ascii="Palatino Linotype" w:hAnsi="Palatino Linotype" w:cs="Palatino Linotype"/>
          <w:spacing w:val="-17"/>
          <w:sz w:val="22"/>
          <w:szCs w:val="22"/>
        </w:rPr>
        <w:t xml:space="preserve"> </w:t>
      </w:r>
      <w:r>
        <w:rPr>
          <w:rFonts w:ascii="Palatino Linotype" w:hAnsi="Palatino Linotype" w:cs="Palatino Linotype"/>
          <w:sz w:val="22"/>
          <w:szCs w:val="22"/>
        </w:rPr>
        <w:t>and populatesfield.</w:t>
      </w:r>
    </w:p>
    <w:p w:rsidR="00A8353F" w:rsidRDefault="00A8353F">
      <w:pPr>
        <w:pStyle w:val="BodyText"/>
        <w:kinsoku w:val="0"/>
        <w:overflowPunct w:val="0"/>
        <w:rPr>
          <w:rFonts w:ascii="Palatino Linotype" w:hAnsi="Palatino Linotype" w:cs="Palatino Linotype"/>
          <w:sz w:val="30"/>
          <w:szCs w:val="30"/>
        </w:rPr>
      </w:pPr>
    </w:p>
    <w:p w:rsidR="00A8353F" w:rsidRDefault="00A8353F">
      <w:pPr>
        <w:pStyle w:val="BodyText"/>
        <w:kinsoku w:val="0"/>
        <w:overflowPunct w:val="0"/>
        <w:rPr>
          <w:rFonts w:ascii="Palatino Linotype" w:hAnsi="Palatino Linotype" w:cs="Palatino Linotype"/>
          <w:sz w:val="30"/>
          <w:szCs w:val="30"/>
        </w:rPr>
      </w:pPr>
    </w:p>
    <w:p w:rsidR="00A8353F" w:rsidRDefault="00A8353F">
      <w:pPr>
        <w:pStyle w:val="BodyText"/>
        <w:kinsoku w:val="0"/>
        <w:overflowPunct w:val="0"/>
        <w:spacing w:before="6"/>
        <w:rPr>
          <w:rFonts w:ascii="Palatino Linotype" w:hAnsi="Palatino Linotype" w:cs="Palatino Linotype"/>
          <w:sz w:val="41"/>
          <w:szCs w:val="41"/>
        </w:rPr>
      </w:pPr>
    </w:p>
    <w:p w:rsidR="00A8353F" w:rsidRDefault="0071444F">
      <w:pPr>
        <w:pStyle w:val="BodyText"/>
        <w:kinsoku w:val="0"/>
        <w:overflowPunct w:val="0"/>
        <w:spacing w:line="206" w:lineRule="auto"/>
        <w:ind w:left="45" w:right="3307" w:hanging="2"/>
        <w:rPr>
          <w:rFonts w:ascii="Palatino Linotype" w:hAnsi="Palatino Linotype" w:cs="Palatino Linotype"/>
          <w:sz w:val="22"/>
          <w:szCs w:val="22"/>
        </w:rPr>
      </w:pPr>
      <w:r>
        <w:rPr>
          <w:rFonts w:ascii="Palatino Linotype" w:hAnsi="Palatino Linotype" w:cs="Palatino Linotype"/>
          <w:sz w:val="22"/>
          <w:szCs w:val="22"/>
        </w:rPr>
        <w:t>Export license highlights in blue</w:t>
      </w:r>
      <w:r>
        <w:rPr>
          <w:rFonts w:ascii="Palatino Linotype" w:hAnsi="Palatino Linotype" w:cs="Palatino Linotype"/>
          <w:spacing w:val="-19"/>
          <w:sz w:val="22"/>
          <w:szCs w:val="22"/>
        </w:rPr>
        <w:t xml:space="preserve"> </w:t>
      </w:r>
      <w:r>
        <w:rPr>
          <w:rFonts w:ascii="Palatino Linotype" w:hAnsi="Palatino Linotype" w:cs="Palatino Linotype"/>
          <w:sz w:val="22"/>
          <w:szCs w:val="22"/>
        </w:rPr>
        <w:t>and populatesfield.</w:t>
      </w:r>
    </w:p>
    <w:p w:rsidR="00A8353F" w:rsidRDefault="00A8353F">
      <w:pPr>
        <w:pStyle w:val="BodyText"/>
        <w:kinsoku w:val="0"/>
        <w:overflowPunct w:val="0"/>
        <w:rPr>
          <w:rFonts w:ascii="Palatino Linotype" w:hAnsi="Palatino Linotype" w:cs="Palatino Linotype"/>
          <w:sz w:val="30"/>
          <w:szCs w:val="30"/>
        </w:rPr>
      </w:pPr>
    </w:p>
    <w:p w:rsidR="00A8353F" w:rsidRDefault="00A8353F">
      <w:pPr>
        <w:pStyle w:val="BodyText"/>
        <w:kinsoku w:val="0"/>
        <w:overflowPunct w:val="0"/>
        <w:spacing w:before="10"/>
        <w:rPr>
          <w:rFonts w:ascii="Palatino Linotype" w:hAnsi="Palatino Linotype" w:cs="Palatino Linotype"/>
          <w:sz w:val="33"/>
          <w:szCs w:val="33"/>
        </w:rPr>
      </w:pPr>
    </w:p>
    <w:p w:rsidR="00A8353F" w:rsidRDefault="0071444F">
      <w:pPr>
        <w:pStyle w:val="BodyText"/>
        <w:kinsoku w:val="0"/>
        <w:overflowPunct w:val="0"/>
        <w:spacing w:line="204" w:lineRule="auto"/>
        <w:ind w:left="54" w:right="3806" w:hanging="6"/>
        <w:rPr>
          <w:rFonts w:ascii="Palatino Linotype" w:hAnsi="Palatino Linotype" w:cs="Palatino Linotype"/>
          <w:sz w:val="22"/>
          <w:szCs w:val="22"/>
        </w:rPr>
      </w:pPr>
      <w:r>
        <w:rPr>
          <w:rFonts w:ascii="Palatino Linotype" w:hAnsi="Palatino Linotype" w:cs="Palatino Linotype"/>
          <w:sz w:val="22"/>
          <w:szCs w:val="22"/>
        </w:rPr>
        <w:t>Export authorization number populates thefield</w:t>
      </w:r>
    </w:p>
    <w:p w:rsidR="00A8353F" w:rsidRDefault="00A8353F">
      <w:pPr>
        <w:pStyle w:val="BodyText"/>
        <w:kinsoku w:val="0"/>
        <w:overflowPunct w:val="0"/>
        <w:rPr>
          <w:rFonts w:ascii="Palatino Linotype" w:hAnsi="Palatino Linotype" w:cs="Palatino Linotype"/>
          <w:sz w:val="30"/>
          <w:szCs w:val="30"/>
        </w:rPr>
      </w:pPr>
    </w:p>
    <w:p w:rsidR="00A8353F" w:rsidRDefault="00A8353F">
      <w:pPr>
        <w:pStyle w:val="BodyText"/>
        <w:kinsoku w:val="0"/>
        <w:overflowPunct w:val="0"/>
        <w:rPr>
          <w:rFonts w:ascii="Palatino Linotype" w:hAnsi="Palatino Linotype" w:cs="Palatino Linotype"/>
          <w:sz w:val="30"/>
          <w:szCs w:val="30"/>
        </w:rPr>
      </w:pPr>
    </w:p>
    <w:p w:rsidR="00A8353F" w:rsidRDefault="00A8353F">
      <w:pPr>
        <w:pStyle w:val="BodyText"/>
        <w:kinsoku w:val="0"/>
        <w:overflowPunct w:val="0"/>
        <w:spacing w:before="1"/>
        <w:rPr>
          <w:rFonts w:ascii="Palatino Linotype" w:hAnsi="Palatino Linotype" w:cs="Palatino Linotype"/>
          <w:sz w:val="42"/>
          <w:szCs w:val="42"/>
        </w:rPr>
      </w:pPr>
    </w:p>
    <w:p w:rsidR="00A8353F" w:rsidRDefault="0071444F">
      <w:pPr>
        <w:pStyle w:val="BodyText"/>
        <w:kinsoku w:val="0"/>
        <w:overflowPunct w:val="0"/>
        <w:spacing w:line="206" w:lineRule="auto"/>
        <w:ind w:left="46" w:right="2925" w:firstLine="7"/>
        <w:rPr>
          <w:rFonts w:ascii="Palatino Linotype" w:hAnsi="Palatino Linotype" w:cs="Palatino Linotype"/>
          <w:sz w:val="22"/>
          <w:szCs w:val="22"/>
        </w:rPr>
      </w:pPr>
      <w:r>
        <w:rPr>
          <w:rFonts w:ascii="Palatino Linotype" w:hAnsi="Palatino Linotype" w:cs="Palatino Linotype"/>
          <w:sz w:val="22"/>
          <w:szCs w:val="22"/>
        </w:rPr>
        <w:t>Entered problem title displays in the field.</w:t>
      </w:r>
    </w:p>
    <w:p w:rsidR="00A8353F" w:rsidRDefault="00A8353F">
      <w:pPr>
        <w:pStyle w:val="BodyText"/>
        <w:kinsoku w:val="0"/>
        <w:overflowPunct w:val="0"/>
        <w:rPr>
          <w:rFonts w:ascii="Palatino Linotype" w:hAnsi="Palatino Linotype" w:cs="Palatino Linotype"/>
          <w:sz w:val="22"/>
          <w:szCs w:val="22"/>
        </w:rPr>
      </w:pPr>
    </w:p>
    <w:p w:rsidR="00A8353F" w:rsidRDefault="0071444F">
      <w:pPr>
        <w:pStyle w:val="BodyText"/>
        <w:kinsoku w:val="0"/>
        <w:overflowPunct w:val="0"/>
        <w:spacing w:line="206" w:lineRule="auto"/>
        <w:ind w:left="59" w:right="3681" w:hanging="8"/>
        <w:rPr>
          <w:rFonts w:ascii="Palatino Linotype" w:hAnsi="Palatino Linotype" w:cs="Palatino Linotype"/>
          <w:sz w:val="22"/>
          <w:szCs w:val="22"/>
        </w:rPr>
      </w:pPr>
      <w:r>
        <w:rPr>
          <w:rFonts w:ascii="Palatino Linotype" w:hAnsi="Palatino Linotype" w:cs="Palatino Linotype"/>
          <w:sz w:val="22"/>
          <w:szCs w:val="22"/>
        </w:rPr>
        <w:t>Selected related FSERs affected highlights in blue.</w:t>
      </w:r>
    </w:p>
    <w:p w:rsidR="00A8353F" w:rsidRDefault="00A8353F">
      <w:pPr>
        <w:pStyle w:val="BodyText"/>
        <w:kinsoku w:val="0"/>
        <w:overflowPunct w:val="0"/>
        <w:spacing w:line="206" w:lineRule="auto"/>
        <w:ind w:left="59" w:right="3681" w:hanging="8"/>
        <w:rPr>
          <w:rFonts w:ascii="Palatino Linotype" w:hAnsi="Palatino Linotype" w:cs="Palatino Linotype"/>
          <w:sz w:val="22"/>
          <w:szCs w:val="22"/>
        </w:rPr>
        <w:sectPr w:rsidR="00A8353F">
          <w:type w:val="continuous"/>
          <w:pgSz w:w="12240" w:h="15840"/>
          <w:pgMar w:top="1500" w:right="420" w:bottom="280" w:left="580" w:header="720" w:footer="720" w:gutter="0"/>
          <w:cols w:num="3" w:space="720" w:equalWidth="0">
            <w:col w:w="752" w:space="40"/>
            <w:col w:w="3804" w:space="39"/>
            <w:col w:w="6605"/>
          </w:cols>
          <w:noEndnote/>
        </w:sectPr>
      </w:pPr>
    </w:p>
    <w:tbl>
      <w:tblPr>
        <w:tblW w:w="0" w:type="auto"/>
        <w:tblInd w:w="144" w:type="dxa"/>
        <w:tblLayout w:type="fixed"/>
        <w:tblCellMar>
          <w:left w:w="0" w:type="dxa"/>
          <w:right w:w="0" w:type="dxa"/>
        </w:tblCellMar>
        <w:tblLook w:val="0000" w:firstRow="0" w:lastRow="0" w:firstColumn="0" w:lastColumn="0" w:noHBand="0" w:noVBand="0"/>
      </w:tblPr>
      <w:tblGrid>
        <w:gridCol w:w="715"/>
        <w:gridCol w:w="3767"/>
        <w:gridCol w:w="3414"/>
        <w:gridCol w:w="1892"/>
        <w:gridCol w:w="627"/>
        <w:gridCol w:w="626"/>
      </w:tblGrid>
      <w:tr w:rsidR="00A8353F">
        <w:trPr>
          <w:trHeight w:val="709"/>
        </w:trPr>
        <w:tc>
          <w:tcPr>
            <w:tcW w:w="11041" w:type="dxa"/>
            <w:gridSpan w:val="6"/>
            <w:tcBorders>
              <w:top w:val="none" w:sz="6" w:space="0" w:color="auto"/>
              <w:left w:val="none" w:sz="6" w:space="0" w:color="auto"/>
              <w:bottom w:val="single" w:sz="12" w:space="0" w:color="000000"/>
              <w:right w:val="single" w:sz="8" w:space="0" w:color="000000"/>
            </w:tcBorders>
          </w:tcPr>
          <w:p w:rsidR="00A8353F" w:rsidRDefault="0071444F">
            <w:pPr>
              <w:pStyle w:val="TableParagraph"/>
              <w:tabs>
                <w:tab w:val="left" w:pos="1204"/>
                <w:tab w:val="left" w:pos="2433"/>
                <w:tab w:val="left" w:pos="4473"/>
                <w:tab w:val="left" w:pos="6316"/>
              </w:tabs>
              <w:kinsoku w:val="0"/>
              <w:overflowPunct w:val="0"/>
              <w:spacing w:line="88" w:lineRule="exact"/>
              <w:ind w:left="216"/>
              <w:rPr>
                <w:rFonts w:ascii="Gill Sans MT" w:hAnsi="Gill Sans MT" w:cs="Gill Sans MT"/>
                <w:w w:val="75"/>
                <w:position w:val="5"/>
                <w:sz w:val="26"/>
                <w:szCs w:val="26"/>
              </w:rPr>
            </w:pPr>
            <w:r>
              <w:rPr>
                <w:rFonts w:ascii="Arial Black" w:hAnsi="Arial Black" w:cs="Arial Black"/>
                <w:w w:val="75"/>
                <w:position w:val="1"/>
                <w:sz w:val="13"/>
                <w:szCs w:val="13"/>
              </w:rPr>
              <w:lastRenderedPageBreak/>
              <w:t>·</w:t>
            </w:r>
            <w:r>
              <w:rPr>
                <w:rFonts w:ascii="Arial Black" w:hAnsi="Arial Black" w:cs="Arial Black"/>
                <w:w w:val="75"/>
                <w:position w:val="2"/>
                <w:sz w:val="13"/>
                <w:szCs w:val="13"/>
              </w:rPr>
              <w:t>.</w:t>
            </w:r>
            <w:r>
              <w:rPr>
                <w:rFonts w:ascii="Arial Black" w:hAnsi="Arial Black" w:cs="Arial Black"/>
                <w:w w:val="75"/>
                <w:sz w:val="13"/>
                <w:szCs w:val="13"/>
              </w:rPr>
              <w:t xml:space="preserve">.   </w:t>
            </w:r>
            <w:r>
              <w:rPr>
                <w:rFonts w:ascii="Arial Black" w:hAnsi="Arial Black" w:cs="Arial Black"/>
                <w:spacing w:val="27"/>
                <w:w w:val="75"/>
                <w:sz w:val="13"/>
                <w:szCs w:val="13"/>
              </w:rPr>
              <w:t xml:space="preserve"> </w:t>
            </w:r>
            <w:r>
              <w:rPr>
                <w:rFonts w:ascii="Arial Black" w:hAnsi="Arial Black" w:cs="Arial Black"/>
                <w:w w:val="75"/>
                <w:position w:val="1"/>
                <w:sz w:val="13"/>
                <w:szCs w:val="13"/>
              </w:rPr>
              <w:t xml:space="preserve">.. </w:t>
            </w:r>
            <w:r>
              <w:rPr>
                <w:rFonts w:ascii="Arial Black" w:hAnsi="Arial Black" w:cs="Arial Black"/>
                <w:spacing w:val="22"/>
                <w:w w:val="75"/>
                <w:position w:val="1"/>
                <w:sz w:val="13"/>
                <w:szCs w:val="13"/>
              </w:rPr>
              <w:t xml:space="preserve"> </w:t>
            </w:r>
            <w:r>
              <w:rPr>
                <w:rFonts w:ascii="Arial Black" w:hAnsi="Arial Black" w:cs="Arial Black"/>
                <w:w w:val="130"/>
                <w:position w:val="1"/>
                <w:sz w:val="13"/>
                <w:szCs w:val="13"/>
              </w:rPr>
              <w:t>&lt;</w:t>
            </w:r>
            <w:r>
              <w:rPr>
                <w:rFonts w:ascii="Arial Black" w:hAnsi="Arial Black" w:cs="Arial Black"/>
                <w:w w:val="130"/>
                <w:position w:val="1"/>
                <w:sz w:val="13"/>
                <w:szCs w:val="13"/>
              </w:rPr>
              <w:tab/>
            </w:r>
            <w:r>
              <w:rPr>
                <w:rFonts w:ascii="Arial Black" w:hAnsi="Arial Black" w:cs="Arial Black"/>
                <w:w w:val="75"/>
                <w:sz w:val="13"/>
                <w:szCs w:val="13"/>
              </w:rPr>
              <w:t xml:space="preserve">.· .    </w:t>
            </w:r>
            <w:r>
              <w:rPr>
                <w:rFonts w:ascii="Arial Black" w:hAnsi="Arial Black" w:cs="Arial Black"/>
                <w:spacing w:val="10"/>
                <w:w w:val="75"/>
                <w:sz w:val="13"/>
                <w:szCs w:val="13"/>
              </w:rPr>
              <w:t xml:space="preserve"> </w:t>
            </w:r>
            <w:r>
              <w:rPr>
                <w:rFonts w:ascii="Arial Black" w:hAnsi="Arial Black" w:cs="Arial Black"/>
                <w:w w:val="75"/>
                <w:sz w:val="13"/>
                <w:szCs w:val="13"/>
              </w:rPr>
              <w:t xml:space="preserve">•.    </w:t>
            </w:r>
            <w:r>
              <w:rPr>
                <w:rFonts w:ascii="Arial Black" w:hAnsi="Arial Black" w:cs="Arial Black"/>
                <w:spacing w:val="11"/>
                <w:w w:val="75"/>
                <w:sz w:val="13"/>
                <w:szCs w:val="13"/>
              </w:rPr>
              <w:t xml:space="preserve"> </w:t>
            </w:r>
            <w:r>
              <w:rPr>
                <w:rFonts w:ascii="Arial Black" w:hAnsi="Arial Black" w:cs="Arial Black"/>
                <w:w w:val="75"/>
                <w:sz w:val="13"/>
                <w:szCs w:val="13"/>
              </w:rPr>
              <w:t>•</w:t>
            </w:r>
            <w:r>
              <w:rPr>
                <w:rFonts w:ascii="Arial Black" w:hAnsi="Arial Black" w:cs="Arial Black"/>
                <w:w w:val="75"/>
                <w:sz w:val="13"/>
                <w:szCs w:val="13"/>
              </w:rPr>
              <w:tab/>
            </w:r>
            <w:r>
              <w:rPr>
                <w:rFonts w:ascii="Calibri" w:hAnsi="Calibri" w:cs="Calibri"/>
                <w:w w:val="75"/>
                <w:position w:val="1"/>
                <w:sz w:val="16"/>
                <w:szCs w:val="16"/>
              </w:rPr>
              <w:t>:</w:t>
            </w:r>
            <w:r>
              <w:rPr>
                <w:rFonts w:ascii="Calibri" w:hAnsi="Calibri" w:cs="Calibri"/>
                <w:w w:val="75"/>
                <w:position w:val="1"/>
                <w:sz w:val="16"/>
                <w:szCs w:val="16"/>
              </w:rPr>
              <w:tab/>
            </w:r>
            <w:r>
              <w:rPr>
                <w:rFonts w:ascii="Gill Sans MT" w:hAnsi="Gill Sans MT" w:cs="Gill Sans MT"/>
                <w:w w:val="75"/>
                <w:position w:val="3"/>
                <w:sz w:val="26"/>
                <w:szCs w:val="26"/>
              </w:rPr>
              <w:t>..</w:t>
            </w:r>
            <w:r>
              <w:rPr>
                <w:rFonts w:ascii="Gill Sans MT" w:hAnsi="Gill Sans MT" w:cs="Gill Sans MT"/>
                <w:w w:val="75"/>
                <w:position w:val="3"/>
                <w:sz w:val="26"/>
                <w:szCs w:val="26"/>
              </w:rPr>
              <w:tab/>
            </w:r>
            <w:r>
              <w:rPr>
                <w:rFonts w:ascii="Gill Sans MT" w:hAnsi="Gill Sans MT" w:cs="Gill Sans MT"/>
                <w:w w:val="75"/>
                <w:position w:val="5"/>
                <w:sz w:val="26"/>
                <w:szCs w:val="26"/>
              </w:rPr>
              <w:t>.</w:t>
            </w:r>
          </w:p>
          <w:p w:rsidR="00A8353F" w:rsidRDefault="0071444F">
            <w:pPr>
              <w:pStyle w:val="TableParagraph"/>
              <w:kinsoku w:val="0"/>
              <w:overflowPunct w:val="0"/>
              <w:spacing w:line="77" w:lineRule="exact"/>
              <w:ind w:right="36"/>
              <w:jc w:val="right"/>
              <w:rPr>
                <w:rFonts w:ascii="Calibri" w:hAnsi="Calibri" w:cs="Calibri"/>
                <w:w w:val="60"/>
                <w:sz w:val="16"/>
                <w:szCs w:val="16"/>
              </w:rPr>
            </w:pPr>
            <w:r>
              <w:rPr>
                <w:rFonts w:ascii="Arial Black" w:hAnsi="Arial Black" w:cs="Arial Black"/>
                <w:w w:val="60"/>
                <w:sz w:val="8"/>
                <w:szCs w:val="8"/>
              </w:rPr>
              <w:t xml:space="preserve">. </w:t>
            </w:r>
            <w:r>
              <w:rPr>
                <w:rFonts w:ascii="Calibri" w:hAnsi="Calibri" w:cs="Calibri"/>
                <w:w w:val="60"/>
                <w:sz w:val="16"/>
                <w:szCs w:val="16"/>
              </w:rPr>
              <w:t>...</w:t>
            </w:r>
          </w:p>
          <w:p w:rsidR="00A8353F" w:rsidRDefault="0071444F">
            <w:pPr>
              <w:pStyle w:val="TableParagraph"/>
              <w:kinsoku w:val="0"/>
              <w:overflowPunct w:val="0"/>
              <w:spacing w:line="143" w:lineRule="exact"/>
              <w:ind w:left="28"/>
              <w:rPr>
                <w:rFonts w:ascii="Arial" w:hAnsi="Arial" w:cs="Arial"/>
                <w:b/>
                <w:bCs/>
                <w:sz w:val="21"/>
                <w:szCs w:val="21"/>
              </w:rPr>
            </w:pPr>
            <w:r>
              <w:rPr>
                <w:rFonts w:ascii="Arial" w:hAnsi="Arial" w:cs="Arial"/>
                <w:b/>
                <w:bCs/>
                <w:sz w:val="21"/>
                <w:szCs w:val="21"/>
              </w:rPr>
              <w:t>Worktlow·</w:t>
            </w:r>
            <w:r>
              <w:rPr>
                <w:rFonts w:ascii="Tahoma" w:hAnsi="Tahoma" w:cs="Tahoma"/>
                <w:b/>
                <w:bCs/>
                <w:sz w:val="21"/>
                <w:szCs w:val="21"/>
              </w:rPr>
              <w:t>�</w:t>
            </w:r>
            <w:r>
              <w:rPr>
                <w:rFonts w:ascii="Arial" w:hAnsi="Arial" w:cs="Arial"/>
                <w:b/>
                <w:bCs/>
                <w:sz w:val="21"/>
                <w:szCs w:val="21"/>
              </w:rPr>
              <w:t>l)Jitiator</w:t>
            </w:r>
          </w:p>
          <w:p w:rsidR="00A8353F" w:rsidRDefault="0071444F">
            <w:pPr>
              <w:pStyle w:val="TableParagraph"/>
              <w:tabs>
                <w:tab w:val="left" w:pos="1190"/>
                <w:tab w:val="left" w:pos="1549"/>
                <w:tab w:val="left" w:pos="2266"/>
                <w:tab w:val="left" w:pos="3287"/>
                <w:tab w:val="left" w:pos="3575"/>
                <w:tab w:val="left" w:pos="3864"/>
                <w:tab w:val="left" w:pos="4324"/>
                <w:tab w:val="left" w:pos="5256"/>
                <w:tab w:val="left" w:pos="5640"/>
                <w:tab w:val="left" w:pos="6256"/>
                <w:tab w:val="left" w:pos="6796"/>
                <w:tab w:val="left" w:pos="7550"/>
                <w:tab w:val="left" w:pos="8040"/>
                <w:tab w:val="left" w:pos="9009"/>
              </w:tabs>
              <w:kinsoku w:val="0"/>
              <w:overflowPunct w:val="0"/>
              <w:spacing w:line="157" w:lineRule="exact"/>
              <w:ind w:left="264"/>
              <w:rPr>
                <w:rFonts w:ascii="Arial Black" w:eastAsia="Microsoft YaHei Light" w:hAnsi="Arial Black" w:cs="Arial Black"/>
                <w:w w:val="161"/>
                <w:position w:val="2"/>
                <w:sz w:val="8"/>
                <w:szCs w:val="8"/>
              </w:rPr>
            </w:pPr>
            <w:r>
              <w:rPr>
                <w:rFonts w:ascii="Arial Black" w:hAnsi="Arial Black" w:cs="Arial Black"/>
                <w:w w:val="144"/>
                <w:position w:val="3"/>
                <w:sz w:val="8"/>
                <w:szCs w:val="8"/>
              </w:rPr>
              <w:t>.</w:t>
            </w:r>
            <w:r>
              <w:rPr>
                <w:rFonts w:ascii="Arial Black" w:hAnsi="Arial Black" w:cs="Arial Black"/>
                <w:w w:val="72"/>
                <w:position w:val="1"/>
                <w:sz w:val="8"/>
                <w:szCs w:val="8"/>
              </w:rPr>
              <w:t>.</w:t>
            </w:r>
            <w:r>
              <w:rPr>
                <w:rFonts w:ascii="Arial Black" w:hAnsi="Arial Black" w:cs="Arial Black"/>
                <w:position w:val="1"/>
                <w:sz w:val="8"/>
                <w:szCs w:val="8"/>
              </w:rPr>
              <w:t xml:space="preserve">  </w:t>
            </w:r>
            <w:r>
              <w:rPr>
                <w:rFonts w:ascii="Arial Black" w:hAnsi="Arial Black" w:cs="Arial Black"/>
                <w:spacing w:val="-13"/>
                <w:position w:val="1"/>
                <w:sz w:val="8"/>
                <w:szCs w:val="8"/>
              </w:rPr>
              <w:t xml:space="preserve"> </w:t>
            </w:r>
            <w:r>
              <w:rPr>
                <w:rFonts w:ascii="Arial Black" w:hAnsi="Arial Black" w:cs="Arial Black"/>
                <w:w w:val="198"/>
                <w:position w:val="1"/>
                <w:sz w:val="8"/>
                <w:szCs w:val="8"/>
              </w:rPr>
              <w:t>··.</w:t>
            </w:r>
            <w:r>
              <w:rPr>
                <w:rFonts w:ascii="Arial Black" w:hAnsi="Arial Black" w:cs="Arial Black"/>
                <w:position w:val="1"/>
                <w:sz w:val="8"/>
                <w:szCs w:val="8"/>
              </w:rPr>
              <w:t xml:space="preserve">  </w:t>
            </w:r>
            <w:r>
              <w:rPr>
                <w:rFonts w:ascii="Arial Black" w:hAnsi="Arial Black" w:cs="Arial Black"/>
                <w:spacing w:val="10"/>
                <w:position w:val="1"/>
                <w:sz w:val="8"/>
                <w:szCs w:val="8"/>
              </w:rPr>
              <w:t xml:space="preserve"> </w:t>
            </w:r>
            <w:r>
              <w:rPr>
                <w:rFonts w:ascii="Arial Black" w:hAnsi="Arial Black" w:cs="Arial Black"/>
                <w:w w:val="137"/>
                <w:position w:val="1"/>
                <w:sz w:val="8"/>
                <w:szCs w:val="8"/>
              </w:rPr>
              <w:t>··</w:t>
            </w:r>
            <w:r>
              <w:rPr>
                <w:rFonts w:ascii="Arial Black" w:hAnsi="Arial Black" w:cs="Arial Black"/>
                <w:position w:val="1"/>
                <w:sz w:val="8"/>
                <w:szCs w:val="8"/>
              </w:rPr>
              <w:t xml:space="preserve"> </w:t>
            </w:r>
            <w:r>
              <w:rPr>
                <w:rFonts w:ascii="Arial Black" w:hAnsi="Arial Black" w:cs="Arial Black"/>
                <w:spacing w:val="-11"/>
                <w:position w:val="1"/>
                <w:sz w:val="8"/>
                <w:szCs w:val="8"/>
              </w:rPr>
              <w:t xml:space="preserve"> </w:t>
            </w:r>
            <w:r>
              <w:rPr>
                <w:rFonts w:ascii="Arial Black" w:hAnsi="Arial Black" w:cs="Arial Black"/>
                <w:w w:val="176"/>
                <w:position w:val="1"/>
                <w:sz w:val="8"/>
                <w:szCs w:val="8"/>
              </w:rPr>
              <w:t>':</w:t>
            </w:r>
            <w:r>
              <w:rPr>
                <w:rFonts w:ascii="Arial Black" w:hAnsi="Arial Black" w:cs="Arial Black"/>
                <w:position w:val="1"/>
                <w:sz w:val="8"/>
                <w:szCs w:val="8"/>
              </w:rPr>
              <w:tab/>
            </w:r>
            <w:r>
              <w:rPr>
                <w:rFonts w:ascii="Arial Black" w:hAnsi="Arial Black" w:cs="Arial Black"/>
                <w:w w:val="90"/>
                <w:position w:val="2"/>
                <w:sz w:val="8"/>
                <w:szCs w:val="8"/>
              </w:rPr>
              <w:t>.</w:t>
            </w:r>
            <w:r>
              <w:rPr>
                <w:rFonts w:ascii="Arial Black" w:hAnsi="Arial Black" w:cs="Arial Black"/>
                <w:position w:val="2"/>
                <w:sz w:val="8"/>
                <w:szCs w:val="8"/>
              </w:rPr>
              <w:tab/>
            </w:r>
            <w:r>
              <w:rPr>
                <w:rFonts w:ascii="Arial Black" w:hAnsi="Arial Black" w:cs="Arial Black"/>
                <w:spacing w:val="9"/>
                <w:w w:val="202"/>
                <w:position w:val="6"/>
                <w:sz w:val="8"/>
                <w:szCs w:val="8"/>
              </w:rPr>
              <w:t>.</w:t>
            </w:r>
            <w:r>
              <w:rPr>
                <w:rFonts w:ascii="Gill Sans MT" w:hAnsi="Gill Sans MT" w:cs="Gill Sans MT"/>
                <w:w w:val="19"/>
                <w:position w:val="2"/>
                <w:sz w:val="46"/>
                <w:szCs w:val="46"/>
              </w:rPr>
              <w:t>.</w:t>
            </w:r>
            <w:r>
              <w:rPr>
                <w:rFonts w:ascii="Gill Sans MT" w:hAnsi="Gill Sans MT" w:cs="Gill Sans MT"/>
                <w:spacing w:val="49"/>
                <w:position w:val="2"/>
                <w:sz w:val="46"/>
                <w:szCs w:val="46"/>
              </w:rPr>
              <w:t xml:space="preserve"> </w:t>
            </w:r>
            <w:r>
              <w:rPr>
                <w:rFonts w:ascii="Gill Sans MT" w:hAnsi="Gill Sans MT" w:cs="Gill Sans MT"/>
                <w:w w:val="37"/>
                <w:position w:val="2"/>
                <w:sz w:val="46"/>
                <w:szCs w:val="46"/>
              </w:rPr>
              <w:t>.</w:t>
            </w:r>
            <w:r>
              <w:rPr>
                <w:rFonts w:ascii="Gill Sans MT" w:hAnsi="Gill Sans MT" w:cs="Gill Sans MT"/>
                <w:spacing w:val="49"/>
                <w:position w:val="2"/>
                <w:sz w:val="46"/>
                <w:szCs w:val="46"/>
              </w:rPr>
              <w:t xml:space="preserve"> </w:t>
            </w:r>
            <w:r>
              <w:rPr>
                <w:rFonts w:ascii="Gill Sans MT" w:hAnsi="Gill Sans MT" w:cs="Gill Sans MT"/>
                <w:w w:val="28"/>
                <w:position w:val="2"/>
                <w:sz w:val="46"/>
                <w:szCs w:val="46"/>
              </w:rPr>
              <w:t>.</w:t>
            </w:r>
            <w:r>
              <w:rPr>
                <w:rFonts w:ascii="Gill Sans MT" w:hAnsi="Gill Sans MT" w:cs="Gill Sans MT"/>
                <w:position w:val="2"/>
                <w:sz w:val="46"/>
                <w:szCs w:val="46"/>
              </w:rPr>
              <w:tab/>
            </w:r>
            <w:r>
              <w:rPr>
                <w:rFonts w:ascii="Gill Sans MT" w:hAnsi="Gill Sans MT" w:cs="Gill Sans MT"/>
                <w:w w:val="33"/>
                <w:position w:val="2"/>
                <w:sz w:val="46"/>
                <w:szCs w:val="46"/>
              </w:rPr>
              <w:t>...</w:t>
            </w:r>
            <w:r>
              <w:rPr>
                <w:rFonts w:ascii="Gill Sans MT" w:hAnsi="Gill Sans MT" w:cs="Gill Sans MT"/>
                <w:position w:val="2"/>
                <w:sz w:val="46"/>
                <w:szCs w:val="46"/>
              </w:rPr>
              <w:tab/>
            </w:r>
            <w:r>
              <w:rPr>
                <w:rFonts w:ascii="Arial Black" w:hAnsi="Arial Black" w:cs="Arial Black"/>
                <w:w w:val="108"/>
                <w:position w:val="3"/>
                <w:sz w:val="8"/>
                <w:szCs w:val="8"/>
              </w:rPr>
              <w:t>.</w:t>
            </w:r>
            <w:r>
              <w:rPr>
                <w:rFonts w:ascii="Arial Black" w:hAnsi="Arial Black" w:cs="Arial Black"/>
                <w:position w:val="3"/>
                <w:sz w:val="8"/>
                <w:szCs w:val="8"/>
              </w:rPr>
              <w:tab/>
            </w:r>
            <w:r>
              <w:rPr>
                <w:rFonts w:ascii="Calibri" w:hAnsi="Calibri" w:cs="Calibri"/>
                <w:spacing w:val="-25"/>
                <w:w w:val="72"/>
                <w:position w:val="3"/>
                <w:sz w:val="16"/>
                <w:szCs w:val="16"/>
              </w:rPr>
              <w:t>,</w:t>
            </w:r>
            <w:r>
              <w:rPr>
                <w:rFonts w:ascii="Arial Black" w:hAnsi="Arial Black" w:cs="Arial Black"/>
                <w:w w:val="202"/>
                <w:position w:val="2"/>
                <w:sz w:val="8"/>
                <w:szCs w:val="8"/>
              </w:rPr>
              <w:t>.</w:t>
            </w:r>
            <w:r>
              <w:rPr>
                <w:rFonts w:ascii="Arial Black" w:hAnsi="Arial Black" w:cs="Arial Black"/>
                <w:position w:val="2"/>
                <w:sz w:val="8"/>
                <w:szCs w:val="8"/>
              </w:rPr>
              <w:tab/>
            </w:r>
            <w:r>
              <w:rPr>
                <w:rFonts w:ascii="Gill Sans MT" w:hAnsi="Gill Sans MT" w:cs="Gill Sans MT"/>
                <w:spacing w:val="8"/>
                <w:w w:val="72"/>
                <w:position w:val="5"/>
                <w:sz w:val="12"/>
                <w:szCs w:val="12"/>
              </w:rPr>
              <w:t>:</w:t>
            </w:r>
            <w:r>
              <w:rPr>
                <w:rFonts w:ascii="Gill Sans MT" w:hAnsi="Gill Sans MT" w:cs="Gill Sans MT"/>
                <w:w w:val="87"/>
                <w:position w:val="5"/>
                <w:sz w:val="12"/>
                <w:szCs w:val="12"/>
              </w:rPr>
              <w:t>·</w:t>
            </w:r>
            <w:r>
              <w:rPr>
                <w:rFonts w:ascii="Gill Sans MT" w:hAnsi="Gill Sans MT" w:cs="Gill Sans MT"/>
                <w:position w:val="5"/>
                <w:sz w:val="12"/>
                <w:szCs w:val="12"/>
              </w:rPr>
              <w:tab/>
            </w:r>
            <w:r>
              <w:rPr>
                <w:rFonts w:ascii="Gill Sans MT" w:hAnsi="Gill Sans MT" w:cs="Gill Sans MT"/>
                <w:w w:val="38"/>
                <w:position w:val="6"/>
                <w:sz w:val="34"/>
                <w:szCs w:val="34"/>
              </w:rPr>
              <w:t>.</w:t>
            </w:r>
            <w:r>
              <w:rPr>
                <w:rFonts w:ascii="Gill Sans MT" w:hAnsi="Gill Sans MT" w:cs="Gill Sans MT"/>
                <w:position w:val="6"/>
                <w:sz w:val="34"/>
                <w:szCs w:val="34"/>
              </w:rPr>
              <w:tab/>
            </w:r>
            <w:r>
              <w:rPr>
                <w:rFonts w:ascii="Arial Black" w:hAnsi="Arial Black" w:cs="Arial Black"/>
                <w:w w:val="108"/>
                <w:position w:val="4"/>
                <w:sz w:val="8"/>
                <w:szCs w:val="8"/>
              </w:rPr>
              <w:t>·.</w:t>
            </w:r>
            <w:r>
              <w:rPr>
                <w:rFonts w:ascii="Arial Black" w:hAnsi="Arial Black" w:cs="Arial Black"/>
                <w:position w:val="4"/>
                <w:sz w:val="8"/>
                <w:szCs w:val="8"/>
              </w:rPr>
              <w:tab/>
            </w:r>
            <w:r>
              <w:rPr>
                <w:rFonts w:ascii="Microsoft YaHei Light" w:eastAsia="Microsoft YaHei Light" w:hAnsi="Arial Black" w:cs="Microsoft YaHei Light"/>
                <w:w w:val="50"/>
                <w:position w:val="3"/>
                <w:sz w:val="20"/>
                <w:szCs w:val="20"/>
              </w:rPr>
              <w:t>..</w:t>
            </w:r>
            <w:r>
              <w:rPr>
                <w:rFonts w:ascii="Microsoft YaHei Light" w:eastAsia="Microsoft YaHei Light" w:hAnsi="Arial Black" w:cs="Microsoft YaHei Light"/>
                <w:position w:val="3"/>
                <w:sz w:val="20"/>
                <w:szCs w:val="20"/>
              </w:rPr>
              <w:tab/>
            </w:r>
            <w:r>
              <w:rPr>
                <w:rFonts w:ascii="Arial Black" w:eastAsia="Microsoft YaHei Light" w:hAnsi="Arial Black" w:cs="Arial Black"/>
                <w:w w:val="108"/>
                <w:position w:val="5"/>
                <w:sz w:val="8"/>
                <w:szCs w:val="8"/>
              </w:rPr>
              <w:t>..</w:t>
            </w:r>
            <w:r>
              <w:rPr>
                <w:rFonts w:ascii="Arial Black" w:eastAsia="Microsoft YaHei Light" w:hAnsi="Arial Black" w:cs="Arial Black"/>
                <w:position w:val="5"/>
                <w:sz w:val="8"/>
                <w:szCs w:val="8"/>
              </w:rPr>
              <w:t xml:space="preserve">      </w:t>
            </w:r>
            <w:r>
              <w:rPr>
                <w:rFonts w:ascii="Arial Black" w:eastAsia="Microsoft YaHei Light" w:hAnsi="Arial Black" w:cs="Arial Black"/>
                <w:spacing w:val="2"/>
                <w:position w:val="5"/>
                <w:sz w:val="8"/>
                <w:szCs w:val="8"/>
              </w:rPr>
              <w:t xml:space="preserve"> </w:t>
            </w:r>
            <w:r>
              <w:rPr>
                <w:rFonts w:ascii="Calibri" w:eastAsia="Microsoft YaHei Light" w:hAnsi="Calibri" w:cs="Calibri"/>
                <w:spacing w:val="-10"/>
                <w:w w:val="72"/>
                <w:position w:val="1"/>
                <w:sz w:val="16"/>
                <w:szCs w:val="16"/>
              </w:rPr>
              <w:t>,</w:t>
            </w:r>
            <w:r>
              <w:rPr>
                <w:rFonts w:ascii="Calibri" w:eastAsia="Microsoft YaHei Light" w:hAnsi="Calibri" w:cs="Calibri"/>
                <w:w w:val="118"/>
                <w:position w:val="1"/>
                <w:sz w:val="16"/>
                <w:szCs w:val="16"/>
              </w:rPr>
              <w:t>.</w:t>
            </w:r>
            <w:r>
              <w:rPr>
                <w:rFonts w:ascii="Calibri" w:eastAsia="Microsoft YaHei Light" w:hAnsi="Calibri" w:cs="Calibri"/>
                <w:position w:val="1"/>
                <w:sz w:val="16"/>
                <w:szCs w:val="16"/>
              </w:rPr>
              <w:tab/>
            </w:r>
            <w:r>
              <w:rPr>
                <w:rFonts w:ascii="Arial Black" w:eastAsia="Microsoft YaHei Light" w:hAnsi="Arial Black" w:cs="Arial Black"/>
                <w:w w:val="55"/>
                <w:position w:val="5"/>
                <w:sz w:val="13"/>
                <w:szCs w:val="13"/>
              </w:rPr>
              <w:t>.</w:t>
            </w:r>
            <w:r>
              <w:rPr>
                <w:rFonts w:ascii="Arial Black" w:eastAsia="Microsoft YaHei Light" w:hAnsi="Arial Black" w:cs="Arial Black"/>
                <w:position w:val="5"/>
                <w:sz w:val="13"/>
                <w:szCs w:val="13"/>
              </w:rPr>
              <w:tab/>
            </w:r>
            <w:r>
              <w:rPr>
                <w:rFonts w:ascii="Microsoft YaHei Light" w:eastAsia="Microsoft YaHei Light" w:hAnsi="Arial Black" w:cs="Microsoft YaHei Light"/>
                <w:w w:val="94"/>
                <w:position w:val="2"/>
                <w:sz w:val="20"/>
                <w:szCs w:val="20"/>
              </w:rPr>
              <w:t>':.</w:t>
            </w:r>
            <w:r>
              <w:rPr>
                <w:rFonts w:ascii="Microsoft YaHei Light" w:eastAsia="Microsoft YaHei Light" w:hAnsi="Arial Black" w:cs="Microsoft YaHei Light"/>
                <w:position w:val="2"/>
                <w:sz w:val="20"/>
                <w:szCs w:val="20"/>
              </w:rPr>
              <w:tab/>
            </w:r>
            <w:r>
              <w:rPr>
                <w:rFonts w:ascii="Gill Sans MT" w:eastAsia="Microsoft YaHei Light" w:hAnsi="Gill Sans MT" w:cs="Gill Sans MT"/>
                <w:w w:val="42"/>
                <w:position w:val="4"/>
                <w:sz w:val="46"/>
                <w:szCs w:val="46"/>
              </w:rPr>
              <w:t>.</w:t>
            </w:r>
            <w:r>
              <w:rPr>
                <w:rFonts w:ascii="Gill Sans MT" w:eastAsia="Microsoft YaHei Light" w:hAnsi="Gill Sans MT" w:cs="Gill Sans MT"/>
                <w:position w:val="4"/>
                <w:sz w:val="46"/>
                <w:szCs w:val="46"/>
              </w:rPr>
              <w:tab/>
            </w:r>
            <w:r>
              <w:rPr>
                <w:rFonts w:ascii="Arial Black" w:eastAsia="Microsoft YaHei Light" w:hAnsi="Arial Black" w:cs="Arial Black"/>
                <w:w w:val="144"/>
                <w:sz w:val="8"/>
                <w:szCs w:val="8"/>
              </w:rPr>
              <w:t>.</w:t>
            </w:r>
            <w:r>
              <w:rPr>
                <w:rFonts w:ascii="Arial Black" w:eastAsia="Microsoft YaHei Light" w:hAnsi="Arial Black" w:cs="Arial Black"/>
                <w:w w:val="161"/>
                <w:position w:val="2"/>
                <w:sz w:val="8"/>
                <w:szCs w:val="8"/>
              </w:rPr>
              <w:t>·</w:t>
            </w:r>
          </w:p>
          <w:p w:rsidR="00A8353F" w:rsidRDefault="0071444F">
            <w:pPr>
              <w:pStyle w:val="TableParagraph"/>
              <w:kinsoku w:val="0"/>
              <w:overflowPunct w:val="0"/>
              <w:spacing w:line="179" w:lineRule="exact"/>
              <w:ind w:left="14"/>
              <w:rPr>
                <w:rFonts w:ascii="Palatino Linotype" w:hAnsi="Palatino Linotype" w:cs="Palatino Linotype"/>
                <w:b/>
                <w:bCs/>
                <w:w w:val="205"/>
                <w:sz w:val="23"/>
                <w:szCs w:val="23"/>
              </w:rPr>
            </w:pPr>
            <w:r>
              <w:rPr>
                <w:rFonts w:ascii="Palatino Linotype" w:hAnsi="Palatino Linotype" w:cs="Palatino Linotype"/>
                <w:b/>
                <w:bCs/>
                <w:w w:val="91"/>
                <w:sz w:val="23"/>
                <w:szCs w:val="23"/>
              </w:rPr>
              <w:t>Steps</w:t>
            </w:r>
            <w:r>
              <w:rPr>
                <w:rFonts w:ascii="Palatino Linotype" w:hAnsi="Palatino Linotype" w:cs="Palatino Linotype"/>
                <w:b/>
                <w:bCs/>
                <w:spacing w:val="-19"/>
                <w:sz w:val="23"/>
                <w:szCs w:val="23"/>
              </w:rPr>
              <w:t xml:space="preserve"> </w:t>
            </w:r>
            <w:r>
              <w:rPr>
                <w:rFonts w:ascii="Palatino Linotype" w:hAnsi="Palatino Linotype" w:cs="Palatino Linotype"/>
                <w:b/>
                <w:bCs/>
                <w:w w:val="101"/>
                <w:sz w:val="23"/>
                <w:szCs w:val="23"/>
              </w:rPr>
              <w:t>fot</w:t>
            </w:r>
            <w:r>
              <w:rPr>
                <w:rFonts w:ascii="Palatino Linotype" w:hAnsi="Palatino Linotype" w:cs="Palatino Linotype"/>
                <w:b/>
                <w:bCs/>
                <w:spacing w:val="-24"/>
                <w:sz w:val="23"/>
                <w:szCs w:val="23"/>
              </w:rPr>
              <w:t xml:space="preserve"> </w:t>
            </w:r>
            <w:r>
              <w:rPr>
                <w:rFonts w:ascii="Tahoma" w:hAnsi="Tahoma" w:cs="Tahoma"/>
                <w:b/>
                <w:bCs/>
                <w:w w:val="68"/>
                <w:sz w:val="34"/>
                <w:szCs w:val="34"/>
              </w:rPr>
              <w:t>�</w:t>
            </w:r>
            <w:r>
              <w:rPr>
                <w:rFonts w:ascii="Arial" w:hAnsi="Arial" w:cs="Arial"/>
                <w:b/>
                <w:bCs/>
                <w:spacing w:val="-188"/>
                <w:w w:val="57"/>
                <w:sz w:val="34"/>
                <w:szCs w:val="34"/>
              </w:rPr>
              <w:t>re</w:t>
            </w:r>
            <w:r>
              <w:rPr>
                <w:rFonts w:ascii="Arial" w:hAnsi="Arial" w:cs="Arial"/>
                <w:b/>
                <w:bCs/>
                <w:w w:val="57"/>
                <w:sz w:val="34"/>
                <w:szCs w:val="34"/>
              </w:rPr>
              <w:t>a</w:t>
            </w:r>
            <w:r>
              <w:rPr>
                <w:rFonts w:ascii="Arial" w:hAnsi="Arial" w:cs="Arial"/>
                <w:b/>
                <w:bCs/>
                <w:w w:val="67"/>
                <w:sz w:val="34"/>
                <w:szCs w:val="34"/>
              </w:rPr>
              <w:t>ti</w:t>
            </w:r>
            <w:r>
              <w:rPr>
                <w:rFonts w:ascii="Arial" w:hAnsi="Arial" w:cs="Arial"/>
                <w:b/>
                <w:bCs/>
                <w:w w:val="56"/>
                <w:sz w:val="34"/>
                <w:szCs w:val="34"/>
              </w:rPr>
              <w:t>n</w:t>
            </w:r>
            <w:r>
              <w:rPr>
                <w:rFonts w:ascii="Arial" w:hAnsi="Arial" w:cs="Arial"/>
                <w:b/>
                <w:bCs/>
                <w:w w:val="60"/>
                <w:sz w:val="34"/>
                <w:szCs w:val="34"/>
              </w:rPr>
              <w:t>g</w:t>
            </w:r>
            <w:r>
              <w:rPr>
                <w:rFonts w:ascii="Arial" w:hAnsi="Arial" w:cs="Arial"/>
                <w:b/>
                <w:bCs/>
                <w:spacing w:val="-56"/>
                <w:sz w:val="34"/>
                <w:szCs w:val="34"/>
              </w:rPr>
              <w:t xml:space="preserve"> </w:t>
            </w:r>
            <w:r>
              <w:rPr>
                <w:rFonts w:ascii="Palatino Linotype" w:hAnsi="Palatino Linotype" w:cs="Palatino Linotype"/>
                <w:b/>
                <w:bCs/>
                <w:w w:val="104"/>
                <w:sz w:val="23"/>
                <w:szCs w:val="23"/>
              </w:rPr>
              <w:t>a</w:t>
            </w:r>
            <w:r>
              <w:rPr>
                <w:rFonts w:ascii="Palatino Linotype" w:hAnsi="Palatino Linotype" w:cs="Palatino Linotype"/>
                <w:b/>
                <w:bCs/>
                <w:spacing w:val="-24"/>
                <w:sz w:val="23"/>
                <w:szCs w:val="23"/>
              </w:rPr>
              <w:t xml:space="preserve"> </w:t>
            </w:r>
            <w:r>
              <w:rPr>
                <w:rFonts w:ascii="Palatino Linotype" w:hAnsi="Palatino Linotype" w:cs="Palatino Linotype"/>
                <w:b/>
                <w:bCs/>
                <w:w w:val="116"/>
                <w:sz w:val="23"/>
                <w:szCs w:val="23"/>
              </w:rPr>
              <w:t>F</w:t>
            </w:r>
            <w:r>
              <w:rPr>
                <w:rFonts w:ascii="Palatino Linotype" w:hAnsi="Palatino Linotype" w:cs="Palatino Linotype"/>
                <w:b/>
                <w:bCs/>
                <w:w w:val="90"/>
                <w:sz w:val="23"/>
                <w:szCs w:val="23"/>
              </w:rPr>
              <w:t>S</w:t>
            </w:r>
            <w:r>
              <w:rPr>
                <w:rFonts w:ascii="Palatino Linotype" w:hAnsi="Palatino Linotype" w:cs="Palatino Linotype"/>
                <w:b/>
                <w:bCs/>
                <w:w w:val="105"/>
                <w:sz w:val="23"/>
                <w:szCs w:val="23"/>
              </w:rPr>
              <w:t>E</w:t>
            </w:r>
            <w:r>
              <w:rPr>
                <w:rFonts w:ascii="Palatino Linotype" w:hAnsi="Palatino Linotype" w:cs="Palatino Linotype"/>
                <w:b/>
                <w:bCs/>
                <w:w w:val="205"/>
                <w:sz w:val="23"/>
                <w:szCs w:val="23"/>
              </w:rPr>
              <w:t>l</w:t>
            </w:r>
          </w:p>
        </w:tc>
      </w:tr>
      <w:tr w:rsidR="00A8353F">
        <w:trPr>
          <w:trHeight w:val="1599"/>
        </w:trPr>
        <w:tc>
          <w:tcPr>
            <w:tcW w:w="715" w:type="dxa"/>
            <w:tcBorders>
              <w:top w:val="single" w:sz="8" w:space="0" w:color="000000"/>
              <w:left w:val="none" w:sz="6" w:space="0" w:color="auto"/>
              <w:bottom w:val="single" w:sz="8" w:space="0" w:color="000000"/>
              <w:right w:val="single" w:sz="8" w:space="0" w:color="000000"/>
            </w:tcBorders>
          </w:tcPr>
          <w:p w:rsidR="00A8353F" w:rsidRDefault="0071444F">
            <w:pPr>
              <w:pStyle w:val="TableParagraph"/>
              <w:kinsoku w:val="0"/>
              <w:overflowPunct w:val="0"/>
              <w:spacing w:before="36" w:line="199" w:lineRule="auto"/>
              <w:ind w:left="69" w:right="79"/>
              <w:jc w:val="center"/>
              <w:rPr>
                <w:rFonts w:ascii="Palatino Linotype" w:hAnsi="Palatino Linotype" w:cs="Palatino Linotype"/>
                <w:b/>
                <w:bCs/>
                <w:sz w:val="23"/>
                <w:szCs w:val="23"/>
              </w:rPr>
            </w:pPr>
            <w:r>
              <w:rPr>
                <w:rFonts w:ascii="Palatino Linotype" w:hAnsi="Palatino Linotype" w:cs="Palatino Linotype"/>
                <w:b/>
                <w:bCs/>
                <w:w w:val="95"/>
                <w:sz w:val="23"/>
                <w:szCs w:val="23"/>
              </w:rPr>
              <w:t xml:space="preserve">STEP </w:t>
            </w:r>
            <w:r>
              <w:rPr>
                <w:rFonts w:ascii="Palatino Linotype" w:hAnsi="Palatino Linotype" w:cs="Palatino Linotype"/>
                <w:b/>
                <w:bCs/>
                <w:sz w:val="23"/>
                <w:szCs w:val="23"/>
              </w:rPr>
              <w:t>NO.</w:t>
            </w:r>
          </w:p>
          <w:p w:rsidR="00A8353F" w:rsidRDefault="00A8353F">
            <w:pPr>
              <w:pStyle w:val="TableParagraph"/>
              <w:kinsoku w:val="0"/>
              <w:overflowPunct w:val="0"/>
              <w:spacing w:before="5"/>
              <w:rPr>
                <w:rFonts w:ascii="Palatino Linotype" w:hAnsi="Palatino Linotype" w:cs="Palatino Linotype"/>
                <w:i/>
                <w:iCs/>
                <w:sz w:val="20"/>
                <w:szCs w:val="20"/>
              </w:rPr>
            </w:pPr>
          </w:p>
          <w:p w:rsidR="00A8353F" w:rsidRDefault="0071444F">
            <w:pPr>
              <w:pStyle w:val="TableParagraph"/>
              <w:kinsoku w:val="0"/>
              <w:overflowPunct w:val="0"/>
              <w:spacing w:before="1"/>
              <w:ind w:left="69" w:right="69"/>
              <w:jc w:val="center"/>
              <w:rPr>
                <w:rFonts w:ascii="Arial Narrow" w:hAnsi="Arial Narrow" w:cs="Arial Narrow"/>
                <w:sz w:val="23"/>
                <w:szCs w:val="23"/>
              </w:rPr>
            </w:pPr>
            <w:r>
              <w:rPr>
                <w:rFonts w:ascii="Arial Narrow" w:hAnsi="Arial Narrow" w:cs="Arial Narrow"/>
                <w:sz w:val="23"/>
                <w:szCs w:val="23"/>
              </w:rPr>
              <w:t>17.</w:t>
            </w:r>
          </w:p>
        </w:tc>
        <w:tc>
          <w:tcPr>
            <w:tcW w:w="3767" w:type="dxa"/>
            <w:tcBorders>
              <w:top w:val="single" w:sz="8" w:space="0" w:color="000000"/>
              <w:left w:val="single" w:sz="8" w:space="0" w:color="000000"/>
              <w:bottom w:val="single" w:sz="8" w:space="0" w:color="000000"/>
              <w:right w:val="single" w:sz="8" w:space="0" w:color="000000"/>
            </w:tcBorders>
          </w:tcPr>
          <w:p w:rsidR="00A8353F" w:rsidRDefault="0071444F">
            <w:pPr>
              <w:pStyle w:val="TableParagraph"/>
              <w:kinsoku w:val="0"/>
              <w:overflowPunct w:val="0"/>
              <w:spacing w:line="303" w:lineRule="exact"/>
              <w:ind w:left="1427"/>
              <w:rPr>
                <w:rFonts w:ascii="Palatino Linotype" w:hAnsi="Palatino Linotype" w:cs="Palatino Linotype"/>
                <w:b/>
                <w:bCs/>
                <w:sz w:val="23"/>
                <w:szCs w:val="23"/>
              </w:rPr>
            </w:pPr>
            <w:r>
              <w:rPr>
                <w:rFonts w:ascii="Palatino Linotype" w:hAnsi="Palatino Linotype" w:cs="Palatino Linotype"/>
                <w:b/>
                <w:bCs/>
                <w:sz w:val="23"/>
                <w:szCs w:val="23"/>
              </w:rPr>
              <w:t>ACTION</w:t>
            </w:r>
          </w:p>
          <w:p w:rsidR="00A8353F" w:rsidRDefault="00A8353F">
            <w:pPr>
              <w:pStyle w:val="TableParagraph"/>
              <w:kinsoku w:val="0"/>
              <w:overflowPunct w:val="0"/>
              <w:spacing w:before="5"/>
              <w:rPr>
                <w:rFonts w:ascii="Palatino Linotype" w:hAnsi="Palatino Linotype" w:cs="Palatino Linotype"/>
                <w:i/>
                <w:iCs/>
                <w:sz w:val="38"/>
                <w:szCs w:val="38"/>
              </w:rPr>
            </w:pPr>
          </w:p>
          <w:p w:rsidR="00A8353F" w:rsidRDefault="0071444F">
            <w:pPr>
              <w:pStyle w:val="TableParagraph"/>
              <w:kinsoku w:val="0"/>
              <w:overflowPunct w:val="0"/>
              <w:spacing w:line="228" w:lineRule="auto"/>
              <w:ind w:left="29" w:right="9" w:hanging="6"/>
              <w:rPr>
                <w:sz w:val="22"/>
                <w:szCs w:val="22"/>
              </w:rPr>
            </w:pPr>
            <w:r>
              <w:rPr>
                <w:sz w:val="22"/>
                <w:szCs w:val="22"/>
              </w:rPr>
              <w:t xml:space="preserve">Enter a description in the </w:t>
            </w:r>
            <w:r>
              <w:rPr>
                <w:rFonts w:ascii="Palatino Linotype" w:hAnsi="Palatino Linotype" w:cs="Palatino Linotype"/>
                <w:i/>
                <w:iCs/>
                <w:sz w:val="22"/>
                <w:szCs w:val="22"/>
              </w:rPr>
              <w:t xml:space="preserve">Description </w:t>
            </w:r>
            <w:r>
              <w:rPr>
                <w:sz w:val="22"/>
                <w:szCs w:val="22"/>
              </w:rPr>
              <w:t>text entry box.</w:t>
            </w:r>
          </w:p>
        </w:tc>
        <w:tc>
          <w:tcPr>
            <w:tcW w:w="3414" w:type="dxa"/>
            <w:tcBorders>
              <w:top w:val="single" w:sz="8" w:space="0" w:color="000000"/>
              <w:left w:val="single" w:sz="8" w:space="0" w:color="000000"/>
              <w:bottom w:val="single" w:sz="8" w:space="0" w:color="000000"/>
              <w:right w:val="single" w:sz="8" w:space="0" w:color="000000"/>
            </w:tcBorders>
          </w:tcPr>
          <w:p w:rsidR="00A8353F" w:rsidRDefault="0071444F">
            <w:pPr>
              <w:pStyle w:val="TableParagraph"/>
              <w:kinsoku w:val="0"/>
              <w:overflowPunct w:val="0"/>
              <w:spacing w:line="302" w:lineRule="exact"/>
              <w:ind w:left="1313"/>
              <w:rPr>
                <w:rFonts w:ascii="Palatino Linotype" w:hAnsi="Palatino Linotype" w:cs="Palatino Linotype"/>
                <w:b/>
                <w:bCs/>
                <w:sz w:val="23"/>
                <w:szCs w:val="23"/>
              </w:rPr>
            </w:pPr>
            <w:r>
              <w:rPr>
                <w:rFonts w:ascii="Palatino Linotype" w:hAnsi="Palatino Linotype" w:cs="Palatino Linotype"/>
                <w:b/>
                <w:bCs/>
                <w:sz w:val="23"/>
                <w:szCs w:val="23"/>
              </w:rPr>
              <w:t>EVENT</w:t>
            </w:r>
          </w:p>
          <w:p w:rsidR="00A8353F" w:rsidRDefault="00A8353F">
            <w:pPr>
              <w:pStyle w:val="TableParagraph"/>
              <w:kinsoku w:val="0"/>
              <w:overflowPunct w:val="0"/>
              <w:spacing w:before="12"/>
              <w:rPr>
                <w:rFonts w:ascii="Palatino Linotype" w:hAnsi="Palatino Linotype" w:cs="Palatino Linotype"/>
                <w:i/>
                <w:iCs/>
                <w:sz w:val="39"/>
                <w:szCs w:val="39"/>
              </w:rPr>
            </w:pPr>
          </w:p>
          <w:p w:rsidR="00A8353F" w:rsidRDefault="0071444F">
            <w:pPr>
              <w:pStyle w:val="TableParagraph"/>
              <w:kinsoku w:val="0"/>
              <w:overflowPunct w:val="0"/>
              <w:spacing w:line="206" w:lineRule="auto"/>
              <w:ind w:left="-23" w:right="271" w:firstLine="53"/>
              <w:rPr>
                <w:rFonts w:ascii="Palatino Linotype" w:hAnsi="Palatino Linotype" w:cs="Palatino Linotype"/>
                <w:i/>
                <w:iCs/>
                <w:sz w:val="22"/>
                <w:szCs w:val="22"/>
              </w:rPr>
            </w:pPr>
            <w:r>
              <w:rPr>
                <w:rFonts w:ascii="Palatino Linotype" w:hAnsi="Palatino Linotype" w:cs="Palatino Linotype"/>
                <w:i/>
                <w:iCs/>
                <w:sz w:val="22"/>
                <w:szCs w:val="22"/>
              </w:rPr>
              <w:t>Entered description displays in the lfield.</w:t>
            </w:r>
          </w:p>
        </w:tc>
        <w:tc>
          <w:tcPr>
            <w:tcW w:w="1892" w:type="dxa"/>
            <w:tcBorders>
              <w:top w:val="single" w:sz="8" w:space="0" w:color="000000"/>
              <w:left w:val="single" w:sz="8" w:space="0" w:color="000000"/>
              <w:bottom w:val="single" w:sz="8" w:space="0" w:color="000000"/>
              <w:right w:val="single" w:sz="8" w:space="0" w:color="000000"/>
            </w:tcBorders>
          </w:tcPr>
          <w:p w:rsidR="00A8353F" w:rsidRDefault="0071444F">
            <w:pPr>
              <w:pStyle w:val="TableParagraph"/>
              <w:kinsoku w:val="0"/>
              <w:overflowPunct w:val="0"/>
              <w:spacing w:line="305" w:lineRule="exact"/>
              <w:ind w:left="281"/>
              <w:rPr>
                <w:rFonts w:ascii="Palatino Linotype" w:hAnsi="Palatino Linotype" w:cs="Palatino Linotype"/>
                <w:b/>
                <w:bCs/>
                <w:sz w:val="23"/>
                <w:szCs w:val="23"/>
              </w:rPr>
            </w:pPr>
            <w:r>
              <w:rPr>
                <w:rFonts w:ascii="Palatino Linotype" w:hAnsi="Palatino Linotype" w:cs="Palatino Linotype"/>
                <w:b/>
                <w:bCs/>
                <w:sz w:val="23"/>
                <w:szCs w:val="23"/>
              </w:rPr>
              <w:t>COMMENTS</w:t>
            </w:r>
          </w:p>
        </w:tc>
        <w:tc>
          <w:tcPr>
            <w:tcW w:w="627" w:type="dxa"/>
            <w:tcBorders>
              <w:top w:val="single" w:sz="8" w:space="0" w:color="000000"/>
              <w:left w:val="single" w:sz="8" w:space="0" w:color="000000"/>
              <w:bottom w:val="single" w:sz="8" w:space="0" w:color="000000"/>
              <w:right w:val="single" w:sz="8" w:space="0" w:color="000000"/>
            </w:tcBorders>
          </w:tcPr>
          <w:p w:rsidR="00A8353F" w:rsidRDefault="0071444F">
            <w:pPr>
              <w:pStyle w:val="TableParagraph"/>
              <w:kinsoku w:val="0"/>
              <w:overflowPunct w:val="0"/>
              <w:spacing w:line="309" w:lineRule="exact"/>
              <w:ind w:left="32"/>
              <w:rPr>
                <w:rFonts w:ascii="Palatino Linotype" w:hAnsi="Palatino Linotype" w:cs="Palatino Linotype"/>
                <w:b/>
                <w:bCs/>
                <w:w w:val="90"/>
                <w:sz w:val="23"/>
                <w:szCs w:val="23"/>
              </w:rPr>
            </w:pPr>
            <w:r>
              <w:rPr>
                <w:rFonts w:ascii="Palatino Linotype" w:hAnsi="Palatino Linotype" w:cs="Palatino Linotype"/>
                <w:b/>
                <w:bCs/>
                <w:w w:val="90"/>
                <w:sz w:val="23"/>
                <w:szCs w:val="23"/>
              </w:rPr>
              <w:t>PASS</w:t>
            </w:r>
          </w:p>
        </w:tc>
        <w:tc>
          <w:tcPr>
            <w:tcW w:w="626" w:type="dxa"/>
            <w:tcBorders>
              <w:top w:val="single" w:sz="6" w:space="0" w:color="000000"/>
              <w:left w:val="single" w:sz="8" w:space="0" w:color="000000"/>
              <w:bottom w:val="single" w:sz="8" w:space="0" w:color="000000"/>
              <w:right w:val="single" w:sz="8" w:space="0" w:color="000000"/>
            </w:tcBorders>
          </w:tcPr>
          <w:p w:rsidR="00A8353F" w:rsidRDefault="0071444F">
            <w:pPr>
              <w:pStyle w:val="TableParagraph"/>
              <w:kinsoku w:val="0"/>
              <w:overflowPunct w:val="0"/>
              <w:spacing w:line="309" w:lineRule="exact"/>
              <w:ind w:left="34"/>
              <w:rPr>
                <w:rFonts w:ascii="Palatino Linotype" w:hAnsi="Palatino Linotype" w:cs="Palatino Linotype"/>
                <w:b/>
                <w:bCs/>
                <w:sz w:val="23"/>
                <w:szCs w:val="23"/>
              </w:rPr>
            </w:pPr>
            <w:r>
              <w:rPr>
                <w:rFonts w:ascii="Palatino Linotype" w:hAnsi="Palatino Linotype" w:cs="Palatino Linotype"/>
                <w:b/>
                <w:bCs/>
                <w:sz w:val="23"/>
                <w:szCs w:val="23"/>
              </w:rPr>
              <w:t>FAIL</w:t>
            </w:r>
          </w:p>
        </w:tc>
      </w:tr>
      <w:tr w:rsidR="00A8353F">
        <w:trPr>
          <w:trHeight w:val="784"/>
        </w:trPr>
        <w:tc>
          <w:tcPr>
            <w:tcW w:w="715" w:type="dxa"/>
            <w:tcBorders>
              <w:top w:val="single" w:sz="8" w:space="0" w:color="000000"/>
              <w:left w:val="none" w:sz="6" w:space="0" w:color="auto"/>
              <w:bottom w:val="single" w:sz="6" w:space="0" w:color="000000"/>
              <w:right w:val="thickThinMediumGap" w:sz="4" w:space="0" w:color="000000"/>
            </w:tcBorders>
          </w:tcPr>
          <w:p w:rsidR="00A8353F" w:rsidRDefault="0071444F">
            <w:pPr>
              <w:pStyle w:val="TableParagraph"/>
              <w:kinsoku w:val="0"/>
              <w:overflowPunct w:val="0"/>
              <w:spacing w:before="51"/>
              <w:ind w:left="192" w:right="187"/>
              <w:jc w:val="center"/>
              <w:rPr>
                <w:rFonts w:ascii="Gill Sans MT" w:hAnsi="Gill Sans MT" w:cs="Gill Sans MT"/>
                <w:sz w:val="21"/>
                <w:szCs w:val="21"/>
              </w:rPr>
            </w:pPr>
            <w:r>
              <w:rPr>
                <w:rFonts w:ascii="Gill Sans MT" w:hAnsi="Gill Sans MT" w:cs="Gill Sans MT"/>
                <w:sz w:val="21"/>
                <w:szCs w:val="21"/>
              </w:rPr>
              <w:t>18.</w:t>
            </w:r>
          </w:p>
        </w:tc>
        <w:tc>
          <w:tcPr>
            <w:tcW w:w="3767" w:type="dxa"/>
            <w:tcBorders>
              <w:top w:val="single" w:sz="8" w:space="0" w:color="000000"/>
              <w:left w:val="thinThickMediumGap" w:sz="4" w:space="0" w:color="000000"/>
              <w:bottom w:val="single" w:sz="6" w:space="0" w:color="000000"/>
              <w:right w:val="single" w:sz="8" w:space="0" w:color="000000"/>
            </w:tcBorders>
          </w:tcPr>
          <w:p w:rsidR="00A8353F" w:rsidRDefault="0071444F">
            <w:pPr>
              <w:pStyle w:val="TableParagraph"/>
              <w:kinsoku w:val="0"/>
              <w:overflowPunct w:val="0"/>
              <w:spacing w:before="13" w:line="284" w:lineRule="exact"/>
              <w:ind w:left="18"/>
              <w:rPr>
                <w:rFonts w:ascii="Palatino Linotype" w:hAnsi="Palatino Linotype" w:cs="Palatino Linotype"/>
                <w:i/>
                <w:iCs/>
                <w:sz w:val="22"/>
                <w:szCs w:val="22"/>
              </w:rPr>
            </w:pPr>
            <w:r>
              <w:rPr>
                <w:sz w:val="22"/>
                <w:szCs w:val="22"/>
              </w:rPr>
              <w:t xml:space="preserve">Enter the justification in the </w:t>
            </w:r>
            <w:r>
              <w:rPr>
                <w:rFonts w:ascii="Palatino Linotype" w:hAnsi="Palatino Linotype" w:cs="Palatino Linotype"/>
                <w:i/>
                <w:iCs/>
                <w:sz w:val="22"/>
                <w:szCs w:val="22"/>
              </w:rPr>
              <w:t>Justification</w:t>
            </w:r>
          </w:p>
          <w:p w:rsidR="00A8353F" w:rsidRDefault="0071444F">
            <w:pPr>
              <w:pStyle w:val="TableParagraph"/>
              <w:kinsoku w:val="0"/>
              <w:overflowPunct w:val="0"/>
              <w:spacing w:line="240" w:lineRule="exact"/>
              <w:ind w:left="24"/>
              <w:rPr>
                <w:sz w:val="22"/>
                <w:szCs w:val="22"/>
              </w:rPr>
            </w:pPr>
            <w:r>
              <w:rPr>
                <w:sz w:val="22"/>
                <w:szCs w:val="22"/>
              </w:rPr>
              <w:t>text entry box.</w:t>
            </w:r>
          </w:p>
        </w:tc>
        <w:tc>
          <w:tcPr>
            <w:tcW w:w="3414" w:type="dxa"/>
            <w:tcBorders>
              <w:top w:val="single" w:sz="8"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52" w:line="199" w:lineRule="auto"/>
              <w:ind w:left="5" w:firstLine="24"/>
              <w:rPr>
                <w:rFonts w:ascii="Palatino Linotype" w:hAnsi="Palatino Linotype" w:cs="Palatino Linotype"/>
                <w:i/>
                <w:iCs/>
                <w:sz w:val="22"/>
                <w:szCs w:val="22"/>
              </w:rPr>
            </w:pPr>
            <w:r>
              <w:rPr>
                <w:rFonts w:ascii="Palatino Linotype" w:hAnsi="Palatino Linotype" w:cs="Palatino Linotype"/>
                <w:i/>
                <w:iCs/>
                <w:sz w:val="22"/>
                <w:szCs w:val="22"/>
              </w:rPr>
              <w:t>Entered justification displays in the field.</w:t>
            </w:r>
          </w:p>
        </w:tc>
        <w:tc>
          <w:tcPr>
            <w:tcW w:w="1892" w:type="dxa"/>
            <w:tcBorders>
              <w:top w:val="single" w:sz="8"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627" w:type="dxa"/>
            <w:tcBorders>
              <w:top w:val="single" w:sz="8"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626" w:type="dxa"/>
            <w:tcBorders>
              <w:top w:val="single" w:sz="8"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r>
      <w:tr w:rsidR="00A8353F">
        <w:trPr>
          <w:trHeight w:val="1105"/>
        </w:trPr>
        <w:tc>
          <w:tcPr>
            <w:tcW w:w="715" w:type="dxa"/>
            <w:tcBorders>
              <w:top w:val="single" w:sz="6" w:space="0" w:color="000000"/>
              <w:left w:val="none" w:sz="6" w:space="0" w:color="auto"/>
              <w:bottom w:val="single" w:sz="6" w:space="0" w:color="000000"/>
              <w:right w:val="thickThinMediumGap" w:sz="4" w:space="0" w:color="000000"/>
            </w:tcBorders>
          </w:tcPr>
          <w:p w:rsidR="00A8353F" w:rsidRDefault="0071444F">
            <w:pPr>
              <w:pStyle w:val="TableParagraph"/>
              <w:kinsoku w:val="0"/>
              <w:overflowPunct w:val="0"/>
              <w:spacing w:before="46"/>
              <w:ind w:left="192" w:right="177"/>
              <w:jc w:val="center"/>
              <w:rPr>
                <w:rFonts w:ascii="Gill Sans MT" w:hAnsi="Gill Sans MT" w:cs="Gill Sans MT"/>
                <w:sz w:val="21"/>
                <w:szCs w:val="21"/>
              </w:rPr>
            </w:pPr>
            <w:r>
              <w:rPr>
                <w:rFonts w:ascii="Gill Sans MT" w:hAnsi="Gill Sans MT" w:cs="Gill Sans MT"/>
                <w:sz w:val="21"/>
                <w:szCs w:val="21"/>
              </w:rPr>
              <w:t>19.</w:t>
            </w:r>
          </w:p>
        </w:tc>
        <w:tc>
          <w:tcPr>
            <w:tcW w:w="3767" w:type="dxa"/>
            <w:tcBorders>
              <w:top w:val="single" w:sz="6" w:space="0" w:color="000000"/>
              <w:left w:val="thinThickMediumGap" w:sz="4" w:space="0" w:color="000000"/>
              <w:bottom w:val="single" w:sz="6" w:space="0" w:color="000000"/>
              <w:right w:val="single" w:sz="8" w:space="0" w:color="000000"/>
            </w:tcBorders>
          </w:tcPr>
          <w:p w:rsidR="00A8353F" w:rsidRDefault="0071444F">
            <w:pPr>
              <w:pStyle w:val="TableParagraph"/>
              <w:kinsoku w:val="0"/>
              <w:overflowPunct w:val="0"/>
              <w:spacing w:before="35"/>
              <w:ind w:left="28"/>
              <w:rPr>
                <w:sz w:val="22"/>
                <w:szCs w:val="22"/>
              </w:rPr>
            </w:pPr>
            <w:r>
              <w:rPr>
                <w:sz w:val="22"/>
                <w:szCs w:val="22"/>
              </w:rPr>
              <w:t>Select an Asset(s) Impacted</w:t>
            </w:r>
          </w:p>
          <w:p w:rsidR="00A8353F" w:rsidRDefault="0071444F">
            <w:pPr>
              <w:pStyle w:val="TableParagraph"/>
              <w:kinsoku w:val="0"/>
              <w:overflowPunct w:val="0"/>
              <w:spacing w:before="186" w:line="223" w:lineRule="auto"/>
              <w:ind w:left="24" w:right="88" w:hanging="4"/>
              <w:rPr>
                <w:sz w:val="22"/>
                <w:szCs w:val="22"/>
              </w:rPr>
            </w:pPr>
            <w:r>
              <w:rPr>
                <w:rFonts w:ascii="Palatino Linotype" w:hAnsi="Palatino Linotype" w:cs="Palatino Linotype"/>
                <w:b/>
                <w:bCs/>
                <w:sz w:val="23"/>
                <w:szCs w:val="23"/>
                <w:u w:val="single" w:color="000000"/>
              </w:rPr>
              <w:t>Note:</w:t>
            </w:r>
            <w:r>
              <w:rPr>
                <w:rFonts w:ascii="Palatino Linotype" w:hAnsi="Palatino Linotype" w:cs="Palatino Linotype"/>
                <w:b/>
                <w:bCs/>
                <w:sz w:val="23"/>
                <w:szCs w:val="23"/>
              </w:rPr>
              <w:t xml:space="preserve"> </w:t>
            </w:r>
            <w:r>
              <w:rPr>
                <w:sz w:val="22"/>
                <w:szCs w:val="22"/>
              </w:rPr>
              <w:t>Multiple assets can be selected by using the CTRL button.</w:t>
            </w:r>
          </w:p>
        </w:tc>
        <w:tc>
          <w:tcPr>
            <w:tcW w:w="3414"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8"/>
              <w:ind w:left="39"/>
              <w:rPr>
                <w:rFonts w:ascii="Palatino Linotype" w:hAnsi="Palatino Linotype" w:cs="Palatino Linotype"/>
                <w:i/>
                <w:iCs/>
                <w:sz w:val="22"/>
                <w:szCs w:val="22"/>
              </w:rPr>
            </w:pPr>
            <w:r>
              <w:rPr>
                <w:rFonts w:ascii="Palatino Linotype" w:hAnsi="Palatino Linotype" w:cs="Palatino Linotype"/>
                <w:i/>
                <w:iCs/>
                <w:sz w:val="22"/>
                <w:szCs w:val="22"/>
              </w:rPr>
              <w:t>Selected Asset highlights in blue.</w:t>
            </w:r>
          </w:p>
        </w:tc>
        <w:tc>
          <w:tcPr>
            <w:tcW w:w="1892"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627"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626"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r>
      <w:tr w:rsidR="00A8353F">
        <w:trPr>
          <w:trHeight w:val="784"/>
        </w:trPr>
        <w:tc>
          <w:tcPr>
            <w:tcW w:w="715" w:type="dxa"/>
            <w:tcBorders>
              <w:top w:val="single" w:sz="6" w:space="0" w:color="000000"/>
              <w:left w:val="none" w:sz="6" w:space="0" w:color="auto"/>
              <w:bottom w:val="single" w:sz="6" w:space="0" w:color="000000"/>
              <w:right w:val="thickThinMediumGap" w:sz="4" w:space="0" w:color="000000"/>
            </w:tcBorders>
          </w:tcPr>
          <w:p w:rsidR="00A8353F" w:rsidRDefault="0071444F">
            <w:pPr>
              <w:pStyle w:val="TableParagraph"/>
              <w:kinsoku w:val="0"/>
              <w:overflowPunct w:val="0"/>
              <w:spacing w:before="45"/>
              <w:ind w:left="192" w:right="183"/>
              <w:jc w:val="center"/>
              <w:rPr>
                <w:sz w:val="22"/>
                <w:szCs w:val="22"/>
              </w:rPr>
            </w:pPr>
            <w:r>
              <w:rPr>
                <w:sz w:val="22"/>
                <w:szCs w:val="22"/>
              </w:rPr>
              <w:t>20.</w:t>
            </w:r>
          </w:p>
        </w:tc>
        <w:tc>
          <w:tcPr>
            <w:tcW w:w="3767" w:type="dxa"/>
            <w:tcBorders>
              <w:top w:val="single" w:sz="6" w:space="0" w:color="000000"/>
              <w:left w:val="thinThickMediumGap" w:sz="4" w:space="0" w:color="000000"/>
              <w:bottom w:val="single" w:sz="6" w:space="0" w:color="000000"/>
              <w:right w:val="single" w:sz="8" w:space="0" w:color="000000"/>
            </w:tcBorders>
          </w:tcPr>
          <w:p w:rsidR="00A8353F" w:rsidRDefault="0071444F">
            <w:pPr>
              <w:pStyle w:val="TableParagraph"/>
              <w:kinsoku w:val="0"/>
              <w:overflowPunct w:val="0"/>
              <w:spacing w:before="1" w:line="286" w:lineRule="exact"/>
              <w:ind w:left="28"/>
              <w:rPr>
                <w:rFonts w:ascii="Palatino Linotype" w:hAnsi="Palatino Linotype" w:cs="Palatino Linotype"/>
                <w:b/>
                <w:bCs/>
                <w:sz w:val="23"/>
                <w:szCs w:val="23"/>
              </w:rPr>
            </w:pPr>
            <w:r>
              <w:rPr>
                <w:sz w:val="22"/>
                <w:szCs w:val="22"/>
              </w:rPr>
              <w:t>Click</w:t>
            </w:r>
            <w:r>
              <w:rPr>
                <w:spacing w:val="-39"/>
                <w:sz w:val="22"/>
                <w:szCs w:val="22"/>
              </w:rPr>
              <w:t xml:space="preserve"> </w:t>
            </w:r>
            <w:r>
              <w:rPr>
                <w:spacing w:val="2"/>
                <w:sz w:val="22"/>
                <w:szCs w:val="22"/>
              </w:rPr>
              <w:t>on</w:t>
            </w:r>
            <w:r>
              <w:rPr>
                <w:spacing w:val="-38"/>
                <w:sz w:val="22"/>
                <w:szCs w:val="22"/>
              </w:rPr>
              <w:t xml:space="preserve"> </w:t>
            </w:r>
            <w:r>
              <w:rPr>
                <w:sz w:val="22"/>
                <w:szCs w:val="22"/>
              </w:rPr>
              <w:t>the</w:t>
            </w:r>
            <w:r>
              <w:rPr>
                <w:spacing w:val="-36"/>
                <w:sz w:val="22"/>
                <w:szCs w:val="22"/>
              </w:rPr>
              <w:t xml:space="preserve"> </w:t>
            </w:r>
            <w:r>
              <w:rPr>
                <w:rFonts w:ascii="Palatino Linotype" w:hAnsi="Palatino Linotype" w:cs="Palatino Linotype"/>
                <w:b/>
                <w:bCs/>
                <w:sz w:val="23"/>
                <w:szCs w:val="23"/>
              </w:rPr>
              <w:t>Attachment</w:t>
            </w:r>
            <w:r>
              <w:rPr>
                <w:rFonts w:ascii="Palatino Linotype" w:hAnsi="Palatino Linotype" w:cs="Palatino Linotype"/>
                <w:b/>
                <w:bCs/>
                <w:spacing w:val="-41"/>
                <w:sz w:val="23"/>
                <w:szCs w:val="23"/>
              </w:rPr>
              <w:t xml:space="preserve"> </w:t>
            </w:r>
            <w:r>
              <w:rPr>
                <w:rFonts w:ascii="Palatino Linotype" w:hAnsi="Palatino Linotype" w:cs="Palatino Linotype"/>
                <w:b/>
                <w:bCs/>
                <w:sz w:val="23"/>
                <w:szCs w:val="23"/>
              </w:rPr>
              <w:t>Management</w:t>
            </w:r>
          </w:p>
          <w:p w:rsidR="00A8353F" w:rsidRDefault="0071444F">
            <w:pPr>
              <w:pStyle w:val="TableParagraph"/>
              <w:kinsoku w:val="0"/>
              <w:overflowPunct w:val="0"/>
              <w:spacing w:line="286" w:lineRule="exact"/>
              <w:ind w:left="26"/>
              <w:rPr>
                <w:sz w:val="22"/>
                <w:szCs w:val="22"/>
              </w:rPr>
            </w:pPr>
            <w:r>
              <w:rPr>
                <w:sz w:val="22"/>
                <w:szCs w:val="22"/>
              </w:rPr>
              <w:t xml:space="preserve">link in the </w:t>
            </w:r>
            <w:r>
              <w:rPr>
                <w:rFonts w:ascii="Palatino Linotype" w:hAnsi="Palatino Linotype" w:cs="Palatino Linotype"/>
                <w:b/>
                <w:bCs/>
                <w:sz w:val="23"/>
                <w:szCs w:val="23"/>
              </w:rPr>
              <w:t xml:space="preserve">Attachments </w:t>
            </w:r>
            <w:r>
              <w:rPr>
                <w:sz w:val="22"/>
                <w:szCs w:val="22"/>
              </w:rPr>
              <w:t>field.</w:t>
            </w:r>
          </w:p>
        </w:tc>
        <w:tc>
          <w:tcPr>
            <w:tcW w:w="3414"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47" w:line="206" w:lineRule="auto"/>
              <w:ind w:left="42" w:right="271" w:firstLine="6"/>
              <w:rPr>
                <w:rFonts w:ascii="Palatino Linotype" w:hAnsi="Palatino Linotype" w:cs="Palatino Linotype"/>
                <w:i/>
                <w:iCs/>
                <w:sz w:val="22"/>
                <w:szCs w:val="22"/>
              </w:rPr>
            </w:pPr>
            <w:r>
              <w:rPr>
                <w:rFonts w:ascii="Palatino Linotype" w:hAnsi="Palatino Linotype" w:cs="Palatino Linotype"/>
                <w:i/>
                <w:iCs/>
                <w:w w:val="95"/>
                <w:sz w:val="22"/>
                <w:szCs w:val="22"/>
              </w:rPr>
              <w:t xml:space="preserve">The Attachment Management </w:t>
            </w:r>
            <w:r>
              <w:rPr>
                <w:rFonts w:ascii="Palatino Linotype" w:hAnsi="Palatino Linotype" w:cs="Palatino Linotype"/>
                <w:i/>
                <w:iCs/>
                <w:sz w:val="22"/>
                <w:szCs w:val="22"/>
              </w:rPr>
              <w:t>message displays.</w:t>
            </w:r>
          </w:p>
        </w:tc>
        <w:tc>
          <w:tcPr>
            <w:tcW w:w="1892"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627"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626"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r>
      <w:tr w:rsidR="00A8353F">
        <w:trPr>
          <w:trHeight w:val="1045"/>
        </w:trPr>
        <w:tc>
          <w:tcPr>
            <w:tcW w:w="715" w:type="dxa"/>
            <w:tcBorders>
              <w:top w:val="single" w:sz="6" w:space="0" w:color="000000"/>
              <w:left w:val="none" w:sz="6" w:space="0" w:color="auto"/>
              <w:bottom w:val="single" w:sz="6" w:space="0" w:color="000000"/>
              <w:right w:val="single" w:sz="6" w:space="0" w:color="000000"/>
            </w:tcBorders>
          </w:tcPr>
          <w:p w:rsidR="00A8353F" w:rsidRDefault="0071444F">
            <w:pPr>
              <w:pStyle w:val="TableParagraph"/>
              <w:kinsoku w:val="0"/>
              <w:overflowPunct w:val="0"/>
              <w:spacing w:before="47"/>
              <w:ind w:left="197" w:right="194"/>
              <w:jc w:val="center"/>
              <w:rPr>
                <w:sz w:val="22"/>
                <w:szCs w:val="22"/>
              </w:rPr>
            </w:pPr>
            <w:r>
              <w:rPr>
                <w:sz w:val="22"/>
                <w:szCs w:val="22"/>
              </w:rPr>
              <w:t>21.</w:t>
            </w:r>
          </w:p>
        </w:tc>
        <w:tc>
          <w:tcPr>
            <w:tcW w:w="3767" w:type="dxa"/>
            <w:tcBorders>
              <w:top w:val="single" w:sz="6"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63" w:line="218" w:lineRule="auto"/>
              <w:ind w:left="36" w:right="258" w:firstLine="3"/>
              <w:jc w:val="both"/>
              <w:rPr>
                <w:sz w:val="22"/>
                <w:szCs w:val="22"/>
              </w:rPr>
            </w:pPr>
            <w:r>
              <w:rPr>
                <w:sz w:val="22"/>
                <w:szCs w:val="22"/>
              </w:rPr>
              <w:t xml:space="preserve">Click </w:t>
            </w:r>
            <w:r>
              <w:rPr>
                <w:spacing w:val="2"/>
                <w:sz w:val="22"/>
                <w:szCs w:val="22"/>
              </w:rPr>
              <w:t xml:space="preserve">on </w:t>
            </w:r>
            <w:r>
              <w:rPr>
                <w:sz w:val="22"/>
                <w:szCs w:val="22"/>
              </w:rPr>
              <w:t>a number of attachments</w:t>
            </w:r>
            <w:r>
              <w:rPr>
                <w:spacing w:val="-29"/>
                <w:sz w:val="22"/>
                <w:szCs w:val="22"/>
              </w:rPr>
              <w:t xml:space="preserve"> </w:t>
            </w:r>
            <w:r>
              <w:rPr>
                <w:sz w:val="22"/>
                <w:szCs w:val="22"/>
              </w:rPr>
              <w:t xml:space="preserve">from the drop-down menu and then click the </w:t>
            </w:r>
            <w:r>
              <w:rPr>
                <w:rFonts w:ascii="Palatino Linotype" w:hAnsi="Palatino Linotype" w:cs="Palatino Linotype"/>
                <w:b/>
                <w:bCs/>
                <w:sz w:val="23"/>
                <w:szCs w:val="23"/>
              </w:rPr>
              <w:t>OK</w:t>
            </w:r>
            <w:r>
              <w:rPr>
                <w:rFonts w:ascii="Palatino Linotype" w:hAnsi="Palatino Linotype" w:cs="Palatino Linotype"/>
                <w:b/>
                <w:bCs/>
                <w:spacing w:val="-6"/>
                <w:sz w:val="23"/>
                <w:szCs w:val="23"/>
              </w:rPr>
              <w:t xml:space="preserve"> </w:t>
            </w:r>
            <w:r>
              <w:rPr>
                <w:sz w:val="22"/>
                <w:szCs w:val="22"/>
              </w:rPr>
              <w:t>button.</w:t>
            </w:r>
          </w:p>
        </w:tc>
        <w:tc>
          <w:tcPr>
            <w:tcW w:w="3414"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54" w:line="199" w:lineRule="auto"/>
              <w:ind w:left="44" w:firstLine="8"/>
              <w:rPr>
                <w:rFonts w:ascii="Palatino Linotype" w:hAnsi="Palatino Linotype" w:cs="Palatino Linotype"/>
                <w:i/>
                <w:iCs/>
                <w:sz w:val="22"/>
                <w:szCs w:val="22"/>
              </w:rPr>
            </w:pPr>
            <w:r>
              <w:rPr>
                <w:rFonts w:ascii="Palatino Linotype" w:hAnsi="Palatino Linotype" w:cs="Palatino Linotype"/>
                <w:i/>
                <w:iCs/>
                <w:sz w:val="22"/>
                <w:szCs w:val="22"/>
              </w:rPr>
              <w:t>The Upload Attachments page displays.</w:t>
            </w:r>
          </w:p>
        </w:tc>
        <w:tc>
          <w:tcPr>
            <w:tcW w:w="1892"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627"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626"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r>
      <w:tr w:rsidR="00A8353F">
        <w:trPr>
          <w:trHeight w:val="1052"/>
        </w:trPr>
        <w:tc>
          <w:tcPr>
            <w:tcW w:w="715"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4"/>
              <w:ind w:left="188" w:right="188"/>
              <w:jc w:val="center"/>
              <w:rPr>
                <w:sz w:val="22"/>
                <w:szCs w:val="22"/>
              </w:rPr>
            </w:pPr>
            <w:r>
              <w:rPr>
                <w:sz w:val="22"/>
                <w:szCs w:val="22"/>
              </w:rPr>
              <w:t>22.</w:t>
            </w:r>
          </w:p>
        </w:tc>
        <w:tc>
          <w:tcPr>
            <w:tcW w:w="3767" w:type="dxa"/>
            <w:tcBorders>
              <w:top w:val="single" w:sz="6" w:space="0" w:color="000000"/>
              <w:left w:val="single" w:sz="6" w:space="0" w:color="000000"/>
              <w:bottom w:val="single" w:sz="6" w:space="0" w:color="000000"/>
              <w:right w:val="thickThinMediumGap" w:sz="4" w:space="0" w:color="000000"/>
            </w:tcBorders>
          </w:tcPr>
          <w:p w:rsidR="00A8353F" w:rsidRDefault="0071444F">
            <w:pPr>
              <w:pStyle w:val="TableParagraph"/>
              <w:kinsoku w:val="0"/>
              <w:overflowPunct w:val="0"/>
              <w:spacing w:before="36" w:line="211" w:lineRule="auto"/>
              <w:ind w:left="40" w:right="197"/>
              <w:rPr>
                <w:sz w:val="22"/>
                <w:szCs w:val="22"/>
              </w:rPr>
            </w:pPr>
            <w:r>
              <w:rPr>
                <w:sz w:val="22"/>
                <w:szCs w:val="22"/>
              </w:rPr>
              <w:t xml:space="preserve">Click on the </w:t>
            </w:r>
            <w:r>
              <w:rPr>
                <w:rFonts w:ascii="Palatino Linotype" w:hAnsi="Palatino Linotype" w:cs="Palatino Linotype"/>
                <w:b/>
                <w:bCs/>
                <w:sz w:val="23"/>
                <w:szCs w:val="23"/>
              </w:rPr>
              <w:t xml:space="preserve">Browse </w:t>
            </w:r>
            <w:r>
              <w:rPr>
                <w:sz w:val="22"/>
                <w:szCs w:val="22"/>
              </w:rPr>
              <w:t xml:space="preserve">button to locate a file to attach and click on the </w:t>
            </w:r>
            <w:r>
              <w:rPr>
                <w:rFonts w:ascii="Palatino Linotype" w:hAnsi="Palatino Linotype" w:cs="Palatino Linotype"/>
                <w:b/>
                <w:bCs/>
                <w:sz w:val="23"/>
                <w:szCs w:val="23"/>
              </w:rPr>
              <w:t xml:space="preserve">Submit </w:t>
            </w:r>
            <w:r>
              <w:rPr>
                <w:sz w:val="22"/>
                <w:szCs w:val="22"/>
              </w:rPr>
              <w:t>button.</w:t>
            </w:r>
          </w:p>
        </w:tc>
        <w:tc>
          <w:tcPr>
            <w:tcW w:w="3414" w:type="dxa"/>
            <w:tcBorders>
              <w:top w:val="single" w:sz="6" w:space="0" w:color="000000"/>
              <w:left w:val="thinThickMediumGap" w:sz="4" w:space="0" w:color="000000"/>
              <w:bottom w:val="single" w:sz="6" w:space="0" w:color="000000"/>
              <w:right w:val="single" w:sz="12" w:space="0" w:color="000000"/>
            </w:tcBorders>
          </w:tcPr>
          <w:p w:rsidR="00A8353F" w:rsidRDefault="0071444F">
            <w:pPr>
              <w:pStyle w:val="TableParagraph"/>
              <w:kinsoku w:val="0"/>
              <w:overflowPunct w:val="0"/>
              <w:spacing w:before="49" w:line="206" w:lineRule="auto"/>
              <w:ind w:left="-10" w:right="425" w:firstLine="43"/>
              <w:jc w:val="both"/>
              <w:rPr>
                <w:rFonts w:ascii="Palatino Linotype" w:hAnsi="Palatino Linotype" w:cs="Palatino Linotype"/>
                <w:i/>
                <w:iCs/>
                <w:sz w:val="22"/>
                <w:szCs w:val="22"/>
              </w:rPr>
            </w:pPr>
            <w:r>
              <w:rPr>
                <w:rFonts w:ascii="Palatino Linotype" w:hAnsi="Palatino Linotype" w:cs="Palatino Linotype"/>
                <w:i/>
                <w:iCs/>
                <w:sz w:val="22"/>
                <w:szCs w:val="22"/>
              </w:rPr>
              <w:t>File to Upload displays. Selected filename displays on the Upload Attachments page.</w:t>
            </w:r>
          </w:p>
        </w:tc>
        <w:tc>
          <w:tcPr>
            <w:tcW w:w="1892" w:type="dxa"/>
            <w:tcBorders>
              <w:top w:val="single" w:sz="6" w:space="0" w:color="000000"/>
              <w:left w:val="single" w:sz="12" w:space="0" w:color="000000"/>
              <w:bottom w:val="single" w:sz="6" w:space="0" w:color="000000"/>
              <w:right w:val="single" w:sz="18" w:space="0" w:color="000000"/>
            </w:tcBorders>
          </w:tcPr>
          <w:p w:rsidR="00A8353F" w:rsidRDefault="00A8353F">
            <w:pPr>
              <w:pStyle w:val="TableParagraph"/>
              <w:kinsoku w:val="0"/>
              <w:overflowPunct w:val="0"/>
              <w:rPr>
                <w:sz w:val="22"/>
                <w:szCs w:val="22"/>
              </w:rPr>
            </w:pPr>
          </w:p>
        </w:tc>
        <w:tc>
          <w:tcPr>
            <w:tcW w:w="627" w:type="dxa"/>
            <w:tcBorders>
              <w:top w:val="single" w:sz="6" w:space="0" w:color="000000"/>
              <w:left w:val="single" w:sz="1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626"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r>
      <w:tr w:rsidR="00A8353F">
        <w:trPr>
          <w:trHeight w:val="1540"/>
        </w:trPr>
        <w:tc>
          <w:tcPr>
            <w:tcW w:w="715" w:type="dxa"/>
            <w:tcBorders>
              <w:top w:val="single" w:sz="6" w:space="0" w:color="000000"/>
              <w:left w:val="single" w:sz="6" w:space="0" w:color="000000"/>
              <w:bottom w:val="single" w:sz="8" w:space="0" w:color="000000"/>
              <w:right w:val="single" w:sz="6" w:space="0" w:color="000000"/>
            </w:tcBorders>
          </w:tcPr>
          <w:p w:rsidR="00A8353F" w:rsidRDefault="0071444F">
            <w:pPr>
              <w:pStyle w:val="TableParagraph"/>
              <w:kinsoku w:val="0"/>
              <w:overflowPunct w:val="0"/>
              <w:spacing w:before="38"/>
              <w:ind w:left="188" w:right="188"/>
              <w:jc w:val="center"/>
              <w:rPr>
                <w:rFonts w:ascii="Gill Sans MT" w:hAnsi="Gill Sans MT" w:cs="Gill Sans MT"/>
                <w:w w:val="105"/>
                <w:sz w:val="21"/>
                <w:szCs w:val="21"/>
              </w:rPr>
            </w:pPr>
            <w:r>
              <w:rPr>
                <w:rFonts w:ascii="Gill Sans MT" w:hAnsi="Gill Sans MT" w:cs="Gill Sans MT"/>
                <w:w w:val="105"/>
                <w:sz w:val="21"/>
                <w:szCs w:val="21"/>
              </w:rPr>
              <w:t>23.</w:t>
            </w:r>
          </w:p>
        </w:tc>
        <w:tc>
          <w:tcPr>
            <w:tcW w:w="3767" w:type="dxa"/>
            <w:tcBorders>
              <w:top w:val="single" w:sz="6" w:space="0" w:color="000000"/>
              <w:left w:val="single" w:sz="6" w:space="0" w:color="000000"/>
              <w:bottom w:val="single" w:sz="8" w:space="0" w:color="000000"/>
              <w:right w:val="thickThinMediumGap" w:sz="4" w:space="0" w:color="000000"/>
            </w:tcBorders>
          </w:tcPr>
          <w:p w:rsidR="00A8353F" w:rsidRDefault="0071444F">
            <w:pPr>
              <w:pStyle w:val="TableParagraph"/>
              <w:kinsoku w:val="0"/>
              <w:overflowPunct w:val="0"/>
              <w:spacing w:before="32" w:line="204" w:lineRule="auto"/>
              <w:ind w:left="46" w:right="176" w:hanging="1"/>
              <w:rPr>
                <w:sz w:val="22"/>
                <w:szCs w:val="22"/>
              </w:rPr>
            </w:pPr>
            <w:r>
              <w:rPr>
                <w:sz w:val="22"/>
                <w:szCs w:val="22"/>
              </w:rPr>
              <w:t>Click</w:t>
            </w:r>
            <w:r>
              <w:rPr>
                <w:spacing w:val="-16"/>
                <w:sz w:val="22"/>
                <w:szCs w:val="22"/>
              </w:rPr>
              <w:t xml:space="preserve"> </w:t>
            </w:r>
            <w:r>
              <w:rPr>
                <w:sz w:val="22"/>
                <w:szCs w:val="22"/>
              </w:rPr>
              <w:t>on</w:t>
            </w:r>
            <w:r>
              <w:rPr>
                <w:spacing w:val="-17"/>
                <w:sz w:val="22"/>
                <w:szCs w:val="22"/>
              </w:rPr>
              <w:t xml:space="preserve"> </w:t>
            </w:r>
            <w:r>
              <w:rPr>
                <w:sz w:val="22"/>
                <w:szCs w:val="22"/>
              </w:rPr>
              <w:t>the</w:t>
            </w:r>
            <w:r>
              <w:rPr>
                <w:spacing w:val="-14"/>
                <w:sz w:val="22"/>
                <w:szCs w:val="22"/>
              </w:rPr>
              <w:t xml:space="preserve"> </w:t>
            </w:r>
            <w:r>
              <w:rPr>
                <w:rFonts w:ascii="Palatino Linotype" w:hAnsi="Palatino Linotype" w:cs="Palatino Linotype"/>
                <w:b/>
                <w:bCs/>
                <w:sz w:val="23"/>
                <w:szCs w:val="23"/>
              </w:rPr>
              <w:t>Submit</w:t>
            </w:r>
            <w:r>
              <w:rPr>
                <w:rFonts w:ascii="Palatino Linotype" w:hAnsi="Palatino Linotype" w:cs="Palatino Linotype"/>
                <w:b/>
                <w:bCs/>
                <w:spacing w:val="-19"/>
                <w:sz w:val="23"/>
                <w:szCs w:val="23"/>
              </w:rPr>
              <w:t xml:space="preserve"> </w:t>
            </w:r>
            <w:r>
              <w:rPr>
                <w:sz w:val="22"/>
                <w:szCs w:val="22"/>
              </w:rPr>
              <w:t>button</w:t>
            </w:r>
            <w:r>
              <w:rPr>
                <w:spacing w:val="-14"/>
                <w:sz w:val="22"/>
                <w:szCs w:val="22"/>
              </w:rPr>
              <w:t xml:space="preserve"> </w:t>
            </w:r>
            <w:r>
              <w:rPr>
                <w:sz w:val="22"/>
                <w:szCs w:val="22"/>
              </w:rPr>
              <w:t>and</w:t>
            </w:r>
            <w:r>
              <w:rPr>
                <w:spacing w:val="-14"/>
                <w:sz w:val="22"/>
                <w:szCs w:val="22"/>
              </w:rPr>
              <w:t xml:space="preserve"> </w:t>
            </w:r>
            <w:r>
              <w:rPr>
                <w:sz w:val="22"/>
                <w:szCs w:val="22"/>
              </w:rPr>
              <w:t>then</w:t>
            </w:r>
            <w:r>
              <w:rPr>
                <w:spacing w:val="-14"/>
                <w:sz w:val="22"/>
                <w:szCs w:val="22"/>
              </w:rPr>
              <w:t xml:space="preserve"> </w:t>
            </w:r>
            <w:r>
              <w:rPr>
                <w:sz w:val="22"/>
                <w:szCs w:val="22"/>
              </w:rPr>
              <w:t xml:space="preserve">on the </w:t>
            </w:r>
            <w:r>
              <w:rPr>
                <w:rFonts w:ascii="Palatino Linotype" w:hAnsi="Palatino Linotype" w:cs="Palatino Linotype"/>
                <w:b/>
                <w:bCs/>
                <w:sz w:val="23"/>
                <w:szCs w:val="23"/>
              </w:rPr>
              <w:t xml:space="preserve">OK </w:t>
            </w:r>
            <w:r>
              <w:rPr>
                <w:sz w:val="22"/>
                <w:szCs w:val="22"/>
              </w:rPr>
              <w:t>button in the attachment management display</w:t>
            </w:r>
            <w:r>
              <w:rPr>
                <w:spacing w:val="-8"/>
                <w:sz w:val="22"/>
                <w:szCs w:val="22"/>
              </w:rPr>
              <w:t xml:space="preserve"> </w:t>
            </w:r>
            <w:r>
              <w:rPr>
                <w:sz w:val="22"/>
                <w:szCs w:val="22"/>
              </w:rPr>
              <w:t>message.</w:t>
            </w:r>
          </w:p>
        </w:tc>
        <w:tc>
          <w:tcPr>
            <w:tcW w:w="3414" w:type="dxa"/>
            <w:tcBorders>
              <w:top w:val="single" w:sz="6" w:space="0" w:color="000000"/>
              <w:left w:val="thinThickMediumGap" w:sz="4" w:space="0" w:color="000000"/>
              <w:bottom w:val="single" w:sz="8" w:space="0" w:color="000000"/>
              <w:right w:val="single" w:sz="18" w:space="0" w:color="000000"/>
            </w:tcBorders>
          </w:tcPr>
          <w:p w:rsidR="00A8353F" w:rsidRDefault="0071444F">
            <w:pPr>
              <w:pStyle w:val="TableParagraph"/>
              <w:kinsoku w:val="0"/>
              <w:overflowPunct w:val="0"/>
              <w:spacing w:before="36" w:line="204" w:lineRule="auto"/>
              <w:ind w:left="29" w:right="2" w:firstLine="1"/>
              <w:rPr>
                <w:rFonts w:ascii="Palatino Linotype" w:hAnsi="Palatino Linotype" w:cs="Palatino Linotype"/>
                <w:i/>
                <w:iCs/>
                <w:sz w:val="22"/>
                <w:szCs w:val="22"/>
              </w:rPr>
            </w:pPr>
            <w:r>
              <w:rPr>
                <w:rFonts w:ascii="Palatino Linotype" w:hAnsi="Palatino Linotype" w:cs="Palatino Linotype"/>
                <w:i/>
                <w:iCs/>
                <w:sz w:val="22"/>
                <w:szCs w:val="22"/>
              </w:rPr>
              <w:t>Attachment Management message displays with document uploaded successfully. Current attachments for FSER displays on the Upload Attachments page.</w:t>
            </w:r>
          </w:p>
        </w:tc>
        <w:tc>
          <w:tcPr>
            <w:tcW w:w="1892" w:type="dxa"/>
            <w:tcBorders>
              <w:top w:val="single" w:sz="6" w:space="0" w:color="000000"/>
              <w:left w:val="single" w:sz="18" w:space="0" w:color="000000"/>
              <w:bottom w:val="single" w:sz="8" w:space="0" w:color="000000"/>
              <w:right w:val="single" w:sz="6" w:space="0" w:color="000000"/>
            </w:tcBorders>
          </w:tcPr>
          <w:p w:rsidR="00A8353F" w:rsidRDefault="00A8353F">
            <w:pPr>
              <w:pStyle w:val="TableParagraph"/>
              <w:kinsoku w:val="0"/>
              <w:overflowPunct w:val="0"/>
              <w:rPr>
                <w:sz w:val="22"/>
                <w:szCs w:val="22"/>
              </w:rPr>
            </w:pPr>
          </w:p>
        </w:tc>
        <w:tc>
          <w:tcPr>
            <w:tcW w:w="627" w:type="dxa"/>
            <w:tcBorders>
              <w:top w:val="single" w:sz="6" w:space="0" w:color="000000"/>
              <w:left w:val="single" w:sz="6" w:space="0" w:color="000000"/>
              <w:bottom w:val="single" w:sz="8" w:space="0" w:color="000000"/>
              <w:right w:val="single" w:sz="8" w:space="0" w:color="000000"/>
            </w:tcBorders>
          </w:tcPr>
          <w:p w:rsidR="00A8353F" w:rsidRDefault="00A8353F">
            <w:pPr>
              <w:pStyle w:val="TableParagraph"/>
              <w:kinsoku w:val="0"/>
              <w:overflowPunct w:val="0"/>
              <w:rPr>
                <w:sz w:val="22"/>
                <w:szCs w:val="22"/>
              </w:rPr>
            </w:pPr>
          </w:p>
        </w:tc>
        <w:tc>
          <w:tcPr>
            <w:tcW w:w="626" w:type="dxa"/>
            <w:tcBorders>
              <w:top w:val="single" w:sz="6" w:space="0" w:color="000000"/>
              <w:left w:val="single" w:sz="8" w:space="0" w:color="000000"/>
              <w:bottom w:val="single" w:sz="8" w:space="0" w:color="000000"/>
              <w:right w:val="none" w:sz="6" w:space="0" w:color="auto"/>
            </w:tcBorders>
          </w:tcPr>
          <w:p w:rsidR="00A8353F" w:rsidRDefault="00A8353F">
            <w:pPr>
              <w:pStyle w:val="TableParagraph"/>
              <w:kinsoku w:val="0"/>
              <w:overflowPunct w:val="0"/>
              <w:rPr>
                <w:sz w:val="22"/>
                <w:szCs w:val="22"/>
              </w:rPr>
            </w:pPr>
          </w:p>
        </w:tc>
      </w:tr>
      <w:tr w:rsidR="00A8353F">
        <w:trPr>
          <w:trHeight w:val="330"/>
        </w:trPr>
        <w:tc>
          <w:tcPr>
            <w:tcW w:w="715" w:type="dxa"/>
            <w:vMerge w:val="restart"/>
            <w:tcBorders>
              <w:top w:val="single" w:sz="8" w:space="0" w:color="000000"/>
              <w:left w:val="single" w:sz="8" w:space="0" w:color="000000"/>
              <w:bottom w:val="single" w:sz="6" w:space="0" w:color="000000"/>
              <w:right w:val="single" w:sz="12" w:space="0" w:color="000000"/>
            </w:tcBorders>
          </w:tcPr>
          <w:p w:rsidR="00A8353F" w:rsidRDefault="0071444F">
            <w:pPr>
              <w:pStyle w:val="TableParagraph"/>
              <w:kinsoku w:val="0"/>
              <w:overflowPunct w:val="0"/>
              <w:spacing w:before="47"/>
              <w:ind w:left="220"/>
              <w:rPr>
                <w:rFonts w:ascii="Gill Sans MT" w:hAnsi="Gill Sans MT" w:cs="Gill Sans MT"/>
                <w:w w:val="105"/>
                <w:sz w:val="21"/>
                <w:szCs w:val="21"/>
              </w:rPr>
            </w:pPr>
            <w:r>
              <w:rPr>
                <w:rFonts w:ascii="Gill Sans MT" w:hAnsi="Gill Sans MT" w:cs="Gill Sans MT"/>
                <w:w w:val="105"/>
                <w:sz w:val="21"/>
                <w:szCs w:val="21"/>
              </w:rPr>
              <w:t>24.</w:t>
            </w:r>
          </w:p>
        </w:tc>
        <w:tc>
          <w:tcPr>
            <w:tcW w:w="3767" w:type="dxa"/>
            <w:vMerge w:val="restart"/>
            <w:tcBorders>
              <w:top w:val="single" w:sz="8"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18" w:line="223" w:lineRule="auto"/>
              <w:ind w:left="39" w:right="50" w:firstLine="3"/>
              <w:rPr>
                <w:sz w:val="22"/>
                <w:szCs w:val="22"/>
              </w:rPr>
            </w:pPr>
            <w:r>
              <w:rPr>
                <w:sz w:val="22"/>
                <w:szCs w:val="22"/>
              </w:rPr>
              <w:t>Click</w:t>
            </w:r>
            <w:r>
              <w:rPr>
                <w:spacing w:val="-19"/>
                <w:sz w:val="22"/>
                <w:szCs w:val="22"/>
              </w:rPr>
              <w:t xml:space="preserve"> </w:t>
            </w:r>
            <w:r>
              <w:rPr>
                <w:sz w:val="22"/>
                <w:szCs w:val="22"/>
              </w:rPr>
              <w:t>on</w:t>
            </w:r>
            <w:r>
              <w:rPr>
                <w:spacing w:val="-17"/>
                <w:sz w:val="22"/>
                <w:szCs w:val="22"/>
              </w:rPr>
              <w:t xml:space="preserve"> </w:t>
            </w:r>
            <w:r>
              <w:rPr>
                <w:sz w:val="22"/>
                <w:szCs w:val="22"/>
              </w:rPr>
              <w:t>the</w:t>
            </w:r>
            <w:r>
              <w:rPr>
                <w:spacing w:val="-11"/>
                <w:sz w:val="22"/>
                <w:szCs w:val="22"/>
              </w:rPr>
              <w:t xml:space="preserve"> </w:t>
            </w:r>
            <w:r>
              <w:rPr>
                <w:rFonts w:ascii="Palatino Linotype" w:hAnsi="Palatino Linotype" w:cs="Palatino Linotype"/>
                <w:b/>
                <w:bCs/>
                <w:sz w:val="23"/>
                <w:szCs w:val="23"/>
              </w:rPr>
              <w:t>View</w:t>
            </w:r>
            <w:r>
              <w:rPr>
                <w:rFonts w:ascii="Palatino Linotype" w:hAnsi="Palatino Linotype" w:cs="Palatino Linotype"/>
                <w:b/>
                <w:bCs/>
                <w:spacing w:val="-17"/>
                <w:sz w:val="23"/>
                <w:szCs w:val="23"/>
              </w:rPr>
              <w:t xml:space="preserve"> </w:t>
            </w:r>
            <w:r>
              <w:rPr>
                <w:rFonts w:ascii="Palatino Linotype" w:hAnsi="Palatino Linotype" w:cs="Palatino Linotype"/>
                <w:b/>
                <w:bCs/>
                <w:sz w:val="23"/>
                <w:szCs w:val="23"/>
              </w:rPr>
              <w:t>FSER</w:t>
            </w:r>
            <w:r>
              <w:rPr>
                <w:rFonts w:ascii="Palatino Linotype" w:hAnsi="Palatino Linotype" w:cs="Palatino Linotype"/>
                <w:b/>
                <w:bCs/>
                <w:spacing w:val="-23"/>
                <w:sz w:val="23"/>
                <w:szCs w:val="23"/>
              </w:rPr>
              <w:t xml:space="preserve"> </w:t>
            </w:r>
            <w:r>
              <w:rPr>
                <w:sz w:val="22"/>
                <w:szCs w:val="22"/>
              </w:rPr>
              <w:t>button</w:t>
            </w:r>
            <w:r>
              <w:rPr>
                <w:spacing w:val="-15"/>
                <w:sz w:val="22"/>
                <w:szCs w:val="22"/>
              </w:rPr>
              <w:t xml:space="preserve"> </w:t>
            </w:r>
            <w:r>
              <w:rPr>
                <w:sz w:val="22"/>
                <w:szCs w:val="22"/>
              </w:rPr>
              <w:t>to</w:t>
            </w:r>
            <w:r>
              <w:rPr>
                <w:spacing w:val="-14"/>
                <w:sz w:val="22"/>
                <w:szCs w:val="22"/>
              </w:rPr>
              <w:t xml:space="preserve"> </w:t>
            </w:r>
            <w:r>
              <w:rPr>
                <w:sz w:val="22"/>
                <w:szCs w:val="22"/>
              </w:rPr>
              <w:t>return to the Create a Draft FSER</w:t>
            </w:r>
            <w:r>
              <w:rPr>
                <w:spacing w:val="-15"/>
                <w:sz w:val="22"/>
                <w:szCs w:val="22"/>
              </w:rPr>
              <w:t xml:space="preserve"> </w:t>
            </w:r>
            <w:r>
              <w:rPr>
                <w:sz w:val="22"/>
                <w:szCs w:val="22"/>
              </w:rPr>
              <w:t>page.</w:t>
            </w:r>
          </w:p>
          <w:p w:rsidR="00A8353F" w:rsidRDefault="0071444F">
            <w:pPr>
              <w:pStyle w:val="TableParagraph"/>
              <w:kinsoku w:val="0"/>
              <w:overflowPunct w:val="0"/>
              <w:spacing w:before="209" w:line="194" w:lineRule="auto"/>
              <w:ind w:left="42" w:right="19" w:firstLine="4"/>
              <w:rPr>
                <w:rFonts w:ascii="Arial Narrow" w:hAnsi="Arial Narrow" w:cs="Arial Narrow"/>
                <w:w w:val="95"/>
                <w:sz w:val="26"/>
                <w:szCs w:val="26"/>
              </w:rPr>
            </w:pPr>
            <w:r>
              <w:rPr>
                <w:rFonts w:ascii="Palatino Linotype" w:hAnsi="Palatino Linotype" w:cs="Palatino Linotype"/>
                <w:b/>
                <w:bCs/>
                <w:sz w:val="23"/>
                <w:szCs w:val="23"/>
                <w:u w:val="single" w:color="000000"/>
              </w:rPr>
              <w:t>Note:</w:t>
            </w:r>
            <w:r>
              <w:rPr>
                <w:rFonts w:ascii="Palatino Linotype" w:hAnsi="Palatino Linotype" w:cs="Palatino Linotype"/>
                <w:b/>
                <w:bCs/>
                <w:sz w:val="23"/>
                <w:szCs w:val="23"/>
              </w:rPr>
              <w:t xml:space="preserve"> </w:t>
            </w:r>
            <w:r>
              <w:rPr>
                <w:spacing w:val="3"/>
                <w:sz w:val="22"/>
                <w:szCs w:val="22"/>
              </w:rPr>
              <w:t xml:space="preserve">To </w:t>
            </w:r>
            <w:r>
              <w:rPr>
                <w:sz w:val="22"/>
                <w:szCs w:val="22"/>
              </w:rPr>
              <w:t>add additional attachments, click</w:t>
            </w:r>
            <w:r>
              <w:rPr>
                <w:spacing w:val="-16"/>
                <w:sz w:val="22"/>
                <w:szCs w:val="22"/>
              </w:rPr>
              <w:t xml:space="preserve"> </w:t>
            </w:r>
            <w:r>
              <w:rPr>
                <w:sz w:val="22"/>
                <w:szCs w:val="22"/>
              </w:rPr>
              <w:t>on</w:t>
            </w:r>
            <w:r>
              <w:rPr>
                <w:spacing w:val="-19"/>
                <w:sz w:val="22"/>
                <w:szCs w:val="22"/>
              </w:rPr>
              <w:t xml:space="preserve"> </w:t>
            </w:r>
            <w:r>
              <w:rPr>
                <w:sz w:val="22"/>
                <w:szCs w:val="22"/>
              </w:rPr>
              <w:t>the</w:t>
            </w:r>
            <w:r>
              <w:rPr>
                <w:spacing w:val="-15"/>
                <w:sz w:val="22"/>
                <w:szCs w:val="22"/>
              </w:rPr>
              <w:t xml:space="preserve"> </w:t>
            </w:r>
            <w:r>
              <w:rPr>
                <w:rFonts w:ascii="Palatino Linotype" w:hAnsi="Palatino Linotype" w:cs="Palatino Linotype"/>
                <w:b/>
                <w:bCs/>
                <w:sz w:val="23"/>
                <w:szCs w:val="23"/>
              </w:rPr>
              <w:t>Add</w:t>
            </w:r>
            <w:r>
              <w:rPr>
                <w:rFonts w:ascii="Palatino Linotype" w:hAnsi="Palatino Linotype" w:cs="Palatino Linotype"/>
                <w:b/>
                <w:bCs/>
                <w:spacing w:val="-14"/>
                <w:sz w:val="23"/>
                <w:szCs w:val="23"/>
              </w:rPr>
              <w:t xml:space="preserve"> </w:t>
            </w:r>
            <w:r>
              <w:rPr>
                <w:rFonts w:ascii="Palatino Linotype" w:hAnsi="Palatino Linotype" w:cs="Palatino Linotype"/>
                <w:b/>
                <w:bCs/>
                <w:sz w:val="23"/>
                <w:szCs w:val="23"/>
              </w:rPr>
              <w:t>More</w:t>
            </w:r>
            <w:r>
              <w:rPr>
                <w:rFonts w:ascii="Palatino Linotype" w:hAnsi="Palatino Linotype" w:cs="Palatino Linotype"/>
                <w:b/>
                <w:bCs/>
                <w:spacing w:val="-18"/>
                <w:sz w:val="23"/>
                <w:szCs w:val="23"/>
              </w:rPr>
              <w:t xml:space="preserve"> </w:t>
            </w:r>
            <w:r>
              <w:rPr>
                <w:sz w:val="22"/>
                <w:szCs w:val="22"/>
              </w:rPr>
              <w:t>button.</w:t>
            </w:r>
            <w:r>
              <w:rPr>
                <w:spacing w:val="-8"/>
                <w:sz w:val="22"/>
                <w:szCs w:val="22"/>
              </w:rPr>
              <w:t xml:space="preserve"> </w:t>
            </w:r>
            <w:r>
              <w:rPr>
                <w:sz w:val="22"/>
                <w:szCs w:val="22"/>
              </w:rPr>
              <w:t>To</w:t>
            </w:r>
            <w:r>
              <w:rPr>
                <w:spacing w:val="-17"/>
                <w:sz w:val="22"/>
                <w:szCs w:val="22"/>
              </w:rPr>
              <w:t xml:space="preserve"> </w:t>
            </w:r>
            <w:r>
              <w:rPr>
                <w:sz w:val="22"/>
                <w:szCs w:val="22"/>
              </w:rPr>
              <w:t xml:space="preserve">delete </w:t>
            </w:r>
            <w:r>
              <w:rPr>
                <w:rFonts w:ascii="Arial Narrow" w:hAnsi="Arial Narrow" w:cs="Arial Narrow"/>
                <w:w w:val="95"/>
                <w:sz w:val="26"/>
                <w:szCs w:val="26"/>
              </w:rPr>
              <w:t>the</w:t>
            </w:r>
            <w:r>
              <w:rPr>
                <w:rFonts w:ascii="Arial Narrow" w:hAnsi="Arial Narrow" w:cs="Arial Narrow"/>
                <w:spacing w:val="-10"/>
                <w:w w:val="95"/>
                <w:sz w:val="26"/>
                <w:szCs w:val="26"/>
              </w:rPr>
              <w:t xml:space="preserve"> </w:t>
            </w:r>
            <w:r>
              <w:rPr>
                <w:rFonts w:ascii="Arial Narrow" w:hAnsi="Arial Narrow" w:cs="Arial Narrow"/>
                <w:w w:val="95"/>
                <w:sz w:val="26"/>
                <w:szCs w:val="26"/>
              </w:rPr>
              <w:t>attachment</w:t>
            </w:r>
            <w:r>
              <w:rPr>
                <w:rFonts w:ascii="Arial Narrow" w:hAnsi="Arial Narrow" w:cs="Arial Narrow"/>
                <w:spacing w:val="-13"/>
                <w:w w:val="95"/>
                <w:sz w:val="26"/>
                <w:szCs w:val="26"/>
              </w:rPr>
              <w:t xml:space="preserve"> </w:t>
            </w:r>
            <w:r>
              <w:rPr>
                <w:rFonts w:ascii="Arial Narrow" w:hAnsi="Arial Narrow" w:cs="Arial Narrow"/>
                <w:w w:val="95"/>
                <w:sz w:val="26"/>
                <w:szCs w:val="26"/>
              </w:rPr>
              <w:t>click</w:t>
            </w:r>
            <w:r>
              <w:rPr>
                <w:rFonts w:ascii="Arial Narrow" w:hAnsi="Arial Narrow" w:cs="Arial Narrow"/>
                <w:spacing w:val="-19"/>
                <w:w w:val="95"/>
                <w:sz w:val="26"/>
                <w:szCs w:val="26"/>
              </w:rPr>
              <w:t xml:space="preserve"> </w:t>
            </w:r>
            <w:r>
              <w:rPr>
                <w:rFonts w:ascii="Arial Narrow" w:hAnsi="Arial Narrow" w:cs="Arial Narrow"/>
                <w:w w:val="95"/>
                <w:sz w:val="26"/>
                <w:szCs w:val="26"/>
              </w:rPr>
              <w:t>on</w:t>
            </w:r>
            <w:r>
              <w:rPr>
                <w:rFonts w:ascii="Arial Narrow" w:hAnsi="Arial Narrow" w:cs="Arial Narrow"/>
                <w:spacing w:val="-15"/>
                <w:w w:val="95"/>
                <w:sz w:val="26"/>
                <w:szCs w:val="26"/>
              </w:rPr>
              <w:t xml:space="preserve"> </w:t>
            </w:r>
            <w:r>
              <w:rPr>
                <w:rFonts w:ascii="Arial Narrow" w:hAnsi="Arial Narrow" w:cs="Arial Narrow"/>
                <w:w w:val="95"/>
                <w:sz w:val="26"/>
                <w:szCs w:val="26"/>
              </w:rPr>
              <w:t>the</w:t>
            </w:r>
            <w:r>
              <w:rPr>
                <w:rFonts w:ascii="Arial Narrow" w:hAnsi="Arial Narrow" w:cs="Arial Narrow"/>
                <w:spacing w:val="-17"/>
                <w:w w:val="95"/>
                <w:sz w:val="26"/>
                <w:szCs w:val="26"/>
              </w:rPr>
              <w:t xml:space="preserve"> </w:t>
            </w:r>
            <w:r>
              <w:rPr>
                <w:rFonts w:ascii="Arial Narrow" w:hAnsi="Arial Narrow" w:cs="Arial Narrow"/>
                <w:b/>
                <w:bCs/>
                <w:w w:val="95"/>
                <w:sz w:val="26"/>
                <w:szCs w:val="26"/>
              </w:rPr>
              <w:t>Delete</w:t>
            </w:r>
            <w:r>
              <w:rPr>
                <w:rFonts w:ascii="Arial Narrow" w:hAnsi="Arial Narrow" w:cs="Arial Narrow"/>
                <w:b/>
                <w:bCs/>
                <w:spacing w:val="-13"/>
                <w:w w:val="95"/>
                <w:sz w:val="26"/>
                <w:szCs w:val="26"/>
              </w:rPr>
              <w:t xml:space="preserve"> </w:t>
            </w:r>
            <w:r>
              <w:rPr>
                <w:rFonts w:ascii="Arial Narrow" w:hAnsi="Arial Narrow" w:cs="Arial Narrow"/>
                <w:w w:val="95"/>
                <w:sz w:val="26"/>
                <w:szCs w:val="26"/>
              </w:rPr>
              <w:t>button.</w:t>
            </w:r>
          </w:p>
          <w:p w:rsidR="00A8353F" w:rsidRDefault="0071444F">
            <w:pPr>
              <w:pStyle w:val="TableParagraph"/>
              <w:kinsoku w:val="0"/>
              <w:overflowPunct w:val="0"/>
              <w:spacing w:before="20" w:line="225" w:lineRule="auto"/>
              <w:ind w:left="41" w:right="70" w:hanging="4"/>
              <w:rPr>
                <w:rFonts w:ascii="Arial Narrow" w:hAnsi="Arial Narrow" w:cs="Arial Narrow"/>
                <w:b/>
                <w:bCs/>
                <w:sz w:val="22"/>
                <w:szCs w:val="22"/>
              </w:rPr>
            </w:pPr>
            <w:r>
              <w:rPr>
                <w:sz w:val="22"/>
                <w:szCs w:val="22"/>
              </w:rPr>
              <w:t xml:space="preserve">A message appears when FSER has been deleted successfully, click OK. to return to the draft FSER, click on the </w:t>
            </w:r>
            <w:r>
              <w:rPr>
                <w:rFonts w:ascii="Palatino Linotype" w:hAnsi="Palatino Linotype" w:cs="Palatino Linotype"/>
                <w:b/>
                <w:bCs/>
                <w:sz w:val="23"/>
                <w:szCs w:val="23"/>
              </w:rPr>
              <w:t xml:space="preserve">Home </w:t>
            </w:r>
            <w:r>
              <w:rPr>
                <w:sz w:val="22"/>
                <w:szCs w:val="22"/>
              </w:rPr>
              <w:t xml:space="preserve">navigation button and then click on the selected draft FSER Number </w:t>
            </w:r>
            <w:r>
              <w:rPr>
                <w:rFonts w:ascii="Arial Narrow" w:hAnsi="Arial Narrow" w:cs="Arial Narrow"/>
                <w:b/>
                <w:bCs/>
                <w:sz w:val="22"/>
                <w:szCs w:val="22"/>
              </w:rPr>
              <w:t>link.</w:t>
            </w:r>
          </w:p>
        </w:tc>
        <w:tc>
          <w:tcPr>
            <w:tcW w:w="3414" w:type="dxa"/>
            <w:vMerge w:val="restart"/>
            <w:tcBorders>
              <w:top w:val="single" w:sz="8"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3" w:line="204" w:lineRule="auto"/>
              <w:ind w:left="52" w:right="949" w:hanging="16"/>
              <w:rPr>
                <w:rFonts w:ascii="Palatino Linotype" w:hAnsi="Palatino Linotype" w:cs="Palatino Linotype"/>
                <w:i/>
                <w:iCs/>
                <w:sz w:val="22"/>
                <w:szCs w:val="22"/>
              </w:rPr>
            </w:pPr>
            <w:r>
              <w:rPr>
                <w:rFonts w:ascii="Palatino Linotype" w:hAnsi="Palatino Linotype" w:cs="Palatino Linotype"/>
                <w:i/>
                <w:iCs/>
                <w:sz w:val="22"/>
                <w:szCs w:val="22"/>
              </w:rPr>
              <w:t>Attachment displays in the attachmentfield.</w:t>
            </w:r>
          </w:p>
        </w:tc>
        <w:tc>
          <w:tcPr>
            <w:tcW w:w="1892" w:type="dxa"/>
            <w:vMerge w:val="restart"/>
            <w:tcBorders>
              <w:top w:val="single" w:sz="8"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2"/>
                <w:szCs w:val="22"/>
              </w:rPr>
            </w:pPr>
          </w:p>
        </w:tc>
        <w:tc>
          <w:tcPr>
            <w:tcW w:w="627" w:type="dxa"/>
            <w:tcBorders>
              <w:top w:val="single" w:sz="8" w:space="0" w:color="000000"/>
              <w:left w:val="single" w:sz="6" w:space="0" w:color="000000"/>
              <w:bottom w:val="none" w:sz="6" w:space="0" w:color="auto"/>
              <w:right w:val="single" w:sz="8" w:space="0" w:color="000000"/>
            </w:tcBorders>
          </w:tcPr>
          <w:p w:rsidR="00A8353F" w:rsidRDefault="00A8353F">
            <w:pPr>
              <w:pStyle w:val="TableParagraph"/>
              <w:kinsoku w:val="0"/>
              <w:overflowPunct w:val="0"/>
              <w:rPr>
                <w:sz w:val="22"/>
                <w:szCs w:val="22"/>
              </w:rPr>
            </w:pPr>
          </w:p>
        </w:tc>
        <w:tc>
          <w:tcPr>
            <w:tcW w:w="626" w:type="dxa"/>
            <w:tcBorders>
              <w:top w:val="single" w:sz="8" w:space="0" w:color="000000"/>
              <w:left w:val="single" w:sz="8" w:space="0" w:color="000000"/>
              <w:bottom w:val="none" w:sz="6" w:space="0" w:color="auto"/>
              <w:right w:val="none" w:sz="6" w:space="0" w:color="auto"/>
            </w:tcBorders>
          </w:tcPr>
          <w:p w:rsidR="00A8353F" w:rsidRDefault="00A8353F">
            <w:pPr>
              <w:pStyle w:val="TableParagraph"/>
              <w:kinsoku w:val="0"/>
              <w:overflowPunct w:val="0"/>
              <w:rPr>
                <w:sz w:val="22"/>
                <w:szCs w:val="22"/>
              </w:rPr>
            </w:pPr>
          </w:p>
        </w:tc>
      </w:tr>
      <w:tr w:rsidR="00A8353F">
        <w:trPr>
          <w:trHeight w:val="2521"/>
        </w:trPr>
        <w:tc>
          <w:tcPr>
            <w:tcW w:w="715" w:type="dxa"/>
            <w:vMerge/>
            <w:tcBorders>
              <w:top w:val="nil"/>
              <w:left w:val="single" w:sz="8" w:space="0" w:color="000000"/>
              <w:bottom w:val="single" w:sz="6" w:space="0" w:color="000000"/>
              <w:right w:val="single" w:sz="12" w:space="0" w:color="000000"/>
            </w:tcBorders>
          </w:tcPr>
          <w:p w:rsidR="00A8353F" w:rsidRDefault="00A8353F">
            <w:pPr>
              <w:pStyle w:val="BodyText"/>
              <w:kinsoku w:val="0"/>
              <w:overflowPunct w:val="0"/>
              <w:spacing w:line="206" w:lineRule="auto"/>
              <w:ind w:left="59" w:right="3681" w:hanging="8"/>
              <w:rPr>
                <w:rFonts w:ascii="Palatino Linotype" w:hAnsi="Palatino Linotype" w:cs="Palatino Linotype"/>
                <w:sz w:val="2"/>
                <w:szCs w:val="2"/>
              </w:rPr>
            </w:pPr>
          </w:p>
        </w:tc>
        <w:tc>
          <w:tcPr>
            <w:tcW w:w="3767" w:type="dxa"/>
            <w:vMerge/>
            <w:tcBorders>
              <w:top w:val="nil"/>
              <w:left w:val="single" w:sz="12" w:space="0" w:color="000000"/>
              <w:bottom w:val="single" w:sz="6" w:space="0" w:color="000000"/>
              <w:right w:val="single" w:sz="6" w:space="0" w:color="000000"/>
            </w:tcBorders>
          </w:tcPr>
          <w:p w:rsidR="00A8353F" w:rsidRDefault="00A8353F">
            <w:pPr>
              <w:pStyle w:val="BodyText"/>
              <w:kinsoku w:val="0"/>
              <w:overflowPunct w:val="0"/>
              <w:spacing w:line="206" w:lineRule="auto"/>
              <w:ind w:left="59" w:right="3681" w:hanging="8"/>
              <w:rPr>
                <w:rFonts w:ascii="Palatino Linotype" w:hAnsi="Palatino Linotype" w:cs="Palatino Linotype"/>
                <w:sz w:val="2"/>
                <w:szCs w:val="2"/>
              </w:rPr>
            </w:pPr>
          </w:p>
        </w:tc>
        <w:tc>
          <w:tcPr>
            <w:tcW w:w="3414" w:type="dxa"/>
            <w:vMerge/>
            <w:tcBorders>
              <w:top w:val="nil"/>
              <w:left w:val="single" w:sz="6" w:space="0" w:color="000000"/>
              <w:bottom w:val="single" w:sz="6" w:space="0" w:color="000000"/>
              <w:right w:val="single" w:sz="6" w:space="0" w:color="000000"/>
            </w:tcBorders>
          </w:tcPr>
          <w:p w:rsidR="00A8353F" w:rsidRDefault="00A8353F">
            <w:pPr>
              <w:pStyle w:val="BodyText"/>
              <w:kinsoku w:val="0"/>
              <w:overflowPunct w:val="0"/>
              <w:spacing w:line="206" w:lineRule="auto"/>
              <w:ind w:left="59" w:right="3681" w:hanging="8"/>
              <w:rPr>
                <w:rFonts w:ascii="Palatino Linotype" w:hAnsi="Palatino Linotype" w:cs="Palatino Linotype"/>
                <w:sz w:val="2"/>
                <w:szCs w:val="2"/>
              </w:rPr>
            </w:pPr>
          </w:p>
        </w:tc>
        <w:tc>
          <w:tcPr>
            <w:tcW w:w="1892" w:type="dxa"/>
            <w:vMerge/>
            <w:tcBorders>
              <w:top w:val="nil"/>
              <w:left w:val="single" w:sz="6" w:space="0" w:color="000000"/>
              <w:bottom w:val="single" w:sz="6" w:space="0" w:color="000000"/>
              <w:right w:val="single" w:sz="6" w:space="0" w:color="000000"/>
            </w:tcBorders>
          </w:tcPr>
          <w:p w:rsidR="00A8353F" w:rsidRDefault="00A8353F">
            <w:pPr>
              <w:pStyle w:val="BodyText"/>
              <w:kinsoku w:val="0"/>
              <w:overflowPunct w:val="0"/>
              <w:spacing w:line="206" w:lineRule="auto"/>
              <w:ind w:left="59" w:right="3681" w:hanging="8"/>
              <w:rPr>
                <w:rFonts w:ascii="Palatino Linotype" w:hAnsi="Palatino Linotype" w:cs="Palatino Linotype"/>
                <w:sz w:val="2"/>
                <w:szCs w:val="2"/>
              </w:rPr>
            </w:pPr>
          </w:p>
        </w:tc>
        <w:tc>
          <w:tcPr>
            <w:tcW w:w="1253" w:type="dxa"/>
            <w:gridSpan w:val="2"/>
            <w:tcBorders>
              <w:top w:val="none" w:sz="6" w:space="0" w:color="auto"/>
              <w:left w:val="single" w:sz="6" w:space="0" w:color="000000"/>
              <w:bottom w:val="single" w:sz="6" w:space="0" w:color="000000"/>
              <w:right w:val="none" w:sz="6" w:space="0" w:color="auto"/>
            </w:tcBorders>
          </w:tcPr>
          <w:p w:rsidR="00A8353F" w:rsidRDefault="00A8353F">
            <w:pPr>
              <w:pStyle w:val="TableParagraph"/>
              <w:kinsoku w:val="0"/>
              <w:overflowPunct w:val="0"/>
              <w:rPr>
                <w:sz w:val="22"/>
                <w:szCs w:val="22"/>
              </w:rPr>
            </w:pPr>
          </w:p>
        </w:tc>
      </w:tr>
    </w:tbl>
    <w:p w:rsidR="00A8353F" w:rsidRDefault="00915E57">
      <w:pPr>
        <w:rPr>
          <w:rFonts w:ascii="Palatino Linotype" w:hAnsi="Palatino Linotype" w:cs="Palatino Linotype"/>
          <w:i/>
          <w:iCs/>
        </w:rPr>
        <w:sectPr w:rsidR="00A8353F">
          <w:pgSz w:w="12240" w:h="15840"/>
          <w:pgMar w:top="1460" w:right="320" w:bottom="900" w:left="600" w:header="0" w:footer="698" w:gutter="0"/>
          <w:cols w:space="720" w:equalWidth="0">
            <w:col w:w="11320"/>
          </w:cols>
          <w:noEndnote/>
        </w:sectPr>
      </w:pPr>
      <w:r>
        <w:rPr>
          <w:noProof/>
        </w:rPr>
        <mc:AlternateContent>
          <mc:Choice Requires="wpg">
            <w:drawing>
              <wp:anchor distT="0" distB="0" distL="114300" distR="114300" simplePos="0" relativeHeight="251634176" behindDoc="1" locked="0" layoutInCell="0" allowOverlap="1">
                <wp:simplePos x="0" y="0"/>
                <wp:positionH relativeFrom="page">
                  <wp:posOffset>444500</wp:posOffset>
                </wp:positionH>
                <wp:positionV relativeFrom="page">
                  <wp:posOffset>938530</wp:posOffset>
                </wp:positionV>
                <wp:extent cx="7025640" cy="4078605"/>
                <wp:effectExtent l="0" t="0" r="0" b="0"/>
                <wp:wrapNone/>
                <wp:docPr id="247"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5640" cy="4078605"/>
                          <a:chOff x="700" y="1478"/>
                          <a:chExt cx="11064" cy="6423"/>
                        </a:xfrm>
                      </wpg:grpSpPr>
                      <pic:pic xmlns:pic="http://schemas.openxmlformats.org/drawingml/2006/picture">
                        <pic:nvPicPr>
                          <pic:cNvPr id="248" name="Picture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01" y="1488"/>
                            <a:ext cx="11060" cy="6420"/>
                          </a:xfrm>
                          <a:prstGeom prst="rect">
                            <a:avLst/>
                          </a:prstGeom>
                          <a:noFill/>
                          <a:extLst>
                            <a:ext uri="{909E8E84-426E-40DD-AFC4-6F175D3DCCD1}">
                              <a14:hiddenFill xmlns:a14="http://schemas.microsoft.com/office/drawing/2010/main">
                                <a:solidFill>
                                  <a:srgbClr val="FFFFFF"/>
                                </a:solidFill>
                              </a14:hiddenFill>
                            </a:ext>
                          </a:extLst>
                        </pic:spPr>
                      </pic:pic>
                      <wps:wsp>
                        <wps:cNvPr id="249" name="Freeform 43"/>
                        <wps:cNvSpPr>
                          <a:spLocks/>
                        </wps:cNvSpPr>
                        <wps:spPr bwMode="auto">
                          <a:xfrm>
                            <a:off x="710" y="1487"/>
                            <a:ext cx="10772" cy="20"/>
                          </a:xfrm>
                          <a:custGeom>
                            <a:avLst/>
                            <a:gdLst>
                              <a:gd name="T0" fmla="*/ 0 w 10772"/>
                              <a:gd name="T1" fmla="*/ 0 h 20"/>
                              <a:gd name="T2" fmla="*/ 10771 w 10772"/>
                              <a:gd name="T3" fmla="*/ 0 h 20"/>
                            </a:gdLst>
                            <a:ahLst/>
                            <a:cxnLst>
                              <a:cxn ang="0">
                                <a:pos x="T0" y="T1"/>
                              </a:cxn>
                              <a:cxn ang="0">
                                <a:pos x="T2" y="T3"/>
                              </a:cxn>
                            </a:cxnLst>
                            <a:rect l="0" t="0" r="r" b="b"/>
                            <a:pathLst>
                              <a:path w="10772" h="20">
                                <a:moveTo>
                                  <a:pt x="0" y="0"/>
                                </a:moveTo>
                                <a:lnTo>
                                  <a:pt x="10771" y="0"/>
                                </a:lnTo>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CAFBF3" id="Group 41" o:spid="_x0000_s1026" style="position:absolute;margin-left:35pt;margin-top:73.9pt;width:553.2pt;height:321.15pt;z-index:-251682304;mso-position-horizontal-relative:page;mso-position-vertical-relative:page" coordorigin="700,1478" coordsize="11064,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" o:allowincell="f">
                <v:shape id="Picture 42" o:spid="_x0000_s1027" type="#_x0000_t75" style="position:absolute;left:701;top:1488;width:11060;height:6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">
                  <v:imagedata r:id="rId13" o:title=""/>
                </v:shape>
                <v:shape id="Freeform 43" o:spid="_x0000_s1028" style="position:absolute;left:710;top:1487;width:10772;height:20;visibility:visible;mso-wrap-style:square;v-text-anchor:top" coordsize="107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" path="m,l10771,e" filled="f" strokeweight=".96pt">
                  <v:path arrowok="t" o:connecttype="custom" o:connectlocs="0,0;10771,0" o:connectangles="0,0"/>
                </v:shape>
                <w10:wrap anchorx="page" anchory="page"/>
              </v:group>
            </w:pict>
          </mc:Fallback>
        </mc:AlternateContent>
      </w:r>
      <w:r>
        <w:rPr>
          <w:noProof/>
        </w:rPr>
        <mc:AlternateContent>
          <mc:Choice Requires="wps">
            <w:drawing>
              <wp:anchor distT="0" distB="0" distL="114300" distR="114300" simplePos="0" relativeHeight="251635200" behindDoc="1" locked="0" layoutInCell="0" allowOverlap="1">
                <wp:simplePos x="0" y="0"/>
                <wp:positionH relativeFrom="page">
                  <wp:posOffset>6934200</wp:posOffset>
                </wp:positionH>
                <wp:positionV relativeFrom="page">
                  <wp:posOffset>5492115</wp:posOffset>
                </wp:positionV>
                <wp:extent cx="571500" cy="2832100"/>
                <wp:effectExtent l="0" t="0" r="0" b="0"/>
                <wp:wrapNone/>
                <wp:docPr id="246"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83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915E57">
                            <w:pPr>
                              <w:widowControl/>
                              <w:autoSpaceDE/>
                              <w:autoSpaceDN/>
                              <w:adjustRightInd/>
                              <w:spacing w:line="4460" w:lineRule="atLeast"/>
                              <w:rPr>
                                <w:sz w:val="24"/>
                                <w:szCs w:val="24"/>
                              </w:rPr>
                            </w:pPr>
                            <w:r>
                              <w:rPr>
                                <w:noProof/>
                                <w:sz w:val="24"/>
                                <w:szCs w:val="24"/>
                              </w:rPr>
                              <w:drawing>
                                <wp:inline distT="0" distB="0" distL="0" distR="0">
                                  <wp:extent cx="572770" cy="282829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 cy="2828290"/>
                                          </a:xfrm>
                                          <a:prstGeom prst="rect">
                                            <a:avLst/>
                                          </a:prstGeom>
                                          <a:noFill/>
                                          <a:ln>
                                            <a:noFill/>
                                          </a:ln>
                                        </pic:spPr>
                                      </pic:pic>
                                    </a:graphicData>
                                  </a:graphic>
                                </wp:inline>
                              </w:drawing>
                            </w:r>
                          </w:p>
                          <w:p w:rsidR="00A8353F" w:rsidRDefault="00A8353F">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30" style="position:absolute;margin-left:546pt;margin-top:432.45pt;width:45pt;height:223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" o:allowincell="f" filled="f" stroked="f">
                <v:textbox inset="0,0,0,0">
                  <w:txbxContent>
                    <w:p w:rsidR="00A8353F" w:rsidRDefault="00915E57">
                      <w:pPr>
                        <w:widowControl/>
                        <w:autoSpaceDE/>
                        <w:autoSpaceDN/>
                        <w:adjustRightInd/>
                        <w:spacing w:line="4460" w:lineRule="atLeast"/>
                        <w:rPr>
                          <w:sz w:val="24"/>
                          <w:szCs w:val="24"/>
                        </w:rPr>
                      </w:pPr>
                      <w:r>
                        <w:rPr>
                          <w:noProof/>
                          <w:sz w:val="24"/>
                          <w:szCs w:val="24"/>
                        </w:rPr>
                        <w:drawing>
                          <wp:inline distT="0" distB="0" distL="0" distR="0">
                            <wp:extent cx="572770" cy="282829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 cy="2828290"/>
                                    </a:xfrm>
                                    <a:prstGeom prst="rect">
                                      <a:avLst/>
                                    </a:prstGeom>
                                    <a:noFill/>
                                    <a:ln>
                                      <a:noFill/>
                                    </a:ln>
                                  </pic:spPr>
                                </pic:pic>
                              </a:graphicData>
                            </a:graphic>
                          </wp:inline>
                        </w:drawing>
                      </w:r>
                    </w:p>
                    <w:p w:rsidR="00A8353F" w:rsidRDefault="00A8353F">
                      <w:pPr>
                        <w:rPr>
                          <w:sz w:val="24"/>
                          <w:szCs w:val="24"/>
                        </w:rPr>
                      </w:pPr>
                    </w:p>
                  </w:txbxContent>
                </v:textbox>
                <w10:wrap anchorx="page" anchory="page"/>
              </v:rect>
            </w:pict>
          </mc:Fallback>
        </mc:AlternateContent>
      </w:r>
    </w:p>
    <w:tbl>
      <w:tblPr>
        <w:tblW w:w="0" w:type="auto"/>
        <w:tblInd w:w="113" w:type="dxa"/>
        <w:tblLayout w:type="fixed"/>
        <w:tblCellMar>
          <w:left w:w="0" w:type="dxa"/>
          <w:right w:w="0" w:type="dxa"/>
        </w:tblCellMar>
        <w:tblLook w:val="0000" w:firstRow="0" w:lastRow="0" w:firstColumn="0" w:lastColumn="0" w:noHBand="0" w:noVBand="0"/>
      </w:tblPr>
      <w:tblGrid>
        <w:gridCol w:w="720"/>
        <w:gridCol w:w="7193"/>
        <w:gridCol w:w="1887"/>
        <w:gridCol w:w="637"/>
        <w:gridCol w:w="627"/>
      </w:tblGrid>
      <w:tr w:rsidR="00A8353F">
        <w:trPr>
          <w:trHeight w:val="744"/>
        </w:trPr>
        <w:tc>
          <w:tcPr>
            <w:tcW w:w="11064" w:type="dxa"/>
            <w:gridSpan w:val="5"/>
            <w:tcBorders>
              <w:top w:val="none" w:sz="6" w:space="0" w:color="auto"/>
              <w:left w:val="none" w:sz="6" w:space="0" w:color="auto"/>
              <w:bottom w:val="none" w:sz="6" w:space="0" w:color="auto"/>
              <w:right w:val="single" w:sz="6" w:space="0" w:color="000000"/>
            </w:tcBorders>
          </w:tcPr>
          <w:p w:rsidR="00A8353F" w:rsidRDefault="0071444F">
            <w:pPr>
              <w:pStyle w:val="TableParagraph"/>
              <w:tabs>
                <w:tab w:val="left" w:pos="2412"/>
              </w:tabs>
              <w:kinsoku w:val="0"/>
              <w:overflowPunct w:val="0"/>
              <w:spacing w:line="338" w:lineRule="exact"/>
              <w:ind w:left="36"/>
              <w:rPr>
                <w:rFonts w:ascii="Palatino Linotype" w:hAnsi="Palatino Linotype" w:cs="Palatino Linotype"/>
                <w:b/>
                <w:bCs/>
                <w:spacing w:val="-1"/>
                <w:w w:val="52"/>
                <w:position w:val="1"/>
                <w:sz w:val="22"/>
                <w:szCs w:val="22"/>
              </w:rPr>
            </w:pPr>
            <w:r>
              <w:rPr>
                <w:rFonts w:ascii="Arial Narrow" w:hAnsi="Arial Narrow" w:cs="Arial Narrow"/>
                <w:b/>
                <w:bCs/>
                <w:spacing w:val="-24"/>
                <w:w w:val="108"/>
                <w:sz w:val="28"/>
                <w:szCs w:val="28"/>
              </w:rPr>
              <w:lastRenderedPageBreak/>
              <w:t>W</w:t>
            </w:r>
            <w:r>
              <w:rPr>
                <w:rFonts w:ascii="Arial Narrow" w:hAnsi="Arial Narrow" w:cs="Arial Narrow"/>
                <w:b/>
                <w:bCs/>
                <w:w w:val="79"/>
                <w:position w:val="1"/>
                <w:sz w:val="28"/>
                <w:szCs w:val="28"/>
              </w:rPr>
              <w:t>orldl&lt;&gt;w</w:t>
            </w:r>
            <w:r>
              <w:rPr>
                <w:rFonts w:ascii="Arial Narrow" w:hAnsi="Arial Narrow" w:cs="Arial Narrow"/>
                <w:b/>
                <w:bCs/>
                <w:spacing w:val="-30"/>
                <w:position w:val="1"/>
                <w:sz w:val="28"/>
                <w:szCs w:val="28"/>
              </w:rPr>
              <w:t xml:space="preserve"> </w:t>
            </w:r>
            <w:r>
              <w:rPr>
                <w:rFonts w:ascii="Arial Black" w:hAnsi="Arial Black" w:cs="Arial Black"/>
                <w:spacing w:val="-2"/>
                <w:w w:val="32"/>
                <w:position w:val="1"/>
                <w:sz w:val="34"/>
                <w:szCs w:val="34"/>
              </w:rPr>
              <w:t>'""</w:t>
            </w:r>
            <w:r>
              <w:rPr>
                <w:rFonts w:ascii="Arial Black" w:hAnsi="Arial Black" w:cs="Arial Black"/>
                <w:spacing w:val="24"/>
                <w:w w:val="21"/>
                <w:position w:val="1"/>
                <w:sz w:val="34"/>
                <w:szCs w:val="34"/>
              </w:rPr>
              <w:t>·</w:t>
            </w:r>
            <w:r>
              <w:rPr>
                <w:rFonts w:ascii="Palatino Linotype" w:hAnsi="Palatino Linotype" w:cs="Palatino Linotype"/>
                <w:b/>
                <w:bCs/>
                <w:w w:val="96"/>
                <w:position w:val="1"/>
                <w:sz w:val="22"/>
                <w:szCs w:val="22"/>
              </w:rPr>
              <w:t>Initiator</w:t>
            </w:r>
            <w:r>
              <w:rPr>
                <w:rFonts w:ascii="Palatino Linotype" w:hAnsi="Palatino Linotype" w:cs="Palatino Linotype"/>
                <w:b/>
                <w:bCs/>
                <w:position w:val="1"/>
                <w:sz w:val="22"/>
                <w:szCs w:val="22"/>
              </w:rPr>
              <w:t xml:space="preserve">  </w:t>
            </w:r>
            <w:r>
              <w:rPr>
                <w:rFonts w:ascii="Palatino Linotype" w:hAnsi="Palatino Linotype" w:cs="Palatino Linotype"/>
                <w:b/>
                <w:bCs/>
                <w:spacing w:val="-2"/>
                <w:position w:val="1"/>
                <w:sz w:val="22"/>
                <w:szCs w:val="22"/>
              </w:rPr>
              <w:t xml:space="preserve"> </w:t>
            </w:r>
            <w:r>
              <w:rPr>
                <w:rFonts w:ascii="Palatino Linotype" w:hAnsi="Palatino Linotype" w:cs="Palatino Linotype"/>
                <w:b/>
                <w:bCs/>
                <w:w w:val="43"/>
                <w:position w:val="1"/>
                <w:sz w:val="22"/>
                <w:szCs w:val="22"/>
              </w:rPr>
              <w:t>.</w:t>
            </w:r>
            <w:r>
              <w:rPr>
                <w:rFonts w:ascii="Palatino Linotype" w:hAnsi="Palatino Linotype" w:cs="Palatino Linotype"/>
                <w:b/>
                <w:bCs/>
                <w:position w:val="1"/>
                <w:sz w:val="22"/>
                <w:szCs w:val="22"/>
              </w:rPr>
              <w:tab/>
            </w:r>
            <w:r>
              <w:rPr>
                <w:rFonts w:ascii="Palatino Linotype" w:hAnsi="Palatino Linotype" w:cs="Palatino Linotype"/>
                <w:b/>
                <w:bCs/>
                <w:w w:val="34"/>
                <w:position w:val="1"/>
                <w:sz w:val="22"/>
                <w:szCs w:val="22"/>
              </w:rPr>
              <w:t>.</w:t>
            </w:r>
            <w:r>
              <w:rPr>
                <w:rFonts w:ascii="Palatino Linotype" w:hAnsi="Palatino Linotype" w:cs="Palatino Linotype"/>
                <w:b/>
                <w:bCs/>
                <w:spacing w:val="-26"/>
                <w:position w:val="1"/>
                <w:sz w:val="22"/>
                <w:szCs w:val="22"/>
              </w:rPr>
              <w:t xml:space="preserve"> </w:t>
            </w:r>
            <w:r>
              <w:rPr>
                <w:rFonts w:ascii="Palatino Linotype" w:hAnsi="Palatino Linotype" w:cs="Palatino Linotype"/>
                <w:b/>
                <w:bCs/>
                <w:spacing w:val="-1"/>
                <w:w w:val="52"/>
                <w:position w:val="1"/>
                <w:sz w:val="22"/>
                <w:szCs w:val="22"/>
              </w:rPr>
              <w:t>...</w:t>
            </w:r>
          </w:p>
          <w:p w:rsidR="00A8353F" w:rsidRDefault="0071444F">
            <w:pPr>
              <w:pStyle w:val="TableParagraph"/>
              <w:kinsoku w:val="0"/>
              <w:overflowPunct w:val="0"/>
              <w:spacing w:line="375" w:lineRule="exact"/>
              <w:ind w:left="31"/>
              <w:rPr>
                <w:rFonts w:ascii="Arial Black" w:hAnsi="Arial Black" w:cs="Arial Black"/>
                <w:w w:val="65"/>
                <w:sz w:val="34"/>
                <w:szCs w:val="34"/>
              </w:rPr>
            </w:pPr>
            <w:r>
              <w:rPr>
                <w:rFonts w:ascii="Arial Narrow" w:hAnsi="Arial Narrow" w:cs="Arial Narrow"/>
                <w:b/>
                <w:bCs/>
                <w:position w:val="1"/>
                <w:sz w:val="26"/>
                <w:szCs w:val="26"/>
              </w:rPr>
              <w:t xml:space="preserve">Steps, </w:t>
            </w:r>
            <w:r>
              <w:rPr>
                <w:rFonts w:ascii="Arial Narrow" w:hAnsi="Arial Narrow" w:cs="Arial Narrow"/>
                <w:b/>
                <w:bCs/>
                <w:position w:val="2"/>
                <w:sz w:val="26"/>
                <w:szCs w:val="26"/>
              </w:rPr>
              <w:t>for C,</w:t>
            </w:r>
            <w:r>
              <w:rPr>
                <w:rFonts w:ascii="Tahoma" w:hAnsi="Tahoma" w:cs="Tahoma"/>
                <w:b/>
                <w:bCs/>
                <w:position w:val="2"/>
                <w:sz w:val="26"/>
                <w:szCs w:val="26"/>
              </w:rPr>
              <w:t>�</w:t>
            </w:r>
            <w:r>
              <w:rPr>
                <w:rFonts w:ascii="Arial Narrow" w:hAnsi="Arial Narrow" w:cs="Arial Narrow"/>
                <w:b/>
                <w:bCs/>
                <w:position w:val="2"/>
                <w:sz w:val="26"/>
                <w:szCs w:val="26"/>
              </w:rPr>
              <w:t xml:space="preserve">ati,nga </w:t>
            </w:r>
            <w:r>
              <w:rPr>
                <w:rFonts w:ascii="Arial Narrow" w:hAnsi="Arial Narrow" w:cs="Arial Narrow"/>
                <w:b/>
                <w:bCs/>
                <w:position w:val="1"/>
                <w:sz w:val="26"/>
                <w:szCs w:val="26"/>
              </w:rPr>
              <w:t xml:space="preserve">FSER </w:t>
            </w:r>
            <w:r>
              <w:rPr>
                <w:rFonts w:ascii="Arial Black" w:hAnsi="Arial Black" w:cs="Arial Black"/>
                <w:w w:val="65"/>
                <w:sz w:val="34"/>
                <w:szCs w:val="34"/>
              </w:rPr>
              <w:t>•·</w:t>
            </w:r>
          </w:p>
        </w:tc>
      </w:tr>
      <w:tr w:rsidR="00A8353F">
        <w:trPr>
          <w:trHeight w:val="1029"/>
        </w:trPr>
        <w:tc>
          <w:tcPr>
            <w:tcW w:w="7913" w:type="dxa"/>
            <w:gridSpan w:val="2"/>
            <w:tcBorders>
              <w:top w:val="none" w:sz="6" w:space="0" w:color="auto"/>
              <w:left w:val="none" w:sz="6" w:space="0" w:color="auto"/>
              <w:bottom w:val="none" w:sz="6" w:space="0" w:color="auto"/>
              <w:right w:val="single" w:sz="8" w:space="0" w:color="000000"/>
            </w:tcBorders>
          </w:tcPr>
          <w:p w:rsidR="00A8353F" w:rsidRDefault="0071444F">
            <w:pPr>
              <w:pStyle w:val="TableParagraph"/>
              <w:tabs>
                <w:tab w:val="left" w:pos="2158"/>
                <w:tab w:val="left" w:pos="5818"/>
              </w:tabs>
              <w:kinsoku w:val="0"/>
              <w:overflowPunct w:val="0"/>
              <w:spacing w:before="45" w:line="204" w:lineRule="auto"/>
              <w:ind w:left="166" w:right="1316" w:hanging="92"/>
              <w:rPr>
                <w:rFonts w:ascii="Palatino Linotype" w:hAnsi="Palatino Linotype" w:cs="Palatino Linotype"/>
                <w:b/>
                <w:bCs/>
                <w:sz w:val="22"/>
                <w:szCs w:val="22"/>
              </w:rPr>
            </w:pPr>
            <w:r>
              <w:rPr>
                <w:rFonts w:ascii="Palatino Linotype" w:hAnsi="Palatino Linotype" w:cs="Palatino Linotype"/>
                <w:b/>
                <w:bCs/>
                <w:sz w:val="22"/>
                <w:szCs w:val="22"/>
              </w:rPr>
              <w:t>STEP</w:t>
            </w:r>
            <w:r>
              <w:rPr>
                <w:rFonts w:ascii="Palatino Linotype" w:hAnsi="Palatino Linotype" w:cs="Palatino Linotype"/>
                <w:b/>
                <w:bCs/>
                <w:sz w:val="22"/>
                <w:szCs w:val="22"/>
              </w:rPr>
              <w:tab/>
              <w:t>ACTION</w:t>
            </w:r>
            <w:r>
              <w:rPr>
                <w:rFonts w:ascii="Palatino Linotype" w:hAnsi="Palatino Linotype" w:cs="Palatino Linotype"/>
                <w:b/>
                <w:bCs/>
                <w:sz w:val="22"/>
                <w:szCs w:val="22"/>
              </w:rPr>
              <w:tab/>
            </w:r>
            <w:r>
              <w:rPr>
                <w:rFonts w:ascii="Palatino Linotype" w:hAnsi="Palatino Linotype" w:cs="Palatino Linotype"/>
                <w:b/>
                <w:bCs/>
                <w:w w:val="95"/>
                <w:sz w:val="22"/>
                <w:szCs w:val="22"/>
              </w:rPr>
              <w:t xml:space="preserve">EVENT </w:t>
            </w:r>
            <w:r>
              <w:rPr>
                <w:rFonts w:ascii="Palatino Linotype" w:hAnsi="Palatino Linotype" w:cs="Palatino Linotype"/>
                <w:b/>
                <w:bCs/>
                <w:sz w:val="22"/>
                <w:szCs w:val="22"/>
              </w:rPr>
              <w:t>NO.</w:t>
            </w:r>
          </w:p>
          <w:p w:rsidR="00A8353F" w:rsidRDefault="0071444F">
            <w:pPr>
              <w:pStyle w:val="TableParagraph"/>
              <w:tabs>
                <w:tab w:val="left" w:pos="760"/>
              </w:tabs>
              <w:kinsoku w:val="0"/>
              <w:overflowPunct w:val="0"/>
              <w:spacing w:before="253" w:line="206" w:lineRule="exact"/>
              <w:ind w:left="220"/>
              <w:rPr>
                <w:rFonts w:ascii="Palatino Linotype" w:hAnsi="Palatino Linotype" w:cs="Palatino Linotype"/>
                <w:i/>
                <w:iCs/>
                <w:spacing w:val="-3"/>
                <w:w w:val="95"/>
                <w:sz w:val="22"/>
                <w:szCs w:val="22"/>
              </w:rPr>
            </w:pPr>
            <w:r>
              <w:rPr>
                <w:rFonts w:ascii="Arial Black" w:hAnsi="Arial Black" w:cs="Arial Black"/>
                <w:w w:val="95"/>
                <w:sz w:val="22"/>
                <w:szCs w:val="22"/>
              </w:rPr>
              <w:t>25.</w:t>
            </w:r>
            <w:r>
              <w:rPr>
                <w:rFonts w:ascii="Arial Black" w:hAnsi="Arial Black" w:cs="Arial Black"/>
                <w:w w:val="95"/>
                <w:sz w:val="22"/>
                <w:szCs w:val="22"/>
              </w:rPr>
              <w:tab/>
              <w:t>Click</w:t>
            </w:r>
            <w:r>
              <w:rPr>
                <w:rFonts w:ascii="Arial Black" w:hAnsi="Arial Black" w:cs="Arial Black"/>
                <w:spacing w:val="-49"/>
                <w:w w:val="95"/>
                <w:sz w:val="22"/>
                <w:szCs w:val="22"/>
              </w:rPr>
              <w:t xml:space="preserve"> </w:t>
            </w:r>
            <w:r>
              <w:rPr>
                <w:rFonts w:ascii="Arial Black" w:hAnsi="Arial Black" w:cs="Arial Black"/>
                <w:spacing w:val="2"/>
                <w:w w:val="95"/>
                <w:sz w:val="22"/>
                <w:szCs w:val="22"/>
              </w:rPr>
              <w:t>on</w:t>
            </w:r>
            <w:r>
              <w:rPr>
                <w:rFonts w:ascii="Arial Black" w:hAnsi="Arial Black" w:cs="Arial Black"/>
                <w:spacing w:val="-49"/>
                <w:w w:val="95"/>
                <w:sz w:val="22"/>
                <w:szCs w:val="22"/>
              </w:rPr>
              <w:t xml:space="preserve"> </w:t>
            </w:r>
            <w:r>
              <w:rPr>
                <w:rFonts w:ascii="Arial Black" w:hAnsi="Arial Black" w:cs="Arial Black"/>
                <w:w w:val="95"/>
                <w:sz w:val="22"/>
                <w:szCs w:val="22"/>
              </w:rPr>
              <w:t>the</w:t>
            </w:r>
            <w:r>
              <w:rPr>
                <w:rFonts w:ascii="Arial Black" w:hAnsi="Arial Black" w:cs="Arial Black"/>
                <w:spacing w:val="-47"/>
                <w:w w:val="95"/>
                <w:sz w:val="22"/>
                <w:szCs w:val="22"/>
              </w:rPr>
              <w:t xml:space="preserve"> </w:t>
            </w:r>
            <w:r>
              <w:rPr>
                <w:rFonts w:ascii="Palatino Linotype" w:hAnsi="Palatino Linotype" w:cs="Palatino Linotype"/>
                <w:b/>
                <w:bCs/>
                <w:w w:val="95"/>
                <w:sz w:val="22"/>
                <w:szCs w:val="22"/>
              </w:rPr>
              <w:t>Save</w:t>
            </w:r>
            <w:r>
              <w:rPr>
                <w:rFonts w:ascii="Palatino Linotype" w:hAnsi="Palatino Linotype" w:cs="Palatino Linotype"/>
                <w:b/>
                <w:bCs/>
                <w:spacing w:val="-31"/>
                <w:w w:val="95"/>
                <w:sz w:val="22"/>
                <w:szCs w:val="22"/>
              </w:rPr>
              <w:t xml:space="preserve"> </w:t>
            </w:r>
            <w:r>
              <w:rPr>
                <w:rFonts w:ascii="Arial Black" w:hAnsi="Arial Black" w:cs="Arial Black"/>
                <w:w w:val="95"/>
                <w:sz w:val="22"/>
                <w:szCs w:val="22"/>
              </w:rPr>
              <w:t>button</w:t>
            </w:r>
            <w:r>
              <w:rPr>
                <w:rFonts w:ascii="Arial Black" w:hAnsi="Arial Black" w:cs="Arial Black"/>
                <w:spacing w:val="-49"/>
                <w:w w:val="95"/>
                <w:sz w:val="22"/>
                <w:szCs w:val="22"/>
              </w:rPr>
              <w:t xml:space="preserve"> </w:t>
            </w:r>
            <w:r>
              <w:rPr>
                <w:rFonts w:ascii="Arial Black" w:hAnsi="Arial Black" w:cs="Arial Black"/>
                <w:spacing w:val="4"/>
                <w:w w:val="95"/>
                <w:sz w:val="22"/>
                <w:szCs w:val="22"/>
              </w:rPr>
              <w:t>at</w:t>
            </w:r>
            <w:r>
              <w:rPr>
                <w:rFonts w:ascii="Arial Black" w:hAnsi="Arial Black" w:cs="Arial Black"/>
                <w:spacing w:val="-50"/>
                <w:w w:val="95"/>
                <w:sz w:val="22"/>
                <w:szCs w:val="22"/>
              </w:rPr>
              <w:t xml:space="preserve"> </w:t>
            </w:r>
            <w:r>
              <w:rPr>
                <w:rFonts w:ascii="Arial Black" w:hAnsi="Arial Black" w:cs="Arial Black"/>
                <w:w w:val="95"/>
                <w:sz w:val="22"/>
                <w:szCs w:val="22"/>
              </w:rPr>
              <w:t>the</w:t>
            </w:r>
            <w:r>
              <w:rPr>
                <w:rFonts w:ascii="Arial Black" w:hAnsi="Arial Black" w:cs="Arial Black"/>
                <w:spacing w:val="-48"/>
                <w:w w:val="95"/>
                <w:sz w:val="22"/>
                <w:szCs w:val="22"/>
              </w:rPr>
              <w:t xml:space="preserve"> </w:t>
            </w:r>
            <w:r>
              <w:rPr>
                <w:rFonts w:ascii="Arial Black" w:hAnsi="Arial Black" w:cs="Arial Black"/>
                <w:w w:val="95"/>
                <w:sz w:val="22"/>
                <w:szCs w:val="22"/>
              </w:rPr>
              <w:t>bottom</w:t>
            </w:r>
            <w:r>
              <w:rPr>
                <w:rFonts w:ascii="Arial Black" w:hAnsi="Arial Black" w:cs="Arial Black"/>
                <w:spacing w:val="-51"/>
                <w:w w:val="95"/>
                <w:sz w:val="22"/>
                <w:szCs w:val="22"/>
              </w:rPr>
              <w:t xml:space="preserve"> </w:t>
            </w:r>
            <w:r>
              <w:rPr>
                <w:rFonts w:ascii="Arial Black" w:hAnsi="Arial Black" w:cs="Arial Black"/>
                <w:w w:val="95"/>
                <w:sz w:val="22"/>
                <w:szCs w:val="22"/>
              </w:rPr>
              <w:t>of</w:t>
            </w:r>
            <w:r>
              <w:rPr>
                <w:rFonts w:ascii="Arial Black" w:hAnsi="Arial Black" w:cs="Arial Black"/>
                <w:spacing w:val="-15"/>
                <w:w w:val="95"/>
                <w:sz w:val="22"/>
                <w:szCs w:val="22"/>
              </w:rPr>
              <w:t xml:space="preserve"> </w:t>
            </w:r>
            <w:r>
              <w:rPr>
                <w:rFonts w:ascii="Palatino Linotype" w:hAnsi="Palatino Linotype" w:cs="Palatino Linotype"/>
                <w:i/>
                <w:iCs/>
                <w:w w:val="95"/>
                <w:sz w:val="22"/>
                <w:szCs w:val="22"/>
              </w:rPr>
              <w:t>Green</w:t>
            </w:r>
            <w:r>
              <w:rPr>
                <w:rFonts w:ascii="Palatino Linotype" w:hAnsi="Palatino Linotype" w:cs="Palatino Linotype"/>
                <w:i/>
                <w:iCs/>
                <w:spacing w:val="-31"/>
                <w:w w:val="95"/>
                <w:sz w:val="22"/>
                <w:szCs w:val="22"/>
              </w:rPr>
              <w:t xml:space="preserve"> </w:t>
            </w:r>
            <w:r>
              <w:rPr>
                <w:rFonts w:ascii="Palatino Linotype" w:hAnsi="Palatino Linotype" w:cs="Palatino Linotype"/>
                <w:i/>
                <w:iCs/>
                <w:w w:val="95"/>
                <w:sz w:val="22"/>
                <w:szCs w:val="22"/>
              </w:rPr>
              <w:t>check</w:t>
            </w:r>
            <w:r>
              <w:rPr>
                <w:rFonts w:ascii="Palatino Linotype" w:hAnsi="Palatino Linotype" w:cs="Palatino Linotype"/>
                <w:i/>
                <w:iCs/>
                <w:spacing w:val="-32"/>
                <w:w w:val="95"/>
                <w:sz w:val="22"/>
                <w:szCs w:val="22"/>
              </w:rPr>
              <w:t xml:space="preserve"> </w:t>
            </w:r>
            <w:r>
              <w:rPr>
                <w:rFonts w:ascii="Palatino Linotype" w:hAnsi="Palatino Linotype" w:cs="Palatino Linotype"/>
                <w:i/>
                <w:iCs/>
                <w:w w:val="95"/>
                <w:sz w:val="22"/>
                <w:szCs w:val="22"/>
              </w:rPr>
              <w:t>marks</w:t>
            </w:r>
            <w:r>
              <w:rPr>
                <w:rFonts w:ascii="Palatino Linotype" w:hAnsi="Palatino Linotype" w:cs="Palatino Linotype"/>
                <w:i/>
                <w:iCs/>
                <w:spacing w:val="-33"/>
                <w:w w:val="95"/>
                <w:sz w:val="22"/>
                <w:szCs w:val="22"/>
              </w:rPr>
              <w:t xml:space="preserve"> </w:t>
            </w:r>
            <w:r>
              <w:rPr>
                <w:rFonts w:ascii="Palatino Linotype" w:hAnsi="Palatino Linotype" w:cs="Palatino Linotype"/>
                <w:i/>
                <w:iCs/>
                <w:w w:val="95"/>
                <w:sz w:val="22"/>
                <w:szCs w:val="22"/>
              </w:rPr>
              <w:t>display</w:t>
            </w:r>
            <w:r>
              <w:rPr>
                <w:rFonts w:ascii="Palatino Linotype" w:hAnsi="Palatino Linotype" w:cs="Palatino Linotype"/>
                <w:i/>
                <w:iCs/>
                <w:spacing w:val="-33"/>
                <w:w w:val="95"/>
                <w:sz w:val="22"/>
                <w:szCs w:val="22"/>
              </w:rPr>
              <w:t xml:space="preserve"> </w:t>
            </w:r>
            <w:r>
              <w:rPr>
                <w:rFonts w:ascii="Palatino Linotype" w:hAnsi="Palatino Linotype" w:cs="Palatino Linotype"/>
                <w:i/>
                <w:iCs/>
                <w:spacing w:val="2"/>
                <w:w w:val="95"/>
                <w:sz w:val="22"/>
                <w:szCs w:val="22"/>
              </w:rPr>
              <w:t>next</w:t>
            </w:r>
            <w:r>
              <w:rPr>
                <w:rFonts w:ascii="Palatino Linotype" w:hAnsi="Palatino Linotype" w:cs="Palatino Linotype"/>
                <w:i/>
                <w:iCs/>
                <w:spacing w:val="-31"/>
                <w:w w:val="95"/>
                <w:sz w:val="22"/>
                <w:szCs w:val="22"/>
              </w:rPr>
              <w:t xml:space="preserve"> </w:t>
            </w:r>
            <w:r>
              <w:rPr>
                <w:rFonts w:ascii="Palatino Linotype" w:hAnsi="Palatino Linotype" w:cs="Palatino Linotype"/>
                <w:i/>
                <w:iCs/>
                <w:spacing w:val="-3"/>
                <w:w w:val="95"/>
                <w:sz w:val="22"/>
                <w:szCs w:val="22"/>
              </w:rPr>
              <w:t>to</w:t>
            </w:r>
          </w:p>
        </w:tc>
        <w:tc>
          <w:tcPr>
            <w:tcW w:w="1887" w:type="dxa"/>
            <w:vMerge w:val="restart"/>
            <w:tcBorders>
              <w:top w:val="none" w:sz="6" w:space="0" w:color="auto"/>
              <w:left w:val="single" w:sz="8" w:space="0" w:color="000000"/>
              <w:bottom w:val="single" w:sz="6" w:space="0" w:color="000000"/>
              <w:right w:val="single" w:sz="8" w:space="0" w:color="000000"/>
            </w:tcBorders>
          </w:tcPr>
          <w:p w:rsidR="00A8353F" w:rsidRDefault="0071444F">
            <w:pPr>
              <w:pStyle w:val="TableParagraph"/>
              <w:kinsoku w:val="0"/>
              <w:overflowPunct w:val="0"/>
              <w:spacing w:before="10"/>
              <w:ind w:left="276"/>
              <w:rPr>
                <w:rFonts w:ascii="Palatino Linotype" w:hAnsi="Palatino Linotype" w:cs="Palatino Linotype"/>
                <w:b/>
                <w:bCs/>
                <w:sz w:val="22"/>
                <w:szCs w:val="22"/>
              </w:rPr>
            </w:pPr>
            <w:r>
              <w:rPr>
                <w:rFonts w:ascii="Palatino Linotype" w:hAnsi="Palatino Linotype" w:cs="Palatino Linotype"/>
                <w:b/>
                <w:bCs/>
                <w:sz w:val="22"/>
                <w:szCs w:val="22"/>
              </w:rPr>
              <w:t>COMMENTS</w:t>
            </w:r>
          </w:p>
        </w:tc>
        <w:tc>
          <w:tcPr>
            <w:tcW w:w="637" w:type="dxa"/>
            <w:vMerge w:val="restart"/>
            <w:tcBorders>
              <w:top w:val="none" w:sz="6" w:space="0" w:color="auto"/>
              <w:left w:val="single" w:sz="8" w:space="0" w:color="000000"/>
              <w:bottom w:val="single" w:sz="6" w:space="0" w:color="000000"/>
              <w:right w:val="single" w:sz="6" w:space="0" w:color="000000"/>
            </w:tcBorders>
          </w:tcPr>
          <w:p w:rsidR="00A8353F" w:rsidRDefault="0071444F">
            <w:pPr>
              <w:pStyle w:val="TableParagraph"/>
              <w:kinsoku w:val="0"/>
              <w:overflowPunct w:val="0"/>
              <w:spacing w:before="13"/>
              <w:ind w:left="36"/>
              <w:rPr>
                <w:rFonts w:ascii="Palatino Linotype" w:hAnsi="Palatino Linotype" w:cs="Palatino Linotype"/>
                <w:b/>
                <w:bCs/>
                <w:w w:val="95"/>
                <w:sz w:val="22"/>
                <w:szCs w:val="22"/>
              </w:rPr>
            </w:pPr>
            <w:r>
              <w:rPr>
                <w:rFonts w:ascii="Palatino Linotype" w:hAnsi="Palatino Linotype" w:cs="Palatino Linotype"/>
                <w:b/>
                <w:bCs/>
                <w:w w:val="95"/>
                <w:sz w:val="22"/>
                <w:szCs w:val="22"/>
              </w:rPr>
              <w:t>PASS</w:t>
            </w:r>
          </w:p>
        </w:tc>
        <w:tc>
          <w:tcPr>
            <w:tcW w:w="627" w:type="dxa"/>
            <w:vMerge w:val="restart"/>
            <w:tcBorders>
              <w:top w:val="none" w:sz="6" w:space="0" w:color="auto"/>
              <w:left w:val="single" w:sz="6" w:space="0" w:color="000000"/>
              <w:bottom w:val="single" w:sz="6" w:space="0" w:color="000000"/>
              <w:right w:val="single" w:sz="6" w:space="0" w:color="000000"/>
            </w:tcBorders>
          </w:tcPr>
          <w:p w:rsidR="00A8353F" w:rsidRDefault="0071444F">
            <w:pPr>
              <w:pStyle w:val="TableParagraph"/>
              <w:kinsoku w:val="0"/>
              <w:overflowPunct w:val="0"/>
              <w:spacing w:before="14"/>
              <w:ind w:left="31"/>
              <w:rPr>
                <w:rFonts w:ascii="Palatino Linotype" w:hAnsi="Palatino Linotype" w:cs="Palatino Linotype"/>
                <w:b/>
                <w:bCs/>
                <w:w w:val="105"/>
                <w:sz w:val="22"/>
                <w:szCs w:val="22"/>
              </w:rPr>
            </w:pPr>
            <w:r>
              <w:rPr>
                <w:rFonts w:ascii="Palatino Linotype" w:hAnsi="Palatino Linotype" w:cs="Palatino Linotype"/>
                <w:b/>
                <w:bCs/>
                <w:w w:val="105"/>
                <w:sz w:val="22"/>
                <w:szCs w:val="22"/>
              </w:rPr>
              <w:t>FAIL</w:t>
            </w:r>
          </w:p>
        </w:tc>
      </w:tr>
      <w:tr w:rsidR="00A8353F">
        <w:trPr>
          <w:trHeight w:val="1878"/>
        </w:trPr>
        <w:tc>
          <w:tcPr>
            <w:tcW w:w="720" w:type="dxa"/>
            <w:tcBorders>
              <w:top w:val="none" w:sz="6" w:space="0" w:color="auto"/>
              <w:left w:val="none" w:sz="6" w:space="0" w:color="auto"/>
              <w:bottom w:val="single" w:sz="6" w:space="0" w:color="000000"/>
              <w:right w:val="single" w:sz="6" w:space="0" w:color="000000"/>
            </w:tcBorders>
          </w:tcPr>
          <w:p w:rsidR="00A8353F" w:rsidRDefault="00A8353F">
            <w:pPr>
              <w:pStyle w:val="TableParagraph"/>
              <w:kinsoku w:val="0"/>
              <w:overflowPunct w:val="0"/>
              <w:rPr>
                <w:sz w:val="22"/>
                <w:szCs w:val="22"/>
              </w:rPr>
            </w:pPr>
          </w:p>
        </w:tc>
        <w:tc>
          <w:tcPr>
            <w:tcW w:w="7193" w:type="dxa"/>
            <w:tcBorders>
              <w:top w:val="none" w:sz="6" w:space="0" w:color="auto"/>
              <w:left w:val="single" w:sz="6" w:space="0" w:color="000000"/>
              <w:bottom w:val="single" w:sz="6" w:space="0" w:color="000000"/>
              <w:right w:val="single" w:sz="8" w:space="0" w:color="000000"/>
            </w:tcBorders>
          </w:tcPr>
          <w:p w:rsidR="00A8353F" w:rsidRDefault="0071444F">
            <w:pPr>
              <w:pStyle w:val="TableParagraph"/>
              <w:tabs>
                <w:tab w:val="left" w:pos="3817"/>
              </w:tabs>
              <w:kinsoku w:val="0"/>
              <w:overflowPunct w:val="0"/>
              <w:spacing w:before="15" w:line="283" w:lineRule="exact"/>
              <w:ind w:left="38"/>
              <w:rPr>
                <w:rFonts w:ascii="Palatino Linotype" w:hAnsi="Palatino Linotype" w:cs="Palatino Linotype"/>
                <w:i/>
                <w:iCs/>
                <w:sz w:val="22"/>
                <w:szCs w:val="22"/>
              </w:rPr>
            </w:pPr>
            <w:r>
              <w:rPr>
                <w:rFonts w:ascii="Arial Black" w:hAnsi="Arial Black" w:cs="Arial Black"/>
                <w:w w:val="80"/>
                <w:sz w:val="22"/>
                <w:szCs w:val="22"/>
              </w:rPr>
              <w:t>the</w:t>
            </w:r>
            <w:r>
              <w:rPr>
                <w:rFonts w:ascii="Arial Black" w:hAnsi="Arial Black" w:cs="Arial Black"/>
                <w:spacing w:val="-31"/>
                <w:w w:val="80"/>
                <w:sz w:val="22"/>
                <w:szCs w:val="22"/>
              </w:rPr>
              <w:t xml:space="preserve"> </w:t>
            </w:r>
            <w:r>
              <w:rPr>
                <w:rFonts w:ascii="Arial Black" w:hAnsi="Arial Black" w:cs="Arial Black"/>
                <w:w w:val="80"/>
                <w:sz w:val="22"/>
                <w:szCs w:val="22"/>
              </w:rPr>
              <w:t>page</w:t>
            </w:r>
            <w:r>
              <w:rPr>
                <w:rFonts w:ascii="Arial Black" w:hAnsi="Arial Black" w:cs="Arial Black"/>
                <w:spacing w:val="-25"/>
                <w:w w:val="80"/>
                <w:sz w:val="22"/>
                <w:szCs w:val="22"/>
              </w:rPr>
              <w:t xml:space="preserve"> </w:t>
            </w:r>
            <w:r>
              <w:rPr>
                <w:rFonts w:ascii="Arial Black" w:hAnsi="Arial Black" w:cs="Arial Black"/>
                <w:w w:val="80"/>
                <w:sz w:val="22"/>
                <w:szCs w:val="22"/>
              </w:rPr>
              <w:t>and</w:t>
            </w:r>
            <w:r>
              <w:rPr>
                <w:rFonts w:ascii="Arial Black" w:hAnsi="Arial Black" w:cs="Arial Black"/>
                <w:spacing w:val="-32"/>
                <w:w w:val="80"/>
                <w:sz w:val="22"/>
                <w:szCs w:val="22"/>
              </w:rPr>
              <w:t xml:space="preserve"> </w:t>
            </w:r>
            <w:r>
              <w:rPr>
                <w:rFonts w:ascii="Arial Black" w:hAnsi="Arial Black" w:cs="Arial Black"/>
                <w:w w:val="80"/>
                <w:sz w:val="22"/>
                <w:szCs w:val="22"/>
              </w:rPr>
              <w:t>then</w:t>
            </w:r>
            <w:r>
              <w:rPr>
                <w:rFonts w:ascii="Arial Black" w:hAnsi="Arial Black" w:cs="Arial Black"/>
                <w:spacing w:val="-31"/>
                <w:w w:val="80"/>
                <w:sz w:val="22"/>
                <w:szCs w:val="22"/>
              </w:rPr>
              <w:t xml:space="preserve"> </w:t>
            </w:r>
            <w:r>
              <w:rPr>
                <w:rFonts w:ascii="Arial Black" w:hAnsi="Arial Black" w:cs="Arial Black"/>
                <w:spacing w:val="2"/>
                <w:w w:val="80"/>
                <w:sz w:val="22"/>
                <w:szCs w:val="22"/>
              </w:rPr>
              <w:t>click</w:t>
            </w:r>
            <w:r>
              <w:rPr>
                <w:rFonts w:ascii="Arial Black" w:hAnsi="Arial Black" w:cs="Arial Black"/>
                <w:spacing w:val="-33"/>
                <w:w w:val="80"/>
                <w:sz w:val="22"/>
                <w:szCs w:val="22"/>
              </w:rPr>
              <w:t xml:space="preserve"> </w:t>
            </w:r>
            <w:r>
              <w:rPr>
                <w:rFonts w:ascii="Arial Black" w:hAnsi="Arial Black" w:cs="Arial Black"/>
                <w:w w:val="80"/>
                <w:sz w:val="22"/>
                <w:szCs w:val="22"/>
              </w:rPr>
              <w:t>on</w:t>
            </w:r>
            <w:r>
              <w:rPr>
                <w:rFonts w:ascii="Arial Black" w:hAnsi="Arial Black" w:cs="Arial Black"/>
                <w:spacing w:val="-25"/>
                <w:w w:val="80"/>
                <w:sz w:val="22"/>
                <w:szCs w:val="22"/>
              </w:rPr>
              <w:t xml:space="preserve"> </w:t>
            </w:r>
            <w:r>
              <w:rPr>
                <w:rFonts w:ascii="Arial Black" w:hAnsi="Arial Black" w:cs="Arial Black"/>
                <w:w w:val="80"/>
                <w:sz w:val="22"/>
                <w:szCs w:val="22"/>
              </w:rPr>
              <w:t>the</w:t>
            </w:r>
            <w:r>
              <w:rPr>
                <w:rFonts w:ascii="Arial Black" w:hAnsi="Arial Black" w:cs="Arial Black"/>
                <w:spacing w:val="-26"/>
                <w:w w:val="80"/>
                <w:sz w:val="22"/>
                <w:szCs w:val="22"/>
              </w:rPr>
              <w:t xml:space="preserve"> </w:t>
            </w:r>
            <w:r>
              <w:rPr>
                <w:rFonts w:ascii="Palatino Linotype" w:hAnsi="Palatino Linotype" w:cs="Palatino Linotype"/>
                <w:b/>
                <w:bCs/>
                <w:w w:val="80"/>
                <w:sz w:val="22"/>
                <w:szCs w:val="22"/>
              </w:rPr>
              <w:t>OK</w:t>
            </w:r>
            <w:r>
              <w:rPr>
                <w:rFonts w:ascii="Palatino Linotype" w:hAnsi="Palatino Linotype" w:cs="Palatino Linotype"/>
                <w:b/>
                <w:bCs/>
                <w:w w:val="80"/>
                <w:sz w:val="22"/>
                <w:szCs w:val="22"/>
              </w:rPr>
              <w:tab/>
            </w:r>
            <w:r>
              <w:rPr>
                <w:rFonts w:ascii="Palatino Linotype" w:hAnsi="Palatino Linotype" w:cs="Palatino Linotype"/>
                <w:i/>
                <w:iCs/>
                <w:spacing w:val="-3"/>
                <w:sz w:val="22"/>
                <w:szCs w:val="22"/>
              </w:rPr>
              <w:t xml:space="preserve">each entry </w:t>
            </w:r>
            <w:r>
              <w:rPr>
                <w:rFonts w:ascii="Palatino Linotype" w:hAnsi="Palatino Linotype" w:cs="Palatino Linotype"/>
                <w:i/>
                <w:iCs/>
                <w:sz w:val="22"/>
                <w:szCs w:val="22"/>
              </w:rPr>
              <w:t>field indicating a</w:t>
            </w:r>
            <w:r>
              <w:rPr>
                <w:rFonts w:ascii="Palatino Linotype" w:hAnsi="Palatino Linotype" w:cs="Palatino Linotype"/>
                <w:i/>
                <w:iCs/>
                <w:spacing w:val="7"/>
                <w:sz w:val="22"/>
                <w:szCs w:val="22"/>
              </w:rPr>
              <w:t xml:space="preserve"> </w:t>
            </w:r>
            <w:r>
              <w:rPr>
                <w:rFonts w:ascii="Palatino Linotype" w:hAnsi="Palatino Linotype" w:cs="Palatino Linotype"/>
                <w:i/>
                <w:iCs/>
                <w:sz w:val="22"/>
                <w:szCs w:val="22"/>
              </w:rPr>
              <w:t>saved</w:t>
            </w:r>
          </w:p>
          <w:p w:rsidR="00A8353F" w:rsidRDefault="0071444F">
            <w:pPr>
              <w:pStyle w:val="TableParagraph"/>
              <w:tabs>
                <w:tab w:val="left" w:pos="3811"/>
              </w:tabs>
              <w:kinsoku w:val="0"/>
              <w:overflowPunct w:val="0"/>
              <w:spacing w:line="283" w:lineRule="exact"/>
              <w:ind w:left="32"/>
              <w:rPr>
                <w:rFonts w:ascii="Palatino Linotype" w:hAnsi="Palatino Linotype" w:cs="Palatino Linotype"/>
                <w:i/>
                <w:iCs/>
                <w:position w:val="1"/>
                <w:sz w:val="22"/>
                <w:szCs w:val="22"/>
              </w:rPr>
            </w:pPr>
            <w:r>
              <w:rPr>
                <w:rFonts w:ascii="Arial Black" w:hAnsi="Arial Black" w:cs="Arial Black"/>
                <w:w w:val="80"/>
                <w:sz w:val="22"/>
                <w:szCs w:val="22"/>
              </w:rPr>
              <w:t>button.</w:t>
            </w:r>
            <w:r>
              <w:rPr>
                <w:rFonts w:ascii="Arial Black" w:hAnsi="Arial Black" w:cs="Arial Black"/>
                <w:w w:val="80"/>
                <w:sz w:val="22"/>
                <w:szCs w:val="22"/>
              </w:rPr>
              <w:tab/>
            </w:r>
            <w:r>
              <w:rPr>
                <w:rFonts w:ascii="Palatino Linotype" w:hAnsi="Palatino Linotype" w:cs="Palatino Linotype"/>
                <w:i/>
                <w:iCs/>
                <w:position w:val="1"/>
                <w:sz w:val="22"/>
                <w:szCs w:val="22"/>
              </w:rPr>
              <w:t>FSER</w:t>
            </w:r>
            <w:r>
              <w:rPr>
                <w:rFonts w:ascii="Palatino Linotype" w:hAnsi="Palatino Linotype" w:cs="Palatino Linotype"/>
                <w:i/>
                <w:iCs/>
                <w:spacing w:val="-6"/>
                <w:position w:val="1"/>
                <w:sz w:val="22"/>
                <w:szCs w:val="22"/>
              </w:rPr>
              <w:t xml:space="preserve"> </w:t>
            </w:r>
            <w:r>
              <w:rPr>
                <w:rFonts w:ascii="Palatino Linotype" w:hAnsi="Palatino Linotype" w:cs="Palatino Linotype"/>
                <w:i/>
                <w:iCs/>
                <w:position w:val="1"/>
                <w:sz w:val="22"/>
                <w:szCs w:val="22"/>
              </w:rPr>
              <w:t>draft.</w:t>
            </w:r>
          </w:p>
          <w:p w:rsidR="00A8353F" w:rsidRDefault="0071444F">
            <w:pPr>
              <w:pStyle w:val="TableParagraph"/>
              <w:kinsoku w:val="0"/>
              <w:overflowPunct w:val="0"/>
              <w:spacing w:before="198" w:line="192" w:lineRule="auto"/>
              <w:ind w:left="33" w:right="3447"/>
              <w:rPr>
                <w:rFonts w:ascii="Arial Black" w:hAnsi="Arial Black" w:cs="Arial Black"/>
                <w:w w:val="90"/>
                <w:sz w:val="22"/>
                <w:szCs w:val="22"/>
              </w:rPr>
            </w:pPr>
            <w:r>
              <w:rPr>
                <w:rFonts w:ascii="Palatino Linotype" w:hAnsi="Palatino Linotype" w:cs="Palatino Linotype"/>
                <w:b/>
                <w:bCs/>
                <w:w w:val="90"/>
                <w:sz w:val="22"/>
                <w:szCs w:val="22"/>
                <w:u w:val="single" w:color="000000"/>
              </w:rPr>
              <w:t>Note:</w:t>
            </w:r>
            <w:r>
              <w:rPr>
                <w:rFonts w:ascii="Palatino Linotype" w:hAnsi="Palatino Linotype" w:cs="Palatino Linotype"/>
                <w:b/>
                <w:bCs/>
                <w:w w:val="90"/>
                <w:sz w:val="22"/>
                <w:szCs w:val="22"/>
              </w:rPr>
              <w:t xml:space="preserve"> </w:t>
            </w:r>
            <w:r>
              <w:rPr>
                <w:rFonts w:ascii="Arial Black" w:hAnsi="Arial Black" w:cs="Arial Black"/>
                <w:w w:val="90"/>
                <w:sz w:val="22"/>
                <w:szCs w:val="22"/>
              </w:rPr>
              <w:t xml:space="preserve">Clicking on the </w:t>
            </w:r>
            <w:r>
              <w:rPr>
                <w:rFonts w:ascii="Palatino Linotype" w:hAnsi="Palatino Linotype" w:cs="Palatino Linotype"/>
                <w:b/>
                <w:bCs/>
                <w:w w:val="90"/>
                <w:sz w:val="22"/>
                <w:szCs w:val="22"/>
              </w:rPr>
              <w:t xml:space="preserve">Delete </w:t>
            </w:r>
            <w:r>
              <w:rPr>
                <w:rFonts w:ascii="Arial Black" w:hAnsi="Arial Black" w:cs="Arial Black"/>
                <w:w w:val="90"/>
                <w:sz w:val="22"/>
                <w:szCs w:val="22"/>
              </w:rPr>
              <w:t xml:space="preserve">button </w:t>
            </w:r>
            <w:r>
              <w:rPr>
                <w:rFonts w:ascii="Arial Black" w:hAnsi="Arial Black" w:cs="Arial Black"/>
                <w:w w:val="80"/>
                <w:sz w:val="22"/>
                <w:szCs w:val="22"/>
              </w:rPr>
              <w:t>deletes</w:t>
            </w:r>
            <w:r>
              <w:rPr>
                <w:rFonts w:ascii="Arial Black" w:hAnsi="Arial Black" w:cs="Arial Black"/>
                <w:spacing w:val="-30"/>
                <w:w w:val="80"/>
                <w:sz w:val="22"/>
                <w:szCs w:val="22"/>
              </w:rPr>
              <w:t xml:space="preserve"> </w:t>
            </w:r>
            <w:r>
              <w:rPr>
                <w:rFonts w:ascii="Arial Black" w:hAnsi="Arial Black" w:cs="Arial Black"/>
                <w:w w:val="80"/>
                <w:sz w:val="22"/>
                <w:szCs w:val="22"/>
              </w:rPr>
              <w:t>the</w:t>
            </w:r>
            <w:r>
              <w:rPr>
                <w:rFonts w:ascii="Arial Black" w:hAnsi="Arial Black" w:cs="Arial Black"/>
                <w:spacing w:val="-22"/>
                <w:w w:val="80"/>
                <w:sz w:val="22"/>
                <w:szCs w:val="22"/>
              </w:rPr>
              <w:t xml:space="preserve"> </w:t>
            </w:r>
            <w:r>
              <w:rPr>
                <w:rFonts w:ascii="Arial Black" w:hAnsi="Arial Black" w:cs="Arial Black"/>
                <w:w w:val="80"/>
                <w:sz w:val="22"/>
                <w:szCs w:val="22"/>
              </w:rPr>
              <w:t>drafted</w:t>
            </w:r>
            <w:r>
              <w:rPr>
                <w:rFonts w:ascii="Arial Black" w:hAnsi="Arial Black" w:cs="Arial Black"/>
                <w:spacing w:val="-27"/>
                <w:w w:val="80"/>
                <w:sz w:val="22"/>
                <w:szCs w:val="22"/>
              </w:rPr>
              <w:t xml:space="preserve"> </w:t>
            </w:r>
            <w:r>
              <w:rPr>
                <w:rFonts w:ascii="Arial Black" w:hAnsi="Arial Black" w:cs="Arial Black"/>
                <w:w w:val="80"/>
                <w:sz w:val="22"/>
                <w:szCs w:val="22"/>
              </w:rPr>
              <w:t>FSER.</w:t>
            </w:r>
            <w:r>
              <w:rPr>
                <w:rFonts w:ascii="Arial Black" w:hAnsi="Arial Black" w:cs="Arial Black"/>
                <w:spacing w:val="-24"/>
                <w:w w:val="80"/>
                <w:sz w:val="22"/>
                <w:szCs w:val="22"/>
              </w:rPr>
              <w:t xml:space="preserve"> </w:t>
            </w:r>
            <w:r>
              <w:rPr>
                <w:rFonts w:ascii="Arial Black" w:hAnsi="Arial Black" w:cs="Arial Black"/>
                <w:w w:val="80"/>
                <w:sz w:val="22"/>
                <w:szCs w:val="22"/>
              </w:rPr>
              <w:t>A</w:t>
            </w:r>
            <w:r>
              <w:rPr>
                <w:rFonts w:ascii="Arial Black" w:hAnsi="Arial Black" w:cs="Arial Black"/>
                <w:spacing w:val="-26"/>
                <w:w w:val="80"/>
                <w:sz w:val="22"/>
                <w:szCs w:val="22"/>
              </w:rPr>
              <w:t xml:space="preserve"> </w:t>
            </w:r>
            <w:r>
              <w:rPr>
                <w:rFonts w:ascii="Arial Black" w:hAnsi="Arial Black" w:cs="Arial Black"/>
                <w:w w:val="80"/>
                <w:sz w:val="22"/>
                <w:szCs w:val="22"/>
              </w:rPr>
              <w:t>WLSP</w:t>
            </w:r>
            <w:r>
              <w:rPr>
                <w:rFonts w:ascii="Arial Black" w:hAnsi="Arial Black" w:cs="Arial Black"/>
                <w:spacing w:val="-29"/>
                <w:w w:val="80"/>
                <w:sz w:val="22"/>
                <w:szCs w:val="22"/>
              </w:rPr>
              <w:t xml:space="preserve"> </w:t>
            </w:r>
            <w:r>
              <w:rPr>
                <w:rFonts w:ascii="Arial Black" w:hAnsi="Arial Black" w:cs="Arial Black"/>
                <w:w w:val="80"/>
                <w:sz w:val="22"/>
                <w:szCs w:val="22"/>
              </w:rPr>
              <w:t>FSER Message</w:t>
            </w:r>
            <w:r>
              <w:rPr>
                <w:rFonts w:ascii="Arial Black" w:hAnsi="Arial Black" w:cs="Arial Black"/>
                <w:spacing w:val="-32"/>
                <w:w w:val="80"/>
                <w:sz w:val="22"/>
                <w:szCs w:val="22"/>
              </w:rPr>
              <w:t xml:space="preserve"> </w:t>
            </w:r>
            <w:r>
              <w:rPr>
                <w:rFonts w:ascii="Arial Black" w:hAnsi="Arial Black" w:cs="Arial Black"/>
                <w:w w:val="80"/>
                <w:sz w:val="22"/>
                <w:szCs w:val="22"/>
              </w:rPr>
              <w:t>displays.</w:t>
            </w:r>
            <w:r>
              <w:rPr>
                <w:rFonts w:ascii="Arial Black" w:hAnsi="Arial Black" w:cs="Arial Black"/>
                <w:spacing w:val="-27"/>
                <w:w w:val="80"/>
                <w:sz w:val="22"/>
                <w:szCs w:val="22"/>
              </w:rPr>
              <w:t xml:space="preserve"> </w:t>
            </w:r>
            <w:r>
              <w:rPr>
                <w:rFonts w:ascii="Arial Black" w:hAnsi="Arial Black" w:cs="Arial Black"/>
                <w:w w:val="80"/>
                <w:sz w:val="22"/>
                <w:szCs w:val="22"/>
              </w:rPr>
              <w:t>Click</w:t>
            </w:r>
            <w:r>
              <w:rPr>
                <w:rFonts w:ascii="Arial Black" w:hAnsi="Arial Black" w:cs="Arial Black"/>
                <w:spacing w:val="-32"/>
                <w:w w:val="80"/>
                <w:sz w:val="22"/>
                <w:szCs w:val="22"/>
              </w:rPr>
              <w:t xml:space="preserve"> </w:t>
            </w:r>
            <w:r>
              <w:rPr>
                <w:rFonts w:ascii="Palatino Linotype" w:hAnsi="Palatino Linotype" w:cs="Palatino Linotype"/>
                <w:b/>
                <w:bCs/>
                <w:w w:val="80"/>
                <w:sz w:val="22"/>
                <w:szCs w:val="22"/>
              </w:rPr>
              <w:t>OK</w:t>
            </w:r>
            <w:r>
              <w:rPr>
                <w:rFonts w:ascii="Palatino Linotype" w:hAnsi="Palatino Linotype" w:cs="Palatino Linotype"/>
                <w:b/>
                <w:bCs/>
                <w:spacing w:val="-18"/>
                <w:w w:val="80"/>
                <w:sz w:val="22"/>
                <w:szCs w:val="22"/>
              </w:rPr>
              <w:t xml:space="preserve"> </w:t>
            </w:r>
            <w:r>
              <w:rPr>
                <w:rFonts w:ascii="Arial Black" w:hAnsi="Arial Black" w:cs="Arial Black"/>
                <w:w w:val="80"/>
                <w:sz w:val="22"/>
                <w:szCs w:val="22"/>
              </w:rPr>
              <w:t>to</w:t>
            </w:r>
            <w:r>
              <w:rPr>
                <w:rFonts w:ascii="Arial Black" w:hAnsi="Arial Black" w:cs="Arial Black"/>
                <w:spacing w:val="-29"/>
                <w:w w:val="80"/>
                <w:sz w:val="22"/>
                <w:szCs w:val="22"/>
              </w:rPr>
              <w:t xml:space="preserve"> </w:t>
            </w:r>
            <w:r>
              <w:rPr>
                <w:rFonts w:ascii="Arial Black" w:hAnsi="Arial Black" w:cs="Arial Black"/>
                <w:w w:val="80"/>
                <w:sz w:val="22"/>
                <w:szCs w:val="22"/>
              </w:rPr>
              <w:t>return</w:t>
            </w:r>
            <w:r>
              <w:rPr>
                <w:rFonts w:ascii="Arial Black" w:hAnsi="Arial Black" w:cs="Arial Black"/>
                <w:spacing w:val="-31"/>
                <w:w w:val="80"/>
                <w:sz w:val="22"/>
                <w:szCs w:val="22"/>
              </w:rPr>
              <w:t xml:space="preserve"> </w:t>
            </w:r>
            <w:r>
              <w:rPr>
                <w:rFonts w:ascii="Arial Black" w:hAnsi="Arial Black" w:cs="Arial Black"/>
                <w:w w:val="80"/>
                <w:sz w:val="22"/>
                <w:szCs w:val="22"/>
              </w:rPr>
              <w:t xml:space="preserve">to </w:t>
            </w:r>
            <w:r>
              <w:rPr>
                <w:rFonts w:ascii="Arial Black" w:hAnsi="Arial Black" w:cs="Arial Black"/>
                <w:w w:val="90"/>
                <w:sz w:val="22"/>
                <w:szCs w:val="22"/>
              </w:rPr>
              <w:t>the</w:t>
            </w:r>
            <w:r>
              <w:rPr>
                <w:rFonts w:ascii="Arial Black" w:hAnsi="Arial Black" w:cs="Arial Black"/>
                <w:spacing w:val="-31"/>
                <w:w w:val="90"/>
                <w:sz w:val="22"/>
                <w:szCs w:val="22"/>
              </w:rPr>
              <w:t xml:space="preserve"> </w:t>
            </w:r>
            <w:r>
              <w:rPr>
                <w:rFonts w:ascii="Arial Black" w:hAnsi="Arial Black" w:cs="Arial Black"/>
                <w:w w:val="90"/>
                <w:sz w:val="22"/>
                <w:szCs w:val="22"/>
              </w:rPr>
              <w:t>WLSP</w:t>
            </w:r>
            <w:r>
              <w:rPr>
                <w:rFonts w:ascii="Arial Black" w:hAnsi="Arial Black" w:cs="Arial Black"/>
                <w:spacing w:val="-32"/>
                <w:w w:val="90"/>
                <w:sz w:val="22"/>
                <w:szCs w:val="22"/>
              </w:rPr>
              <w:t xml:space="preserve"> </w:t>
            </w:r>
            <w:r>
              <w:rPr>
                <w:rFonts w:ascii="Arial Black" w:hAnsi="Arial Black" w:cs="Arial Black"/>
                <w:w w:val="90"/>
                <w:sz w:val="22"/>
                <w:szCs w:val="22"/>
              </w:rPr>
              <w:t>FSER</w:t>
            </w:r>
            <w:r>
              <w:rPr>
                <w:rFonts w:ascii="Arial Black" w:hAnsi="Arial Black" w:cs="Arial Black"/>
                <w:spacing w:val="-30"/>
                <w:w w:val="90"/>
                <w:sz w:val="22"/>
                <w:szCs w:val="22"/>
              </w:rPr>
              <w:t xml:space="preserve"> </w:t>
            </w:r>
            <w:r>
              <w:rPr>
                <w:rFonts w:ascii="Arial Black" w:hAnsi="Arial Black" w:cs="Arial Black"/>
                <w:w w:val="90"/>
                <w:sz w:val="22"/>
                <w:szCs w:val="22"/>
              </w:rPr>
              <w:t>home</w:t>
            </w:r>
            <w:r>
              <w:rPr>
                <w:rFonts w:ascii="Arial Black" w:hAnsi="Arial Black" w:cs="Arial Black"/>
                <w:spacing w:val="-24"/>
                <w:w w:val="90"/>
                <w:sz w:val="22"/>
                <w:szCs w:val="22"/>
              </w:rPr>
              <w:t xml:space="preserve"> </w:t>
            </w:r>
            <w:r>
              <w:rPr>
                <w:rFonts w:ascii="Arial Black" w:hAnsi="Arial Black" w:cs="Arial Black"/>
                <w:w w:val="90"/>
                <w:sz w:val="22"/>
                <w:szCs w:val="22"/>
              </w:rPr>
              <w:t>page.</w:t>
            </w:r>
          </w:p>
        </w:tc>
        <w:tc>
          <w:tcPr>
            <w:tcW w:w="1887" w:type="dxa"/>
            <w:vMerge/>
            <w:tcBorders>
              <w:top w:val="nil"/>
              <w:left w:val="single" w:sz="8" w:space="0" w:color="000000"/>
              <w:bottom w:val="single" w:sz="6" w:space="0" w:color="000000"/>
              <w:right w:val="single" w:sz="8" w:space="0" w:color="000000"/>
            </w:tcBorders>
          </w:tcPr>
          <w:p w:rsidR="00A8353F" w:rsidRDefault="00A8353F">
            <w:pPr>
              <w:rPr>
                <w:rFonts w:ascii="Palatino Linotype" w:hAnsi="Palatino Linotype" w:cs="Palatino Linotype"/>
                <w:i/>
                <w:iCs/>
                <w:sz w:val="2"/>
                <w:szCs w:val="2"/>
              </w:rPr>
            </w:pPr>
          </w:p>
        </w:tc>
        <w:tc>
          <w:tcPr>
            <w:tcW w:w="637" w:type="dxa"/>
            <w:vMerge/>
            <w:tcBorders>
              <w:top w:val="nil"/>
              <w:left w:val="single" w:sz="8" w:space="0" w:color="000000"/>
              <w:bottom w:val="single" w:sz="6" w:space="0" w:color="000000"/>
              <w:right w:val="single" w:sz="6" w:space="0" w:color="000000"/>
            </w:tcBorders>
          </w:tcPr>
          <w:p w:rsidR="00A8353F" w:rsidRDefault="00A8353F">
            <w:pPr>
              <w:rPr>
                <w:rFonts w:ascii="Palatino Linotype" w:hAnsi="Palatino Linotype" w:cs="Palatino Linotype"/>
                <w:i/>
                <w:iCs/>
                <w:sz w:val="2"/>
                <w:szCs w:val="2"/>
              </w:rPr>
            </w:pPr>
          </w:p>
        </w:tc>
        <w:tc>
          <w:tcPr>
            <w:tcW w:w="627" w:type="dxa"/>
            <w:vMerge/>
            <w:tcBorders>
              <w:top w:val="nil"/>
              <w:left w:val="single" w:sz="6" w:space="0" w:color="000000"/>
              <w:bottom w:val="single" w:sz="6" w:space="0" w:color="000000"/>
              <w:right w:val="single" w:sz="6" w:space="0" w:color="000000"/>
            </w:tcBorders>
          </w:tcPr>
          <w:p w:rsidR="00A8353F" w:rsidRDefault="00A8353F">
            <w:pPr>
              <w:rPr>
                <w:rFonts w:ascii="Palatino Linotype" w:hAnsi="Palatino Linotype" w:cs="Palatino Linotype"/>
                <w:i/>
                <w:iCs/>
                <w:sz w:val="2"/>
                <w:szCs w:val="2"/>
              </w:rPr>
            </w:pPr>
          </w:p>
        </w:tc>
      </w:tr>
      <w:tr w:rsidR="00A8353F">
        <w:trPr>
          <w:trHeight w:val="448"/>
        </w:trPr>
        <w:tc>
          <w:tcPr>
            <w:tcW w:w="720" w:type="dxa"/>
            <w:vMerge w:val="restart"/>
            <w:tcBorders>
              <w:top w:val="single" w:sz="6" w:space="0" w:color="000000"/>
              <w:left w:val="none" w:sz="6" w:space="0" w:color="auto"/>
              <w:bottom w:val="single" w:sz="6" w:space="0" w:color="000000"/>
              <w:right w:val="single" w:sz="6" w:space="0" w:color="000000"/>
            </w:tcBorders>
          </w:tcPr>
          <w:p w:rsidR="00A8353F" w:rsidRDefault="0071444F">
            <w:pPr>
              <w:pStyle w:val="TableParagraph"/>
              <w:kinsoku w:val="0"/>
              <w:overflowPunct w:val="0"/>
              <w:spacing w:before="29"/>
              <w:ind w:left="227"/>
              <w:rPr>
                <w:rFonts w:ascii="Arial Narrow" w:hAnsi="Arial Narrow" w:cs="Arial Narrow"/>
              </w:rPr>
            </w:pPr>
            <w:r>
              <w:rPr>
                <w:rFonts w:ascii="Arial Narrow" w:hAnsi="Arial Narrow" w:cs="Arial Narrow"/>
              </w:rPr>
              <w:t>26.</w:t>
            </w:r>
          </w:p>
        </w:tc>
        <w:tc>
          <w:tcPr>
            <w:tcW w:w="7193" w:type="dxa"/>
            <w:tcBorders>
              <w:top w:val="single" w:sz="6" w:space="0" w:color="000000"/>
              <w:left w:val="single" w:sz="6" w:space="0" w:color="000000"/>
              <w:bottom w:val="none" w:sz="6" w:space="0" w:color="auto"/>
              <w:right w:val="single" w:sz="8" w:space="0" w:color="000000"/>
            </w:tcBorders>
          </w:tcPr>
          <w:p w:rsidR="00A8353F" w:rsidRDefault="0071444F">
            <w:pPr>
              <w:pStyle w:val="TableParagraph"/>
              <w:tabs>
                <w:tab w:val="left" w:pos="3825"/>
              </w:tabs>
              <w:kinsoku w:val="0"/>
              <w:overflowPunct w:val="0"/>
              <w:spacing w:before="7" w:line="280" w:lineRule="exact"/>
              <w:ind w:left="38"/>
              <w:rPr>
                <w:rFonts w:ascii="Palatino Linotype" w:hAnsi="Palatino Linotype" w:cs="Palatino Linotype"/>
                <w:i/>
                <w:iCs/>
                <w:w w:val="95"/>
                <w:sz w:val="22"/>
                <w:szCs w:val="22"/>
              </w:rPr>
            </w:pPr>
            <w:r>
              <w:rPr>
                <w:rFonts w:ascii="Arial Black" w:hAnsi="Arial Black" w:cs="Arial Black"/>
                <w:w w:val="80"/>
                <w:sz w:val="22"/>
                <w:szCs w:val="22"/>
              </w:rPr>
              <w:t>Click</w:t>
            </w:r>
            <w:r>
              <w:rPr>
                <w:rFonts w:ascii="Arial Black" w:hAnsi="Arial Black" w:cs="Arial Black"/>
                <w:spacing w:val="-26"/>
                <w:w w:val="80"/>
                <w:sz w:val="22"/>
                <w:szCs w:val="22"/>
              </w:rPr>
              <w:t xml:space="preserve"> </w:t>
            </w:r>
            <w:r>
              <w:rPr>
                <w:rFonts w:ascii="Arial Black" w:hAnsi="Arial Black" w:cs="Arial Black"/>
                <w:w w:val="80"/>
                <w:sz w:val="22"/>
                <w:szCs w:val="22"/>
              </w:rPr>
              <w:t>on</w:t>
            </w:r>
            <w:r>
              <w:rPr>
                <w:rFonts w:ascii="Arial Black" w:hAnsi="Arial Black" w:cs="Arial Black"/>
                <w:spacing w:val="-24"/>
                <w:w w:val="80"/>
                <w:sz w:val="22"/>
                <w:szCs w:val="22"/>
              </w:rPr>
              <w:t xml:space="preserve"> </w:t>
            </w:r>
            <w:r>
              <w:rPr>
                <w:rFonts w:ascii="Arial Black" w:hAnsi="Arial Black" w:cs="Arial Black"/>
                <w:w w:val="80"/>
                <w:sz w:val="22"/>
                <w:szCs w:val="22"/>
              </w:rPr>
              <w:t>the</w:t>
            </w:r>
            <w:r>
              <w:rPr>
                <w:rFonts w:ascii="Arial Black" w:hAnsi="Arial Black" w:cs="Arial Black"/>
                <w:spacing w:val="-20"/>
                <w:w w:val="80"/>
                <w:sz w:val="22"/>
                <w:szCs w:val="22"/>
              </w:rPr>
              <w:t xml:space="preserve"> </w:t>
            </w:r>
            <w:r>
              <w:rPr>
                <w:rFonts w:ascii="Palatino Linotype" w:hAnsi="Palatino Linotype" w:cs="Palatino Linotype"/>
                <w:b/>
                <w:bCs/>
                <w:w w:val="80"/>
                <w:sz w:val="22"/>
                <w:szCs w:val="22"/>
              </w:rPr>
              <w:t>Submit</w:t>
            </w:r>
            <w:r>
              <w:rPr>
                <w:rFonts w:ascii="Palatino Linotype" w:hAnsi="Palatino Linotype" w:cs="Palatino Linotype"/>
                <w:b/>
                <w:bCs/>
                <w:spacing w:val="-10"/>
                <w:w w:val="80"/>
                <w:sz w:val="22"/>
                <w:szCs w:val="22"/>
              </w:rPr>
              <w:t xml:space="preserve"> </w:t>
            </w:r>
            <w:r>
              <w:rPr>
                <w:rFonts w:ascii="Arial Black" w:hAnsi="Arial Black" w:cs="Arial Black"/>
                <w:w w:val="80"/>
                <w:sz w:val="22"/>
                <w:szCs w:val="22"/>
              </w:rPr>
              <w:t>button</w:t>
            </w:r>
            <w:r>
              <w:rPr>
                <w:rFonts w:ascii="Arial Black" w:hAnsi="Arial Black" w:cs="Arial Black"/>
                <w:spacing w:val="-23"/>
                <w:w w:val="80"/>
                <w:sz w:val="22"/>
                <w:szCs w:val="22"/>
              </w:rPr>
              <w:t xml:space="preserve"> </w:t>
            </w:r>
            <w:r>
              <w:rPr>
                <w:rFonts w:ascii="Arial Black" w:hAnsi="Arial Black" w:cs="Arial Black"/>
                <w:w w:val="80"/>
                <w:sz w:val="22"/>
                <w:szCs w:val="22"/>
              </w:rPr>
              <w:t>and</w:t>
            </w:r>
            <w:r>
              <w:rPr>
                <w:rFonts w:ascii="Arial Black" w:hAnsi="Arial Black" w:cs="Arial Black"/>
                <w:spacing w:val="-23"/>
                <w:w w:val="80"/>
                <w:sz w:val="22"/>
                <w:szCs w:val="22"/>
              </w:rPr>
              <w:t xml:space="preserve"> </w:t>
            </w:r>
            <w:r>
              <w:rPr>
                <w:rFonts w:ascii="Arial Black" w:hAnsi="Arial Black" w:cs="Arial Black"/>
                <w:w w:val="80"/>
                <w:sz w:val="22"/>
                <w:szCs w:val="22"/>
              </w:rPr>
              <w:t>then</w:t>
            </w:r>
            <w:r>
              <w:rPr>
                <w:rFonts w:ascii="Arial Black" w:hAnsi="Arial Black" w:cs="Arial Black"/>
                <w:spacing w:val="-23"/>
                <w:w w:val="80"/>
                <w:sz w:val="22"/>
                <w:szCs w:val="22"/>
              </w:rPr>
              <w:t xml:space="preserve"> </w:t>
            </w:r>
            <w:r>
              <w:rPr>
                <w:rFonts w:ascii="Arial Black" w:hAnsi="Arial Black" w:cs="Arial Black"/>
                <w:w w:val="80"/>
                <w:sz w:val="22"/>
                <w:szCs w:val="22"/>
              </w:rPr>
              <w:t>the</w:t>
            </w:r>
            <w:r>
              <w:rPr>
                <w:rFonts w:ascii="Arial Black" w:hAnsi="Arial Black" w:cs="Arial Black"/>
                <w:w w:val="80"/>
                <w:sz w:val="22"/>
                <w:szCs w:val="22"/>
              </w:rPr>
              <w:tab/>
            </w:r>
            <w:r>
              <w:rPr>
                <w:rFonts w:ascii="Palatino Linotype" w:hAnsi="Palatino Linotype" w:cs="Palatino Linotype"/>
                <w:i/>
                <w:iCs/>
                <w:w w:val="95"/>
                <w:sz w:val="22"/>
                <w:szCs w:val="22"/>
              </w:rPr>
              <w:t xml:space="preserve">WLSP </w:t>
            </w:r>
            <w:r>
              <w:rPr>
                <w:rFonts w:ascii="Palatino Linotype" w:hAnsi="Palatino Linotype" w:cs="Palatino Linotype"/>
                <w:i/>
                <w:iCs/>
                <w:spacing w:val="2"/>
                <w:w w:val="95"/>
                <w:sz w:val="22"/>
                <w:szCs w:val="22"/>
              </w:rPr>
              <w:t xml:space="preserve">FSER </w:t>
            </w:r>
            <w:r>
              <w:rPr>
                <w:rFonts w:ascii="Palatino Linotype" w:hAnsi="Palatino Linotype" w:cs="Palatino Linotype"/>
                <w:i/>
                <w:iCs/>
                <w:w w:val="95"/>
                <w:sz w:val="22"/>
                <w:szCs w:val="22"/>
              </w:rPr>
              <w:t>Messaging box</w:t>
            </w:r>
            <w:r>
              <w:rPr>
                <w:rFonts w:ascii="Palatino Linotype" w:hAnsi="Palatino Linotype" w:cs="Palatino Linotype"/>
                <w:i/>
                <w:iCs/>
                <w:spacing w:val="9"/>
                <w:w w:val="95"/>
                <w:sz w:val="22"/>
                <w:szCs w:val="22"/>
              </w:rPr>
              <w:t xml:space="preserve"> </w:t>
            </w:r>
            <w:r>
              <w:rPr>
                <w:rFonts w:ascii="Palatino Linotype" w:hAnsi="Palatino Linotype" w:cs="Palatino Linotype"/>
                <w:i/>
                <w:iCs/>
                <w:w w:val="95"/>
                <w:sz w:val="22"/>
                <w:szCs w:val="22"/>
              </w:rPr>
              <w:t>displays</w:t>
            </w:r>
          </w:p>
          <w:p w:rsidR="00A8353F" w:rsidRDefault="0071444F">
            <w:pPr>
              <w:pStyle w:val="TableParagraph"/>
              <w:tabs>
                <w:tab w:val="left" w:pos="3813"/>
              </w:tabs>
              <w:kinsoku w:val="0"/>
              <w:overflowPunct w:val="0"/>
              <w:spacing w:line="141" w:lineRule="exact"/>
              <w:ind w:left="40"/>
              <w:rPr>
                <w:rFonts w:ascii="Palatino Linotype" w:hAnsi="Palatino Linotype" w:cs="Palatino Linotype"/>
                <w:i/>
                <w:iCs/>
                <w:w w:val="95"/>
                <w:sz w:val="22"/>
                <w:szCs w:val="22"/>
              </w:rPr>
            </w:pPr>
            <w:r>
              <w:rPr>
                <w:rFonts w:ascii="Palatino Linotype" w:hAnsi="Palatino Linotype" w:cs="Palatino Linotype"/>
                <w:b/>
                <w:bCs/>
                <w:w w:val="80"/>
                <w:sz w:val="22"/>
                <w:szCs w:val="22"/>
              </w:rPr>
              <w:t>OK</w:t>
            </w:r>
            <w:r>
              <w:rPr>
                <w:rFonts w:ascii="Palatino Linotype" w:hAnsi="Palatino Linotype" w:cs="Palatino Linotype"/>
                <w:b/>
                <w:bCs/>
                <w:spacing w:val="-19"/>
                <w:w w:val="80"/>
                <w:sz w:val="22"/>
                <w:szCs w:val="22"/>
              </w:rPr>
              <w:t xml:space="preserve"> </w:t>
            </w:r>
            <w:r>
              <w:rPr>
                <w:rFonts w:ascii="Arial Black" w:hAnsi="Arial Black" w:cs="Arial Black"/>
                <w:w w:val="80"/>
                <w:sz w:val="22"/>
                <w:szCs w:val="22"/>
              </w:rPr>
              <w:t>button</w:t>
            </w:r>
            <w:r>
              <w:rPr>
                <w:rFonts w:ascii="Arial Black" w:hAnsi="Arial Black" w:cs="Arial Black"/>
                <w:spacing w:val="-33"/>
                <w:w w:val="80"/>
                <w:sz w:val="22"/>
                <w:szCs w:val="22"/>
              </w:rPr>
              <w:t xml:space="preserve"> </w:t>
            </w:r>
            <w:r>
              <w:rPr>
                <w:rFonts w:ascii="Arial Black" w:hAnsi="Arial Black" w:cs="Arial Black"/>
                <w:w w:val="80"/>
                <w:sz w:val="22"/>
                <w:szCs w:val="22"/>
              </w:rPr>
              <w:t>in</w:t>
            </w:r>
            <w:r>
              <w:rPr>
                <w:rFonts w:ascii="Arial Black" w:hAnsi="Arial Black" w:cs="Arial Black"/>
                <w:spacing w:val="-31"/>
                <w:w w:val="80"/>
                <w:sz w:val="22"/>
                <w:szCs w:val="22"/>
              </w:rPr>
              <w:t xml:space="preserve"> </w:t>
            </w:r>
            <w:r>
              <w:rPr>
                <w:rFonts w:ascii="Arial Black" w:hAnsi="Arial Black" w:cs="Arial Black"/>
                <w:w w:val="80"/>
                <w:sz w:val="22"/>
                <w:szCs w:val="22"/>
              </w:rPr>
              <w:t>the</w:t>
            </w:r>
            <w:r>
              <w:rPr>
                <w:rFonts w:ascii="Arial Black" w:hAnsi="Arial Black" w:cs="Arial Black"/>
                <w:spacing w:val="-34"/>
                <w:w w:val="80"/>
                <w:sz w:val="22"/>
                <w:szCs w:val="22"/>
              </w:rPr>
              <w:t xml:space="preserve"> </w:t>
            </w:r>
            <w:r>
              <w:rPr>
                <w:rFonts w:ascii="Arial Black" w:hAnsi="Arial Black" w:cs="Arial Black"/>
                <w:w w:val="80"/>
                <w:sz w:val="22"/>
                <w:szCs w:val="22"/>
              </w:rPr>
              <w:t>message</w:t>
            </w:r>
            <w:r>
              <w:rPr>
                <w:rFonts w:ascii="Arial Black" w:hAnsi="Arial Black" w:cs="Arial Black"/>
                <w:spacing w:val="-30"/>
                <w:w w:val="80"/>
                <w:sz w:val="22"/>
                <w:szCs w:val="22"/>
              </w:rPr>
              <w:t xml:space="preserve"> </w:t>
            </w:r>
            <w:r>
              <w:rPr>
                <w:rFonts w:ascii="Arial Black" w:hAnsi="Arial Black" w:cs="Arial Black"/>
                <w:w w:val="80"/>
                <w:sz w:val="22"/>
                <w:szCs w:val="22"/>
              </w:rPr>
              <w:t>box.</w:t>
            </w:r>
            <w:r>
              <w:rPr>
                <w:rFonts w:ascii="Arial Black" w:hAnsi="Arial Black" w:cs="Arial Black"/>
                <w:w w:val="80"/>
                <w:sz w:val="22"/>
                <w:szCs w:val="22"/>
              </w:rPr>
              <w:tab/>
            </w:r>
            <w:r>
              <w:rPr>
                <w:rFonts w:ascii="Palatino Linotype" w:hAnsi="Palatino Linotype" w:cs="Palatino Linotype"/>
                <w:i/>
                <w:iCs/>
                <w:w w:val="95"/>
                <w:sz w:val="22"/>
                <w:szCs w:val="22"/>
              </w:rPr>
              <w:t>message that FSER has</w:t>
            </w:r>
            <w:r>
              <w:rPr>
                <w:rFonts w:ascii="Palatino Linotype" w:hAnsi="Palatino Linotype" w:cs="Palatino Linotype"/>
                <w:i/>
                <w:iCs/>
                <w:spacing w:val="34"/>
                <w:w w:val="95"/>
                <w:sz w:val="22"/>
                <w:szCs w:val="22"/>
              </w:rPr>
              <w:t xml:space="preserve"> </w:t>
            </w:r>
            <w:r>
              <w:rPr>
                <w:rFonts w:ascii="Palatino Linotype" w:hAnsi="Palatino Linotype" w:cs="Palatino Linotype"/>
                <w:i/>
                <w:iCs/>
                <w:w w:val="95"/>
                <w:sz w:val="22"/>
                <w:szCs w:val="22"/>
              </w:rPr>
              <w:t>been</w:t>
            </w:r>
          </w:p>
        </w:tc>
        <w:tc>
          <w:tcPr>
            <w:tcW w:w="1887" w:type="dxa"/>
            <w:tcBorders>
              <w:top w:val="single" w:sz="6" w:space="0" w:color="000000"/>
              <w:left w:val="single" w:sz="8" w:space="0" w:color="000000"/>
              <w:bottom w:val="none" w:sz="6" w:space="0" w:color="auto"/>
              <w:right w:val="single" w:sz="8" w:space="0" w:color="000000"/>
            </w:tcBorders>
          </w:tcPr>
          <w:p w:rsidR="00A8353F" w:rsidRDefault="00A8353F">
            <w:pPr>
              <w:pStyle w:val="TableParagraph"/>
              <w:kinsoku w:val="0"/>
              <w:overflowPunct w:val="0"/>
              <w:rPr>
                <w:sz w:val="22"/>
                <w:szCs w:val="22"/>
              </w:rPr>
            </w:pPr>
          </w:p>
        </w:tc>
        <w:tc>
          <w:tcPr>
            <w:tcW w:w="637" w:type="dxa"/>
            <w:tcBorders>
              <w:top w:val="single" w:sz="6" w:space="0" w:color="000000"/>
              <w:left w:val="single" w:sz="8" w:space="0" w:color="000000"/>
              <w:bottom w:val="none" w:sz="6" w:space="0" w:color="auto"/>
              <w:right w:val="single" w:sz="6" w:space="0" w:color="000000"/>
            </w:tcBorders>
          </w:tcPr>
          <w:p w:rsidR="00A8353F" w:rsidRDefault="00A8353F">
            <w:pPr>
              <w:pStyle w:val="TableParagraph"/>
              <w:kinsoku w:val="0"/>
              <w:overflowPunct w:val="0"/>
              <w:rPr>
                <w:sz w:val="22"/>
                <w:szCs w:val="22"/>
              </w:rPr>
            </w:pPr>
          </w:p>
        </w:tc>
        <w:tc>
          <w:tcPr>
            <w:tcW w:w="627" w:type="dxa"/>
            <w:vMerge w:val="restart"/>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2"/>
                <w:szCs w:val="22"/>
              </w:rPr>
            </w:pPr>
          </w:p>
        </w:tc>
      </w:tr>
      <w:tr w:rsidR="00A8353F">
        <w:trPr>
          <w:trHeight w:val="2747"/>
        </w:trPr>
        <w:tc>
          <w:tcPr>
            <w:tcW w:w="720" w:type="dxa"/>
            <w:vMerge/>
            <w:tcBorders>
              <w:top w:val="nil"/>
              <w:left w:val="none" w:sz="6" w:space="0" w:color="auto"/>
              <w:bottom w:val="single" w:sz="6" w:space="0" w:color="000000"/>
              <w:right w:val="single" w:sz="6" w:space="0" w:color="000000"/>
            </w:tcBorders>
          </w:tcPr>
          <w:p w:rsidR="00A8353F" w:rsidRDefault="00A8353F">
            <w:pPr>
              <w:rPr>
                <w:rFonts w:ascii="Palatino Linotype" w:hAnsi="Palatino Linotype" w:cs="Palatino Linotype"/>
                <w:i/>
                <w:iCs/>
                <w:sz w:val="2"/>
                <w:szCs w:val="2"/>
              </w:rPr>
            </w:pPr>
          </w:p>
        </w:tc>
        <w:tc>
          <w:tcPr>
            <w:tcW w:w="9717" w:type="dxa"/>
            <w:gridSpan w:val="3"/>
            <w:tcBorders>
              <w:top w:val="none" w:sz="6" w:space="0" w:color="auto"/>
              <w:left w:val="single" w:sz="6" w:space="0" w:color="000000"/>
              <w:bottom w:val="single" w:sz="6" w:space="0" w:color="000000"/>
              <w:right w:val="single" w:sz="6" w:space="0" w:color="000000"/>
            </w:tcBorders>
          </w:tcPr>
          <w:p w:rsidR="00A8353F" w:rsidRDefault="0071444F">
            <w:pPr>
              <w:pStyle w:val="TableParagraph"/>
              <w:kinsoku w:val="0"/>
              <w:overflowPunct w:val="0"/>
              <w:spacing w:before="86" w:line="206" w:lineRule="auto"/>
              <w:ind w:left="3805" w:right="2747" w:firstLine="11"/>
              <w:rPr>
                <w:rFonts w:ascii="Palatino Linotype" w:hAnsi="Palatino Linotype" w:cs="Palatino Linotype"/>
                <w:i/>
                <w:iCs/>
                <w:sz w:val="22"/>
                <w:szCs w:val="22"/>
              </w:rPr>
            </w:pPr>
            <w:r>
              <w:rPr>
                <w:rFonts w:ascii="Palatino Linotype" w:hAnsi="Palatino Linotype" w:cs="Palatino Linotype"/>
                <w:i/>
                <w:iCs/>
                <w:sz w:val="22"/>
                <w:szCs w:val="22"/>
              </w:rPr>
              <w:t>submitted to Level 1 (A/PT Release Authority)</w:t>
            </w:r>
          </w:p>
          <w:p w:rsidR="00A8353F" w:rsidRDefault="0071444F">
            <w:pPr>
              <w:pStyle w:val="TableParagraph"/>
              <w:kinsoku w:val="0"/>
              <w:overflowPunct w:val="0"/>
              <w:spacing w:before="199" w:line="204" w:lineRule="auto"/>
              <w:ind w:left="3811" w:right="2619" w:firstLine="24"/>
              <w:rPr>
                <w:rFonts w:ascii="Palatino Linotype" w:hAnsi="Palatino Linotype" w:cs="Palatino Linotype"/>
                <w:i/>
                <w:iCs/>
                <w:sz w:val="22"/>
                <w:szCs w:val="22"/>
              </w:rPr>
            </w:pPr>
            <w:r>
              <w:rPr>
                <w:rFonts w:ascii="Palatino Linotype" w:hAnsi="Palatino Linotype" w:cs="Palatino Linotype"/>
                <w:i/>
                <w:iCs/>
                <w:sz w:val="22"/>
                <w:szCs w:val="22"/>
              </w:rPr>
              <w:t>User is returned to the WLSP FSER Home page.</w:t>
            </w:r>
          </w:p>
          <w:p w:rsidR="00A8353F" w:rsidRDefault="0071444F">
            <w:pPr>
              <w:pStyle w:val="TableParagraph"/>
              <w:kinsoku w:val="0"/>
              <w:overflowPunct w:val="0"/>
              <w:spacing w:before="195" w:line="204" w:lineRule="auto"/>
              <w:ind w:left="3818" w:right="2747" w:hanging="8"/>
              <w:rPr>
                <w:rFonts w:ascii="Palatino Linotype" w:hAnsi="Palatino Linotype" w:cs="Palatino Linotype"/>
                <w:i/>
                <w:iCs/>
                <w:sz w:val="22"/>
                <w:szCs w:val="22"/>
              </w:rPr>
            </w:pPr>
            <w:r>
              <w:rPr>
                <w:rFonts w:ascii="Palatino Linotype" w:hAnsi="Palatino Linotype" w:cs="Palatino Linotype"/>
                <w:i/>
                <w:iCs/>
                <w:sz w:val="22"/>
                <w:szCs w:val="22"/>
              </w:rPr>
              <w:t>Home page displays the FSER number, expected delivery date, problem title, and current status check mark on LI</w:t>
            </w:r>
          </w:p>
        </w:tc>
        <w:tc>
          <w:tcPr>
            <w:tcW w:w="627" w:type="dxa"/>
            <w:vMerge/>
            <w:tcBorders>
              <w:top w:val="nil"/>
              <w:left w:val="single" w:sz="6" w:space="0" w:color="000000"/>
              <w:bottom w:val="single" w:sz="6" w:space="0" w:color="000000"/>
              <w:right w:val="single" w:sz="6" w:space="0" w:color="000000"/>
            </w:tcBorders>
          </w:tcPr>
          <w:p w:rsidR="00A8353F" w:rsidRDefault="00A8353F">
            <w:pPr>
              <w:rPr>
                <w:rFonts w:ascii="Palatino Linotype" w:hAnsi="Palatino Linotype" w:cs="Palatino Linotype"/>
                <w:i/>
                <w:iCs/>
                <w:sz w:val="2"/>
                <w:szCs w:val="2"/>
              </w:rPr>
            </w:pPr>
          </w:p>
        </w:tc>
      </w:tr>
      <w:tr w:rsidR="00A8353F">
        <w:trPr>
          <w:trHeight w:val="541"/>
        </w:trPr>
        <w:tc>
          <w:tcPr>
            <w:tcW w:w="720" w:type="dxa"/>
            <w:tcBorders>
              <w:top w:val="single" w:sz="6" w:space="0" w:color="000000"/>
              <w:left w:val="none" w:sz="6" w:space="0" w:color="auto"/>
              <w:bottom w:val="single" w:sz="6" w:space="0" w:color="000000"/>
              <w:right w:val="single" w:sz="6" w:space="0" w:color="000000"/>
            </w:tcBorders>
          </w:tcPr>
          <w:p w:rsidR="00A8353F" w:rsidRDefault="0071444F">
            <w:pPr>
              <w:pStyle w:val="TableParagraph"/>
              <w:kinsoku w:val="0"/>
              <w:overflowPunct w:val="0"/>
              <w:spacing w:before="25"/>
              <w:ind w:left="194" w:right="176"/>
              <w:jc w:val="center"/>
              <w:rPr>
                <w:rFonts w:ascii="Arial Narrow" w:hAnsi="Arial Narrow" w:cs="Arial Narrow"/>
              </w:rPr>
            </w:pPr>
            <w:r>
              <w:rPr>
                <w:rFonts w:ascii="Arial Narrow" w:hAnsi="Arial Narrow" w:cs="Arial Narrow"/>
              </w:rPr>
              <w:t>27.</w:t>
            </w:r>
          </w:p>
        </w:tc>
        <w:tc>
          <w:tcPr>
            <w:tcW w:w="9717" w:type="dxa"/>
            <w:gridSpan w:val="3"/>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7"/>
              <w:ind w:left="42"/>
              <w:rPr>
                <w:rFonts w:ascii="Arial Black" w:hAnsi="Arial Black" w:cs="Arial Black"/>
                <w:w w:val="85"/>
                <w:sz w:val="22"/>
                <w:szCs w:val="22"/>
              </w:rPr>
            </w:pPr>
            <w:r>
              <w:rPr>
                <w:rFonts w:ascii="Arial Black" w:hAnsi="Arial Black" w:cs="Arial Black"/>
                <w:w w:val="85"/>
                <w:sz w:val="22"/>
                <w:szCs w:val="22"/>
              </w:rPr>
              <w:t>Notate the FSER number used for testing.</w:t>
            </w:r>
          </w:p>
        </w:tc>
        <w:tc>
          <w:tcPr>
            <w:tcW w:w="627"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2"/>
                <w:szCs w:val="22"/>
              </w:rPr>
            </w:pPr>
          </w:p>
        </w:tc>
      </w:tr>
      <w:tr w:rsidR="00A8353F">
        <w:trPr>
          <w:trHeight w:val="1753"/>
        </w:trPr>
        <w:tc>
          <w:tcPr>
            <w:tcW w:w="720" w:type="dxa"/>
            <w:tcBorders>
              <w:top w:val="single" w:sz="6" w:space="0" w:color="000000"/>
              <w:left w:val="none" w:sz="6" w:space="0" w:color="auto"/>
              <w:bottom w:val="single" w:sz="6" w:space="0" w:color="000000"/>
              <w:right w:val="single" w:sz="6" w:space="0" w:color="000000"/>
            </w:tcBorders>
          </w:tcPr>
          <w:p w:rsidR="00A8353F" w:rsidRDefault="0071444F">
            <w:pPr>
              <w:pStyle w:val="TableParagraph"/>
              <w:kinsoku w:val="0"/>
              <w:overflowPunct w:val="0"/>
              <w:spacing w:before="7"/>
              <w:ind w:left="202" w:right="176"/>
              <w:jc w:val="center"/>
              <w:rPr>
                <w:rFonts w:ascii="Arial Black" w:hAnsi="Arial Black" w:cs="Arial Black"/>
                <w:w w:val="80"/>
                <w:sz w:val="22"/>
                <w:szCs w:val="22"/>
              </w:rPr>
            </w:pPr>
            <w:r>
              <w:rPr>
                <w:rFonts w:ascii="Arial Black" w:hAnsi="Arial Black" w:cs="Arial Black"/>
                <w:w w:val="80"/>
                <w:sz w:val="22"/>
                <w:szCs w:val="22"/>
              </w:rPr>
              <w:t>28.</w:t>
            </w:r>
          </w:p>
        </w:tc>
        <w:tc>
          <w:tcPr>
            <w:tcW w:w="9717" w:type="dxa"/>
            <w:gridSpan w:val="3"/>
            <w:tcBorders>
              <w:top w:val="single" w:sz="6" w:space="0" w:color="000000"/>
              <w:left w:val="single" w:sz="6" w:space="0" w:color="000000"/>
              <w:bottom w:val="none" w:sz="6" w:space="0" w:color="auto"/>
              <w:right w:val="single" w:sz="6" w:space="0" w:color="000000"/>
            </w:tcBorders>
          </w:tcPr>
          <w:p w:rsidR="00A8353F" w:rsidRDefault="0071444F">
            <w:pPr>
              <w:pStyle w:val="TableParagraph"/>
              <w:tabs>
                <w:tab w:val="left" w:pos="3841"/>
              </w:tabs>
              <w:kinsoku w:val="0"/>
              <w:overflowPunct w:val="0"/>
              <w:spacing w:before="2" w:line="282" w:lineRule="exact"/>
              <w:ind w:left="47"/>
              <w:rPr>
                <w:rFonts w:ascii="Palatino Linotype" w:hAnsi="Palatino Linotype" w:cs="Palatino Linotype"/>
                <w:i/>
                <w:iCs/>
                <w:w w:val="95"/>
                <w:sz w:val="22"/>
                <w:szCs w:val="22"/>
              </w:rPr>
            </w:pPr>
            <w:r>
              <w:rPr>
                <w:rFonts w:ascii="Arial Black" w:hAnsi="Arial Black" w:cs="Arial Black"/>
                <w:w w:val="85"/>
                <w:sz w:val="22"/>
                <w:szCs w:val="22"/>
              </w:rPr>
              <w:t>Click</w:t>
            </w:r>
            <w:r>
              <w:rPr>
                <w:rFonts w:ascii="Arial Black" w:hAnsi="Arial Black" w:cs="Arial Black"/>
                <w:spacing w:val="-45"/>
                <w:w w:val="85"/>
                <w:sz w:val="22"/>
                <w:szCs w:val="22"/>
              </w:rPr>
              <w:t xml:space="preserve"> </w:t>
            </w:r>
            <w:r>
              <w:rPr>
                <w:rFonts w:ascii="Arial Black" w:hAnsi="Arial Black" w:cs="Arial Black"/>
                <w:w w:val="85"/>
                <w:sz w:val="22"/>
                <w:szCs w:val="22"/>
              </w:rPr>
              <w:t>on</w:t>
            </w:r>
            <w:r>
              <w:rPr>
                <w:rFonts w:ascii="Arial Black" w:hAnsi="Arial Black" w:cs="Arial Black"/>
                <w:spacing w:val="-43"/>
                <w:w w:val="85"/>
                <w:sz w:val="22"/>
                <w:szCs w:val="22"/>
              </w:rPr>
              <w:t xml:space="preserve"> </w:t>
            </w:r>
            <w:r>
              <w:rPr>
                <w:rFonts w:ascii="Arial Black" w:hAnsi="Arial Black" w:cs="Arial Black"/>
                <w:w w:val="85"/>
                <w:sz w:val="22"/>
                <w:szCs w:val="22"/>
              </w:rPr>
              <w:t>the</w:t>
            </w:r>
            <w:r>
              <w:rPr>
                <w:rFonts w:ascii="Arial Black" w:hAnsi="Arial Black" w:cs="Arial Black"/>
                <w:spacing w:val="-41"/>
                <w:w w:val="85"/>
                <w:sz w:val="22"/>
                <w:szCs w:val="22"/>
              </w:rPr>
              <w:t xml:space="preserve"> </w:t>
            </w:r>
            <w:r>
              <w:rPr>
                <w:rFonts w:ascii="Palatino Linotype" w:hAnsi="Palatino Linotype" w:cs="Palatino Linotype"/>
                <w:b/>
                <w:bCs/>
                <w:w w:val="85"/>
                <w:sz w:val="22"/>
                <w:szCs w:val="22"/>
              </w:rPr>
              <w:t>Log</w:t>
            </w:r>
            <w:r>
              <w:rPr>
                <w:rFonts w:ascii="Palatino Linotype" w:hAnsi="Palatino Linotype" w:cs="Palatino Linotype"/>
                <w:b/>
                <w:bCs/>
                <w:spacing w:val="-29"/>
                <w:w w:val="85"/>
                <w:sz w:val="22"/>
                <w:szCs w:val="22"/>
              </w:rPr>
              <w:t xml:space="preserve"> </w:t>
            </w:r>
            <w:r>
              <w:rPr>
                <w:rFonts w:ascii="Palatino Linotype" w:hAnsi="Palatino Linotype" w:cs="Palatino Linotype"/>
                <w:b/>
                <w:bCs/>
                <w:w w:val="85"/>
                <w:sz w:val="22"/>
                <w:szCs w:val="22"/>
              </w:rPr>
              <w:t>Out</w:t>
            </w:r>
            <w:r>
              <w:rPr>
                <w:rFonts w:ascii="Palatino Linotype" w:hAnsi="Palatino Linotype" w:cs="Palatino Linotype"/>
                <w:b/>
                <w:bCs/>
                <w:spacing w:val="-29"/>
                <w:w w:val="85"/>
                <w:sz w:val="22"/>
                <w:szCs w:val="22"/>
              </w:rPr>
              <w:t xml:space="preserve"> </w:t>
            </w:r>
            <w:r>
              <w:rPr>
                <w:rFonts w:ascii="Arial Black" w:hAnsi="Arial Black" w:cs="Arial Black"/>
                <w:w w:val="85"/>
                <w:sz w:val="22"/>
                <w:szCs w:val="22"/>
              </w:rPr>
              <w:t>navigation</w:t>
            </w:r>
            <w:r>
              <w:rPr>
                <w:rFonts w:ascii="Arial Black" w:hAnsi="Arial Black" w:cs="Arial Black"/>
                <w:spacing w:val="-41"/>
                <w:w w:val="85"/>
                <w:sz w:val="22"/>
                <w:szCs w:val="22"/>
              </w:rPr>
              <w:t xml:space="preserve"> </w:t>
            </w:r>
            <w:r>
              <w:rPr>
                <w:rFonts w:ascii="Arial Black" w:hAnsi="Arial Black" w:cs="Arial Black"/>
                <w:w w:val="85"/>
                <w:sz w:val="22"/>
                <w:szCs w:val="22"/>
              </w:rPr>
              <w:t>button</w:t>
            </w:r>
            <w:r>
              <w:rPr>
                <w:rFonts w:ascii="Arial Black" w:hAnsi="Arial Black" w:cs="Arial Black"/>
                <w:w w:val="85"/>
                <w:sz w:val="22"/>
                <w:szCs w:val="22"/>
              </w:rPr>
              <w:tab/>
            </w:r>
            <w:r>
              <w:rPr>
                <w:rFonts w:ascii="Palatino Linotype" w:hAnsi="Palatino Linotype" w:cs="Palatino Linotype"/>
                <w:i/>
                <w:iCs/>
                <w:w w:val="95"/>
                <w:position w:val="1"/>
                <w:sz w:val="22"/>
                <w:szCs w:val="22"/>
              </w:rPr>
              <w:t xml:space="preserve">The </w:t>
            </w:r>
            <w:r>
              <w:rPr>
                <w:rFonts w:ascii="Palatino Linotype" w:hAnsi="Palatino Linotype" w:cs="Palatino Linotype"/>
                <w:i/>
                <w:iCs/>
                <w:w w:val="95"/>
                <w:sz w:val="22"/>
                <w:szCs w:val="22"/>
              </w:rPr>
              <w:t>Welcome to WLSP FSER</w:t>
            </w:r>
            <w:r>
              <w:rPr>
                <w:rFonts w:ascii="Palatino Linotype" w:hAnsi="Palatino Linotype" w:cs="Palatino Linotype"/>
                <w:i/>
                <w:iCs/>
                <w:spacing w:val="-23"/>
                <w:w w:val="95"/>
                <w:sz w:val="22"/>
                <w:szCs w:val="22"/>
              </w:rPr>
              <w:t xml:space="preserve"> </w:t>
            </w:r>
            <w:r>
              <w:rPr>
                <w:rFonts w:ascii="Palatino Linotype" w:hAnsi="Palatino Linotype" w:cs="Palatino Linotype"/>
                <w:i/>
                <w:iCs/>
                <w:w w:val="95"/>
                <w:sz w:val="22"/>
                <w:szCs w:val="22"/>
              </w:rPr>
              <w:t>page</w:t>
            </w:r>
          </w:p>
          <w:p w:rsidR="00A8353F" w:rsidRDefault="0071444F">
            <w:pPr>
              <w:pStyle w:val="TableParagraph"/>
              <w:kinsoku w:val="0"/>
              <w:overflowPunct w:val="0"/>
              <w:spacing w:line="268" w:lineRule="exact"/>
              <w:ind w:left="3817"/>
              <w:rPr>
                <w:rFonts w:ascii="Palatino Linotype" w:hAnsi="Palatino Linotype" w:cs="Palatino Linotype"/>
                <w:i/>
                <w:iCs/>
                <w:sz w:val="22"/>
                <w:szCs w:val="22"/>
              </w:rPr>
            </w:pPr>
            <w:r>
              <w:rPr>
                <w:rFonts w:ascii="Palatino Linotype" w:hAnsi="Palatino Linotype" w:cs="Palatino Linotype"/>
                <w:i/>
                <w:iCs/>
                <w:sz w:val="22"/>
                <w:szCs w:val="22"/>
              </w:rPr>
              <w:t>displays.</w:t>
            </w:r>
          </w:p>
          <w:p w:rsidR="00A8353F" w:rsidRDefault="0071444F">
            <w:pPr>
              <w:pStyle w:val="TableParagraph"/>
              <w:kinsoku w:val="0"/>
              <w:overflowPunct w:val="0"/>
              <w:spacing w:before="181" w:line="208" w:lineRule="auto"/>
              <w:ind w:left="3826" w:right="2852" w:hanging="12"/>
              <w:jc w:val="both"/>
              <w:rPr>
                <w:rFonts w:ascii="Palatino Linotype" w:hAnsi="Palatino Linotype" w:cs="Palatino Linotype"/>
                <w:i/>
                <w:iCs/>
                <w:sz w:val="22"/>
                <w:szCs w:val="22"/>
              </w:rPr>
            </w:pPr>
            <w:r>
              <w:rPr>
                <w:rFonts w:ascii="Palatino Linotype" w:hAnsi="Palatino Linotype" w:cs="Palatino Linotype"/>
                <w:i/>
                <w:iCs/>
                <w:sz w:val="22"/>
                <w:szCs w:val="22"/>
              </w:rPr>
              <w:t>A/PT Release Authority assignees are notified via email that a FSER has been submitted.</w:t>
            </w:r>
          </w:p>
        </w:tc>
        <w:tc>
          <w:tcPr>
            <w:tcW w:w="627" w:type="dxa"/>
            <w:tcBorders>
              <w:top w:val="single" w:sz="6" w:space="0" w:color="000000"/>
              <w:left w:val="single" w:sz="6" w:space="0" w:color="000000"/>
              <w:bottom w:val="none" w:sz="6" w:space="0" w:color="auto"/>
              <w:right w:val="single" w:sz="6" w:space="0" w:color="000000"/>
            </w:tcBorders>
          </w:tcPr>
          <w:p w:rsidR="00A8353F" w:rsidRDefault="00A8353F">
            <w:pPr>
              <w:pStyle w:val="TableParagraph"/>
              <w:kinsoku w:val="0"/>
              <w:overflowPunct w:val="0"/>
              <w:rPr>
                <w:sz w:val="22"/>
                <w:szCs w:val="22"/>
              </w:rPr>
            </w:pPr>
          </w:p>
        </w:tc>
      </w:tr>
      <w:tr w:rsidR="00A8353F">
        <w:trPr>
          <w:trHeight w:val="784"/>
        </w:trPr>
        <w:tc>
          <w:tcPr>
            <w:tcW w:w="11064" w:type="dxa"/>
            <w:gridSpan w:val="5"/>
            <w:tcBorders>
              <w:top w:val="none" w:sz="6" w:space="0" w:color="auto"/>
              <w:left w:val="none" w:sz="6" w:space="0" w:color="auto"/>
              <w:bottom w:val="none" w:sz="6" w:space="0" w:color="auto"/>
              <w:right w:val="single" w:sz="6" w:space="0" w:color="000000"/>
            </w:tcBorders>
          </w:tcPr>
          <w:p w:rsidR="00A8353F" w:rsidRDefault="0071444F">
            <w:pPr>
              <w:pStyle w:val="TableParagraph"/>
              <w:kinsoku w:val="0"/>
              <w:overflowPunct w:val="0"/>
              <w:spacing w:line="187" w:lineRule="auto"/>
              <w:ind w:left="69"/>
              <w:rPr>
                <w:rFonts w:ascii="Verdana" w:hAnsi="Verdana" w:cs="Verdana"/>
                <w:i/>
                <w:iCs/>
                <w:w w:val="87"/>
                <w:position w:val="1"/>
                <w:sz w:val="16"/>
                <w:szCs w:val="16"/>
              </w:rPr>
            </w:pPr>
            <w:r>
              <w:rPr>
                <w:b/>
                <w:bCs/>
                <w:i/>
                <w:iCs/>
                <w:w w:val="75"/>
                <w:position w:val="1"/>
              </w:rPr>
              <w:t>'[</w:t>
            </w:r>
            <w:r>
              <w:rPr>
                <w:rFonts w:ascii="Tahoma" w:hAnsi="Tahoma" w:cs="Tahoma"/>
                <w:b/>
                <w:bCs/>
                <w:i/>
                <w:iCs/>
                <w:w w:val="75"/>
                <w:position w:val="1"/>
              </w:rPr>
              <w:t>�</w:t>
            </w:r>
            <w:r>
              <w:rPr>
                <w:b/>
                <w:bCs/>
                <w:i/>
                <w:iCs/>
                <w:w w:val="75"/>
                <w:position w:val="1"/>
              </w:rPr>
              <w:t>e</w:t>
            </w:r>
            <w:r>
              <w:rPr>
                <w:b/>
                <w:bCs/>
                <w:i/>
                <w:iCs/>
                <w:spacing w:val="-27"/>
                <w:position w:val="1"/>
              </w:rPr>
              <w:t xml:space="preserve"> </w:t>
            </w:r>
            <w:r>
              <w:rPr>
                <w:b/>
                <w:bCs/>
                <w:i/>
                <w:iCs/>
                <w:w w:val="85"/>
                <w:position w:val="1"/>
              </w:rPr>
              <w:t>FSE</w:t>
            </w:r>
            <w:r>
              <w:rPr>
                <w:rFonts w:ascii="Tahoma" w:hAnsi="Tahoma" w:cs="Tahoma"/>
                <w:b/>
                <w:bCs/>
                <w:i/>
                <w:iCs/>
                <w:spacing w:val="24"/>
                <w:w w:val="85"/>
                <w:position w:val="1"/>
              </w:rPr>
              <w:t>�</w:t>
            </w:r>
            <w:r>
              <w:rPr>
                <w:b/>
                <w:bCs/>
                <w:i/>
                <w:iCs/>
                <w:w w:val="92"/>
                <w:position w:val="1"/>
              </w:rPr>
              <w:t>moves</w:t>
            </w:r>
            <w:r>
              <w:rPr>
                <w:b/>
                <w:bCs/>
                <w:i/>
                <w:iCs/>
                <w:spacing w:val="-17"/>
                <w:position w:val="1"/>
              </w:rPr>
              <w:t xml:space="preserve"> </w:t>
            </w:r>
            <w:r>
              <w:rPr>
                <w:b/>
                <w:bCs/>
                <w:i/>
                <w:iCs/>
                <w:w w:val="97"/>
                <w:position w:val="1"/>
              </w:rPr>
              <w:t>t</w:t>
            </w:r>
            <w:r>
              <w:rPr>
                <w:b/>
                <w:bCs/>
                <w:i/>
                <w:iCs/>
                <w:spacing w:val="24"/>
                <w:w w:val="97"/>
                <w:position w:val="1"/>
              </w:rPr>
              <w:t>o</w:t>
            </w:r>
            <w:r>
              <w:rPr>
                <w:b/>
                <w:bCs/>
                <w:i/>
                <w:iCs/>
                <w:w w:val="109"/>
              </w:rPr>
              <w:t>h</w:t>
            </w:r>
            <w:r>
              <w:rPr>
                <w:rFonts w:ascii="Tahoma" w:hAnsi="Tahoma" w:cs="Tahoma"/>
                <w:b/>
                <w:bCs/>
                <w:i/>
                <w:iCs/>
                <w:w w:val="57"/>
                <w:position w:val="3"/>
              </w:rPr>
              <w:t>�</w:t>
            </w:r>
            <w:r>
              <w:rPr>
                <w:b/>
                <w:bCs/>
                <w:i/>
                <w:iCs/>
                <w:w w:val="125"/>
                <w:position w:val="1"/>
              </w:rPr>
              <w:t>velf</w:t>
            </w:r>
            <w:r>
              <w:rPr>
                <w:b/>
                <w:bCs/>
                <w:i/>
                <w:iCs/>
                <w:spacing w:val="-29"/>
                <w:w w:val="98"/>
                <w:position w:val="1"/>
              </w:rPr>
              <w:t>Af</w:t>
            </w:r>
            <w:r>
              <w:rPr>
                <w:b/>
                <w:bCs/>
                <w:i/>
                <w:iCs/>
                <w:w w:val="99"/>
                <w:position w:val="1"/>
              </w:rPr>
              <w:t>P'{Rel</w:t>
            </w:r>
            <w:r>
              <w:rPr>
                <w:b/>
                <w:bCs/>
                <w:i/>
                <w:iCs/>
                <w:w w:val="73"/>
                <w:position w:val="-3"/>
              </w:rPr>
              <w:t>1</w:t>
            </w:r>
            <w:r>
              <w:rPr>
                <w:b/>
                <w:bCs/>
                <w:i/>
                <w:iCs/>
                <w:w w:val="71"/>
                <w:position w:val="1"/>
              </w:rPr>
              <w:t>a</w:t>
            </w:r>
            <w:r>
              <w:rPr>
                <w:rFonts w:ascii="Tahoma" w:hAnsi="Tahoma" w:cs="Tahoma"/>
                <w:b/>
                <w:bCs/>
                <w:i/>
                <w:iCs/>
                <w:w w:val="71"/>
                <w:position w:val="1"/>
              </w:rPr>
              <w:t>��</w:t>
            </w:r>
            <w:r>
              <w:rPr>
                <w:b/>
                <w:bCs/>
                <w:i/>
                <w:iCs/>
                <w:w w:val="71"/>
                <w:position w:val="1"/>
              </w:rPr>
              <w:t>fo</w:t>
            </w:r>
            <w:r>
              <w:rPr>
                <w:rFonts w:ascii="Tahoma" w:hAnsi="Tahoma" w:cs="Tahoma"/>
                <w:b/>
                <w:bCs/>
                <w:i/>
                <w:iCs/>
                <w:spacing w:val="19"/>
                <w:w w:val="71"/>
                <w:position w:val="1"/>
              </w:rPr>
              <w:t>�</w:t>
            </w:r>
            <w:r>
              <w:rPr>
                <w:rFonts w:ascii="Arial Narrow" w:hAnsi="Arial Narrow" w:cs="Arial Narrow"/>
                <w:i/>
                <w:iCs/>
                <w:spacing w:val="-48"/>
                <w:w w:val="90"/>
                <w:position w:val="1"/>
                <w:sz w:val="35"/>
                <w:szCs w:val="35"/>
              </w:rPr>
              <w:t>a</w:t>
            </w:r>
            <w:r>
              <w:rPr>
                <w:rFonts w:ascii="Arial" w:hAnsi="Arial" w:cs="Arial"/>
                <w:i/>
                <w:iCs/>
                <w:spacing w:val="-44"/>
                <w:w w:val="240"/>
                <w:position w:val="-11"/>
                <w:sz w:val="23"/>
                <w:szCs w:val="23"/>
              </w:rPr>
              <w:t>f</w:t>
            </w:r>
            <w:r>
              <w:rPr>
                <w:b/>
                <w:bCs/>
                <w:i/>
                <w:iCs/>
                <w:position w:val="1"/>
              </w:rPr>
              <w:t>p</w:t>
            </w:r>
            <w:r>
              <w:rPr>
                <w:b/>
                <w:bCs/>
                <w:i/>
                <w:iCs/>
                <w:w w:val="165"/>
                <w:position w:val="-1"/>
              </w:rPr>
              <w:t>t</w:t>
            </w:r>
            <w:r>
              <w:rPr>
                <w:b/>
                <w:bCs/>
                <w:i/>
                <w:iCs/>
                <w:position w:val="1"/>
              </w:rPr>
              <w:t>ova{</w:t>
            </w:r>
            <w:r>
              <w:rPr>
                <w:b/>
                <w:bCs/>
                <w:i/>
                <w:iCs/>
                <w:spacing w:val="-12"/>
                <w:position w:val="1"/>
              </w:rPr>
              <w:t xml:space="preserve"> </w:t>
            </w:r>
            <w:r>
              <w:rPr>
                <w:b/>
                <w:bCs/>
                <w:i/>
                <w:iCs/>
                <w:spacing w:val="-1"/>
                <w:w w:val="87"/>
                <w:position w:val="1"/>
              </w:rPr>
              <w:t>Conti</w:t>
            </w:r>
            <w:r>
              <w:rPr>
                <w:b/>
                <w:bCs/>
                <w:i/>
                <w:iCs/>
                <w:w w:val="87"/>
                <w:position w:val="1"/>
              </w:rPr>
              <w:t>n</w:t>
            </w:r>
            <w:r>
              <w:rPr>
                <w:rFonts w:ascii="Tahoma" w:hAnsi="Tahoma" w:cs="Tahoma"/>
                <w:b/>
                <w:bCs/>
                <w:i/>
                <w:iCs/>
                <w:spacing w:val="-1"/>
                <w:w w:val="61"/>
                <w:position w:val="-4"/>
              </w:rPr>
              <w:t>�</w:t>
            </w:r>
            <w:r>
              <w:rPr>
                <w:b/>
                <w:bCs/>
                <w:i/>
                <w:iCs/>
                <w:w w:val="94"/>
                <w:position w:val="1"/>
              </w:rPr>
              <w:t>efollowing</w:t>
            </w:r>
            <w:r>
              <w:rPr>
                <w:b/>
                <w:bCs/>
                <w:i/>
                <w:iCs/>
                <w:spacing w:val="-27"/>
                <w:position w:val="1"/>
              </w:rPr>
              <w:t xml:space="preserve"> </w:t>
            </w:r>
            <w:r>
              <w:rPr>
                <w:b/>
                <w:bCs/>
                <w:i/>
                <w:iCs/>
                <w:w w:val="82"/>
                <w:position w:val="1"/>
              </w:rPr>
              <w:t>the.</w:t>
            </w:r>
            <w:r>
              <w:rPr>
                <w:b/>
                <w:bCs/>
                <w:i/>
                <w:iCs/>
                <w:spacing w:val="-27"/>
                <w:position w:val="1"/>
              </w:rPr>
              <w:t xml:space="preserve"> </w:t>
            </w:r>
            <w:r>
              <w:rPr>
                <w:rFonts w:ascii="Tahoma" w:hAnsi="Tahoma" w:cs="Tahoma"/>
                <w:b/>
                <w:bCs/>
                <w:i/>
                <w:iCs/>
                <w:w w:val="69"/>
                <w:position w:val="1"/>
              </w:rPr>
              <w:t>��</w:t>
            </w:r>
            <w:r>
              <w:rPr>
                <w:b/>
                <w:bCs/>
                <w:i/>
                <w:iCs/>
                <w:w w:val="69"/>
                <w:position w:val="1"/>
              </w:rPr>
              <w:t>tP</w:t>
            </w:r>
            <w:r>
              <w:rPr>
                <w:b/>
                <w:bCs/>
                <w:i/>
                <w:iCs/>
                <w:spacing w:val="12"/>
                <w:w w:val="69"/>
                <w:position w:val="1"/>
              </w:rPr>
              <w:t>f</w:t>
            </w:r>
            <w:r>
              <w:rPr>
                <w:b/>
                <w:bCs/>
                <w:i/>
                <w:iCs/>
                <w:w w:val="99"/>
                <w:position w:val="1"/>
              </w:rPr>
              <w:t>listed</w:t>
            </w:r>
            <w:r>
              <w:rPr>
                <w:b/>
                <w:bCs/>
                <w:i/>
                <w:iCs/>
                <w:spacing w:val="-31"/>
                <w:position w:val="1"/>
              </w:rPr>
              <w:t xml:space="preserve"> </w:t>
            </w:r>
            <w:r>
              <w:rPr>
                <w:b/>
                <w:bCs/>
                <w:i/>
                <w:iCs/>
                <w:w w:val="88"/>
                <w:position w:val="1"/>
              </w:rPr>
              <w:t>kelo</w:t>
            </w:r>
            <w:r>
              <w:rPr>
                <w:b/>
                <w:bCs/>
                <w:i/>
                <w:iCs/>
                <w:spacing w:val="-56"/>
                <w:w w:val="81"/>
                <w:position w:val="1"/>
              </w:rPr>
              <w:t>w:</w:t>
            </w:r>
            <w:r>
              <w:rPr>
                <w:rFonts w:ascii="Verdana" w:hAnsi="Verdana" w:cs="Verdana"/>
                <w:b/>
                <w:bCs/>
                <w:i/>
                <w:iCs/>
                <w:w w:val="33"/>
                <w:position w:val="-6"/>
                <w:sz w:val="20"/>
                <w:szCs w:val="20"/>
              </w:rPr>
              <w:t>·</w:t>
            </w:r>
            <w:r>
              <w:rPr>
                <w:rFonts w:ascii="Verdana" w:hAnsi="Verdana" w:cs="Verdana"/>
                <w:b/>
                <w:bCs/>
                <w:i/>
                <w:iCs/>
                <w:spacing w:val="-37"/>
                <w:position w:val="-6"/>
                <w:sz w:val="20"/>
                <w:szCs w:val="20"/>
              </w:rPr>
              <w:t xml:space="preserve"> </w:t>
            </w:r>
            <w:r>
              <w:rPr>
                <w:b/>
                <w:bCs/>
                <w:i/>
                <w:iCs/>
                <w:w w:val="101"/>
                <w:position w:val="1"/>
              </w:rPr>
              <w:t>it</w:t>
            </w:r>
            <w:r>
              <w:rPr>
                <w:b/>
                <w:bCs/>
                <w:i/>
                <w:iCs/>
                <w:spacing w:val="-20"/>
                <w:w w:val="101"/>
                <w:position w:val="1"/>
              </w:rPr>
              <w:t>i</w:t>
            </w:r>
            <w:r>
              <w:rPr>
                <w:rFonts w:ascii="Verdana" w:hAnsi="Verdana" w:cs="Verdana"/>
                <w:b/>
                <w:bCs/>
                <w:i/>
                <w:iCs/>
                <w:w w:val="39"/>
                <w:position w:val="-6"/>
                <w:sz w:val="20"/>
                <w:szCs w:val="20"/>
              </w:rPr>
              <w:t>·</w:t>
            </w:r>
            <w:r>
              <w:rPr>
                <w:rFonts w:ascii="Verdana" w:hAnsi="Verdana" w:cs="Verdana"/>
                <w:b/>
                <w:bCs/>
                <w:i/>
                <w:iCs/>
                <w:spacing w:val="-40"/>
                <w:position w:val="-6"/>
                <w:sz w:val="20"/>
                <w:szCs w:val="20"/>
              </w:rPr>
              <w:t xml:space="preserve"> </w:t>
            </w:r>
            <w:r>
              <w:rPr>
                <w:b/>
                <w:bCs/>
                <w:i/>
                <w:iCs/>
                <w:w w:val="90"/>
                <w:position w:val="1"/>
              </w:rPr>
              <w:t>the</w:t>
            </w:r>
            <w:r>
              <w:rPr>
                <w:b/>
                <w:bCs/>
                <w:i/>
                <w:iCs/>
                <w:spacing w:val="-12"/>
                <w:position w:val="1"/>
              </w:rPr>
              <w:t xml:space="preserve"> </w:t>
            </w:r>
            <w:r>
              <w:rPr>
                <w:rFonts w:ascii="Verdana" w:hAnsi="Verdana" w:cs="Verdana"/>
                <w:i/>
                <w:iCs/>
                <w:w w:val="87"/>
                <w:position w:val="1"/>
                <w:sz w:val="16"/>
                <w:szCs w:val="16"/>
              </w:rPr>
              <w:t>.,.,.,,,.vu</w:t>
            </w:r>
          </w:p>
        </w:tc>
      </w:tr>
    </w:tbl>
    <w:p w:rsidR="00A8353F" w:rsidRDefault="00915E57">
      <w:pPr>
        <w:rPr>
          <w:rFonts w:ascii="Palatino Linotype" w:hAnsi="Palatino Linotype" w:cs="Palatino Linotype"/>
          <w:i/>
          <w:iCs/>
        </w:rPr>
        <w:sectPr w:rsidR="00A8353F">
          <w:pgSz w:w="12240" w:h="15840"/>
          <w:pgMar w:top="1460" w:right="320" w:bottom="880" w:left="600" w:header="0" w:footer="698" w:gutter="0"/>
          <w:cols w:space="720"/>
          <w:noEndnote/>
        </w:sectPr>
      </w:pPr>
      <w:r>
        <w:rPr>
          <w:noProof/>
        </w:rPr>
        <mc:AlternateContent>
          <mc:Choice Requires="wpg">
            <w:drawing>
              <wp:anchor distT="0" distB="0" distL="114300" distR="114300" simplePos="0" relativeHeight="251636224" behindDoc="1" locked="0" layoutInCell="0" allowOverlap="1">
                <wp:simplePos x="0" y="0"/>
                <wp:positionH relativeFrom="page">
                  <wp:posOffset>441960</wp:posOffset>
                </wp:positionH>
                <wp:positionV relativeFrom="page">
                  <wp:posOffset>935355</wp:posOffset>
                </wp:positionV>
                <wp:extent cx="7028815" cy="6364605"/>
                <wp:effectExtent l="0" t="0" r="0" b="0"/>
                <wp:wrapNone/>
                <wp:docPr id="243"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8815" cy="6364605"/>
                          <a:chOff x="696" y="1473"/>
                          <a:chExt cx="11069" cy="10023"/>
                        </a:xfrm>
                      </wpg:grpSpPr>
                      <pic:pic xmlns:pic="http://schemas.openxmlformats.org/drawingml/2006/picture">
                        <pic:nvPicPr>
                          <pic:cNvPr id="244"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96" y="1474"/>
                            <a:ext cx="11060" cy="10020"/>
                          </a:xfrm>
                          <a:prstGeom prst="rect">
                            <a:avLst/>
                          </a:prstGeom>
                          <a:noFill/>
                          <a:extLst>
                            <a:ext uri="{909E8E84-426E-40DD-AFC4-6F175D3DCCD1}">
                              <a14:hiddenFill xmlns:a14="http://schemas.microsoft.com/office/drawing/2010/main">
                                <a:solidFill>
                                  <a:srgbClr val="FFFFFF"/>
                                </a:solidFill>
                              </a14:hiddenFill>
                            </a:ext>
                          </a:extLst>
                        </pic:spPr>
                      </pic:pic>
                      <wps:wsp>
                        <wps:cNvPr id="245" name="Freeform 47"/>
                        <wps:cNvSpPr>
                          <a:spLocks/>
                        </wps:cNvSpPr>
                        <wps:spPr bwMode="auto">
                          <a:xfrm>
                            <a:off x="696" y="1483"/>
                            <a:ext cx="2602" cy="20"/>
                          </a:xfrm>
                          <a:custGeom>
                            <a:avLst/>
                            <a:gdLst>
                              <a:gd name="T0" fmla="*/ 0 w 2602"/>
                              <a:gd name="T1" fmla="*/ 0 h 20"/>
                              <a:gd name="T2" fmla="*/ 2601 w 2602"/>
                              <a:gd name="T3" fmla="*/ 0 h 20"/>
                            </a:gdLst>
                            <a:ahLst/>
                            <a:cxnLst>
                              <a:cxn ang="0">
                                <a:pos x="T0" y="T1"/>
                              </a:cxn>
                              <a:cxn ang="0">
                                <a:pos x="T2" y="T3"/>
                              </a:cxn>
                            </a:cxnLst>
                            <a:rect l="0" t="0" r="r" b="b"/>
                            <a:pathLst>
                              <a:path w="2602" h="20">
                                <a:moveTo>
                                  <a:pt x="0" y="0"/>
                                </a:moveTo>
                                <a:lnTo>
                                  <a:pt x="2601"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09CF53" id="Group 45" o:spid="_x0000_s1026" style="position:absolute;margin-left:34.8pt;margin-top:73.65pt;width:553.45pt;height:501.15pt;z-index:-251680256;mso-position-horizontal-relative:page;mso-position-vertical-relative:page" coordorigin="696,1473" coordsize="11069,10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&#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" o:allowincell="f">
                <v:shape id="Picture 46" o:spid="_x0000_s1027" type="#_x0000_t75" style="position:absolute;left:696;top:1474;width:11060;height:10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">
                  <v:imagedata r:id="rId16" o:title=""/>
                </v:shape>
                <v:shape id="Freeform 47" o:spid="_x0000_s1028" style="position:absolute;left:696;top:1483;width:2602;height:20;visibility:visible;mso-wrap-style:square;v-text-anchor:top" coordsize="26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" path="m,l2601,e" filled="f" strokeweight=".72pt">
                  <v:path arrowok="t" o:connecttype="custom" o:connectlocs="0,0;2601,0" o:connectangles="0,0"/>
                </v:shape>
                <w10:wrap anchorx="page" anchory="page"/>
              </v:group>
            </w:pict>
          </mc:Fallback>
        </mc:AlternateContent>
      </w:r>
      <w:r>
        <w:rPr>
          <w:noProof/>
        </w:rPr>
        <mc:AlternateContent>
          <mc:Choice Requires="wps">
            <w:drawing>
              <wp:anchor distT="0" distB="0" distL="114300" distR="114300" simplePos="0" relativeHeight="251637248" behindDoc="1" locked="0" layoutInCell="0" allowOverlap="1">
                <wp:simplePos x="0" y="0"/>
                <wp:positionH relativeFrom="page">
                  <wp:posOffset>3255645</wp:posOffset>
                </wp:positionH>
                <wp:positionV relativeFrom="page">
                  <wp:posOffset>6902450</wp:posOffset>
                </wp:positionV>
                <wp:extent cx="1953260" cy="348615"/>
                <wp:effectExtent l="0" t="0" r="0" b="0"/>
                <wp:wrapNone/>
                <wp:docPr id="24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3260"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57"/>
                              <w:ind w:left="20" w:right="12"/>
                              <w:rPr>
                                <w:rFonts w:ascii="Verdana" w:hAnsi="Verdana" w:cs="Verdana"/>
                                <w:b/>
                                <w:bCs/>
                                <w:spacing w:val="-63"/>
                                <w:w w:val="70"/>
                                <w:position w:val="-2"/>
                                <w:sz w:val="20"/>
                                <w:szCs w:val="20"/>
                              </w:rPr>
                            </w:pPr>
                            <w:r>
                              <w:rPr>
                                <w:rFonts w:ascii="Verdana" w:hAnsi="Verdana" w:cs="Verdana"/>
                                <w:b/>
                                <w:bCs/>
                                <w:w w:val="70"/>
                                <w:position w:val="1"/>
                                <w:sz w:val="20"/>
                                <w:szCs w:val="20"/>
                              </w:rPr>
                              <w:t>#</w:t>
                            </w:r>
                            <w:r>
                              <w:rPr>
                                <w:rFonts w:ascii="Verdana" w:hAnsi="Verdana" w:cs="Verdana"/>
                                <w:b/>
                                <w:bCs/>
                                <w:spacing w:val="-38"/>
                                <w:w w:val="70"/>
                                <w:position w:val="1"/>
                                <w:sz w:val="20"/>
                                <w:szCs w:val="20"/>
                              </w:rPr>
                              <w:t xml:space="preserve"> </w:t>
                            </w:r>
                            <w:r>
                              <w:rPr>
                                <w:rFonts w:ascii="Verdana" w:hAnsi="Verdana" w:cs="Verdana"/>
                                <w:b/>
                                <w:bCs/>
                                <w:w w:val="70"/>
                                <w:position w:val="1"/>
                                <w:sz w:val="20"/>
                                <w:szCs w:val="20"/>
                              </w:rPr>
                              <w:t>�ell�['!{</w:t>
                            </w:r>
                            <w:r>
                              <w:rPr>
                                <w:rFonts w:ascii="Tahoma" w:hAnsi="Tahoma" w:cs="Tahoma"/>
                                <w:b/>
                                <w:bCs/>
                                <w:w w:val="70"/>
                                <w:sz w:val="37"/>
                                <w:szCs w:val="37"/>
                              </w:rPr>
                              <w:t>�</w:t>
                            </w:r>
                            <w:r>
                              <w:rPr>
                                <w:rFonts w:ascii="Arial" w:hAnsi="Arial" w:cs="Arial"/>
                                <w:b/>
                                <w:bCs/>
                                <w:w w:val="70"/>
                                <w:sz w:val="37"/>
                                <w:szCs w:val="37"/>
                              </w:rPr>
                              <w:t>l'P"'!!!#</w:t>
                            </w:r>
                            <w:r>
                              <w:rPr>
                                <w:rFonts w:ascii="Tahoma" w:hAnsi="Tahoma" w:cs="Tahoma"/>
                                <w:b/>
                                <w:bCs/>
                                <w:w w:val="70"/>
                                <w:sz w:val="37"/>
                                <w:szCs w:val="37"/>
                              </w:rPr>
                              <w:t>�</w:t>
                            </w:r>
                            <w:r>
                              <w:rPr>
                                <w:rFonts w:ascii="Arial" w:hAnsi="Arial" w:cs="Arial"/>
                                <w:b/>
                                <w:bCs/>
                                <w:spacing w:val="-57"/>
                                <w:w w:val="70"/>
                                <w:sz w:val="37"/>
                                <w:szCs w:val="37"/>
                              </w:rPr>
                              <w:t xml:space="preserve"> </w:t>
                            </w:r>
                            <w:r>
                              <w:rPr>
                                <w:rFonts w:ascii="Verdana" w:hAnsi="Verdana" w:cs="Verdana"/>
                                <w:b/>
                                <w:bCs/>
                                <w:w w:val="70"/>
                                <w:position w:val="-1"/>
                                <w:sz w:val="20"/>
                                <w:szCs w:val="20"/>
                              </w:rPr>
                              <w:t>a</w:t>
                            </w:r>
                            <w:r>
                              <w:rPr>
                                <w:rFonts w:ascii="Verdana" w:hAnsi="Verdana" w:cs="Verdana"/>
                                <w:b/>
                                <w:bCs/>
                                <w:spacing w:val="-29"/>
                                <w:w w:val="70"/>
                                <w:position w:val="-1"/>
                                <w:sz w:val="20"/>
                                <w:szCs w:val="20"/>
                              </w:rPr>
                              <w:t xml:space="preserve"> </w:t>
                            </w:r>
                            <w:r>
                              <w:rPr>
                                <w:rFonts w:ascii="Verdana" w:hAnsi="Verdana" w:cs="Verdana"/>
                                <w:b/>
                                <w:bCs/>
                                <w:w w:val="70"/>
                                <w:position w:val="-1"/>
                                <w:sz w:val="20"/>
                                <w:szCs w:val="20"/>
                              </w:rPr>
                              <w:t>FSEll:�</w:t>
                            </w:r>
                            <w:r>
                              <w:rPr>
                                <w:rFonts w:ascii="Verdana" w:hAnsi="Verdana" w:cs="Verdana"/>
                                <w:b/>
                                <w:bCs/>
                                <w:spacing w:val="-18"/>
                                <w:w w:val="70"/>
                                <w:position w:val="-1"/>
                                <w:sz w:val="20"/>
                                <w:szCs w:val="20"/>
                              </w:rPr>
                              <w:t xml:space="preserve"> </w:t>
                            </w:r>
                            <w:r>
                              <w:rPr>
                                <w:rFonts w:ascii="Verdana" w:hAnsi="Verdana" w:cs="Verdana"/>
                                <w:b/>
                                <w:bCs/>
                                <w:w w:val="40"/>
                                <w:position w:val="1"/>
                                <w:sz w:val="20"/>
                                <w:szCs w:val="20"/>
                              </w:rPr>
                              <w:t>.</w:t>
                            </w:r>
                            <w:r>
                              <w:rPr>
                                <w:rFonts w:ascii="Verdana" w:hAnsi="Verdana" w:cs="Verdana"/>
                                <w:b/>
                                <w:bCs/>
                                <w:spacing w:val="6"/>
                                <w:w w:val="40"/>
                                <w:position w:val="1"/>
                                <w:sz w:val="20"/>
                                <w:szCs w:val="20"/>
                              </w:rPr>
                              <w:t xml:space="preserve"> </w:t>
                            </w:r>
                            <w:r>
                              <w:rPr>
                                <w:rFonts w:ascii="Verdana" w:hAnsi="Verdana" w:cs="Verdana"/>
                                <w:b/>
                                <w:bCs/>
                                <w:spacing w:val="-63"/>
                                <w:w w:val="70"/>
                                <w:position w:val="-2"/>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31" type="#_x0000_t202" style="position:absolute;margin-left:256.35pt;margin-top:543.5pt;width:153.8pt;height:27.45pt;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" o:allowincell="f" filled="f" stroked="f">
                <v:textbox inset="0,0,0,0">
                  <w:txbxContent>
                    <w:p w:rsidR="00A8353F" w:rsidRDefault="0071444F">
                      <w:pPr>
                        <w:pStyle w:val="BodyText"/>
                        <w:kinsoku w:val="0"/>
                        <w:overflowPunct w:val="0"/>
                        <w:spacing w:before="57"/>
                        <w:ind w:left="20" w:right="12"/>
                        <w:rPr>
                          <w:rFonts w:ascii="Verdana" w:hAnsi="Verdana" w:cs="Verdana"/>
                          <w:b/>
                          <w:bCs/>
                          <w:spacing w:val="-63"/>
                          <w:w w:val="70"/>
                          <w:position w:val="-2"/>
                          <w:sz w:val="20"/>
                          <w:szCs w:val="20"/>
                        </w:rPr>
                      </w:pPr>
                      <w:r>
                        <w:rPr>
                          <w:rFonts w:ascii="Verdana" w:hAnsi="Verdana" w:cs="Verdana"/>
                          <w:b/>
                          <w:bCs/>
                          <w:w w:val="70"/>
                          <w:position w:val="1"/>
                          <w:sz w:val="20"/>
                          <w:szCs w:val="20"/>
                        </w:rPr>
                        <w:t>#</w:t>
                      </w:r>
                      <w:r>
                        <w:rPr>
                          <w:rFonts w:ascii="Verdana" w:hAnsi="Verdana" w:cs="Verdana"/>
                          <w:b/>
                          <w:bCs/>
                          <w:spacing w:val="-38"/>
                          <w:w w:val="70"/>
                          <w:position w:val="1"/>
                          <w:sz w:val="20"/>
                          <w:szCs w:val="20"/>
                        </w:rPr>
                        <w:t xml:space="preserve"> </w:t>
                      </w:r>
                      <w:r>
                        <w:rPr>
                          <w:rFonts w:ascii="Verdana" w:hAnsi="Verdana" w:cs="Verdana"/>
                          <w:b/>
                          <w:bCs/>
                          <w:w w:val="70"/>
                          <w:position w:val="1"/>
                          <w:sz w:val="20"/>
                          <w:szCs w:val="20"/>
                        </w:rPr>
                        <w:t>�ell�['!{</w:t>
                      </w:r>
                      <w:r>
                        <w:rPr>
                          <w:rFonts w:ascii="Tahoma" w:hAnsi="Tahoma" w:cs="Tahoma"/>
                          <w:b/>
                          <w:bCs/>
                          <w:w w:val="70"/>
                          <w:sz w:val="37"/>
                          <w:szCs w:val="37"/>
                        </w:rPr>
                        <w:t>�</w:t>
                      </w:r>
                      <w:r>
                        <w:rPr>
                          <w:rFonts w:ascii="Arial" w:hAnsi="Arial" w:cs="Arial"/>
                          <w:b/>
                          <w:bCs/>
                          <w:w w:val="70"/>
                          <w:sz w:val="37"/>
                          <w:szCs w:val="37"/>
                        </w:rPr>
                        <w:t>l'P"'!!!#</w:t>
                      </w:r>
                      <w:r>
                        <w:rPr>
                          <w:rFonts w:ascii="Tahoma" w:hAnsi="Tahoma" w:cs="Tahoma"/>
                          <w:b/>
                          <w:bCs/>
                          <w:w w:val="70"/>
                          <w:sz w:val="37"/>
                          <w:szCs w:val="37"/>
                        </w:rPr>
                        <w:t>�</w:t>
                      </w:r>
                      <w:r>
                        <w:rPr>
                          <w:rFonts w:ascii="Arial" w:hAnsi="Arial" w:cs="Arial"/>
                          <w:b/>
                          <w:bCs/>
                          <w:spacing w:val="-57"/>
                          <w:w w:val="70"/>
                          <w:sz w:val="37"/>
                          <w:szCs w:val="37"/>
                        </w:rPr>
                        <w:t xml:space="preserve"> </w:t>
                      </w:r>
                      <w:r>
                        <w:rPr>
                          <w:rFonts w:ascii="Verdana" w:hAnsi="Verdana" w:cs="Verdana"/>
                          <w:b/>
                          <w:bCs/>
                          <w:w w:val="70"/>
                          <w:position w:val="-1"/>
                          <w:sz w:val="20"/>
                          <w:szCs w:val="20"/>
                        </w:rPr>
                        <w:t>a</w:t>
                      </w:r>
                      <w:r>
                        <w:rPr>
                          <w:rFonts w:ascii="Verdana" w:hAnsi="Verdana" w:cs="Verdana"/>
                          <w:b/>
                          <w:bCs/>
                          <w:spacing w:val="-29"/>
                          <w:w w:val="70"/>
                          <w:position w:val="-1"/>
                          <w:sz w:val="20"/>
                          <w:szCs w:val="20"/>
                        </w:rPr>
                        <w:t xml:space="preserve"> </w:t>
                      </w:r>
                      <w:r>
                        <w:rPr>
                          <w:rFonts w:ascii="Verdana" w:hAnsi="Verdana" w:cs="Verdana"/>
                          <w:b/>
                          <w:bCs/>
                          <w:w w:val="70"/>
                          <w:position w:val="-1"/>
                          <w:sz w:val="20"/>
                          <w:szCs w:val="20"/>
                        </w:rPr>
                        <w:t>FSEll:�</w:t>
                      </w:r>
                      <w:r>
                        <w:rPr>
                          <w:rFonts w:ascii="Verdana" w:hAnsi="Verdana" w:cs="Verdana"/>
                          <w:b/>
                          <w:bCs/>
                          <w:spacing w:val="-18"/>
                          <w:w w:val="70"/>
                          <w:position w:val="-1"/>
                          <w:sz w:val="20"/>
                          <w:szCs w:val="20"/>
                        </w:rPr>
                        <w:t xml:space="preserve"> </w:t>
                      </w:r>
                      <w:r>
                        <w:rPr>
                          <w:rFonts w:ascii="Verdana" w:hAnsi="Verdana" w:cs="Verdana"/>
                          <w:b/>
                          <w:bCs/>
                          <w:w w:val="40"/>
                          <w:position w:val="1"/>
                          <w:sz w:val="20"/>
                          <w:szCs w:val="20"/>
                        </w:rPr>
                        <w:t>.</w:t>
                      </w:r>
                      <w:r>
                        <w:rPr>
                          <w:rFonts w:ascii="Verdana" w:hAnsi="Verdana" w:cs="Verdana"/>
                          <w:b/>
                          <w:bCs/>
                          <w:spacing w:val="6"/>
                          <w:w w:val="40"/>
                          <w:position w:val="1"/>
                          <w:sz w:val="20"/>
                          <w:szCs w:val="20"/>
                        </w:rPr>
                        <w:t xml:space="preserve"> </w:t>
                      </w:r>
                      <w:r>
                        <w:rPr>
                          <w:rFonts w:ascii="Verdana" w:hAnsi="Verdana" w:cs="Verdana"/>
                          <w:b/>
                          <w:bCs/>
                          <w:spacing w:val="-63"/>
                          <w:w w:val="70"/>
                          <w:position w:val="-2"/>
                          <w:sz w:val="20"/>
                          <w:szCs w:val="20"/>
                        </w:rPr>
                        <w:t>:</w:t>
                      </w:r>
                    </w:p>
                  </w:txbxContent>
                </v:textbox>
                <w10:wrap anchorx="page" anchory="page"/>
              </v:shape>
            </w:pict>
          </mc:Fallback>
        </mc:AlternateContent>
      </w:r>
      <w:r>
        <w:rPr>
          <w:noProof/>
        </w:rPr>
        <mc:AlternateContent>
          <mc:Choice Requires="wps">
            <w:drawing>
              <wp:anchor distT="0" distB="0" distL="114300" distR="114300" simplePos="0" relativeHeight="251638272" behindDoc="1" locked="0" layoutInCell="0" allowOverlap="1">
                <wp:simplePos x="0" y="0"/>
                <wp:positionH relativeFrom="page">
                  <wp:posOffset>487045</wp:posOffset>
                </wp:positionH>
                <wp:positionV relativeFrom="page">
                  <wp:posOffset>6937375</wp:posOffset>
                </wp:positionV>
                <wp:extent cx="2719070" cy="267335"/>
                <wp:effectExtent l="0" t="0" r="0" b="0"/>
                <wp:wrapNone/>
                <wp:docPr id="24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907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69"/>
                              <w:ind w:left="20"/>
                              <w:rPr>
                                <w:rFonts w:ascii="Verdana" w:hAnsi="Verdana" w:cs="Verdana"/>
                                <w:b/>
                                <w:bCs/>
                                <w:spacing w:val="-125"/>
                                <w:w w:val="75"/>
                                <w:position w:val="-3"/>
                                <w:sz w:val="20"/>
                                <w:szCs w:val="20"/>
                              </w:rPr>
                            </w:pPr>
                            <w:r>
                              <w:rPr>
                                <w:rFonts w:ascii="Verdana" w:hAnsi="Verdana" w:cs="Verdana"/>
                                <w:b/>
                                <w:bCs/>
                                <w:w w:val="84"/>
                                <w:position w:val="2"/>
                                <w:sz w:val="20"/>
                                <w:szCs w:val="20"/>
                              </w:rPr>
                              <w:t>Wqrkjlo,</w:t>
                            </w:r>
                            <w:r>
                              <w:rPr>
                                <w:rFonts w:ascii="Verdana" w:hAnsi="Verdana" w:cs="Verdana"/>
                                <w:b/>
                                <w:bCs/>
                                <w:spacing w:val="20"/>
                                <w:w w:val="84"/>
                                <w:position w:val="2"/>
                                <w:sz w:val="20"/>
                                <w:szCs w:val="20"/>
                              </w:rPr>
                              <w:t>r</w:t>
                            </w:r>
                            <w:r>
                              <w:rPr>
                                <w:rFonts w:ascii="Verdana" w:hAnsi="Verdana" w:cs="Verdana"/>
                                <w:b/>
                                <w:bCs/>
                                <w:w w:val="103"/>
                                <w:position w:val="1"/>
                                <w:sz w:val="20"/>
                                <w:szCs w:val="20"/>
                              </w:rPr>
                              <w:t>:-Leye</w:t>
                            </w:r>
                            <w:r>
                              <w:rPr>
                                <w:rFonts w:ascii="Verdana" w:hAnsi="Verdana" w:cs="Verdana"/>
                                <w:b/>
                                <w:bCs/>
                                <w:spacing w:val="15"/>
                                <w:w w:val="103"/>
                                <w:position w:val="1"/>
                                <w:sz w:val="20"/>
                                <w:szCs w:val="20"/>
                              </w:rPr>
                              <w:t>l</w:t>
                            </w:r>
                            <w:r>
                              <w:rPr>
                                <w:rFonts w:ascii="Arial" w:hAnsi="Arial" w:cs="Arial"/>
                                <w:b/>
                                <w:bCs/>
                                <w:w w:val="102"/>
                                <w:sz w:val="26"/>
                                <w:szCs w:val="26"/>
                              </w:rPr>
                              <w:t>14-IP</w:t>
                            </w:r>
                            <w:r>
                              <w:rPr>
                                <w:rFonts w:ascii="Arial" w:hAnsi="Arial" w:cs="Arial"/>
                                <w:b/>
                                <w:bCs/>
                                <w:spacing w:val="1"/>
                                <w:w w:val="102"/>
                                <w:sz w:val="26"/>
                                <w:szCs w:val="26"/>
                              </w:rPr>
                              <w:t>l</w:t>
                            </w:r>
                            <w:r>
                              <w:rPr>
                                <w:rFonts w:ascii="Verdana" w:hAnsi="Verdana" w:cs="Verdana"/>
                                <w:b/>
                                <w:bCs/>
                                <w:w w:val="69"/>
                                <w:position w:val="-1"/>
                                <w:sz w:val="20"/>
                                <w:szCs w:val="20"/>
                              </w:rPr>
                              <w:t>R:elf«$t?A.u!liJ1,jzr.it</w:t>
                            </w:r>
                            <w:r>
                              <w:rPr>
                                <w:rFonts w:ascii="Verdana" w:hAnsi="Verdana" w:cs="Verdana"/>
                                <w:b/>
                                <w:bCs/>
                                <w:spacing w:val="-6"/>
                                <w:w w:val="69"/>
                                <w:position w:val="-1"/>
                                <w:sz w:val="20"/>
                                <w:szCs w:val="20"/>
                              </w:rPr>
                              <w:t>i</w:t>
                            </w:r>
                            <w:r>
                              <w:rPr>
                                <w:rFonts w:ascii="Verdana" w:hAnsi="Verdana" w:cs="Verdana"/>
                                <w:b/>
                                <w:bCs/>
                                <w:spacing w:val="-125"/>
                                <w:w w:val="75"/>
                                <w:position w:val="-3"/>
                                <w:sz w:val="20"/>
                                <w:szCs w:val="20"/>
                              </w:rPr>
                              <w:t>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32" type="#_x0000_t202" style="position:absolute;margin-left:38.35pt;margin-top:546.25pt;width:214.1pt;height:21.05pt;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j/sgIAALM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" o:allowincell="f" filled="f" stroked="f">
                <v:textbox inset="0,0,0,0">
                  <w:txbxContent>
                    <w:p w:rsidR="00A8353F" w:rsidRDefault="0071444F">
                      <w:pPr>
                        <w:pStyle w:val="BodyText"/>
                        <w:kinsoku w:val="0"/>
                        <w:overflowPunct w:val="0"/>
                        <w:spacing w:before="69"/>
                        <w:ind w:left="20"/>
                        <w:rPr>
                          <w:rFonts w:ascii="Verdana" w:hAnsi="Verdana" w:cs="Verdana"/>
                          <w:b/>
                          <w:bCs/>
                          <w:spacing w:val="-125"/>
                          <w:w w:val="75"/>
                          <w:position w:val="-3"/>
                          <w:sz w:val="20"/>
                          <w:szCs w:val="20"/>
                        </w:rPr>
                      </w:pPr>
                      <w:r>
                        <w:rPr>
                          <w:rFonts w:ascii="Verdana" w:hAnsi="Verdana" w:cs="Verdana"/>
                          <w:b/>
                          <w:bCs/>
                          <w:w w:val="84"/>
                          <w:position w:val="2"/>
                          <w:sz w:val="20"/>
                          <w:szCs w:val="20"/>
                        </w:rPr>
                        <w:t>Wqrkjlo,</w:t>
                      </w:r>
                      <w:r>
                        <w:rPr>
                          <w:rFonts w:ascii="Verdana" w:hAnsi="Verdana" w:cs="Verdana"/>
                          <w:b/>
                          <w:bCs/>
                          <w:spacing w:val="20"/>
                          <w:w w:val="84"/>
                          <w:position w:val="2"/>
                          <w:sz w:val="20"/>
                          <w:szCs w:val="20"/>
                        </w:rPr>
                        <w:t>r</w:t>
                      </w:r>
                      <w:r>
                        <w:rPr>
                          <w:rFonts w:ascii="Verdana" w:hAnsi="Verdana" w:cs="Verdana"/>
                          <w:b/>
                          <w:bCs/>
                          <w:w w:val="103"/>
                          <w:position w:val="1"/>
                          <w:sz w:val="20"/>
                          <w:szCs w:val="20"/>
                        </w:rPr>
                        <w:t>:-Leye</w:t>
                      </w:r>
                      <w:r>
                        <w:rPr>
                          <w:rFonts w:ascii="Verdana" w:hAnsi="Verdana" w:cs="Verdana"/>
                          <w:b/>
                          <w:bCs/>
                          <w:spacing w:val="15"/>
                          <w:w w:val="103"/>
                          <w:position w:val="1"/>
                          <w:sz w:val="20"/>
                          <w:szCs w:val="20"/>
                        </w:rPr>
                        <w:t>l</w:t>
                      </w:r>
                      <w:r>
                        <w:rPr>
                          <w:rFonts w:ascii="Arial" w:hAnsi="Arial" w:cs="Arial"/>
                          <w:b/>
                          <w:bCs/>
                          <w:w w:val="102"/>
                          <w:sz w:val="26"/>
                          <w:szCs w:val="26"/>
                        </w:rPr>
                        <w:t>14-IP</w:t>
                      </w:r>
                      <w:r>
                        <w:rPr>
                          <w:rFonts w:ascii="Arial" w:hAnsi="Arial" w:cs="Arial"/>
                          <w:b/>
                          <w:bCs/>
                          <w:spacing w:val="1"/>
                          <w:w w:val="102"/>
                          <w:sz w:val="26"/>
                          <w:szCs w:val="26"/>
                        </w:rPr>
                        <w:t>l</w:t>
                      </w:r>
                      <w:r>
                        <w:rPr>
                          <w:rFonts w:ascii="Verdana" w:hAnsi="Verdana" w:cs="Verdana"/>
                          <w:b/>
                          <w:bCs/>
                          <w:w w:val="69"/>
                          <w:position w:val="-1"/>
                          <w:sz w:val="20"/>
                          <w:szCs w:val="20"/>
                        </w:rPr>
                        <w:t>R:elf«$t?A.u!liJ1,jzr.it</w:t>
                      </w:r>
                      <w:r>
                        <w:rPr>
                          <w:rFonts w:ascii="Verdana" w:hAnsi="Verdana" w:cs="Verdana"/>
                          <w:b/>
                          <w:bCs/>
                          <w:spacing w:val="-6"/>
                          <w:w w:val="69"/>
                          <w:position w:val="-1"/>
                          <w:sz w:val="20"/>
                          <w:szCs w:val="20"/>
                        </w:rPr>
                        <w:t>i</w:t>
                      </w:r>
                      <w:r>
                        <w:rPr>
                          <w:rFonts w:ascii="Verdana" w:hAnsi="Verdana" w:cs="Verdana"/>
                          <w:b/>
                          <w:bCs/>
                          <w:spacing w:val="-125"/>
                          <w:w w:val="75"/>
                          <w:position w:val="-3"/>
                          <w:sz w:val="20"/>
                          <w:szCs w:val="20"/>
                        </w:rPr>
                        <w:t>f:</w:t>
                      </w:r>
                    </w:p>
                  </w:txbxContent>
                </v:textbox>
                <w10:wrap anchorx="page" anchory="page"/>
              </v:shape>
            </w:pict>
          </mc:Fallback>
        </mc:AlternateContent>
      </w:r>
      <w:r>
        <w:rPr>
          <w:noProof/>
        </w:rPr>
        <mc:AlternateContent>
          <mc:Choice Requires="wps">
            <w:drawing>
              <wp:anchor distT="0" distB="0" distL="114300" distR="114300" simplePos="0" relativeHeight="251639296" behindDoc="1" locked="0" layoutInCell="0" allowOverlap="1">
                <wp:simplePos x="0" y="0"/>
                <wp:positionH relativeFrom="page">
                  <wp:posOffset>5330825</wp:posOffset>
                </wp:positionH>
                <wp:positionV relativeFrom="page">
                  <wp:posOffset>6987540</wp:posOffset>
                </wp:positionV>
                <wp:extent cx="46355" cy="240030"/>
                <wp:effectExtent l="0" t="0" r="0" b="0"/>
                <wp:wrapNone/>
                <wp:docPr id="24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94"/>
                              <w:ind w:left="20"/>
                              <w:rPr>
                                <w:rFonts w:ascii="Verdana" w:hAnsi="Verdana" w:cs="Verdana"/>
                                <w:b/>
                                <w:bCs/>
                                <w:w w:val="39"/>
                                <w:sz w:val="20"/>
                                <w:szCs w:val="20"/>
                              </w:rPr>
                            </w:pPr>
                            <w:r>
                              <w:rPr>
                                <w:rFonts w:ascii="Verdana" w:hAnsi="Verdana" w:cs="Verdana"/>
                                <w:b/>
                                <w:bCs/>
                                <w:w w:val="39"/>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33" type="#_x0000_t202" style="position:absolute;margin-left:419.75pt;margin-top:550.2pt;width:3.65pt;height:18.9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" o:allowincell="f" filled="f" stroked="f">
                <v:textbox inset="0,0,0,0">
                  <w:txbxContent>
                    <w:p w:rsidR="00A8353F" w:rsidRDefault="0071444F">
                      <w:pPr>
                        <w:pStyle w:val="BodyText"/>
                        <w:kinsoku w:val="0"/>
                        <w:overflowPunct w:val="0"/>
                        <w:spacing w:before="94"/>
                        <w:ind w:left="20"/>
                        <w:rPr>
                          <w:rFonts w:ascii="Verdana" w:hAnsi="Verdana" w:cs="Verdana"/>
                          <w:b/>
                          <w:bCs/>
                          <w:w w:val="39"/>
                          <w:sz w:val="20"/>
                          <w:szCs w:val="20"/>
                        </w:rPr>
                      </w:pPr>
                      <w:r>
                        <w:rPr>
                          <w:rFonts w:ascii="Verdana" w:hAnsi="Verdana" w:cs="Verdana"/>
                          <w:b/>
                          <w:bCs/>
                          <w:w w:val="39"/>
                          <w:sz w:val="20"/>
                          <w:szCs w:val="20"/>
                        </w:rPr>
                        <w:t>·</w:t>
                      </w:r>
                    </w:p>
                  </w:txbxContent>
                </v:textbox>
                <w10:wrap anchorx="page" anchory="page"/>
              </v:shape>
            </w:pict>
          </mc:Fallback>
        </mc:AlternateContent>
      </w:r>
    </w:p>
    <w:tbl>
      <w:tblPr>
        <w:tblW w:w="0" w:type="auto"/>
        <w:tblInd w:w="308" w:type="dxa"/>
        <w:tblLayout w:type="fixed"/>
        <w:tblCellMar>
          <w:left w:w="0" w:type="dxa"/>
          <w:right w:w="0" w:type="dxa"/>
        </w:tblCellMar>
        <w:tblLook w:val="0000" w:firstRow="0" w:lastRow="0" w:firstColumn="0" w:lastColumn="0" w:noHBand="0" w:noVBand="0"/>
      </w:tblPr>
      <w:tblGrid>
        <w:gridCol w:w="721"/>
        <w:gridCol w:w="3783"/>
        <w:gridCol w:w="3422"/>
        <w:gridCol w:w="1893"/>
        <w:gridCol w:w="629"/>
        <w:gridCol w:w="629"/>
      </w:tblGrid>
      <w:tr w:rsidR="00A8353F">
        <w:trPr>
          <w:trHeight w:val="710"/>
        </w:trPr>
        <w:tc>
          <w:tcPr>
            <w:tcW w:w="11077"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tabs>
                <w:tab w:val="left" w:pos="1326"/>
              </w:tabs>
              <w:kinsoku w:val="0"/>
              <w:overflowPunct w:val="0"/>
              <w:spacing w:before="123" w:line="247" w:lineRule="auto"/>
              <w:ind w:left="36" w:right="6326" w:firstLine="8"/>
              <w:rPr>
                <w:b/>
                <w:bCs/>
                <w:w w:val="105"/>
                <w:sz w:val="21"/>
                <w:szCs w:val="21"/>
              </w:rPr>
            </w:pPr>
            <w:r>
              <w:rPr>
                <w:b/>
                <w:bCs/>
                <w:w w:val="105"/>
                <w:sz w:val="21"/>
                <w:szCs w:val="21"/>
              </w:rPr>
              <w:lastRenderedPageBreak/>
              <w:t>Workflow</w:t>
            </w:r>
            <w:r>
              <w:rPr>
                <w:b/>
                <w:bCs/>
                <w:spacing w:val="1"/>
                <w:w w:val="105"/>
                <w:sz w:val="21"/>
                <w:szCs w:val="21"/>
              </w:rPr>
              <w:t xml:space="preserve"> </w:t>
            </w:r>
            <w:r>
              <w:rPr>
                <w:b/>
                <w:bCs/>
                <w:w w:val="105"/>
                <w:sz w:val="21"/>
                <w:szCs w:val="21"/>
              </w:rPr>
              <w:t>-</w:t>
            </w:r>
            <w:r>
              <w:rPr>
                <w:b/>
                <w:bCs/>
                <w:w w:val="105"/>
                <w:sz w:val="21"/>
                <w:szCs w:val="21"/>
              </w:rPr>
              <w:tab/>
              <w:t>Level 1 AIPT Release</w:t>
            </w:r>
            <w:r>
              <w:rPr>
                <w:b/>
                <w:bCs/>
                <w:spacing w:val="-35"/>
                <w:w w:val="105"/>
                <w:sz w:val="21"/>
                <w:szCs w:val="21"/>
              </w:rPr>
              <w:t xml:space="preserve"> </w:t>
            </w:r>
            <w:r>
              <w:rPr>
                <w:b/>
                <w:bCs/>
                <w:w w:val="105"/>
                <w:sz w:val="21"/>
                <w:szCs w:val="21"/>
              </w:rPr>
              <w:t>Authorization Steps for Approving a</w:t>
            </w:r>
            <w:r>
              <w:rPr>
                <w:b/>
                <w:bCs/>
                <w:spacing w:val="-27"/>
                <w:w w:val="105"/>
                <w:sz w:val="21"/>
                <w:szCs w:val="21"/>
              </w:rPr>
              <w:t xml:space="preserve"> </w:t>
            </w:r>
            <w:r>
              <w:rPr>
                <w:b/>
                <w:bCs/>
                <w:w w:val="105"/>
                <w:sz w:val="21"/>
                <w:szCs w:val="21"/>
              </w:rPr>
              <w:t>FSER</w:t>
            </w:r>
          </w:p>
        </w:tc>
      </w:tr>
      <w:tr w:rsidR="00A8353F">
        <w:trPr>
          <w:trHeight w:val="986"/>
        </w:trPr>
        <w:tc>
          <w:tcPr>
            <w:tcW w:w="721"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6"/>
              <w:ind w:left="79"/>
              <w:rPr>
                <w:b/>
                <w:bCs/>
                <w:w w:val="105"/>
                <w:sz w:val="21"/>
                <w:szCs w:val="21"/>
              </w:rPr>
            </w:pPr>
            <w:r>
              <w:rPr>
                <w:b/>
                <w:bCs/>
                <w:w w:val="105"/>
                <w:sz w:val="21"/>
                <w:szCs w:val="21"/>
              </w:rPr>
              <w:t>STEP</w:t>
            </w:r>
          </w:p>
          <w:p w:rsidR="00A8353F" w:rsidRDefault="00A8353F">
            <w:pPr>
              <w:pStyle w:val="TableParagraph"/>
              <w:kinsoku w:val="0"/>
              <w:overflowPunct w:val="0"/>
              <w:spacing w:before="12"/>
              <w:rPr>
                <w:rFonts w:ascii="Palatino Linotype" w:hAnsi="Palatino Linotype" w:cs="Palatino Linotype"/>
                <w:i/>
                <w:iCs/>
                <w:sz w:val="15"/>
                <w:szCs w:val="15"/>
              </w:rPr>
            </w:pPr>
          </w:p>
          <w:p w:rsidR="00A8353F" w:rsidRDefault="0071444F">
            <w:pPr>
              <w:pStyle w:val="TableParagraph"/>
              <w:kinsoku w:val="0"/>
              <w:overflowPunct w:val="0"/>
              <w:ind w:left="174"/>
              <w:rPr>
                <w:b/>
                <w:bCs/>
                <w:w w:val="105"/>
                <w:sz w:val="21"/>
                <w:szCs w:val="21"/>
              </w:rPr>
            </w:pPr>
            <w:r>
              <w:rPr>
                <w:b/>
                <w:bCs/>
                <w:w w:val="105"/>
                <w:sz w:val="21"/>
                <w:szCs w:val="21"/>
              </w:rPr>
              <w:t>NO.</w:t>
            </w:r>
          </w:p>
        </w:tc>
        <w:tc>
          <w:tcPr>
            <w:tcW w:w="3783"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6"/>
              <w:ind w:left="1348" w:right="1330"/>
              <w:jc w:val="center"/>
              <w:rPr>
                <w:b/>
                <w:bCs/>
                <w:w w:val="105"/>
                <w:sz w:val="21"/>
                <w:szCs w:val="21"/>
              </w:rPr>
            </w:pPr>
            <w:r>
              <w:rPr>
                <w:b/>
                <w:bCs/>
                <w:w w:val="105"/>
                <w:sz w:val="21"/>
                <w:szCs w:val="21"/>
              </w:rPr>
              <w:t>ACTIONS</w:t>
            </w:r>
          </w:p>
        </w:tc>
        <w:tc>
          <w:tcPr>
            <w:tcW w:w="3422"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6"/>
              <w:ind w:left="1306" w:right="1281"/>
              <w:jc w:val="center"/>
              <w:rPr>
                <w:b/>
                <w:bCs/>
                <w:w w:val="105"/>
                <w:sz w:val="21"/>
                <w:szCs w:val="21"/>
              </w:rPr>
            </w:pPr>
            <w:r>
              <w:rPr>
                <w:b/>
                <w:bCs/>
                <w:w w:val="105"/>
                <w:sz w:val="21"/>
                <w:szCs w:val="21"/>
              </w:rPr>
              <w:t>EVENT</w:t>
            </w:r>
          </w:p>
        </w:tc>
        <w:tc>
          <w:tcPr>
            <w:tcW w:w="1893"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0"/>
              <w:ind w:left="290"/>
              <w:rPr>
                <w:b/>
                <w:bCs/>
                <w:w w:val="105"/>
                <w:sz w:val="21"/>
                <w:szCs w:val="21"/>
              </w:rPr>
            </w:pPr>
            <w:r>
              <w:rPr>
                <w:b/>
                <w:bCs/>
                <w:w w:val="105"/>
                <w:sz w:val="21"/>
                <w:szCs w:val="21"/>
              </w:rPr>
              <w:t>COMMENTS</w:t>
            </w:r>
          </w:p>
        </w:tc>
        <w:tc>
          <w:tcPr>
            <w:tcW w:w="629"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70"/>
              <w:ind w:left="45"/>
              <w:rPr>
                <w:b/>
                <w:bCs/>
                <w:w w:val="105"/>
                <w:sz w:val="21"/>
                <w:szCs w:val="21"/>
              </w:rPr>
            </w:pPr>
            <w:r>
              <w:rPr>
                <w:b/>
                <w:bCs/>
                <w:w w:val="105"/>
                <w:sz w:val="21"/>
                <w:szCs w:val="21"/>
              </w:rPr>
              <w:t>PASS</w:t>
            </w:r>
          </w:p>
        </w:tc>
        <w:tc>
          <w:tcPr>
            <w:tcW w:w="629"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70"/>
              <w:ind w:left="51"/>
              <w:rPr>
                <w:b/>
                <w:bCs/>
                <w:w w:val="105"/>
                <w:sz w:val="21"/>
                <w:szCs w:val="21"/>
              </w:rPr>
            </w:pPr>
            <w:r>
              <w:rPr>
                <w:b/>
                <w:bCs/>
                <w:w w:val="105"/>
                <w:sz w:val="21"/>
                <w:szCs w:val="21"/>
              </w:rPr>
              <w:t>FAIL</w:t>
            </w:r>
          </w:p>
        </w:tc>
      </w:tr>
      <w:tr w:rsidR="00A8353F">
        <w:trPr>
          <w:trHeight w:val="1741"/>
        </w:trPr>
        <w:tc>
          <w:tcPr>
            <w:tcW w:w="721"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2"/>
              <w:ind w:right="245"/>
              <w:jc w:val="right"/>
              <w:rPr>
                <w:sz w:val="20"/>
                <w:szCs w:val="20"/>
              </w:rPr>
            </w:pPr>
            <w:r>
              <w:rPr>
                <w:sz w:val="20"/>
                <w:szCs w:val="20"/>
              </w:rPr>
              <w:t>1.</w:t>
            </w:r>
          </w:p>
        </w:tc>
        <w:tc>
          <w:tcPr>
            <w:tcW w:w="3783"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2" w:line="264" w:lineRule="auto"/>
              <w:ind w:left="44" w:right="65"/>
              <w:rPr>
                <w:w w:val="110"/>
                <w:sz w:val="20"/>
                <w:szCs w:val="20"/>
              </w:rPr>
            </w:pPr>
            <w:r>
              <w:rPr>
                <w:w w:val="110"/>
                <w:sz w:val="20"/>
                <w:szCs w:val="20"/>
              </w:rPr>
              <w:t xml:space="preserve">Connect to the WLSP FSER Tool portal from the NGGN network via a web browser. </w:t>
            </w:r>
            <w:r>
              <w:rPr>
                <w:w w:val="110"/>
                <w:sz w:val="20"/>
                <w:szCs w:val="20"/>
                <w:u w:val="thick" w:color="000000"/>
              </w:rPr>
              <w:t>http:/jwlspfser.is.northropgrumman.com/</w:t>
            </w:r>
          </w:p>
        </w:tc>
        <w:tc>
          <w:tcPr>
            <w:tcW w:w="3422"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3" w:line="247" w:lineRule="auto"/>
              <w:ind w:left="53" w:hanging="6"/>
              <w:rPr>
                <w:i/>
                <w:iCs/>
                <w:w w:val="105"/>
                <w:sz w:val="21"/>
                <w:szCs w:val="21"/>
              </w:rPr>
            </w:pPr>
            <w:r>
              <w:rPr>
                <w:i/>
                <w:iCs/>
                <w:w w:val="105"/>
                <w:sz w:val="21"/>
                <w:szCs w:val="21"/>
              </w:rPr>
              <w:t>The welcome page for the WLSP FSER tool displays in the browser</w:t>
            </w:r>
          </w:p>
        </w:tc>
        <w:tc>
          <w:tcPr>
            <w:tcW w:w="1893"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753"/>
        </w:trPr>
        <w:tc>
          <w:tcPr>
            <w:tcW w:w="721"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74"/>
              <w:ind w:right="231"/>
              <w:jc w:val="right"/>
              <w:rPr>
                <w:rFonts w:ascii="Arial" w:hAnsi="Arial" w:cs="Arial"/>
                <w:w w:val="105"/>
                <w:sz w:val="19"/>
                <w:szCs w:val="19"/>
              </w:rPr>
            </w:pPr>
            <w:r>
              <w:rPr>
                <w:rFonts w:ascii="Arial" w:hAnsi="Arial" w:cs="Arial"/>
                <w:w w:val="105"/>
                <w:sz w:val="19"/>
                <w:szCs w:val="19"/>
              </w:rPr>
              <w:t>2.</w:t>
            </w:r>
          </w:p>
        </w:tc>
        <w:tc>
          <w:tcPr>
            <w:tcW w:w="378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70" w:line="261" w:lineRule="auto"/>
              <w:ind w:left="48" w:right="202"/>
              <w:rPr>
                <w:w w:val="110"/>
                <w:sz w:val="20"/>
                <w:szCs w:val="20"/>
              </w:rPr>
            </w:pPr>
            <w:r>
              <w:rPr>
                <w:w w:val="110"/>
                <w:sz w:val="20"/>
                <w:szCs w:val="20"/>
              </w:rPr>
              <w:t xml:space="preserve">Enter a usemame and password with Level 1 permissions (UK person) in the </w:t>
            </w:r>
            <w:r>
              <w:rPr>
                <w:i/>
                <w:iCs/>
                <w:w w:val="110"/>
                <w:sz w:val="21"/>
                <w:szCs w:val="21"/>
              </w:rPr>
              <w:t xml:space="preserve">Log In </w:t>
            </w:r>
            <w:r>
              <w:rPr>
                <w:w w:val="110"/>
                <w:sz w:val="20"/>
                <w:szCs w:val="20"/>
              </w:rPr>
              <w:t>field.</w:t>
            </w:r>
          </w:p>
          <w:p w:rsidR="00A8353F" w:rsidRDefault="0071444F">
            <w:pPr>
              <w:pStyle w:val="TableParagraph"/>
              <w:kinsoku w:val="0"/>
              <w:overflowPunct w:val="0"/>
              <w:spacing w:before="182" w:line="261" w:lineRule="auto"/>
              <w:ind w:left="55" w:right="348" w:hanging="2"/>
              <w:rPr>
                <w:w w:val="110"/>
                <w:sz w:val="20"/>
                <w:szCs w:val="20"/>
              </w:rPr>
            </w:pPr>
            <w:r>
              <w:rPr>
                <w:b/>
                <w:bCs/>
                <w:w w:val="110"/>
                <w:sz w:val="21"/>
                <w:szCs w:val="21"/>
                <w:u w:val="thick" w:color="000000"/>
              </w:rPr>
              <w:t>Note:</w:t>
            </w:r>
            <w:r>
              <w:rPr>
                <w:b/>
                <w:bCs/>
                <w:w w:val="110"/>
                <w:sz w:val="21"/>
                <w:szCs w:val="21"/>
              </w:rPr>
              <w:t xml:space="preserve"> </w:t>
            </w:r>
            <w:r>
              <w:rPr>
                <w:w w:val="110"/>
                <w:sz w:val="20"/>
                <w:szCs w:val="20"/>
              </w:rPr>
              <w:t>Level 1 permissions users only have access this step in the workflow.</w:t>
            </w:r>
          </w:p>
        </w:tc>
        <w:tc>
          <w:tcPr>
            <w:tcW w:w="3422"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0"/>
              <w:ind w:left="55"/>
              <w:rPr>
                <w:i/>
                <w:iCs/>
                <w:w w:val="105"/>
                <w:sz w:val="21"/>
                <w:szCs w:val="21"/>
              </w:rPr>
            </w:pPr>
            <w:r>
              <w:rPr>
                <w:i/>
                <w:iCs/>
                <w:w w:val="105"/>
                <w:sz w:val="21"/>
                <w:szCs w:val="21"/>
              </w:rPr>
              <w:t>Login credentials are entered</w:t>
            </w:r>
          </w:p>
        </w:tc>
        <w:tc>
          <w:tcPr>
            <w:tcW w:w="1893"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542"/>
        </w:trPr>
        <w:tc>
          <w:tcPr>
            <w:tcW w:w="721"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70"/>
              <w:ind w:right="240"/>
              <w:jc w:val="right"/>
              <w:rPr>
                <w:w w:val="105"/>
                <w:sz w:val="20"/>
                <w:szCs w:val="20"/>
              </w:rPr>
            </w:pPr>
            <w:r>
              <w:rPr>
                <w:w w:val="105"/>
                <w:sz w:val="20"/>
                <w:szCs w:val="20"/>
              </w:rPr>
              <w:t>3.</w:t>
            </w:r>
          </w:p>
        </w:tc>
        <w:tc>
          <w:tcPr>
            <w:tcW w:w="378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0"/>
              <w:ind w:left="49"/>
              <w:rPr>
                <w:w w:val="110"/>
                <w:sz w:val="20"/>
                <w:szCs w:val="20"/>
              </w:rPr>
            </w:pPr>
            <w:r>
              <w:rPr>
                <w:w w:val="110"/>
                <w:sz w:val="20"/>
                <w:szCs w:val="20"/>
              </w:rPr>
              <w:t xml:space="preserve">Click on the </w:t>
            </w:r>
            <w:r>
              <w:rPr>
                <w:b/>
                <w:bCs/>
                <w:w w:val="110"/>
                <w:sz w:val="21"/>
                <w:szCs w:val="21"/>
              </w:rPr>
              <w:t xml:space="preserve">Log In </w:t>
            </w:r>
            <w:r>
              <w:rPr>
                <w:w w:val="110"/>
                <w:sz w:val="20"/>
                <w:szCs w:val="20"/>
              </w:rPr>
              <w:t>button.</w:t>
            </w:r>
          </w:p>
        </w:tc>
        <w:tc>
          <w:tcPr>
            <w:tcW w:w="3422"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0"/>
              <w:ind w:left="46"/>
              <w:rPr>
                <w:i/>
                <w:iCs/>
                <w:w w:val="105"/>
                <w:sz w:val="21"/>
                <w:szCs w:val="21"/>
              </w:rPr>
            </w:pPr>
            <w:r>
              <w:rPr>
                <w:i/>
                <w:iCs/>
                <w:w w:val="105"/>
                <w:sz w:val="21"/>
                <w:szCs w:val="21"/>
              </w:rPr>
              <w:t>WLSP FSER home page displays</w:t>
            </w:r>
          </w:p>
        </w:tc>
        <w:tc>
          <w:tcPr>
            <w:tcW w:w="1893"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92"/>
        </w:trPr>
        <w:tc>
          <w:tcPr>
            <w:tcW w:w="721"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5"/>
              <w:ind w:right="241"/>
              <w:jc w:val="right"/>
              <w:rPr>
                <w:w w:val="105"/>
                <w:sz w:val="20"/>
                <w:szCs w:val="20"/>
              </w:rPr>
            </w:pPr>
            <w:r>
              <w:rPr>
                <w:w w:val="105"/>
                <w:sz w:val="20"/>
                <w:szCs w:val="20"/>
              </w:rPr>
              <w:t>4.</w:t>
            </w:r>
          </w:p>
        </w:tc>
        <w:tc>
          <w:tcPr>
            <w:tcW w:w="378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5" w:line="256" w:lineRule="auto"/>
              <w:ind w:left="55" w:right="70" w:firstLine="3"/>
              <w:rPr>
                <w:w w:val="110"/>
                <w:sz w:val="20"/>
                <w:szCs w:val="20"/>
              </w:rPr>
            </w:pPr>
            <w:r>
              <w:rPr>
                <w:w w:val="110"/>
                <w:sz w:val="20"/>
                <w:szCs w:val="20"/>
              </w:rPr>
              <w:t xml:space="preserve">Read the ITAR disclaimer and then click on the </w:t>
            </w:r>
            <w:r>
              <w:rPr>
                <w:b/>
                <w:bCs/>
                <w:w w:val="110"/>
                <w:sz w:val="21"/>
                <w:szCs w:val="21"/>
              </w:rPr>
              <w:t xml:space="preserve">Continue </w:t>
            </w:r>
            <w:r>
              <w:rPr>
                <w:w w:val="110"/>
                <w:sz w:val="20"/>
                <w:szCs w:val="20"/>
              </w:rPr>
              <w:t>button.</w:t>
            </w:r>
          </w:p>
        </w:tc>
        <w:tc>
          <w:tcPr>
            <w:tcW w:w="3422"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0"/>
              <w:ind w:left="67"/>
              <w:rPr>
                <w:i/>
                <w:iCs/>
                <w:w w:val="105"/>
                <w:sz w:val="21"/>
                <w:szCs w:val="21"/>
              </w:rPr>
            </w:pPr>
            <w:r>
              <w:rPr>
                <w:i/>
                <w:iCs/>
                <w:w w:val="105"/>
                <w:sz w:val="21"/>
                <w:szCs w:val="21"/>
              </w:rPr>
              <w:t>FSER /TAR Disclaimer displays</w:t>
            </w:r>
          </w:p>
        </w:tc>
        <w:tc>
          <w:tcPr>
            <w:tcW w:w="1893"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2767"/>
        </w:trPr>
        <w:tc>
          <w:tcPr>
            <w:tcW w:w="721"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1"/>
              <w:ind w:right="229"/>
              <w:jc w:val="right"/>
              <w:rPr>
                <w:w w:val="105"/>
                <w:sz w:val="21"/>
                <w:szCs w:val="21"/>
              </w:rPr>
            </w:pPr>
            <w:r>
              <w:rPr>
                <w:w w:val="105"/>
                <w:sz w:val="21"/>
                <w:szCs w:val="21"/>
              </w:rPr>
              <w:t>5.</w:t>
            </w:r>
          </w:p>
        </w:tc>
        <w:tc>
          <w:tcPr>
            <w:tcW w:w="378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1"/>
              <w:ind w:left="58"/>
              <w:rPr>
                <w:i/>
                <w:iCs/>
                <w:w w:val="105"/>
                <w:sz w:val="21"/>
                <w:szCs w:val="21"/>
              </w:rPr>
            </w:pPr>
            <w:r>
              <w:rPr>
                <w:w w:val="105"/>
                <w:sz w:val="20"/>
                <w:szCs w:val="20"/>
              </w:rPr>
              <w:t xml:space="preserve">Hover over the </w:t>
            </w:r>
            <w:r>
              <w:rPr>
                <w:i/>
                <w:iCs/>
                <w:w w:val="105"/>
                <w:sz w:val="21"/>
                <w:szCs w:val="21"/>
              </w:rPr>
              <w:t>FSER Workjlow</w:t>
            </w:r>
          </w:p>
          <w:p w:rsidR="00A8353F" w:rsidRDefault="0071444F">
            <w:pPr>
              <w:pStyle w:val="TableParagraph"/>
              <w:kinsoku w:val="0"/>
              <w:overflowPunct w:val="0"/>
              <w:spacing w:before="22"/>
              <w:ind w:left="60"/>
              <w:rPr>
                <w:w w:val="110"/>
                <w:sz w:val="20"/>
                <w:szCs w:val="20"/>
              </w:rPr>
            </w:pPr>
            <w:r>
              <w:rPr>
                <w:w w:val="110"/>
                <w:sz w:val="20"/>
                <w:szCs w:val="20"/>
              </w:rPr>
              <w:t>navigation bar</w:t>
            </w:r>
          </w:p>
          <w:p w:rsidR="00A8353F" w:rsidRDefault="00A8353F">
            <w:pPr>
              <w:pStyle w:val="TableParagraph"/>
              <w:kinsoku w:val="0"/>
              <w:overflowPunct w:val="0"/>
              <w:spacing w:before="10"/>
              <w:rPr>
                <w:rFonts w:ascii="Palatino Linotype" w:hAnsi="Palatino Linotype" w:cs="Palatino Linotype"/>
                <w:i/>
                <w:iCs/>
                <w:sz w:val="15"/>
                <w:szCs w:val="15"/>
              </w:rPr>
            </w:pPr>
          </w:p>
          <w:p w:rsidR="00A8353F" w:rsidRDefault="0071444F">
            <w:pPr>
              <w:pStyle w:val="TableParagraph"/>
              <w:kinsoku w:val="0"/>
              <w:overflowPunct w:val="0"/>
              <w:spacing w:line="254" w:lineRule="auto"/>
              <w:ind w:left="55" w:right="16" w:firstLine="4"/>
              <w:rPr>
                <w:w w:val="110"/>
                <w:sz w:val="20"/>
                <w:szCs w:val="20"/>
              </w:rPr>
            </w:pPr>
            <w:r>
              <w:rPr>
                <w:b/>
                <w:bCs/>
                <w:w w:val="110"/>
                <w:sz w:val="21"/>
                <w:szCs w:val="21"/>
                <w:u w:val="thick" w:color="000000"/>
              </w:rPr>
              <w:t>Note:</w:t>
            </w:r>
            <w:r>
              <w:rPr>
                <w:b/>
                <w:bCs/>
                <w:w w:val="110"/>
                <w:sz w:val="21"/>
                <w:szCs w:val="21"/>
              </w:rPr>
              <w:t xml:space="preserve"> </w:t>
            </w:r>
            <w:r>
              <w:rPr>
                <w:w w:val="110"/>
                <w:sz w:val="20"/>
                <w:szCs w:val="20"/>
              </w:rPr>
              <w:t xml:space="preserve">The FSER ready for AIPT Release can also be accessed on the </w:t>
            </w:r>
            <w:r>
              <w:rPr>
                <w:i/>
                <w:iCs/>
                <w:w w:val="110"/>
                <w:sz w:val="21"/>
                <w:szCs w:val="21"/>
              </w:rPr>
              <w:t xml:space="preserve">WLSP Home </w:t>
            </w:r>
            <w:r>
              <w:rPr>
                <w:w w:val="110"/>
                <w:sz w:val="20"/>
                <w:szCs w:val="20"/>
              </w:rPr>
              <w:t xml:space="preserve">page by clicking on the FSER link in the </w:t>
            </w:r>
            <w:r>
              <w:rPr>
                <w:i/>
                <w:iCs/>
                <w:w w:val="110"/>
                <w:sz w:val="21"/>
                <w:szCs w:val="21"/>
              </w:rPr>
              <w:t xml:space="preserve">All Drafts </w:t>
            </w:r>
            <w:r>
              <w:rPr>
                <w:w w:val="110"/>
                <w:sz w:val="22"/>
                <w:szCs w:val="22"/>
              </w:rPr>
              <w:t xml:space="preserve">&amp; </w:t>
            </w:r>
            <w:r>
              <w:rPr>
                <w:i/>
                <w:iCs/>
                <w:w w:val="110"/>
                <w:sz w:val="21"/>
                <w:szCs w:val="21"/>
              </w:rPr>
              <w:t xml:space="preserve">Open FSERs </w:t>
            </w:r>
            <w:r>
              <w:rPr>
                <w:w w:val="110"/>
                <w:sz w:val="20"/>
                <w:szCs w:val="20"/>
              </w:rPr>
              <w:t xml:space="preserve">table. </w:t>
            </w:r>
            <w:r>
              <w:rPr>
                <w:w w:val="110"/>
                <w:sz w:val="21"/>
                <w:szCs w:val="21"/>
              </w:rPr>
              <w:t xml:space="preserve">If </w:t>
            </w:r>
            <w:r>
              <w:rPr>
                <w:w w:val="110"/>
                <w:sz w:val="20"/>
                <w:szCs w:val="20"/>
              </w:rPr>
              <w:t xml:space="preserve">this method is used, the user is automatically taken to the </w:t>
            </w:r>
            <w:r>
              <w:rPr>
                <w:i/>
                <w:iCs/>
                <w:w w:val="110"/>
                <w:sz w:val="21"/>
                <w:szCs w:val="21"/>
              </w:rPr>
              <w:t xml:space="preserve">Level 1: A/PT Release Authority </w:t>
            </w:r>
            <w:r>
              <w:rPr>
                <w:w w:val="110"/>
                <w:sz w:val="20"/>
                <w:szCs w:val="20"/>
              </w:rPr>
              <w:t>page.</w:t>
            </w:r>
          </w:p>
        </w:tc>
        <w:tc>
          <w:tcPr>
            <w:tcW w:w="3422"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1" w:line="252" w:lineRule="auto"/>
              <w:ind w:left="53" w:firstLine="14"/>
              <w:rPr>
                <w:i/>
                <w:iCs/>
                <w:w w:val="105"/>
                <w:sz w:val="21"/>
                <w:szCs w:val="21"/>
              </w:rPr>
            </w:pPr>
            <w:r>
              <w:rPr>
                <w:i/>
                <w:iCs/>
                <w:w w:val="105"/>
                <w:sz w:val="21"/>
                <w:szCs w:val="21"/>
              </w:rPr>
              <w:t>FSER Workjlow navigation bar highlights in blue</w:t>
            </w:r>
          </w:p>
        </w:tc>
        <w:tc>
          <w:tcPr>
            <w:tcW w:w="1893"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287"/>
        </w:trPr>
        <w:tc>
          <w:tcPr>
            <w:tcW w:w="721"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5"/>
              <w:ind w:right="233"/>
              <w:jc w:val="right"/>
              <w:rPr>
                <w:w w:val="105"/>
                <w:sz w:val="20"/>
                <w:szCs w:val="20"/>
              </w:rPr>
            </w:pPr>
            <w:r>
              <w:rPr>
                <w:w w:val="105"/>
                <w:sz w:val="20"/>
                <w:szCs w:val="20"/>
              </w:rPr>
              <w:t>6.</w:t>
            </w:r>
          </w:p>
        </w:tc>
        <w:tc>
          <w:tcPr>
            <w:tcW w:w="378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1"/>
              <w:ind w:left="59"/>
              <w:rPr>
                <w:b/>
                <w:bCs/>
                <w:w w:val="105"/>
                <w:sz w:val="21"/>
                <w:szCs w:val="21"/>
              </w:rPr>
            </w:pPr>
            <w:r>
              <w:rPr>
                <w:w w:val="105"/>
                <w:sz w:val="20"/>
                <w:szCs w:val="20"/>
              </w:rPr>
              <w:t xml:space="preserve">Click on the </w:t>
            </w:r>
            <w:r>
              <w:rPr>
                <w:b/>
                <w:bCs/>
                <w:w w:val="105"/>
                <w:sz w:val="21"/>
                <w:szCs w:val="21"/>
              </w:rPr>
              <w:t>Level lAIPT Release</w:t>
            </w:r>
          </w:p>
          <w:p w:rsidR="00A8353F" w:rsidRDefault="0071444F">
            <w:pPr>
              <w:pStyle w:val="TableParagraph"/>
              <w:kinsoku w:val="0"/>
              <w:overflowPunct w:val="0"/>
              <w:spacing w:before="22"/>
              <w:ind w:left="60"/>
              <w:rPr>
                <w:b/>
                <w:bCs/>
                <w:w w:val="115"/>
                <w:sz w:val="19"/>
                <w:szCs w:val="19"/>
              </w:rPr>
            </w:pPr>
            <w:r>
              <w:rPr>
                <w:b/>
                <w:bCs/>
                <w:w w:val="115"/>
                <w:sz w:val="19"/>
                <w:szCs w:val="19"/>
              </w:rPr>
              <w:t>Authority.</w:t>
            </w:r>
          </w:p>
        </w:tc>
        <w:tc>
          <w:tcPr>
            <w:tcW w:w="3422"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6" w:line="247" w:lineRule="auto"/>
              <w:ind w:left="59" w:right="34"/>
              <w:rPr>
                <w:i/>
                <w:iCs/>
                <w:w w:val="105"/>
                <w:sz w:val="21"/>
                <w:szCs w:val="21"/>
              </w:rPr>
            </w:pPr>
            <w:r>
              <w:rPr>
                <w:i/>
                <w:iCs/>
                <w:w w:val="105"/>
                <w:sz w:val="21"/>
                <w:szCs w:val="21"/>
              </w:rPr>
              <w:t>Navigation bar highlights in blue on selection. The AIPT Release Authority FSER Review link displays with a green check mark</w:t>
            </w:r>
          </w:p>
        </w:tc>
        <w:tc>
          <w:tcPr>
            <w:tcW w:w="1893"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047"/>
        </w:trPr>
        <w:tc>
          <w:tcPr>
            <w:tcW w:w="721"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1"/>
              <w:ind w:right="233"/>
              <w:jc w:val="right"/>
              <w:rPr>
                <w:sz w:val="21"/>
                <w:szCs w:val="21"/>
              </w:rPr>
            </w:pPr>
            <w:r>
              <w:rPr>
                <w:sz w:val="21"/>
                <w:szCs w:val="21"/>
              </w:rPr>
              <w:t>7.</w:t>
            </w:r>
          </w:p>
        </w:tc>
        <w:tc>
          <w:tcPr>
            <w:tcW w:w="378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1"/>
              <w:ind w:left="59"/>
              <w:rPr>
                <w:i/>
                <w:iCs/>
                <w:w w:val="105"/>
                <w:sz w:val="21"/>
                <w:szCs w:val="21"/>
              </w:rPr>
            </w:pPr>
            <w:r>
              <w:rPr>
                <w:w w:val="105"/>
                <w:sz w:val="20"/>
                <w:szCs w:val="20"/>
              </w:rPr>
              <w:t xml:space="preserve">On the </w:t>
            </w:r>
            <w:r>
              <w:rPr>
                <w:i/>
                <w:iCs/>
                <w:w w:val="105"/>
                <w:sz w:val="21"/>
                <w:szCs w:val="21"/>
              </w:rPr>
              <w:t>Level 1: AIPT Release Authority</w:t>
            </w:r>
          </w:p>
          <w:p w:rsidR="00A8353F" w:rsidRDefault="0071444F">
            <w:pPr>
              <w:pStyle w:val="TableParagraph"/>
              <w:kinsoku w:val="0"/>
              <w:overflowPunct w:val="0"/>
              <w:spacing w:before="27"/>
              <w:ind w:left="67"/>
              <w:rPr>
                <w:w w:val="110"/>
                <w:sz w:val="20"/>
                <w:szCs w:val="20"/>
              </w:rPr>
            </w:pPr>
            <w:r>
              <w:rPr>
                <w:w w:val="110"/>
                <w:sz w:val="20"/>
                <w:szCs w:val="20"/>
              </w:rPr>
              <w:t>page, click on the FSER link</w:t>
            </w:r>
          </w:p>
        </w:tc>
        <w:tc>
          <w:tcPr>
            <w:tcW w:w="3422"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6" w:line="252" w:lineRule="auto"/>
              <w:ind w:left="66" w:hanging="5"/>
              <w:rPr>
                <w:i/>
                <w:iCs/>
                <w:w w:val="105"/>
                <w:sz w:val="21"/>
                <w:szCs w:val="21"/>
              </w:rPr>
            </w:pPr>
            <w:r>
              <w:rPr>
                <w:i/>
                <w:iCs/>
                <w:w w:val="105"/>
                <w:sz w:val="21"/>
                <w:szCs w:val="21"/>
              </w:rPr>
              <w:t>The Level 1: A/PT Release Authority page displays with the details of the FSER Request.</w:t>
            </w:r>
          </w:p>
        </w:tc>
        <w:tc>
          <w:tcPr>
            <w:tcW w:w="1893"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bl>
    <w:p w:rsidR="00A8353F" w:rsidRDefault="00A8353F">
      <w:pPr>
        <w:rPr>
          <w:rFonts w:ascii="Palatino Linotype" w:hAnsi="Palatino Linotype" w:cs="Palatino Linotype"/>
          <w:i/>
          <w:iCs/>
        </w:rPr>
        <w:sectPr w:rsidR="00A8353F">
          <w:footerReference w:type="default" r:id="rId17"/>
          <w:pgSz w:w="12240" w:h="15840"/>
          <w:pgMar w:top="1500" w:right="200" w:bottom="780" w:left="520" w:header="0" w:footer="599" w:gutter="0"/>
          <w:pgNumType w:start="5"/>
          <w:cols w:space="720" w:equalWidth="0">
            <w:col w:w="11520"/>
          </w:cols>
          <w:noEndnote/>
        </w:sectPr>
      </w:pPr>
    </w:p>
    <w:tbl>
      <w:tblPr>
        <w:tblW w:w="0" w:type="auto"/>
        <w:tblInd w:w="176" w:type="dxa"/>
        <w:tblLayout w:type="fixed"/>
        <w:tblCellMar>
          <w:left w:w="0" w:type="dxa"/>
          <w:right w:w="0" w:type="dxa"/>
        </w:tblCellMar>
        <w:tblLook w:val="0000" w:firstRow="0" w:lastRow="0" w:firstColumn="0" w:lastColumn="0" w:noHBand="0" w:noVBand="0"/>
      </w:tblPr>
      <w:tblGrid>
        <w:gridCol w:w="716"/>
        <w:gridCol w:w="3783"/>
        <w:gridCol w:w="3422"/>
        <w:gridCol w:w="1888"/>
        <w:gridCol w:w="633"/>
        <w:gridCol w:w="628"/>
      </w:tblGrid>
      <w:tr w:rsidR="00A8353F">
        <w:trPr>
          <w:trHeight w:val="715"/>
        </w:trPr>
        <w:tc>
          <w:tcPr>
            <w:tcW w:w="11070"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tabs>
                <w:tab w:val="left" w:pos="1329"/>
              </w:tabs>
              <w:kinsoku w:val="0"/>
              <w:overflowPunct w:val="0"/>
              <w:spacing w:before="128" w:line="256" w:lineRule="auto"/>
              <w:ind w:left="34" w:right="6329" w:firstLine="8"/>
              <w:rPr>
                <w:b/>
                <w:bCs/>
                <w:w w:val="105"/>
                <w:sz w:val="21"/>
                <w:szCs w:val="21"/>
              </w:rPr>
            </w:pPr>
            <w:r>
              <w:rPr>
                <w:b/>
                <w:bCs/>
                <w:w w:val="105"/>
                <w:sz w:val="21"/>
                <w:szCs w:val="21"/>
              </w:rPr>
              <w:lastRenderedPageBreak/>
              <w:t>Workffow</w:t>
            </w:r>
            <w:r>
              <w:rPr>
                <w:b/>
                <w:bCs/>
                <w:spacing w:val="-8"/>
                <w:w w:val="105"/>
                <w:sz w:val="21"/>
                <w:szCs w:val="21"/>
              </w:rPr>
              <w:t xml:space="preserve"> </w:t>
            </w:r>
            <w:r>
              <w:rPr>
                <w:w w:val="105"/>
                <w:sz w:val="21"/>
                <w:szCs w:val="21"/>
              </w:rPr>
              <w:t>-</w:t>
            </w:r>
            <w:r>
              <w:rPr>
                <w:w w:val="105"/>
                <w:sz w:val="21"/>
                <w:szCs w:val="21"/>
              </w:rPr>
              <w:tab/>
            </w:r>
            <w:r>
              <w:rPr>
                <w:b/>
                <w:bCs/>
                <w:w w:val="105"/>
                <w:sz w:val="21"/>
                <w:szCs w:val="21"/>
              </w:rPr>
              <w:t>Level</w:t>
            </w:r>
            <w:r>
              <w:rPr>
                <w:b/>
                <w:bCs/>
                <w:spacing w:val="-14"/>
                <w:w w:val="105"/>
                <w:sz w:val="21"/>
                <w:szCs w:val="21"/>
              </w:rPr>
              <w:t xml:space="preserve"> </w:t>
            </w:r>
            <w:r>
              <w:rPr>
                <w:b/>
                <w:bCs/>
                <w:w w:val="105"/>
                <w:sz w:val="21"/>
                <w:szCs w:val="21"/>
              </w:rPr>
              <w:t>1</w:t>
            </w:r>
            <w:r>
              <w:rPr>
                <w:b/>
                <w:bCs/>
                <w:spacing w:val="-10"/>
                <w:w w:val="105"/>
                <w:sz w:val="21"/>
                <w:szCs w:val="21"/>
              </w:rPr>
              <w:t xml:space="preserve"> </w:t>
            </w:r>
            <w:r>
              <w:rPr>
                <w:b/>
                <w:bCs/>
                <w:w w:val="105"/>
                <w:sz w:val="21"/>
                <w:szCs w:val="21"/>
              </w:rPr>
              <w:t>AIPT</w:t>
            </w:r>
            <w:r>
              <w:rPr>
                <w:b/>
                <w:bCs/>
                <w:spacing w:val="-14"/>
                <w:w w:val="105"/>
                <w:sz w:val="21"/>
                <w:szCs w:val="21"/>
              </w:rPr>
              <w:t xml:space="preserve"> </w:t>
            </w:r>
            <w:r>
              <w:rPr>
                <w:b/>
                <w:bCs/>
                <w:w w:val="105"/>
                <w:sz w:val="21"/>
                <w:szCs w:val="21"/>
              </w:rPr>
              <w:t>Release</w:t>
            </w:r>
            <w:r>
              <w:rPr>
                <w:b/>
                <w:bCs/>
                <w:spacing w:val="-8"/>
                <w:w w:val="105"/>
                <w:sz w:val="21"/>
                <w:szCs w:val="21"/>
              </w:rPr>
              <w:t xml:space="preserve"> </w:t>
            </w:r>
            <w:r>
              <w:rPr>
                <w:b/>
                <w:bCs/>
                <w:w w:val="105"/>
                <w:sz w:val="21"/>
                <w:szCs w:val="21"/>
              </w:rPr>
              <w:t>Authorization Steps for Approving a</w:t>
            </w:r>
            <w:r>
              <w:rPr>
                <w:b/>
                <w:bCs/>
                <w:spacing w:val="-14"/>
                <w:w w:val="105"/>
                <w:sz w:val="21"/>
                <w:szCs w:val="21"/>
              </w:rPr>
              <w:t xml:space="preserve"> </w:t>
            </w:r>
            <w:r>
              <w:rPr>
                <w:b/>
                <w:bCs/>
                <w:w w:val="105"/>
                <w:sz w:val="21"/>
                <w:szCs w:val="21"/>
              </w:rPr>
              <w:t>FS£R</w:t>
            </w:r>
          </w:p>
        </w:tc>
      </w:tr>
      <w:tr w:rsidR="00A8353F">
        <w:trPr>
          <w:trHeight w:val="996"/>
        </w:trPr>
        <w:tc>
          <w:tcPr>
            <w:tcW w:w="716"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70" w:line="448" w:lineRule="auto"/>
              <w:ind w:left="172" w:right="37" w:hanging="95"/>
              <w:rPr>
                <w:b/>
                <w:bCs/>
                <w:w w:val="105"/>
                <w:sz w:val="21"/>
                <w:szCs w:val="21"/>
              </w:rPr>
            </w:pPr>
            <w:r>
              <w:rPr>
                <w:b/>
                <w:bCs/>
                <w:w w:val="105"/>
                <w:sz w:val="21"/>
                <w:szCs w:val="21"/>
              </w:rPr>
              <w:t>STEP NO.</w:t>
            </w:r>
          </w:p>
        </w:tc>
        <w:tc>
          <w:tcPr>
            <w:tcW w:w="3783"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5"/>
              <w:ind w:left="1353" w:right="1330"/>
              <w:jc w:val="center"/>
              <w:rPr>
                <w:b/>
                <w:bCs/>
                <w:w w:val="105"/>
                <w:sz w:val="21"/>
                <w:szCs w:val="21"/>
              </w:rPr>
            </w:pPr>
            <w:r>
              <w:rPr>
                <w:b/>
                <w:bCs/>
                <w:w w:val="105"/>
                <w:sz w:val="21"/>
                <w:szCs w:val="21"/>
              </w:rPr>
              <w:t>ACTIONS</w:t>
            </w:r>
          </w:p>
        </w:tc>
        <w:tc>
          <w:tcPr>
            <w:tcW w:w="3422"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5"/>
              <w:ind w:left="1302" w:right="1282"/>
              <w:jc w:val="center"/>
              <w:rPr>
                <w:b/>
                <w:bCs/>
                <w:w w:val="105"/>
                <w:sz w:val="21"/>
                <w:szCs w:val="21"/>
              </w:rPr>
            </w:pPr>
            <w:r>
              <w:rPr>
                <w:b/>
                <w:bCs/>
                <w:w w:val="105"/>
                <w:sz w:val="21"/>
                <w:szCs w:val="21"/>
              </w:rPr>
              <w:t>EVENT</w:t>
            </w:r>
          </w:p>
        </w:tc>
        <w:tc>
          <w:tcPr>
            <w:tcW w:w="1888"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70"/>
              <w:ind w:left="293"/>
              <w:rPr>
                <w:b/>
                <w:bCs/>
                <w:w w:val="105"/>
                <w:sz w:val="21"/>
                <w:szCs w:val="21"/>
              </w:rPr>
            </w:pPr>
            <w:r>
              <w:rPr>
                <w:b/>
                <w:bCs/>
                <w:w w:val="105"/>
                <w:sz w:val="21"/>
                <w:szCs w:val="21"/>
              </w:rPr>
              <w:t>COMMENTS</w:t>
            </w:r>
          </w:p>
        </w:tc>
        <w:tc>
          <w:tcPr>
            <w:tcW w:w="633"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75"/>
              <w:ind w:left="47"/>
              <w:rPr>
                <w:b/>
                <w:bCs/>
                <w:w w:val="105"/>
                <w:sz w:val="21"/>
                <w:szCs w:val="21"/>
              </w:rPr>
            </w:pPr>
            <w:r>
              <w:rPr>
                <w:b/>
                <w:bCs/>
                <w:w w:val="105"/>
                <w:sz w:val="21"/>
                <w:szCs w:val="21"/>
              </w:rPr>
              <w:t>PASS</w:t>
            </w:r>
          </w:p>
        </w:tc>
        <w:tc>
          <w:tcPr>
            <w:tcW w:w="628"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75"/>
              <w:ind w:left="49"/>
              <w:rPr>
                <w:b/>
                <w:bCs/>
                <w:w w:val="105"/>
                <w:sz w:val="21"/>
                <w:szCs w:val="21"/>
              </w:rPr>
            </w:pPr>
            <w:r>
              <w:rPr>
                <w:b/>
                <w:bCs/>
                <w:w w:val="105"/>
                <w:sz w:val="21"/>
                <w:szCs w:val="21"/>
              </w:rPr>
              <w:t>FAIL</w:t>
            </w:r>
          </w:p>
        </w:tc>
      </w:tr>
      <w:tr w:rsidR="00A8353F">
        <w:trPr>
          <w:trHeight w:val="1544"/>
        </w:trPr>
        <w:tc>
          <w:tcPr>
            <w:tcW w:w="716"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8"/>
              <w:ind w:left="179" w:right="140"/>
              <w:jc w:val="center"/>
              <w:rPr>
                <w:w w:val="105"/>
                <w:sz w:val="20"/>
                <w:szCs w:val="20"/>
              </w:rPr>
            </w:pPr>
            <w:r>
              <w:rPr>
                <w:w w:val="105"/>
                <w:sz w:val="20"/>
                <w:szCs w:val="20"/>
              </w:rPr>
              <w:t>8.</w:t>
            </w:r>
          </w:p>
        </w:tc>
        <w:tc>
          <w:tcPr>
            <w:tcW w:w="3783"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3" w:line="259" w:lineRule="auto"/>
              <w:ind w:left="47" w:firstLine="4"/>
              <w:rPr>
                <w:w w:val="110"/>
                <w:sz w:val="20"/>
                <w:szCs w:val="20"/>
              </w:rPr>
            </w:pPr>
            <w:r>
              <w:rPr>
                <w:w w:val="110"/>
                <w:sz w:val="20"/>
                <w:szCs w:val="20"/>
              </w:rPr>
              <w:t xml:space="preserve">Review the details of the FSER Request. Select the within scope </w:t>
            </w:r>
            <w:r>
              <w:rPr>
                <w:b/>
                <w:bCs/>
                <w:w w:val="110"/>
                <w:sz w:val="21"/>
                <w:szCs w:val="21"/>
              </w:rPr>
              <w:t xml:space="preserve">Yes </w:t>
            </w:r>
            <w:r>
              <w:rPr>
                <w:w w:val="110"/>
                <w:sz w:val="20"/>
                <w:szCs w:val="20"/>
              </w:rPr>
              <w:t xml:space="preserve">radio button, select Yes in the Priority drop-down menu, and then click on the </w:t>
            </w:r>
            <w:r>
              <w:rPr>
                <w:b/>
                <w:bCs/>
                <w:w w:val="110"/>
                <w:sz w:val="21"/>
                <w:szCs w:val="21"/>
              </w:rPr>
              <w:t xml:space="preserve">Approve </w:t>
            </w:r>
            <w:r>
              <w:rPr>
                <w:w w:val="110"/>
                <w:sz w:val="20"/>
                <w:szCs w:val="20"/>
              </w:rPr>
              <w:t>button.</w:t>
            </w:r>
          </w:p>
        </w:tc>
        <w:tc>
          <w:tcPr>
            <w:tcW w:w="3422"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3" w:line="252" w:lineRule="auto"/>
              <w:ind w:left="45" w:right="197" w:hanging="7"/>
              <w:rPr>
                <w:i/>
                <w:iCs/>
                <w:w w:val="105"/>
                <w:sz w:val="21"/>
                <w:szCs w:val="21"/>
              </w:rPr>
            </w:pPr>
            <w:r>
              <w:rPr>
                <w:i/>
                <w:iCs/>
                <w:w w:val="105"/>
                <w:sz w:val="21"/>
                <w:szCs w:val="21"/>
              </w:rPr>
              <w:t>WLSP FSER Messaging displays a message stating the FSER has been accepted by the A/PT Release Authority. An OK button displays.</w:t>
            </w:r>
          </w:p>
        </w:tc>
        <w:tc>
          <w:tcPr>
            <w:tcW w:w="1888"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3"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8"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2258"/>
        </w:trPr>
        <w:tc>
          <w:tcPr>
            <w:tcW w:w="71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70"/>
              <w:ind w:left="191" w:right="140"/>
              <w:jc w:val="center"/>
              <w:rPr>
                <w:w w:val="110"/>
                <w:sz w:val="20"/>
                <w:szCs w:val="20"/>
              </w:rPr>
            </w:pPr>
            <w:r>
              <w:rPr>
                <w:w w:val="110"/>
                <w:sz w:val="20"/>
                <w:szCs w:val="20"/>
              </w:rPr>
              <w:t>9.</w:t>
            </w:r>
          </w:p>
        </w:tc>
        <w:tc>
          <w:tcPr>
            <w:tcW w:w="378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0"/>
              <w:ind w:left="52"/>
              <w:rPr>
                <w:w w:val="110"/>
                <w:sz w:val="20"/>
                <w:szCs w:val="20"/>
              </w:rPr>
            </w:pPr>
            <w:r>
              <w:rPr>
                <w:w w:val="110"/>
                <w:sz w:val="20"/>
                <w:szCs w:val="20"/>
              </w:rPr>
              <w:t xml:space="preserve">Click on the </w:t>
            </w:r>
            <w:r>
              <w:rPr>
                <w:b/>
                <w:bCs/>
                <w:w w:val="110"/>
                <w:sz w:val="21"/>
                <w:szCs w:val="21"/>
              </w:rPr>
              <w:t xml:space="preserve">OK </w:t>
            </w:r>
            <w:r>
              <w:rPr>
                <w:w w:val="110"/>
                <w:sz w:val="20"/>
                <w:szCs w:val="20"/>
              </w:rPr>
              <w:t>button.</w:t>
            </w:r>
          </w:p>
        </w:tc>
        <w:tc>
          <w:tcPr>
            <w:tcW w:w="3422"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0" w:line="249" w:lineRule="auto"/>
              <w:ind w:left="51" w:right="39" w:firstLine="1"/>
              <w:rPr>
                <w:i/>
                <w:iCs/>
                <w:w w:val="105"/>
                <w:sz w:val="21"/>
                <w:szCs w:val="21"/>
              </w:rPr>
            </w:pPr>
            <w:r>
              <w:rPr>
                <w:i/>
                <w:iCs/>
                <w:w w:val="105"/>
                <w:sz w:val="21"/>
                <w:szCs w:val="21"/>
              </w:rPr>
              <w:t>Originator receives an email message stating acceptance of FSER. The originator will continue to be notified of FSER status as it moves through the worliflow.</w:t>
            </w:r>
          </w:p>
          <w:p w:rsidR="00A8353F" w:rsidRDefault="00A8353F">
            <w:pPr>
              <w:pStyle w:val="TableParagraph"/>
              <w:kinsoku w:val="0"/>
              <w:overflowPunct w:val="0"/>
              <w:spacing w:before="3"/>
              <w:rPr>
                <w:rFonts w:ascii="Palatino Linotype" w:hAnsi="Palatino Linotype" w:cs="Palatino Linotype"/>
                <w:i/>
                <w:iCs/>
                <w:sz w:val="15"/>
                <w:szCs w:val="15"/>
              </w:rPr>
            </w:pPr>
          </w:p>
          <w:p w:rsidR="00A8353F" w:rsidRDefault="0071444F">
            <w:pPr>
              <w:pStyle w:val="TableParagraph"/>
              <w:kinsoku w:val="0"/>
              <w:overflowPunct w:val="0"/>
              <w:spacing w:line="247" w:lineRule="auto"/>
              <w:ind w:left="61" w:hanging="4"/>
              <w:rPr>
                <w:i/>
                <w:iCs/>
                <w:w w:val="105"/>
                <w:sz w:val="21"/>
                <w:szCs w:val="21"/>
              </w:rPr>
            </w:pPr>
            <w:r>
              <w:rPr>
                <w:i/>
                <w:iCs/>
                <w:w w:val="105"/>
                <w:sz w:val="21"/>
                <w:szCs w:val="21"/>
              </w:rPr>
              <w:t>User is returned to the WLSP FSER Homepage.</w:t>
            </w:r>
          </w:p>
        </w:tc>
        <w:tc>
          <w:tcPr>
            <w:tcW w:w="1888"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3"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8"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92"/>
        </w:trPr>
        <w:tc>
          <w:tcPr>
            <w:tcW w:w="71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5"/>
              <w:ind w:left="196" w:right="133"/>
              <w:jc w:val="center"/>
              <w:rPr>
                <w:w w:val="110"/>
                <w:sz w:val="20"/>
                <w:szCs w:val="20"/>
              </w:rPr>
            </w:pPr>
            <w:r>
              <w:rPr>
                <w:w w:val="110"/>
                <w:sz w:val="20"/>
                <w:szCs w:val="20"/>
              </w:rPr>
              <w:t>10.</w:t>
            </w:r>
          </w:p>
        </w:tc>
        <w:tc>
          <w:tcPr>
            <w:tcW w:w="378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1"/>
              <w:ind w:left="57"/>
              <w:rPr>
                <w:w w:val="110"/>
                <w:sz w:val="20"/>
                <w:szCs w:val="20"/>
              </w:rPr>
            </w:pPr>
            <w:r>
              <w:rPr>
                <w:w w:val="110"/>
                <w:sz w:val="20"/>
                <w:szCs w:val="20"/>
              </w:rPr>
              <w:t xml:space="preserve">Click on the </w:t>
            </w:r>
            <w:r>
              <w:rPr>
                <w:b/>
                <w:bCs/>
                <w:w w:val="110"/>
                <w:sz w:val="21"/>
                <w:szCs w:val="21"/>
              </w:rPr>
              <w:t xml:space="preserve">Log Out </w:t>
            </w:r>
            <w:r>
              <w:rPr>
                <w:w w:val="110"/>
                <w:sz w:val="20"/>
                <w:szCs w:val="20"/>
              </w:rPr>
              <w:t>button.</w:t>
            </w:r>
          </w:p>
        </w:tc>
        <w:tc>
          <w:tcPr>
            <w:tcW w:w="3422"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1" w:line="252" w:lineRule="auto"/>
              <w:ind w:left="70" w:hanging="16"/>
              <w:rPr>
                <w:i/>
                <w:iCs/>
                <w:w w:val="105"/>
                <w:sz w:val="21"/>
                <w:szCs w:val="21"/>
              </w:rPr>
            </w:pPr>
            <w:r>
              <w:rPr>
                <w:i/>
                <w:iCs/>
                <w:w w:val="105"/>
                <w:sz w:val="21"/>
                <w:szCs w:val="21"/>
              </w:rPr>
              <w:t>The welcome page for the WLSP FSER tool displays in the browser</w:t>
            </w:r>
          </w:p>
        </w:tc>
        <w:tc>
          <w:tcPr>
            <w:tcW w:w="1888"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3"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8"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77"/>
        </w:trPr>
        <w:tc>
          <w:tcPr>
            <w:tcW w:w="11070"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6"/>
              <w:ind w:left="54"/>
              <w:rPr>
                <w:w w:val="105"/>
                <w:sz w:val="21"/>
                <w:szCs w:val="21"/>
              </w:rPr>
            </w:pPr>
            <w:r>
              <w:rPr>
                <w:i/>
                <w:iCs/>
                <w:w w:val="105"/>
                <w:sz w:val="21"/>
                <w:szCs w:val="21"/>
              </w:rPr>
              <w:t xml:space="preserve">The FSER moves to Level 2 NGTSfor approval. Continue following the steps listed below in the section titled </w:t>
            </w:r>
            <w:r>
              <w:rPr>
                <w:b/>
                <w:bCs/>
                <w:i/>
                <w:iCs/>
                <w:w w:val="105"/>
                <w:sz w:val="21"/>
                <w:szCs w:val="21"/>
              </w:rPr>
              <w:t xml:space="preserve">Workflow </w:t>
            </w:r>
            <w:r>
              <w:rPr>
                <w:w w:val="105"/>
                <w:sz w:val="21"/>
                <w:szCs w:val="21"/>
              </w:rPr>
              <w:t>-</w:t>
            </w:r>
          </w:p>
          <w:p w:rsidR="00A8353F" w:rsidRDefault="0071444F">
            <w:pPr>
              <w:pStyle w:val="TableParagraph"/>
              <w:kinsoku w:val="0"/>
              <w:overflowPunct w:val="0"/>
              <w:spacing w:before="12"/>
              <w:ind w:left="61"/>
              <w:rPr>
                <w:b/>
                <w:bCs/>
                <w:i/>
                <w:iCs/>
                <w:w w:val="105"/>
                <w:sz w:val="21"/>
                <w:szCs w:val="21"/>
              </w:rPr>
            </w:pPr>
            <w:r>
              <w:rPr>
                <w:b/>
                <w:bCs/>
                <w:i/>
                <w:iCs/>
                <w:w w:val="105"/>
                <w:sz w:val="21"/>
                <w:szCs w:val="21"/>
              </w:rPr>
              <w:t xml:space="preserve">Level </w:t>
            </w:r>
            <w:r>
              <w:rPr>
                <w:rFonts w:ascii="Arial" w:hAnsi="Arial" w:cs="Arial"/>
                <w:i/>
                <w:iCs/>
                <w:w w:val="105"/>
                <w:sz w:val="21"/>
                <w:szCs w:val="21"/>
              </w:rPr>
              <w:t xml:space="preserve">2 </w:t>
            </w:r>
            <w:r>
              <w:rPr>
                <w:b/>
                <w:bCs/>
                <w:i/>
                <w:iCs/>
                <w:w w:val="105"/>
                <w:sz w:val="21"/>
                <w:szCs w:val="21"/>
              </w:rPr>
              <w:t>NGTS Approval Steps for NGTS Approval</w:t>
            </w:r>
          </w:p>
          <w:p w:rsidR="00A8353F" w:rsidRDefault="0071444F">
            <w:pPr>
              <w:pStyle w:val="TableParagraph"/>
              <w:tabs>
                <w:tab w:val="left" w:pos="7686"/>
              </w:tabs>
              <w:kinsoku w:val="0"/>
              <w:overflowPunct w:val="0"/>
              <w:spacing w:before="78" w:line="128" w:lineRule="exact"/>
              <w:ind w:left="1915"/>
              <w:rPr>
                <w:rFonts w:ascii="Arial" w:hAnsi="Arial" w:cs="Arial"/>
                <w:w w:val="105"/>
                <w:sz w:val="8"/>
                <w:szCs w:val="8"/>
              </w:rPr>
            </w:pPr>
            <w:r>
              <w:rPr>
                <w:w w:val="105"/>
                <w:sz w:val="13"/>
                <w:szCs w:val="13"/>
              </w:rPr>
              <w:t>.</w:t>
            </w:r>
            <w:r>
              <w:rPr>
                <w:w w:val="105"/>
                <w:sz w:val="13"/>
                <w:szCs w:val="13"/>
              </w:rPr>
              <w:tab/>
            </w:r>
            <w:r>
              <w:rPr>
                <w:rFonts w:ascii="Arial" w:hAnsi="Arial" w:cs="Arial"/>
                <w:w w:val="105"/>
                <w:sz w:val="8"/>
                <w:szCs w:val="8"/>
              </w:rPr>
              <w:t>..</w:t>
            </w:r>
          </w:p>
        </w:tc>
      </w:tr>
    </w:tbl>
    <w:p w:rsidR="00A8353F" w:rsidRDefault="00A8353F">
      <w:pPr>
        <w:rPr>
          <w:rFonts w:ascii="Palatino Linotype" w:hAnsi="Palatino Linotype" w:cs="Palatino Linotype"/>
          <w:i/>
          <w:iCs/>
        </w:rPr>
        <w:sectPr w:rsidR="00A8353F">
          <w:pgSz w:w="12240" w:h="15840"/>
          <w:pgMar w:top="1460" w:right="200" w:bottom="840" w:left="520" w:header="0" w:footer="599" w:gutter="0"/>
          <w:cols w:space="720"/>
          <w:noEndnote/>
        </w:sectPr>
      </w:pPr>
    </w:p>
    <w:tbl>
      <w:tblPr>
        <w:tblW w:w="0" w:type="auto"/>
        <w:tblInd w:w="176" w:type="dxa"/>
        <w:tblLayout w:type="fixed"/>
        <w:tblCellMar>
          <w:left w:w="0" w:type="dxa"/>
          <w:right w:w="0" w:type="dxa"/>
        </w:tblCellMar>
        <w:tblLook w:val="0000" w:firstRow="0" w:lastRow="0" w:firstColumn="0" w:lastColumn="0" w:noHBand="0" w:noVBand="0"/>
      </w:tblPr>
      <w:tblGrid>
        <w:gridCol w:w="721"/>
        <w:gridCol w:w="3783"/>
        <w:gridCol w:w="3422"/>
        <w:gridCol w:w="1893"/>
        <w:gridCol w:w="629"/>
        <w:gridCol w:w="624"/>
      </w:tblGrid>
      <w:tr w:rsidR="00A8353F">
        <w:trPr>
          <w:trHeight w:val="710"/>
        </w:trPr>
        <w:tc>
          <w:tcPr>
            <w:tcW w:w="11072"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126" w:line="247" w:lineRule="auto"/>
              <w:ind w:left="29" w:right="7177" w:firstLine="8"/>
              <w:rPr>
                <w:b/>
                <w:bCs/>
                <w:sz w:val="21"/>
                <w:szCs w:val="21"/>
              </w:rPr>
            </w:pPr>
            <w:r>
              <w:rPr>
                <w:b/>
                <w:bCs/>
                <w:sz w:val="21"/>
                <w:szCs w:val="21"/>
                <w:u w:val="thick" w:color="000000"/>
              </w:rPr>
              <w:lastRenderedPageBreak/>
              <w:t>Work.flow•,,</w:t>
            </w:r>
            <w:r>
              <w:rPr>
                <w:b/>
                <w:bCs/>
                <w:sz w:val="21"/>
                <w:szCs w:val="21"/>
              </w:rPr>
              <w:t xml:space="preserve"> Level 2 NGTS Approval Steps for NGTS Approval</w:t>
            </w:r>
          </w:p>
        </w:tc>
      </w:tr>
      <w:tr w:rsidR="00A8353F">
        <w:trPr>
          <w:trHeight w:val="974"/>
        </w:trPr>
        <w:tc>
          <w:tcPr>
            <w:tcW w:w="721" w:type="dxa"/>
            <w:tcBorders>
              <w:top w:val="single" w:sz="6" w:space="0" w:color="000000"/>
              <w:left w:val="single" w:sz="12" w:space="0" w:color="000000"/>
              <w:bottom w:val="single" w:sz="18" w:space="0" w:color="000000"/>
              <w:right w:val="single" w:sz="12" w:space="0" w:color="000000"/>
            </w:tcBorders>
          </w:tcPr>
          <w:p w:rsidR="00A8353F" w:rsidRDefault="0071444F">
            <w:pPr>
              <w:pStyle w:val="TableParagraph"/>
              <w:kinsoku w:val="0"/>
              <w:overflowPunct w:val="0"/>
              <w:spacing w:before="58"/>
              <w:ind w:left="77"/>
              <w:rPr>
                <w:b/>
                <w:bCs/>
                <w:w w:val="105"/>
                <w:sz w:val="21"/>
                <w:szCs w:val="21"/>
              </w:rPr>
            </w:pPr>
            <w:r>
              <w:rPr>
                <w:b/>
                <w:bCs/>
                <w:w w:val="105"/>
                <w:sz w:val="21"/>
                <w:szCs w:val="21"/>
              </w:rPr>
              <w:t>STEP</w:t>
            </w:r>
          </w:p>
          <w:p w:rsidR="00A8353F" w:rsidRDefault="00A8353F">
            <w:pPr>
              <w:pStyle w:val="TableParagraph"/>
              <w:kinsoku w:val="0"/>
              <w:overflowPunct w:val="0"/>
              <w:spacing w:before="8"/>
              <w:rPr>
                <w:rFonts w:ascii="Palatino Linotype" w:hAnsi="Palatino Linotype" w:cs="Palatino Linotype"/>
                <w:i/>
                <w:iCs/>
                <w:sz w:val="15"/>
                <w:szCs w:val="15"/>
              </w:rPr>
            </w:pPr>
          </w:p>
          <w:p w:rsidR="00A8353F" w:rsidRDefault="0071444F">
            <w:pPr>
              <w:pStyle w:val="TableParagraph"/>
              <w:kinsoku w:val="0"/>
              <w:overflowPunct w:val="0"/>
              <w:ind w:left="172"/>
              <w:rPr>
                <w:b/>
                <w:bCs/>
                <w:w w:val="105"/>
                <w:sz w:val="21"/>
                <w:szCs w:val="21"/>
              </w:rPr>
            </w:pPr>
            <w:r>
              <w:rPr>
                <w:b/>
                <w:bCs/>
                <w:w w:val="105"/>
                <w:sz w:val="21"/>
                <w:szCs w:val="21"/>
              </w:rPr>
              <w:t>NO.</w:t>
            </w:r>
          </w:p>
        </w:tc>
        <w:tc>
          <w:tcPr>
            <w:tcW w:w="3783" w:type="dxa"/>
            <w:tcBorders>
              <w:top w:val="single" w:sz="6" w:space="0" w:color="000000"/>
              <w:left w:val="single" w:sz="12" w:space="0" w:color="000000"/>
              <w:bottom w:val="single" w:sz="18" w:space="0" w:color="000000"/>
              <w:right w:val="single" w:sz="12" w:space="0" w:color="000000"/>
            </w:tcBorders>
          </w:tcPr>
          <w:p w:rsidR="00A8353F" w:rsidRDefault="0071444F">
            <w:pPr>
              <w:pStyle w:val="TableParagraph"/>
              <w:kinsoku w:val="0"/>
              <w:overflowPunct w:val="0"/>
              <w:spacing w:before="53"/>
              <w:ind w:left="1338" w:right="1330"/>
              <w:jc w:val="center"/>
              <w:rPr>
                <w:b/>
                <w:bCs/>
                <w:w w:val="105"/>
                <w:sz w:val="21"/>
                <w:szCs w:val="21"/>
              </w:rPr>
            </w:pPr>
            <w:r>
              <w:rPr>
                <w:b/>
                <w:bCs/>
                <w:w w:val="105"/>
                <w:sz w:val="21"/>
                <w:szCs w:val="21"/>
              </w:rPr>
              <w:t>ACTION</w:t>
            </w:r>
          </w:p>
        </w:tc>
        <w:tc>
          <w:tcPr>
            <w:tcW w:w="3422" w:type="dxa"/>
            <w:tcBorders>
              <w:top w:val="single" w:sz="6" w:space="0" w:color="000000"/>
              <w:left w:val="single" w:sz="12" w:space="0" w:color="000000"/>
              <w:bottom w:val="single" w:sz="18" w:space="0" w:color="000000"/>
              <w:right w:val="single" w:sz="12" w:space="0" w:color="000000"/>
            </w:tcBorders>
          </w:tcPr>
          <w:p w:rsidR="00A8353F" w:rsidRDefault="0071444F">
            <w:pPr>
              <w:pStyle w:val="TableParagraph"/>
              <w:kinsoku w:val="0"/>
              <w:overflowPunct w:val="0"/>
              <w:spacing w:before="58"/>
              <w:ind w:left="1302" w:right="1282"/>
              <w:jc w:val="center"/>
              <w:rPr>
                <w:b/>
                <w:bCs/>
                <w:w w:val="105"/>
                <w:sz w:val="21"/>
                <w:szCs w:val="21"/>
              </w:rPr>
            </w:pPr>
            <w:r>
              <w:rPr>
                <w:b/>
                <w:bCs/>
                <w:w w:val="105"/>
                <w:sz w:val="21"/>
                <w:szCs w:val="21"/>
              </w:rPr>
              <w:t>EVENT</w:t>
            </w:r>
          </w:p>
        </w:tc>
        <w:tc>
          <w:tcPr>
            <w:tcW w:w="1893" w:type="dxa"/>
            <w:tcBorders>
              <w:top w:val="single" w:sz="6" w:space="0" w:color="000000"/>
              <w:left w:val="single" w:sz="12" w:space="0" w:color="000000"/>
              <w:bottom w:val="single" w:sz="18" w:space="0" w:color="000000"/>
              <w:right w:val="single" w:sz="12" w:space="0" w:color="000000"/>
            </w:tcBorders>
          </w:tcPr>
          <w:p w:rsidR="00A8353F" w:rsidRDefault="0071444F">
            <w:pPr>
              <w:pStyle w:val="TableParagraph"/>
              <w:kinsoku w:val="0"/>
              <w:overflowPunct w:val="0"/>
              <w:spacing w:before="58"/>
              <w:ind w:left="293"/>
              <w:rPr>
                <w:b/>
                <w:bCs/>
                <w:w w:val="105"/>
                <w:sz w:val="21"/>
                <w:szCs w:val="21"/>
              </w:rPr>
            </w:pPr>
            <w:r>
              <w:rPr>
                <w:b/>
                <w:bCs/>
                <w:w w:val="105"/>
                <w:sz w:val="21"/>
                <w:szCs w:val="21"/>
              </w:rPr>
              <w:t>COMMENTS</w:t>
            </w:r>
          </w:p>
        </w:tc>
        <w:tc>
          <w:tcPr>
            <w:tcW w:w="629" w:type="dxa"/>
            <w:tcBorders>
              <w:top w:val="single" w:sz="6" w:space="0" w:color="000000"/>
              <w:left w:val="single" w:sz="12" w:space="0" w:color="000000"/>
              <w:bottom w:val="single" w:sz="18" w:space="0" w:color="000000"/>
              <w:right w:val="single" w:sz="12" w:space="0" w:color="000000"/>
            </w:tcBorders>
          </w:tcPr>
          <w:p w:rsidR="00A8353F" w:rsidRDefault="0071444F">
            <w:pPr>
              <w:pStyle w:val="TableParagraph"/>
              <w:kinsoku w:val="0"/>
              <w:overflowPunct w:val="0"/>
              <w:spacing w:before="63"/>
              <w:ind w:left="42"/>
              <w:rPr>
                <w:b/>
                <w:bCs/>
                <w:w w:val="105"/>
                <w:sz w:val="21"/>
                <w:szCs w:val="21"/>
              </w:rPr>
            </w:pPr>
            <w:r>
              <w:rPr>
                <w:b/>
                <w:bCs/>
                <w:w w:val="105"/>
                <w:sz w:val="21"/>
                <w:szCs w:val="21"/>
              </w:rPr>
              <w:t>PASS</w:t>
            </w:r>
          </w:p>
        </w:tc>
        <w:tc>
          <w:tcPr>
            <w:tcW w:w="624" w:type="dxa"/>
            <w:tcBorders>
              <w:top w:val="single" w:sz="6" w:space="0" w:color="000000"/>
              <w:left w:val="single" w:sz="12" w:space="0" w:color="000000"/>
              <w:bottom w:val="single" w:sz="18" w:space="0" w:color="000000"/>
              <w:right w:val="single" w:sz="12" w:space="0" w:color="000000"/>
            </w:tcBorders>
          </w:tcPr>
          <w:p w:rsidR="00A8353F" w:rsidRDefault="0071444F">
            <w:pPr>
              <w:pStyle w:val="TableParagraph"/>
              <w:kinsoku w:val="0"/>
              <w:overflowPunct w:val="0"/>
              <w:spacing w:before="63"/>
              <w:ind w:left="48"/>
              <w:rPr>
                <w:b/>
                <w:bCs/>
                <w:w w:val="105"/>
                <w:sz w:val="21"/>
                <w:szCs w:val="21"/>
              </w:rPr>
            </w:pPr>
            <w:r>
              <w:rPr>
                <w:b/>
                <w:bCs/>
                <w:w w:val="105"/>
                <w:sz w:val="21"/>
                <w:szCs w:val="21"/>
              </w:rPr>
              <w:t>FAIL</w:t>
            </w:r>
          </w:p>
        </w:tc>
      </w:tr>
      <w:tr w:rsidR="00A8353F">
        <w:trPr>
          <w:trHeight w:val="1308"/>
        </w:trPr>
        <w:tc>
          <w:tcPr>
            <w:tcW w:w="721" w:type="dxa"/>
            <w:tcBorders>
              <w:top w:val="single" w:sz="18"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8"/>
              <w:ind w:right="238"/>
              <w:jc w:val="right"/>
              <w:rPr>
                <w:w w:val="105"/>
                <w:sz w:val="21"/>
                <w:szCs w:val="21"/>
              </w:rPr>
            </w:pPr>
            <w:r>
              <w:rPr>
                <w:w w:val="105"/>
                <w:sz w:val="21"/>
                <w:szCs w:val="21"/>
              </w:rPr>
              <w:t>1.</w:t>
            </w:r>
          </w:p>
        </w:tc>
        <w:tc>
          <w:tcPr>
            <w:tcW w:w="3783" w:type="dxa"/>
            <w:tcBorders>
              <w:top w:val="single" w:sz="18"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3" w:line="259" w:lineRule="auto"/>
              <w:ind w:left="37" w:right="65"/>
              <w:rPr>
                <w:w w:val="105"/>
                <w:sz w:val="20"/>
                <w:szCs w:val="20"/>
              </w:rPr>
            </w:pPr>
            <w:r>
              <w:rPr>
                <w:w w:val="105"/>
                <w:sz w:val="21"/>
                <w:szCs w:val="21"/>
              </w:rPr>
              <w:t xml:space="preserve">Connect to the WLSP FSER Tool portal from the NGGN network via a web browser. </w:t>
            </w:r>
            <w:r>
              <w:rPr>
                <w:w w:val="105"/>
                <w:sz w:val="20"/>
                <w:szCs w:val="20"/>
              </w:rPr>
              <w:t>httg://wlsufser.is.northroggrumman.com/</w:t>
            </w:r>
          </w:p>
        </w:tc>
        <w:tc>
          <w:tcPr>
            <w:tcW w:w="3422" w:type="dxa"/>
            <w:tcBorders>
              <w:top w:val="single" w:sz="18"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3" w:line="252" w:lineRule="auto"/>
              <w:ind w:left="50" w:hanging="11"/>
              <w:rPr>
                <w:i/>
                <w:iCs/>
                <w:w w:val="105"/>
                <w:sz w:val="21"/>
                <w:szCs w:val="21"/>
              </w:rPr>
            </w:pPr>
            <w:r>
              <w:rPr>
                <w:i/>
                <w:iCs/>
                <w:w w:val="105"/>
                <w:sz w:val="21"/>
                <w:szCs w:val="21"/>
              </w:rPr>
              <w:t>The welcome page for the WLSP FSER tool displays in the browser</w:t>
            </w:r>
          </w:p>
        </w:tc>
        <w:tc>
          <w:tcPr>
            <w:tcW w:w="1893" w:type="dxa"/>
            <w:tcBorders>
              <w:top w:val="single" w:sz="18" w:space="0" w:color="000000"/>
              <w:left w:val="single" w:sz="12"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18" w:space="0" w:color="000000"/>
              <w:left w:val="single" w:sz="12"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c>
          <w:tcPr>
            <w:tcW w:w="624" w:type="dxa"/>
            <w:tcBorders>
              <w:top w:val="single" w:sz="18" w:space="0" w:color="000000"/>
              <w:left w:val="single" w:sz="12"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79"/>
        </w:trPr>
        <w:tc>
          <w:tcPr>
            <w:tcW w:w="721" w:type="dxa"/>
            <w:tcBorders>
              <w:top w:val="single" w:sz="12" w:space="0" w:color="000000"/>
              <w:left w:val="single" w:sz="12" w:space="0" w:color="000000"/>
              <w:bottom w:val="single" w:sz="18" w:space="0" w:color="000000"/>
              <w:right w:val="single" w:sz="12" w:space="0" w:color="000000"/>
            </w:tcBorders>
          </w:tcPr>
          <w:p w:rsidR="00A8353F" w:rsidRDefault="0071444F">
            <w:pPr>
              <w:pStyle w:val="TableParagraph"/>
              <w:kinsoku w:val="0"/>
              <w:overflowPunct w:val="0"/>
              <w:spacing w:before="73"/>
              <w:ind w:right="239"/>
              <w:jc w:val="right"/>
              <w:rPr>
                <w:rFonts w:ascii="Arial" w:hAnsi="Arial" w:cs="Arial"/>
                <w:w w:val="105"/>
                <w:sz w:val="19"/>
                <w:szCs w:val="19"/>
              </w:rPr>
            </w:pPr>
            <w:r>
              <w:rPr>
                <w:rFonts w:ascii="Arial" w:hAnsi="Arial" w:cs="Arial"/>
                <w:w w:val="105"/>
                <w:sz w:val="19"/>
                <w:szCs w:val="19"/>
              </w:rPr>
              <w:t>2.</w:t>
            </w:r>
          </w:p>
        </w:tc>
        <w:tc>
          <w:tcPr>
            <w:tcW w:w="3783" w:type="dxa"/>
            <w:tcBorders>
              <w:top w:val="single" w:sz="12" w:space="0" w:color="000000"/>
              <w:left w:val="single" w:sz="12" w:space="0" w:color="000000"/>
              <w:bottom w:val="single" w:sz="18" w:space="0" w:color="000000"/>
              <w:right w:val="single" w:sz="12" w:space="0" w:color="000000"/>
            </w:tcBorders>
          </w:tcPr>
          <w:p w:rsidR="00A8353F" w:rsidRDefault="0071444F">
            <w:pPr>
              <w:pStyle w:val="TableParagraph"/>
              <w:kinsoku w:val="0"/>
              <w:overflowPunct w:val="0"/>
              <w:spacing w:before="51"/>
              <w:ind w:left="41"/>
              <w:rPr>
                <w:w w:val="105"/>
                <w:sz w:val="21"/>
                <w:szCs w:val="21"/>
              </w:rPr>
            </w:pPr>
            <w:r>
              <w:rPr>
                <w:w w:val="105"/>
                <w:sz w:val="21"/>
                <w:szCs w:val="21"/>
              </w:rPr>
              <w:t>Enter the usemame and password for a</w:t>
            </w:r>
          </w:p>
          <w:p w:rsidR="00A8353F" w:rsidRDefault="0071444F">
            <w:pPr>
              <w:pStyle w:val="TableParagraph"/>
              <w:kinsoku w:val="0"/>
              <w:overflowPunct w:val="0"/>
              <w:spacing w:before="8"/>
              <w:ind w:left="56"/>
              <w:rPr>
                <w:w w:val="105"/>
                <w:sz w:val="21"/>
                <w:szCs w:val="21"/>
              </w:rPr>
            </w:pPr>
            <w:r>
              <w:rPr>
                <w:i/>
                <w:iCs/>
                <w:w w:val="105"/>
                <w:sz w:val="21"/>
                <w:szCs w:val="21"/>
              </w:rPr>
              <w:t xml:space="preserve">Level 2 </w:t>
            </w:r>
            <w:r>
              <w:rPr>
                <w:w w:val="105"/>
                <w:sz w:val="21"/>
                <w:szCs w:val="21"/>
              </w:rPr>
              <w:t xml:space="preserve">user in the </w:t>
            </w:r>
            <w:r>
              <w:rPr>
                <w:i/>
                <w:iCs/>
                <w:w w:val="105"/>
                <w:sz w:val="21"/>
                <w:szCs w:val="21"/>
              </w:rPr>
              <w:t xml:space="preserve">Log In </w:t>
            </w:r>
            <w:r>
              <w:rPr>
                <w:w w:val="105"/>
                <w:sz w:val="21"/>
                <w:szCs w:val="21"/>
              </w:rPr>
              <w:t>field.</w:t>
            </w:r>
          </w:p>
        </w:tc>
        <w:tc>
          <w:tcPr>
            <w:tcW w:w="3422" w:type="dxa"/>
            <w:tcBorders>
              <w:top w:val="single" w:sz="12" w:space="0" w:color="000000"/>
              <w:left w:val="single" w:sz="12" w:space="0" w:color="000000"/>
              <w:bottom w:val="single" w:sz="18" w:space="0" w:color="000000"/>
              <w:right w:val="single" w:sz="12" w:space="0" w:color="000000"/>
            </w:tcBorders>
          </w:tcPr>
          <w:p w:rsidR="00A8353F" w:rsidRDefault="0071444F">
            <w:pPr>
              <w:pStyle w:val="TableParagraph"/>
              <w:kinsoku w:val="0"/>
              <w:overflowPunct w:val="0"/>
              <w:spacing w:before="51"/>
              <w:ind w:left="47"/>
              <w:rPr>
                <w:i/>
                <w:iCs/>
                <w:w w:val="105"/>
                <w:sz w:val="21"/>
                <w:szCs w:val="21"/>
              </w:rPr>
            </w:pPr>
            <w:r>
              <w:rPr>
                <w:i/>
                <w:iCs/>
                <w:w w:val="105"/>
                <w:sz w:val="21"/>
                <w:szCs w:val="21"/>
              </w:rPr>
              <w:t>Login credentials are entered</w:t>
            </w:r>
          </w:p>
        </w:tc>
        <w:tc>
          <w:tcPr>
            <w:tcW w:w="1893" w:type="dxa"/>
            <w:tcBorders>
              <w:top w:val="single" w:sz="12" w:space="0" w:color="000000"/>
              <w:left w:val="single" w:sz="12" w:space="0" w:color="000000"/>
              <w:bottom w:val="single" w:sz="18"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12" w:space="0" w:color="000000"/>
              <w:left w:val="single" w:sz="12" w:space="0" w:color="000000"/>
              <w:bottom w:val="single" w:sz="18" w:space="0" w:color="000000"/>
              <w:right w:val="single" w:sz="12" w:space="0" w:color="000000"/>
            </w:tcBorders>
          </w:tcPr>
          <w:p w:rsidR="00A8353F" w:rsidRDefault="00A8353F">
            <w:pPr>
              <w:pStyle w:val="TableParagraph"/>
              <w:kinsoku w:val="0"/>
              <w:overflowPunct w:val="0"/>
              <w:rPr>
                <w:sz w:val="20"/>
                <w:szCs w:val="20"/>
              </w:rPr>
            </w:pPr>
          </w:p>
        </w:tc>
        <w:tc>
          <w:tcPr>
            <w:tcW w:w="624" w:type="dxa"/>
            <w:tcBorders>
              <w:top w:val="single" w:sz="12" w:space="0" w:color="000000"/>
              <w:left w:val="single" w:sz="12" w:space="0" w:color="000000"/>
              <w:bottom w:val="single" w:sz="18"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529"/>
        </w:trPr>
        <w:tc>
          <w:tcPr>
            <w:tcW w:w="721" w:type="dxa"/>
            <w:tcBorders>
              <w:top w:val="single" w:sz="18"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7"/>
              <w:ind w:right="225"/>
              <w:jc w:val="right"/>
              <w:rPr>
                <w:rFonts w:ascii="Courier New" w:hAnsi="Courier New" w:cs="Courier New"/>
                <w:w w:val="65"/>
                <w:sz w:val="23"/>
                <w:szCs w:val="23"/>
              </w:rPr>
            </w:pPr>
            <w:r>
              <w:rPr>
                <w:rFonts w:ascii="Courier New" w:hAnsi="Courier New" w:cs="Courier New"/>
                <w:w w:val="65"/>
                <w:sz w:val="23"/>
                <w:szCs w:val="23"/>
              </w:rPr>
              <w:t>3.</w:t>
            </w:r>
          </w:p>
        </w:tc>
        <w:tc>
          <w:tcPr>
            <w:tcW w:w="3783" w:type="dxa"/>
            <w:tcBorders>
              <w:top w:val="single" w:sz="18"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48"/>
              <w:ind w:left="47"/>
              <w:rPr>
                <w:w w:val="105"/>
                <w:sz w:val="21"/>
                <w:szCs w:val="21"/>
              </w:rPr>
            </w:pPr>
            <w:r>
              <w:rPr>
                <w:w w:val="105"/>
                <w:sz w:val="21"/>
                <w:szCs w:val="21"/>
              </w:rPr>
              <w:t xml:space="preserve">Click on the </w:t>
            </w:r>
            <w:r>
              <w:rPr>
                <w:b/>
                <w:bCs/>
                <w:w w:val="105"/>
                <w:sz w:val="21"/>
                <w:szCs w:val="21"/>
              </w:rPr>
              <w:t xml:space="preserve">Log In </w:t>
            </w:r>
            <w:r>
              <w:rPr>
                <w:w w:val="105"/>
                <w:sz w:val="21"/>
                <w:szCs w:val="21"/>
              </w:rPr>
              <w:t>button.</w:t>
            </w:r>
          </w:p>
        </w:tc>
        <w:tc>
          <w:tcPr>
            <w:tcW w:w="3422" w:type="dxa"/>
            <w:tcBorders>
              <w:top w:val="single" w:sz="18"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48"/>
              <w:ind w:left="39"/>
              <w:rPr>
                <w:i/>
                <w:iCs/>
                <w:w w:val="105"/>
                <w:sz w:val="21"/>
                <w:szCs w:val="21"/>
              </w:rPr>
            </w:pPr>
            <w:r>
              <w:rPr>
                <w:i/>
                <w:iCs/>
                <w:w w:val="105"/>
                <w:sz w:val="21"/>
                <w:szCs w:val="21"/>
              </w:rPr>
              <w:t>WLSP FSER home page displays</w:t>
            </w:r>
          </w:p>
        </w:tc>
        <w:tc>
          <w:tcPr>
            <w:tcW w:w="1893" w:type="dxa"/>
            <w:tcBorders>
              <w:top w:val="single" w:sz="18" w:space="0" w:color="000000"/>
              <w:left w:val="single" w:sz="12"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18" w:space="0" w:color="000000"/>
              <w:left w:val="single" w:sz="12"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c>
          <w:tcPr>
            <w:tcW w:w="624" w:type="dxa"/>
            <w:tcBorders>
              <w:top w:val="single" w:sz="18" w:space="0" w:color="000000"/>
              <w:left w:val="single" w:sz="12"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2257"/>
        </w:trPr>
        <w:tc>
          <w:tcPr>
            <w:tcW w:w="721" w:type="dxa"/>
            <w:tcBorders>
              <w:top w:val="single" w:sz="12"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0"/>
              <w:ind w:right="236"/>
              <w:jc w:val="right"/>
              <w:rPr>
                <w:w w:val="105"/>
                <w:sz w:val="21"/>
                <w:szCs w:val="21"/>
              </w:rPr>
            </w:pPr>
            <w:r>
              <w:rPr>
                <w:w w:val="105"/>
                <w:sz w:val="21"/>
                <w:szCs w:val="21"/>
              </w:rPr>
              <w:t>4.</w:t>
            </w:r>
          </w:p>
        </w:tc>
        <w:tc>
          <w:tcPr>
            <w:tcW w:w="3783" w:type="dxa"/>
            <w:tcBorders>
              <w:top w:val="single" w:sz="12"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0"/>
              <w:ind w:left="46"/>
              <w:rPr>
                <w:i/>
                <w:iCs/>
                <w:w w:val="105"/>
                <w:sz w:val="21"/>
                <w:szCs w:val="21"/>
              </w:rPr>
            </w:pPr>
            <w:r>
              <w:rPr>
                <w:w w:val="105"/>
                <w:sz w:val="21"/>
                <w:szCs w:val="21"/>
              </w:rPr>
              <w:t xml:space="preserve">Hover over the </w:t>
            </w:r>
            <w:r>
              <w:rPr>
                <w:i/>
                <w:iCs/>
                <w:w w:val="105"/>
                <w:sz w:val="21"/>
                <w:szCs w:val="21"/>
              </w:rPr>
              <w:t>FSER Workflow</w:t>
            </w:r>
          </w:p>
          <w:p w:rsidR="00A8353F" w:rsidRDefault="0071444F">
            <w:pPr>
              <w:pStyle w:val="TableParagraph"/>
              <w:kinsoku w:val="0"/>
              <w:overflowPunct w:val="0"/>
              <w:spacing w:before="18"/>
              <w:ind w:left="48"/>
              <w:rPr>
                <w:w w:val="105"/>
                <w:sz w:val="21"/>
                <w:szCs w:val="21"/>
              </w:rPr>
            </w:pPr>
            <w:r>
              <w:rPr>
                <w:w w:val="105"/>
                <w:sz w:val="21"/>
                <w:szCs w:val="21"/>
              </w:rPr>
              <w:t>navigation bar.</w:t>
            </w:r>
          </w:p>
        </w:tc>
        <w:tc>
          <w:tcPr>
            <w:tcW w:w="3422" w:type="dxa"/>
            <w:tcBorders>
              <w:top w:val="single" w:sz="12"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0" w:line="252" w:lineRule="auto"/>
              <w:ind w:left="46" w:firstLine="9"/>
              <w:rPr>
                <w:i/>
                <w:iCs/>
                <w:w w:val="105"/>
                <w:sz w:val="21"/>
                <w:szCs w:val="21"/>
              </w:rPr>
            </w:pPr>
            <w:r>
              <w:rPr>
                <w:i/>
                <w:iCs/>
                <w:w w:val="105"/>
                <w:sz w:val="21"/>
                <w:szCs w:val="21"/>
              </w:rPr>
              <w:t>FSER Workflow navigation bar highlights in blue</w:t>
            </w:r>
          </w:p>
        </w:tc>
        <w:tc>
          <w:tcPr>
            <w:tcW w:w="1893" w:type="dxa"/>
            <w:tcBorders>
              <w:top w:val="single" w:sz="12" w:space="0" w:color="000000"/>
              <w:left w:val="single" w:sz="12"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12" w:space="0" w:color="000000"/>
              <w:left w:val="single" w:sz="12"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c>
          <w:tcPr>
            <w:tcW w:w="624" w:type="dxa"/>
            <w:tcBorders>
              <w:top w:val="single" w:sz="12" w:space="0" w:color="000000"/>
              <w:left w:val="single" w:sz="12"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808"/>
        </w:trPr>
        <w:tc>
          <w:tcPr>
            <w:tcW w:w="721"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0"/>
              <w:ind w:right="230"/>
              <w:jc w:val="right"/>
              <w:rPr>
                <w:w w:val="110"/>
                <w:sz w:val="21"/>
                <w:szCs w:val="21"/>
              </w:rPr>
            </w:pPr>
            <w:r>
              <w:rPr>
                <w:w w:val="110"/>
                <w:sz w:val="21"/>
                <w:szCs w:val="21"/>
              </w:rPr>
              <w:t>5.</w:t>
            </w:r>
          </w:p>
        </w:tc>
        <w:tc>
          <w:tcPr>
            <w:tcW w:w="3783"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6"/>
              <w:ind w:left="46"/>
              <w:rPr>
                <w:i/>
                <w:iCs/>
                <w:w w:val="105"/>
                <w:sz w:val="21"/>
                <w:szCs w:val="21"/>
              </w:rPr>
            </w:pPr>
            <w:r>
              <w:rPr>
                <w:w w:val="105"/>
                <w:sz w:val="21"/>
                <w:szCs w:val="21"/>
              </w:rPr>
              <w:t xml:space="preserve">Select </w:t>
            </w:r>
            <w:r>
              <w:rPr>
                <w:i/>
                <w:iCs/>
                <w:w w:val="105"/>
                <w:sz w:val="21"/>
                <w:szCs w:val="21"/>
              </w:rPr>
              <w:t>Level 2 NGTS Approval</w:t>
            </w:r>
          </w:p>
        </w:tc>
        <w:tc>
          <w:tcPr>
            <w:tcW w:w="3422"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6" w:line="249" w:lineRule="auto"/>
              <w:ind w:left="50" w:right="34" w:firstLine="6"/>
              <w:rPr>
                <w:i/>
                <w:iCs/>
                <w:w w:val="105"/>
                <w:sz w:val="21"/>
                <w:szCs w:val="21"/>
              </w:rPr>
            </w:pPr>
            <w:r>
              <w:rPr>
                <w:i/>
                <w:iCs/>
                <w:w w:val="105"/>
                <w:sz w:val="21"/>
                <w:szCs w:val="21"/>
              </w:rPr>
              <w:t>Navigation bar highlights in blue on selection. The Level 2 NGTS Approval page displays with the NGTS Approval FSER Review table. The FSER to work has a green check mark.</w:t>
            </w:r>
          </w:p>
        </w:tc>
        <w:tc>
          <w:tcPr>
            <w:tcW w:w="1893"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4"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92"/>
        </w:trPr>
        <w:tc>
          <w:tcPr>
            <w:tcW w:w="721"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3"/>
              <w:ind w:right="226"/>
              <w:jc w:val="right"/>
              <w:rPr>
                <w:w w:val="105"/>
                <w:sz w:val="21"/>
                <w:szCs w:val="21"/>
              </w:rPr>
            </w:pPr>
            <w:r>
              <w:rPr>
                <w:w w:val="105"/>
                <w:sz w:val="21"/>
                <w:szCs w:val="21"/>
              </w:rPr>
              <w:t>6.</w:t>
            </w:r>
          </w:p>
        </w:tc>
        <w:tc>
          <w:tcPr>
            <w:tcW w:w="378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3" w:line="247" w:lineRule="auto"/>
              <w:ind w:left="60" w:right="65" w:hanging="4"/>
              <w:rPr>
                <w:w w:val="105"/>
                <w:sz w:val="21"/>
                <w:szCs w:val="21"/>
              </w:rPr>
            </w:pPr>
            <w:r>
              <w:rPr>
                <w:w w:val="105"/>
                <w:sz w:val="21"/>
                <w:szCs w:val="21"/>
              </w:rPr>
              <w:t xml:space="preserve">Click on the FSER link in the </w:t>
            </w:r>
            <w:r>
              <w:rPr>
                <w:i/>
                <w:iCs/>
                <w:w w:val="105"/>
                <w:sz w:val="21"/>
                <w:szCs w:val="21"/>
              </w:rPr>
              <w:t xml:space="preserve">NGTS Approval FSER Review </w:t>
            </w:r>
            <w:r>
              <w:rPr>
                <w:w w:val="105"/>
                <w:sz w:val="21"/>
                <w:szCs w:val="21"/>
              </w:rPr>
              <w:t>table.</w:t>
            </w:r>
          </w:p>
        </w:tc>
        <w:tc>
          <w:tcPr>
            <w:tcW w:w="3422"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3" w:line="242" w:lineRule="auto"/>
              <w:ind w:left="55" w:firstLine="3"/>
              <w:rPr>
                <w:i/>
                <w:iCs/>
                <w:w w:val="105"/>
                <w:sz w:val="21"/>
                <w:szCs w:val="21"/>
              </w:rPr>
            </w:pPr>
            <w:r>
              <w:rPr>
                <w:i/>
                <w:iCs/>
                <w:w w:val="105"/>
                <w:sz w:val="21"/>
                <w:szCs w:val="21"/>
              </w:rPr>
              <w:t>The Level 2: NGTS Approval page displays.</w:t>
            </w:r>
          </w:p>
        </w:tc>
        <w:tc>
          <w:tcPr>
            <w:tcW w:w="1893"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518"/>
        </w:trPr>
        <w:tc>
          <w:tcPr>
            <w:tcW w:w="721"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9"/>
              <w:ind w:right="226"/>
              <w:jc w:val="right"/>
              <w:rPr>
                <w:w w:val="105"/>
                <w:sz w:val="21"/>
                <w:szCs w:val="21"/>
              </w:rPr>
            </w:pPr>
            <w:r>
              <w:rPr>
                <w:w w:val="105"/>
                <w:sz w:val="21"/>
                <w:szCs w:val="21"/>
              </w:rPr>
              <w:t>7.</w:t>
            </w:r>
          </w:p>
        </w:tc>
        <w:tc>
          <w:tcPr>
            <w:tcW w:w="378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9"/>
              <w:ind w:left="60"/>
              <w:rPr>
                <w:w w:val="105"/>
                <w:sz w:val="21"/>
                <w:szCs w:val="21"/>
              </w:rPr>
            </w:pPr>
            <w:r>
              <w:rPr>
                <w:w w:val="105"/>
                <w:sz w:val="21"/>
                <w:szCs w:val="21"/>
              </w:rPr>
              <w:t>Review the details of the FSER Request</w:t>
            </w:r>
          </w:p>
        </w:tc>
        <w:tc>
          <w:tcPr>
            <w:tcW w:w="3422"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1893"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061"/>
        </w:trPr>
        <w:tc>
          <w:tcPr>
            <w:tcW w:w="721"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73"/>
              <w:ind w:right="220"/>
              <w:jc w:val="right"/>
              <w:rPr>
                <w:w w:val="105"/>
                <w:sz w:val="21"/>
                <w:szCs w:val="21"/>
              </w:rPr>
            </w:pPr>
            <w:r>
              <w:rPr>
                <w:w w:val="105"/>
                <w:sz w:val="21"/>
                <w:szCs w:val="21"/>
              </w:rPr>
              <w:t>8.</w:t>
            </w:r>
          </w:p>
        </w:tc>
        <w:tc>
          <w:tcPr>
            <w:tcW w:w="378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8"/>
              <w:ind w:left="56"/>
              <w:rPr>
                <w:w w:val="105"/>
                <w:sz w:val="21"/>
                <w:szCs w:val="21"/>
              </w:rPr>
            </w:pPr>
            <w:r>
              <w:rPr>
                <w:w w:val="105"/>
                <w:sz w:val="21"/>
                <w:szCs w:val="21"/>
              </w:rPr>
              <w:t xml:space="preserve">Select a </w:t>
            </w:r>
            <w:r>
              <w:rPr>
                <w:i/>
                <w:iCs/>
                <w:w w:val="105"/>
                <w:sz w:val="21"/>
                <w:szCs w:val="21"/>
              </w:rPr>
              <w:t xml:space="preserve">TAA </w:t>
            </w:r>
            <w:r>
              <w:rPr>
                <w:w w:val="105"/>
                <w:sz w:val="21"/>
                <w:szCs w:val="21"/>
              </w:rPr>
              <w:t xml:space="preserve">and choose </w:t>
            </w:r>
            <w:r>
              <w:rPr>
                <w:i/>
                <w:iCs/>
                <w:w w:val="105"/>
                <w:sz w:val="21"/>
                <w:szCs w:val="21"/>
              </w:rPr>
              <w:t xml:space="preserve">NGAS </w:t>
            </w:r>
            <w:r>
              <w:rPr>
                <w:w w:val="105"/>
                <w:sz w:val="21"/>
                <w:szCs w:val="21"/>
              </w:rPr>
              <w:t>as the</w:t>
            </w:r>
          </w:p>
          <w:p w:rsidR="00A8353F" w:rsidRDefault="0071444F">
            <w:pPr>
              <w:pStyle w:val="TableParagraph"/>
              <w:kinsoku w:val="0"/>
              <w:overflowPunct w:val="0"/>
              <w:spacing w:before="18"/>
              <w:ind w:left="66"/>
              <w:rPr>
                <w:w w:val="105"/>
                <w:sz w:val="21"/>
                <w:szCs w:val="21"/>
              </w:rPr>
            </w:pPr>
            <w:r>
              <w:rPr>
                <w:i/>
                <w:iCs/>
                <w:w w:val="105"/>
                <w:sz w:val="21"/>
                <w:szCs w:val="21"/>
              </w:rPr>
              <w:t xml:space="preserve">Lead Assignment </w:t>
            </w:r>
            <w:r>
              <w:rPr>
                <w:w w:val="105"/>
                <w:sz w:val="21"/>
                <w:szCs w:val="21"/>
              </w:rPr>
              <w:t>in NGTS section</w:t>
            </w:r>
          </w:p>
        </w:tc>
        <w:tc>
          <w:tcPr>
            <w:tcW w:w="3422"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8" w:line="249" w:lineRule="auto"/>
              <w:ind w:left="55" w:right="34" w:firstLine="3"/>
              <w:rPr>
                <w:i/>
                <w:iCs/>
                <w:w w:val="105"/>
                <w:sz w:val="21"/>
                <w:szCs w:val="21"/>
              </w:rPr>
            </w:pPr>
            <w:r>
              <w:rPr>
                <w:i/>
                <w:iCs/>
                <w:w w:val="105"/>
                <w:sz w:val="21"/>
                <w:szCs w:val="21"/>
              </w:rPr>
              <w:t>Selection highlights in blue. Approve and Reject button display on the page.</w:t>
            </w:r>
          </w:p>
        </w:tc>
        <w:tc>
          <w:tcPr>
            <w:tcW w:w="1893"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bl>
    <w:p w:rsidR="00A8353F" w:rsidRDefault="00A8353F">
      <w:pPr>
        <w:rPr>
          <w:rFonts w:ascii="Palatino Linotype" w:hAnsi="Palatino Linotype" w:cs="Palatino Linotype"/>
          <w:i/>
          <w:iCs/>
        </w:rPr>
        <w:sectPr w:rsidR="00A8353F">
          <w:pgSz w:w="12240" w:h="15840"/>
          <w:pgMar w:top="1480" w:right="200" w:bottom="840" w:left="520" w:header="0" w:footer="599" w:gutter="0"/>
          <w:cols w:space="720"/>
          <w:noEndnote/>
        </w:sectPr>
      </w:pPr>
    </w:p>
    <w:tbl>
      <w:tblPr>
        <w:tblW w:w="0" w:type="auto"/>
        <w:tblInd w:w="262" w:type="dxa"/>
        <w:tblLayout w:type="fixed"/>
        <w:tblCellMar>
          <w:left w:w="0" w:type="dxa"/>
          <w:right w:w="0" w:type="dxa"/>
        </w:tblCellMar>
        <w:tblLook w:val="0000" w:firstRow="0" w:lastRow="0" w:firstColumn="0" w:lastColumn="0" w:noHBand="0" w:noVBand="0"/>
      </w:tblPr>
      <w:tblGrid>
        <w:gridCol w:w="721"/>
        <w:gridCol w:w="3783"/>
        <w:gridCol w:w="3427"/>
        <w:gridCol w:w="1889"/>
        <w:gridCol w:w="629"/>
        <w:gridCol w:w="629"/>
      </w:tblGrid>
      <w:tr w:rsidR="00A8353F">
        <w:trPr>
          <w:trHeight w:val="701"/>
        </w:trPr>
        <w:tc>
          <w:tcPr>
            <w:tcW w:w="11078"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tabs>
                <w:tab w:val="left" w:pos="1329"/>
              </w:tabs>
              <w:kinsoku w:val="0"/>
              <w:overflowPunct w:val="0"/>
              <w:spacing w:before="115" w:line="247" w:lineRule="auto"/>
              <w:ind w:left="34" w:right="7447" w:firstLine="8"/>
              <w:rPr>
                <w:b/>
                <w:bCs/>
                <w:w w:val="105"/>
                <w:sz w:val="21"/>
                <w:szCs w:val="21"/>
              </w:rPr>
            </w:pPr>
            <w:r>
              <w:rPr>
                <w:b/>
                <w:bCs/>
                <w:w w:val="105"/>
                <w:sz w:val="21"/>
                <w:szCs w:val="21"/>
              </w:rPr>
              <w:lastRenderedPageBreak/>
              <w:t>Workflow</w:t>
            </w:r>
            <w:r>
              <w:rPr>
                <w:b/>
                <w:bCs/>
                <w:spacing w:val="2"/>
                <w:w w:val="105"/>
                <w:sz w:val="21"/>
                <w:szCs w:val="21"/>
              </w:rPr>
              <w:t xml:space="preserve"> </w:t>
            </w:r>
            <w:r>
              <w:rPr>
                <w:w w:val="105"/>
                <w:sz w:val="21"/>
                <w:szCs w:val="21"/>
              </w:rPr>
              <w:t>-</w:t>
            </w:r>
            <w:r>
              <w:rPr>
                <w:w w:val="105"/>
                <w:sz w:val="21"/>
                <w:szCs w:val="21"/>
              </w:rPr>
              <w:tab/>
            </w:r>
            <w:r>
              <w:rPr>
                <w:b/>
                <w:bCs/>
                <w:w w:val="105"/>
                <w:sz w:val="21"/>
                <w:szCs w:val="21"/>
              </w:rPr>
              <w:t>Level 2 NGTS</w:t>
            </w:r>
            <w:r>
              <w:rPr>
                <w:b/>
                <w:bCs/>
                <w:spacing w:val="-28"/>
                <w:w w:val="105"/>
                <w:sz w:val="21"/>
                <w:szCs w:val="21"/>
              </w:rPr>
              <w:t xml:space="preserve"> </w:t>
            </w:r>
            <w:r>
              <w:rPr>
                <w:b/>
                <w:bCs/>
                <w:w w:val="105"/>
                <w:sz w:val="21"/>
                <w:szCs w:val="21"/>
              </w:rPr>
              <w:t>Approval Steps for NGTS</w:t>
            </w:r>
            <w:r>
              <w:rPr>
                <w:b/>
                <w:bCs/>
                <w:spacing w:val="-24"/>
                <w:w w:val="105"/>
                <w:sz w:val="21"/>
                <w:szCs w:val="21"/>
              </w:rPr>
              <w:t xml:space="preserve"> </w:t>
            </w:r>
            <w:r>
              <w:rPr>
                <w:b/>
                <w:bCs/>
                <w:w w:val="105"/>
                <w:sz w:val="21"/>
                <w:szCs w:val="21"/>
              </w:rPr>
              <w:t>Approval</w:t>
            </w:r>
          </w:p>
        </w:tc>
      </w:tr>
      <w:tr w:rsidR="00A8353F">
        <w:trPr>
          <w:trHeight w:val="996"/>
        </w:trPr>
        <w:tc>
          <w:tcPr>
            <w:tcW w:w="721"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2"/>
              <w:ind w:left="87"/>
              <w:rPr>
                <w:b/>
                <w:bCs/>
                <w:w w:val="105"/>
                <w:sz w:val="21"/>
                <w:szCs w:val="21"/>
              </w:rPr>
            </w:pPr>
            <w:r>
              <w:rPr>
                <w:b/>
                <w:bCs/>
                <w:w w:val="105"/>
                <w:sz w:val="21"/>
                <w:szCs w:val="21"/>
              </w:rPr>
              <w:t>STEP</w:t>
            </w:r>
          </w:p>
          <w:p w:rsidR="00A8353F" w:rsidRDefault="00A8353F">
            <w:pPr>
              <w:pStyle w:val="TableParagraph"/>
              <w:kinsoku w:val="0"/>
              <w:overflowPunct w:val="0"/>
              <w:spacing w:before="4"/>
              <w:rPr>
                <w:rFonts w:ascii="Palatino Linotype" w:hAnsi="Palatino Linotype" w:cs="Palatino Linotype"/>
                <w:i/>
                <w:iCs/>
                <w:sz w:val="16"/>
                <w:szCs w:val="16"/>
              </w:rPr>
            </w:pPr>
          </w:p>
          <w:p w:rsidR="00A8353F" w:rsidRDefault="0071444F">
            <w:pPr>
              <w:pStyle w:val="TableParagraph"/>
              <w:kinsoku w:val="0"/>
              <w:overflowPunct w:val="0"/>
              <w:ind w:left="176"/>
              <w:rPr>
                <w:b/>
                <w:bCs/>
                <w:w w:val="105"/>
                <w:sz w:val="21"/>
                <w:szCs w:val="21"/>
              </w:rPr>
            </w:pPr>
            <w:r>
              <w:rPr>
                <w:b/>
                <w:bCs/>
                <w:w w:val="105"/>
                <w:sz w:val="21"/>
                <w:szCs w:val="21"/>
              </w:rPr>
              <w:t>NO.</w:t>
            </w:r>
          </w:p>
        </w:tc>
        <w:tc>
          <w:tcPr>
            <w:tcW w:w="3783"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8"/>
              <w:ind w:left="1357" w:right="1330"/>
              <w:jc w:val="center"/>
              <w:rPr>
                <w:b/>
                <w:bCs/>
                <w:w w:val="105"/>
                <w:sz w:val="21"/>
                <w:szCs w:val="21"/>
              </w:rPr>
            </w:pPr>
            <w:r>
              <w:rPr>
                <w:b/>
                <w:bCs/>
                <w:w w:val="105"/>
                <w:sz w:val="21"/>
                <w:szCs w:val="21"/>
              </w:rPr>
              <w:t>ACTION</w:t>
            </w:r>
          </w:p>
        </w:tc>
        <w:tc>
          <w:tcPr>
            <w:tcW w:w="3427"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8"/>
              <w:ind w:left="1293" w:right="1268"/>
              <w:jc w:val="center"/>
              <w:rPr>
                <w:b/>
                <w:bCs/>
                <w:w w:val="105"/>
                <w:sz w:val="21"/>
                <w:szCs w:val="21"/>
              </w:rPr>
            </w:pPr>
            <w:r>
              <w:rPr>
                <w:b/>
                <w:bCs/>
                <w:w w:val="105"/>
                <w:sz w:val="21"/>
                <w:szCs w:val="21"/>
              </w:rPr>
              <w:t>EVENT</w:t>
            </w:r>
          </w:p>
        </w:tc>
        <w:tc>
          <w:tcPr>
            <w:tcW w:w="1889"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2"/>
              <w:ind w:left="292"/>
              <w:rPr>
                <w:b/>
                <w:bCs/>
                <w:w w:val="105"/>
                <w:sz w:val="21"/>
                <w:szCs w:val="21"/>
              </w:rPr>
            </w:pPr>
            <w:r>
              <w:rPr>
                <w:b/>
                <w:bCs/>
                <w:w w:val="105"/>
                <w:sz w:val="21"/>
                <w:szCs w:val="21"/>
              </w:rPr>
              <w:t>COMMENTS</w:t>
            </w:r>
          </w:p>
        </w:tc>
        <w:tc>
          <w:tcPr>
            <w:tcW w:w="629"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7"/>
              <w:ind w:left="46"/>
              <w:rPr>
                <w:b/>
                <w:bCs/>
                <w:w w:val="105"/>
                <w:sz w:val="21"/>
                <w:szCs w:val="21"/>
              </w:rPr>
            </w:pPr>
            <w:r>
              <w:rPr>
                <w:b/>
                <w:bCs/>
                <w:w w:val="105"/>
                <w:sz w:val="21"/>
                <w:szCs w:val="21"/>
              </w:rPr>
              <w:t>PASS</w:t>
            </w:r>
          </w:p>
        </w:tc>
        <w:tc>
          <w:tcPr>
            <w:tcW w:w="629"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2"/>
              <w:ind w:left="52"/>
              <w:rPr>
                <w:b/>
                <w:bCs/>
                <w:w w:val="105"/>
                <w:sz w:val="21"/>
                <w:szCs w:val="21"/>
              </w:rPr>
            </w:pPr>
            <w:r>
              <w:rPr>
                <w:b/>
                <w:bCs/>
                <w:w w:val="105"/>
                <w:sz w:val="21"/>
                <w:szCs w:val="21"/>
              </w:rPr>
              <w:t>FAIL</w:t>
            </w:r>
          </w:p>
        </w:tc>
      </w:tr>
      <w:tr w:rsidR="00A8353F">
        <w:trPr>
          <w:trHeight w:val="2510"/>
        </w:trPr>
        <w:tc>
          <w:tcPr>
            <w:tcW w:w="721"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1"/>
              <w:ind w:left="193" w:right="150"/>
              <w:jc w:val="center"/>
              <w:rPr>
                <w:w w:val="105"/>
                <w:sz w:val="22"/>
                <w:szCs w:val="22"/>
              </w:rPr>
            </w:pPr>
            <w:r>
              <w:rPr>
                <w:w w:val="105"/>
                <w:sz w:val="22"/>
                <w:szCs w:val="22"/>
              </w:rPr>
              <w:t>9.</w:t>
            </w:r>
          </w:p>
        </w:tc>
        <w:tc>
          <w:tcPr>
            <w:tcW w:w="3783"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5"/>
              <w:ind w:left="42"/>
              <w:rPr>
                <w:w w:val="105"/>
                <w:sz w:val="21"/>
                <w:szCs w:val="21"/>
              </w:rPr>
            </w:pPr>
            <w:r>
              <w:rPr>
                <w:w w:val="105"/>
                <w:sz w:val="21"/>
                <w:szCs w:val="21"/>
              </w:rPr>
              <w:t xml:space="preserve">Click on the </w:t>
            </w:r>
            <w:r>
              <w:rPr>
                <w:b/>
                <w:bCs/>
                <w:w w:val="105"/>
                <w:sz w:val="21"/>
                <w:szCs w:val="21"/>
              </w:rPr>
              <w:t xml:space="preserve">Approve </w:t>
            </w:r>
            <w:r>
              <w:rPr>
                <w:w w:val="105"/>
                <w:sz w:val="21"/>
                <w:szCs w:val="21"/>
              </w:rPr>
              <w:t>button.</w:t>
            </w:r>
          </w:p>
        </w:tc>
        <w:tc>
          <w:tcPr>
            <w:tcW w:w="3427"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5" w:line="252" w:lineRule="auto"/>
              <w:ind w:left="46" w:right="26" w:hanging="7"/>
              <w:jc w:val="both"/>
              <w:rPr>
                <w:i/>
                <w:iCs/>
                <w:w w:val="105"/>
                <w:sz w:val="21"/>
                <w:szCs w:val="21"/>
              </w:rPr>
            </w:pPr>
            <w:r>
              <w:rPr>
                <w:i/>
                <w:iCs/>
                <w:w w:val="105"/>
                <w:sz w:val="21"/>
                <w:szCs w:val="21"/>
              </w:rPr>
              <w:t>WLSP FSER Messaging displays that the FSER has been accepted at</w:t>
            </w:r>
            <w:r>
              <w:rPr>
                <w:i/>
                <w:iCs/>
                <w:spacing w:val="-17"/>
                <w:w w:val="105"/>
                <w:sz w:val="21"/>
                <w:szCs w:val="21"/>
              </w:rPr>
              <w:t xml:space="preserve"> </w:t>
            </w:r>
            <w:r>
              <w:rPr>
                <w:i/>
                <w:iCs/>
                <w:w w:val="105"/>
                <w:sz w:val="21"/>
                <w:szCs w:val="21"/>
              </w:rPr>
              <w:t>NGTS Approval.</w:t>
            </w:r>
          </w:p>
          <w:p w:rsidR="00A8353F" w:rsidRDefault="0071444F">
            <w:pPr>
              <w:pStyle w:val="TableParagraph"/>
              <w:kinsoku w:val="0"/>
              <w:overflowPunct w:val="0"/>
              <w:spacing w:before="191" w:line="254" w:lineRule="auto"/>
              <w:ind w:left="51" w:right="77" w:hanging="7"/>
              <w:rPr>
                <w:i/>
                <w:iCs/>
                <w:w w:val="105"/>
                <w:sz w:val="21"/>
                <w:szCs w:val="21"/>
              </w:rPr>
            </w:pPr>
            <w:r>
              <w:rPr>
                <w:i/>
                <w:iCs/>
                <w:w w:val="105"/>
                <w:sz w:val="21"/>
                <w:szCs w:val="21"/>
              </w:rPr>
              <w:t>The FSER originator receives an email message stating acceptance of FSER. The originator will continue to be notified of FSER status as it moves through the workflow.</w:t>
            </w:r>
          </w:p>
        </w:tc>
        <w:tc>
          <w:tcPr>
            <w:tcW w:w="1889"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528"/>
        </w:trPr>
        <w:tc>
          <w:tcPr>
            <w:tcW w:w="721"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3"/>
              <w:ind w:left="209" w:right="148"/>
              <w:jc w:val="center"/>
              <w:rPr>
                <w:w w:val="105"/>
                <w:sz w:val="21"/>
                <w:szCs w:val="21"/>
              </w:rPr>
            </w:pPr>
            <w:r>
              <w:rPr>
                <w:w w:val="105"/>
                <w:sz w:val="21"/>
                <w:szCs w:val="21"/>
              </w:rPr>
              <w:t>10.</w:t>
            </w:r>
          </w:p>
        </w:tc>
        <w:tc>
          <w:tcPr>
            <w:tcW w:w="378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3"/>
              <w:ind w:left="51"/>
              <w:rPr>
                <w:w w:val="105"/>
                <w:sz w:val="21"/>
                <w:szCs w:val="21"/>
              </w:rPr>
            </w:pPr>
            <w:r>
              <w:rPr>
                <w:w w:val="105"/>
                <w:sz w:val="21"/>
                <w:szCs w:val="21"/>
              </w:rPr>
              <w:t xml:space="preserve">Click the </w:t>
            </w:r>
            <w:r>
              <w:rPr>
                <w:b/>
                <w:bCs/>
                <w:w w:val="105"/>
                <w:sz w:val="21"/>
                <w:szCs w:val="21"/>
              </w:rPr>
              <w:t xml:space="preserve">OK </w:t>
            </w:r>
            <w:r>
              <w:rPr>
                <w:w w:val="105"/>
                <w:sz w:val="21"/>
                <w:szCs w:val="21"/>
              </w:rPr>
              <w:t>button.</w:t>
            </w:r>
          </w:p>
        </w:tc>
        <w:tc>
          <w:tcPr>
            <w:tcW w:w="3427"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8"/>
              <w:ind w:left="50"/>
              <w:rPr>
                <w:i/>
                <w:iCs/>
                <w:w w:val="105"/>
                <w:sz w:val="21"/>
                <w:szCs w:val="21"/>
              </w:rPr>
            </w:pPr>
            <w:r>
              <w:rPr>
                <w:i/>
                <w:iCs/>
                <w:w w:val="105"/>
                <w:sz w:val="21"/>
                <w:szCs w:val="21"/>
              </w:rPr>
              <w:t>The Home page displays.</w:t>
            </w:r>
          </w:p>
        </w:tc>
        <w:tc>
          <w:tcPr>
            <w:tcW w:w="188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87"/>
        </w:trPr>
        <w:tc>
          <w:tcPr>
            <w:tcW w:w="721"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1"/>
              <w:ind w:left="209" w:right="150"/>
              <w:jc w:val="center"/>
              <w:rPr>
                <w:rFonts w:ascii="Arial" w:hAnsi="Arial" w:cs="Arial"/>
                <w:sz w:val="21"/>
                <w:szCs w:val="21"/>
              </w:rPr>
            </w:pPr>
            <w:r>
              <w:rPr>
                <w:rFonts w:ascii="Arial" w:hAnsi="Arial" w:cs="Arial"/>
                <w:sz w:val="21"/>
                <w:szCs w:val="21"/>
              </w:rPr>
              <w:t>11.</w:t>
            </w:r>
          </w:p>
        </w:tc>
        <w:tc>
          <w:tcPr>
            <w:tcW w:w="378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8"/>
              <w:ind w:left="56"/>
              <w:rPr>
                <w:w w:val="105"/>
                <w:sz w:val="21"/>
                <w:szCs w:val="21"/>
              </w:rPr>
            </w:pPr>
            <w:r>
              <w:rPr>
                <w:w w:val="105"/>
                <w:sz w:val="21"/>
                <w:szCs w:val="21"/>
              </w:rPr>
              <w:t xml:space="preserve">Click on the </w:t>
            </w:r>
            <w:r>
              <w:rPr>
                <w:b/>
                <w:bCs/>
                <w:w w:val="105"/>
                <w:sz w:val="21"/>
                <w:szCs w:val="21"/>
              </w:rPr>
              <w:t xml:space="preserve">Log Out </w:t>
            </w:r>
            <w:r>
              <w:rPr>
                <w:w w:val="105"/>
                <w:sz w:val="21"/>
                <w:szCs w:val="21"/>
              </w:rPr>
              <w:t>button.</w:t>
            </w:r>
          </w:p>
        </w:tc>
        <w:tc>
          <w:tcPr>
            <w:tcW w:w="3427"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3" w:line="252" w:lineRule="auto"/>
              <w:ind w:left="51" w:right="77" w:firstLine="3"/>
              <w:rPr>
                <w:i/>
                <w:iCs/>
                <w:w w:val="105"/>
                <w:sz w:val="21"/>
                <w:szCs w:val="21"/>
              </w:rPr>
            </w:pPr>
            <w:r>
              <w:rPr>
                <w:i/>
                <w:iCs/>
                <w:w w:val="105"/>
                <w:sz w:val="21"/>
                <w:szCs w:val="21"/>
              </w:rPr>
              <w:t>The WLSP FSER Welcome page displays.</w:t>
            </w:r>
          </w:p>
        </w:tc>
        <w:tc>
          <w:tcPr>
            <w:tcW w:w="188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97"/>
        </w:trPr>
        <w:tc>
          <w:tcPr>
            <w:tcW w:w="11078"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tabs>
                <w:tab w:val="left" w:pos="9835"/>
              </w:tabs>
              <w:kinsoku w:val="0"/>
              <w:overflowPunct w:val="0"/>
              <w:spacing w:before="67" w:line="256" w:lineRule="auto"/>
              <w:ind w:left="57" w:right="569" w:firstLine="2"/>
              <w:rPr>
                <w:b/>
                <w:bCs/>
                <w:i/>
                <w:iCs/>
                <w:w w:val="105"/>
                <w:sz w:val="21"/>
                <w:szCs w:val="21"/>
              </w:rPr>
            </w:pPr>
            <w:r>
              <w:rPr>
                <w:i/>
                <w:iCs/>
                <w:w w:val="105"/>
                <w:sz w:val="21"/>
                <w:szCs w:val="21"/>
              </w:rPr>
              <w:t>The FSER moves to Level 3 NGTS for acceptance. Continue following the steps listed in section</w:t>
            </w:r>
            <w:r>
              <w:rPr>
                <w:i/>
                <w:iCs/>
                <w:spacing w:val="-8"/>
                <w:w w:val="105"/>
                <w:sz w:val="21"/>
                <w:szCs w:val="21"/>
              </w:rPr>
              <w:t xml:space="preserve"> </w:t>
            </w:r>
            <w:r>
              <w:rPr>
                <w:b/>
                <w:bCs/>
                <w:i/>
                <w:iCs/>
                <w:w w:val="105"/>
                <w:sz w:val="21"/>
                <w:szCs w:val="21"/>
              </w:rPr>
              <w:t>Workflow</w:t>
            </w:r>
            <w:r>
              <w:rPr>
                <w:b/>
                <w:bCs/>
                <w:i/>
                <w:iCs/>
                <w:spacing w:val="-14"/>
                <w:w w:val="105"/>
                <w:sz w:val="21"/>
                <w:szCs w:val="21"/>
              </w:rPr>
              <w:t xml:space="preserve"> </w:t>
            </w:r>
            <w:r>
              <w:rPr>
                <w:w w:val="105"/>
                <w:sz w:val="21"/>
                <w:szCs w:val="21"/>
              </w:rPr>
              <w:t>-</w:t>
            </w:r>
            <w:r>
              <w:rPr>
                <w:w w:val="105"/>
                <w:sz w:val="21"/>
                <w:szCs w:val="21"/>
              </w:rPr>
              <w:tab/>
            </w:r>
            <w:r>
              <w:rPr>
                <w:b/>
                <w:bCs/>
                <w:i/>
                <w:iCs/>
                <w:w w:val="105"/>
                <w:sz w:val="21"/>
                <w:szCs w:val="21"/>
              </w:rPr>
              <w:t xml:space="preserve">Level </w:t>
            </w:r>
            <w:r>
              <w:rPr>
                <w:b/>
                <w:bCs/>
                <w:i/>
                <w:iCs/>
                <w:spacing w:val="-14"/>
                <w:w w:val="105"/>
                <w:sz w:val="21"/>
                <w:szCs w:val="21"/>
              </w:rPr>
              <w:t xml:space="preserve">3 </w:t>
            </w:r>
            <w:r>
              <w:rPr>
                <w:b/>
                <w:bCs/>
                <w:i/>
                <w:iCs/>
                <w:w w:val="105"/>
                <w:sz w:val="21"/>
                <w:szCs w:val="21"/>
              </w:rPr>
              <w:t>Acceptance Steps for Level 5 Approval</w:t>
            </w:r>
            <w:r>
              <w:rPr>
                <w:b/>
                <w:bCs/>
                <w:i/>
                <w:iCs/>
                <w:spacing w:val="3"/>
                <w:w w:val="105"/>
                <w:sz w:val="21"/>
                <w:szCs w:val="21"/>
              </w:rPr>
              <w:t xml:space="preserve"> </w:t>
            </w:r>
            <w:r>
              <w:rPr>
                <w:b/>
                <w:bCs/>
                <w:i/>
                <w:iCs/>
                <w:w w:val="105"/>
                <w:sz w:val="21"/>
                <w:szCs w:val="21"/>
              </w:rPr>
              <w:t>Type</w:t>
            </w:r>
          </w:p>
        </w:tc>
      </w:tr>
    </w:tbl>
    <w:p w:rsidR="00A8353F" w:rsidRDefault="00A8353F">
      <w:pPr>
        <w:rPr>
          <w:rFonts w:ascii="Palatino Linotype" w:hAnsi="Palatino Linotype" w:cs="Palatino Linotype"/>
          <w:i/>
          <w:iCs/>
        </w:rPr>
        <w:sectPr w:rsidR="00A8353F">
          <w:pgSz w:w="12240" w:h="15840"/>
          <w:pgMar w:top="1500" w:right="200" w:bottom="800" w:left="520" w:header="0" w:footer="599" w:gutter="0"/>
          <w:cols w:space="720"/>
          <w:noEndnote/>
        </w:sectPr>
      </w:pPr>
    </w:p>
    <w:tbl>
      <w:tblPr>
        <w:tblW w:w="0" w:type="auto"/>
        <w:tblInd w:w="250" w:type="dxa"/>
        <w:tblLayout w:type="fixed"/>
        <w:tblCellMar>
          <w:left w:w="0" w:type="dxa"/>
          <w:right w:w="0" w:type="dxa"/>
        </w:tblCellMar>
        <w:tblLook w:val="0000" w:firstRow="0" w:lastRow="0" w:firstColumn="0" w:lastColumn="0" w:noHBand="0" w:noVBand="0"/>
      </w:tblPr>
      <w:tblGrid>
        <w:gridCol w:w="721"/>
        <w:gridCol w:w="3774"/>
        <w:gridCol w:w="3428"/>
        <w:gridCol w:w="1890"/>
        <w:gridCol w:w="635"/>
        <w:gridCol w:w="625"/>
      </w:tblGrid>
      <w:tr w:rsidR="00A8353F">
        <w:trPr>
          <w:trHeight w:val="710"/>
        </w:trPr>
        <w:tc>
          <w:tcPr>
            <w:tcW w:w="11073" w:type="dxa"/>
            <w:gridSpan w:val="6"/>
            <w:tcBorders>
              <w:top w:val="single" w:sz="6" w:space="0" w:color="000000"/>
              <w:left w:val="single" w:sz="8" w:space="0" w:color="000000"/>
              <w:bottom w:val="single" w:sz="6" w:space="0" w:color="000000"/>
              <w:right w:val="single" w:sz="8" w:space="0" w:color="000000"/>
            </w:tcBorders>
          </w:tcPr>
          <w:p w:rsidR="00A8353F" w:rsidRDefault="0071444F">
            <w:pPr>
              <w:pStyle w:val="TableParagraph"/>
              <w:tabs>
                <w:tab w:val="left" w:pos="5239"/>
                <w:tab w:val="left" w:pos="6598"/>
                <w:tab w:val="left" w:pos="8834"/>
              </w:tabs>
              <w:kinsoku w:val="0"/>
              <w:overflowPunct w:val="0"/>
              <w:spacing w:line="70" w:lineRule="exact"/>
              <w:ind w:left="4875"/>
              <w:rPr>
                <w:rFonts w:ascii="Arial" w:hAnsi="Arial" w:cs="Arial"/>
                <w:sz w:val="9"/>
                <w:szCs w:val="9"/>
              </w:rPr>
            </w:pPr>
            <w:r>
              <w:rPr>
                <w:rFonts w:ascii="Arial" w:hAnsi="Arial" w:cs="Arial"/>
                <w:position w:val="2"/>
                <w:sz w:val="9"/>
                <w:szCs w:val="9"/>
              </w:rPr>
              <w:lastRenderedPageBreak/>
              <w:t>..</w:t>
            </w:r>
            <w:r>
              <w:rPr>
                <w:rFonts w:ascii="Arial" w:hAnsi="Arial" w:cs="Arial"/>
                <w:position w:val="2"/>
                <w:sz w:val="9"/>
                <w:szCs w:val="9"/>
              </w:rPr>
              <w:tab/>
            </w:r>
            <w:r>
              <w:rPr>
                <w:rFonts w:ascii="Arial" w:hAnsi="Arial" w:cs="Arial"/>
                <w:sz w:val="32"/>
                <w:szCs w:val="32"/>
              </w:rPr>
              <w:t>.</w:t>
            </w:r>
            <w:r>
              <w:rPr>
                <w:rFonts w:ascii="Arial" w:hAnsi="Arial" w:cs="Arial"/>
                <w:sz w:val="32"/>
                <w:szCs w:val="32"/>
              </w:rPr>
              <w:tab/>
            </w:r>
            <w:r>
              <w:rPr>
                <w:rFonts w:ascii="Arial" w:hAnsi="Arial" w:cs="Arial"/>
                <w:spacing w:val="-3"/>
                <w:sz w:val="14"/>
                <w:szCs w:val="14"/>
              </w:rPr>
              <w:t>·</w:t>
            </w:r>
            <w:r>
              <w:rPr>
                <w:rFonts w:ascii="Arial" w:hAnsi="Arial" w:cs="Arial"/>
                <w:spacing w:val="-3"/>
                <w:sz w:val="9"/>
                <w:szCs w:val="9"/>
              </w:rPr>
              <w:t>.</w:t>
            </w:r>
            <w:r>
              <w:rPr>
                <w:rFonts w:ascii="Arial" w:hAnsi="Arial" w:cs="Arial"/>
                <w:spacing w:val="-3"/>
                <w:sz w:val="9"/>
                <w:szCs w:val="9"/>
              </w:rPr>
              <w:tab/>
            </w:r>
            <w:r>
              <w:rPr>
                <w:rFonts w:ascii="Arial" w:hAnsi="Arial" w:cs="Arial"/>
                <w:sz w:val="9"/>
                <w:szCs w:val="9"/>
              </w:rPr>
              <w:t>·.·</w:t>
            </w:r>
          </w:p>
          <w:p w:rsidR="00A8353F" w:rsidRDefault="0071444F">
            <w:pPr>
              <w:pStyle w:val="TableParagraph"/>
              <w:tabs>
                <w:tab w:val="left" w:pos="793"/>
                <w:tab w:val="left" w:pos="2014"/>
                <w:tab w:val="left" w:pos="3538"/>
                <w:tab w:val="left" w:pos="7393"/>
              </w:tabs>
              <w:kinsoku w:val="0"/>
              <w:overflowPunct w:val="0"/>
              <w:spacing w:line="61" w:lineRule="exact"/>
              <w:ind w:left="96"/>
              <w:rPr>
                <w:position w:val="-6"/>
                <w:sz w:val="13"/>
                <w:szCs w:val="13"/>
              </w:rPr>
            </w:pPr>
            <w:r>
              <w:rPr>
                <w:w w:val="105"/>
                <w:sz w:val="13"/>
                <w:szCs w:val="13"/>
              </w:rPr>
              <w:t>.;</w:t>
            </w:r>
            <w:r>
              <w:rPr>
                <w:spacing w:val="12"/>
                <w:sz w:val="13"/>
                <w:szCs w:val="13"/>
              </w:rPr>
              <w:t xml:space="preserve"> </w:t>
            </w:r>
            <w:r>
              <w:rPr>
                <w:spacing w:val="-1"/>
                <w:w w:val="91"/>
                <w:sz w:val="13"/>
                <w:szCs w:val="13"/>
              </w:rPr>
              <w:t>•</w:t>
            </w:r>
            <w:r>
              <w:rPr>
                <w:w w:val="91"/>
                <w:sz w:val="13"/>
                <w:szCs w:val="13"/>
              </w:rPr>
              <w:t>.</w:t>
            </w:r>
            <w:r>
              <w:rPr>
                <w:sz w:val="13"/>
                <w:szCs w:val="13"/>
              </w:rPr>
              <w:t xml:space="preserve">   </w:t>
            </w:r>
            <w:r>
              <w:rPr>
                <w:spacing w:val="-7"/>
                <w:sz w:val="13"/>
                <w:szCs w:val="13"/>
              </w:rPr>
              <w:t xml:space="preserve"> </w:t>
            </w:r>
            <w:r>
              <w:rPr>
                <w:w w:val="91"/>
                <w:sz w:val="13"/>
                <w:szCs w:val="13"/>
              </w:rPr>
              <w:t>..</w:t>
            </w:r>
            <w:r>
              <w:rPr>
                <w:sz w:val="13"/>
                <w:szCs w:val="13"/>
              </w:rPr>
              <w:t xml:space="preserve">  </w:t>
            </w:r>
            <w:r>
              <w:rPr>
                <w:spacing w:val="-8"/>
                <w:sz w:val="13"/>
                <w:szCs w:val="13"/>
              </w:rPr>
              <w:t xml:space="preserve"> </w:t>
            </w:r>
            <w:r>
              <w:rPr>
                <w:w w:val="91"/>
                <w:sz w:val="13"/>
                <w:szCs w:val="13"/>
              </w:rPr>
              <w:t>.</w:t>
            </w:r>
            <w:r>
              <w:rPr>
                <w:sz w:val="13"/>
                <w:szCs w:val="13"/>
              </w:rPr>
              <w:tab/>
            </w:r>
            <w:r>
              <w:rPr>
                <w:w w:val="91"/>
                <w:sz w:val="13"/>
                <w:szCs w:val="13"/>
              </w:rPr>
              <w:t>.</w:t>
            </w:r>
            <w:r>
              <w:rPr>
                <w:spacing w:val="10"/>
                <w:sz w:val="13"/>
                <w:szCs w:val="13"/>
              </w:rPr>
              <w:t xml:space="preserve"> </w:t>
            </w:r>
            <w:r>
              <w:rPr>
                <w:w w:val="129"/>
                <w:sz w:val="13"/>
                <w:szCs w:val="13"/>
              </w:rPr>
              <w:t>.;.....</w:t>
            </w:r>
            <w:r>
              <w:rPr>
                <w:sz w:val="13"/>
                <w:szCs w:val="13"/>
              </w:rPr>
              <w:t xml:space="preserve">  </w:t>
            </w:r>
            <w:r>
              <w:rPr>
                <w:spacing w:val="7"/>
                <w:sz w:val="13"/>
                <w:szCs w:val="13"/>
              </w:rPr>
              <w:t xml:space="preserve"> </w:t>
            </w:r>
            <w:r>
              <w:rPr>
                <w:w w:val="75"/>
                <w:sz w:val="13"/>
                <w:szCs w:val="13"/>
              </w:rPr>
              <w:t>.•</w:t>
            </w:r>
            <w:r>
              <w:rPr>
                <w:sz w:val="13"/>
                <w:szCs w:val="13"/>
              </w:rPr>
              <w:t xml:space="preserve">    </w:t>
            </w:r>
            <w:r>
              <w:rPr>
                <w:spacing w:val="14"/>
                <w:sz w:val="13"/>
                <w:szCs w:val="13"/>
              </w:rPr>
              <w:t xml:space="preserve"> </w:t>
            </w:r>
            <w:r>
              <w:rPr>
                <w:w w:val="75"/>
                <w:sz w:val="13"/>
                <w:szCs w:val="13"/>
              </w:rPr>
              <w:t>.</w:t>
            </w:r>
            <w:r>
              <w:rPr>
                <w:spacing w:val="12"/>
                <w:sz w:val="13"/>
                <w:szCs w:val="13"/>
              </w:rPr>
              <w:t xml:space="preserve"> </w:t>
            </w:r>
            <w:r>
              <w:rPr>
                <w:w w:val="60"/>
                <w:sz w:val="13"/>
                <w:szCs w:val="13"/>
              </w:rPr>
              <w:t>•.</w:t>
            </w:r>
            <w:r>
              <w:rPr>
                <w:sz w:val="13"/>
                <w:szCs w:val="13"/>
              </w:rPr>
              <w:tab/>
            </w:r>
            <w:r>
              <w:rPr>
                <w:w w:val="60"/>
                <w:sz w:val="13"/>
                <w:szCs w:val="13"/>
              </w:rPr>
              <w:t>.</w:t>
            </w:r>
            <w:r>
              <w:rPr>
                <w:sz w:val="13"/>
                <w:szCs w:val="13"/>
              </w:rPr>
              <w:t xml:space="preserve"> </w:t>
            </w:r>
            <w:r>
              <w:rPr>
                <w:spacing w:val="11"/>
                <w:sz w:val="13"/>
                <w:szCs w:val="13"/>
              </w:rPr>
              <w:t xml:space="preserve"> </w:t>
            </w:r>
            <w:r>
              <w:rPr>
                <w:w w:val="150"/>
                <w:sz w:val="13"/>
                <w:szCs w:val="13"/>
              </w:rPr>
              <w:t>....•.</w:t>
            </w:r>
            <w:r>
              <w:rPr>
                <w:sz w:val="13"/>
                <w:szCs w:val="13"/>
              </w:rPr>
              <w:t xml:space="preserve"> </w:t>
            </w:r>
            <w:r>
              <w:rPr>
                <w:spacing w:val="-10"/>
                <w:sz w:val="13"/>
                <w:szCs w:val="13"/>
              </w:rPr>
              <w:t xml:space="preserve"> </w:t>
            </w:r>
            <w:r>
              <w:rPr>
                <w:spacing w:val="-1"/>
                <w:w w:val="150"/>
                <w:sz w:val="13"/>
                <w:szCs w:val="13"/>
              </w:rPr>
              <w:t>:</w:t>
            </w:r>
            <w:r>
              <w:rPr>
                <w:w w:val="150"/>
                <w:sz w:val="13"/>
                <w:szCs w:val="13"/>
              </w:rPr>
              <w:t>·</w:t>
            </w:r>
            <w:r>
              <w:rPr>
                <w:sz w:val="13"/>
                <w:szCs w:val="13"/>
              </w:rPr>
              <w:t xml:space="preserve">  </w:t>
            </w:r>
            <w:r>
              <w:rPr>
                <w:spacing w:val="16"/>
                <w:sz w:val="13"/>
                <w:szCs w:val="13"/>
              </w:rPr>
              <w:t xml:space="preserve"> </w:t>
            </w:r>
            <w:r>
              <w:rPr>
                <w:w w:val="269"/>
                <w:sz w:val="13"/>
                <w:szCs w:val="13"/>
              </w:rPr>
              <w:t>..</w:t>
            </w:r>
            <w:r>
              <w:rPr>
                <w:spacing w:val="-11"/>
                <w:w w:val="269"/>
                <w:sz w:val="13"/>
                <w:szCs w:val="13"/>
              </w:rPr>
              <w:t>.</w:t>
            </w:r>
            <w:r>
              <w:rPr>
                <w:spacing w:val="-48"/>
                <w:w w:val="269"/>
                <w:sz w:val="13"/>
                <w:szCs w:val="13"/>
              </w:rPr>
              <w:t>.</w:t>
            </w:r>
            <w:r>
              <w:rPr>
                <w:spacing w:val="-53"/>
                <w:w w:val="269"/>
                <w:sz w:val="13"/>
                <w:szCs w:val="13"/>
              </w:rPr>
              <w:t>&gt;</w:t>
            </w:r>
            <w:r>
              <w:rPr>
                <w:w w:val="269"/>
                <w:sz w:val="13"/>
                <w:szCs w:val="13"/>
              </w:rPr>
              <w:t>.</w:t>
            </w:r>
            <w:r>
              <w:rPr>
                <w:sz w:val="13"/>
                <w:szCs w:val="13"/>
              </w:rPr>
              <w:tab/>
            </w:r>
            <w:r>
              <w:rPr>
                <w:w w:val="101"/>
                <w:sz w:val="13"/>
                <w:szCs w:val="13"/>
              </w:rPr>
              <w:t>.</w:t>
            </w:r>
            <w:r>
              <w:rPr>
                <w:spacing w:val="1"/>
                <w:w w:val="101"/>
                <w:sz w:val="13"/>
                <w:szCs w:val="13"/>
              </w:rPr>
              <w:t>.</w:t>
            </w:r>
            <w:r>
              <w:rPr>
                <w:w w:val="83"/>
                <w:sz w:val="13"/>
                <w:szCs w:val="13"/>
              </w:rPr>
              <w:t>...</w:t>
            </w:r>
            <w:r>
              <w:rPr>
                <w:sz w:val="13"/>
                <w:szCs w:val="13"/>
              </w:rPr>
              <w:tab/>
            </w:r>
            <w:r w:rsidR="00915E57">
              <w:rPr>
                <w:noProof/>
                <w:position w:val="-6"/>
                <w:sz w:val="13"/>
                <w:szCs w:val="13"/>
              </w:rPr>
              <w:drawing>
                <wp:inline distT="0" distB="0" distL="0" distR="0">
                  <wp:extent cx="402590" cy="121920"/>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590" cy="121920"/>
                          </a:xfrm>
                          <a:prstGeom prst="rect">
                            <a:avLst/>
                          </a:prstGeom>
                          <a:noFill/>
                          <a:ln>
                            <a:noFill/>
                          </a:ln>
                        </pic:spPr>
                      </pic:pic>
                    </a:graphicData>
                  </a:graphic>
                </wp:inline>
              </w:drawing>
            </w:r>
          </w:p>
          <w:p w:rsidR="00A8353F" w:rsidRDefault="0071444F">
            <w:pPr>
              <w:pStyle w:val="TableParagraph"/>
              <w:kinsoku w:val="0"/>
              <w:overflowPunct w:val="0"/>
              <w:spacing w:line="220" w:lineRule="exact"/>
              <w:ind w:left="25"/>
              <w:rPr>
                <w:w w:val="30"/>
                <w:sz w:val="29"/>
                <w:szCs w:val="29"/>
              </w:rPr>
            </w:pPr>
            <w:r>
              <w:rPr>
                <w:b/>
                <w:bCs/>
                <w:w w:val="103"/>
                <w:sz w:val="29"/>
                <w:szCs w:val="29"/>
              </w:rPr>
              <w:t>Wei-</w:t>
            </w:r>
            <w:r>
              <w:rPr>
                <w:b/>
                <w:bCs/>
                <w:spacing w:val="2"/>
                <w:sz w:val="29"/>
                <w:szCs w:val="29"/>
              </w:rPr>
              <w:t xml:space="preserve"> </w:t>
            </w:r>
            <w:r>
              <w:rPr>
                <w:b/>
                <w:bCs/>
                <w:spacing w:val="-1"/>
                <w:w w:val="103"/>
                <w:sz w:val="29"/>
                <w:szCs w:val="29"/>
              </w:rPr>
              <w:t>q</w:t>
            </w:r>
            <w:r>
              <w:rPr>
                <w:b/>
                <w:bCs/>
                <w:w w:val="103"/>
                <w:sz w:val="29"/>
                <w:szCs w:val="29"/>
              </w:rPr>
              <w:t>w</w:t>
            </w:r>
            <w:r>
              <w:rPr>
                <w:b/>
                <w:bCs/>
                <w:spacing w:val="2"/>
                <w:sz w:val="29"/>
                <w:szCs w:val="29"/>
              </w:rPr>
              <w:t xml:space="preserve"> </w:t>
            </w:r>
            <w:r>
              <w:rPr>
                <w:b/>
                <w:bCs/>
                <w:w w:val="103"/>
                <w:sz w:val="29"/>
                <w:szCs w:val="29"/>
              </w:rPr>
              <w:t>1,,ev,1_3</w:t>
            </w:r>
            <w:r>
              <w:rPr>
                <w:b/>
                <w:bCs/>
                <w:sz w:val="29"/>
                <w:szCs w:val="29"/>
              </w:rPr>
              <w:t xml:space="preserve"> </w:t>
            </w:r>
            <w:r>
              <w:rPr>
                <w:b/>
                <w:bCs/>
                <w:spacing w:val="4"/>
                <w:sz w:val="29"/>
                <w:szCs w:val="29"/>
              </w:rPr>
              <w:t xml:space="preserve"> </w:t>
            </w:r>
            <w:r>
              <w:rPr>
                <w:b/>
                <w:bCs/>
                <w:w w:val="103"/>
                <w:sz w:val="29"/>
                <w:szCs w:val="29"/>
              </w:rPr>
              <w:t>f</w:t>
            </w:r>
            <w:r>
              <w:rPr>
                <w:b/>
                <w:bCs/>
                <w:spacing w:val="2"/>
                <w:sz w:val="29"/>
                <w:szCs w:val="29"/>
              </w:rPr>
              <w:t xml:space="preserve"> </w:t>
            </w:r>
            <w:r>
              <w:rPr>
                <w:b/>
                <w:bCs/>
                <w:w w:val="103"/>
                <w:sz w:val="29"/>
                <w:szCs w:val="29"/>
              </w:rPr>
              <w:t>p</w:t>
            </w:r>
            <w:r>
              <w:rPr>
                <w:b/>
                <w:bCs/>
                <w:spacing w:val="2"/>
                <w:sz w:val="29"/>
                <w:szCs w:val="29"/>
              </w:rPr>
              <w:t xml:space="preserve"> </w:t>
            </w:r>
            <w:r>
              <w:rPr>
                <w:b/>
                <w:bCs/>
                <w:spacing w:val="-1"/>
                <w:w w:val="103"/>
                <w:sz w:val="29"/>
                <w:szCs w:val="29"/>
              </w:rPr>
              <w:t>n</w:t>
            </w:r>
            <w:r>
              <w:rPr>
                <w:b/>
                <w:bCs/>
                <w:spacing w:val="-17"/>
                <w:w w:val="103"/>
                <w:sz w:val="29"/>
                <w:szCs w:val="29"/>
              </w:rPr>
              <w:t>r</w:t>
            </w:r>
            <w:r>
              <w:rPr>
                <w:w w:val="34"/>
                <w:sz w:val="29"/>
                <w:szCs w:val="29"/>
              </w:rPr>
              <w:t>·</w:t>
            </w:r>
            <w:r>
              <w:rPr>
                <w:spacing w:val="23"/>
                <w:w w:val="34"/>
                <w:sz w:val="29"/>
                <w:szCs w:val="29"/>
              </w:rPr>
              <w:t>·</w:t>
            </w:r>
            <w:r>
              <w:rPr>
                <w:w w:val="30"/>
                <w:sz w:val="29"/>
                <w:szCs w:val="29"/>
              </w:rPr>
              <w:t>•.·.</w:t>
            </w:r>
          </w:p>
          <w:p w:rsidR="00A8353F" w:rsidRDefault="0071444F">
            <w:pPr>
              <w:pStyle w:val="TableParagraph"/>
              <w:tabs>
                <w:tab w:val="left" w:pos="5337"/>
                <w:tab w:val="left" w:pos="5751"/>
                <w:tab w:val="left" w:pos="6132"/>
                <w:tab w:val="left" w:pos="7111"/>
              </w:tabs>
              <w:kinsoku w:val="0"/>
              <w:overflowPunct w:val="0"/>
              <w:spacing w:line="340" w:lineRule="exact"/>
              <w:ind w:left="20"/>
              <w:rPr>
                <w:rFonts w:ascii="Arial" w:hAnsi="Arial" w:cs="Arial"/>
                <w:w w:val="85"/>
                <w:position w:val="-2"/>
                <w:sz w:val="9"/>
                <w:szCs w:val="9"/>
              </w:rPr>
            </w:pPr>
            <w:r>
              <w:rPr>
                <w:b/>
                <w:bCs/>
                <w:w w:val="85"/>
              </w:rPr>
              <w:t>St</w:t>
            </w:r>
            <w:r>
              <w:rPr>
                <w:b/>
                <w:bCs/>
                <w:spacing w:val="-4"/>
                <w:w w:val="85"/>
              </w:rPr>
              <w:t xml:space="preserve"> </w:t>
            </w:r>
            <w:r>
              <w:rPr>
                <w:b/>
                <w:bCs/>
                <w:w w:val="85"/>
              </w:rPr>
              <w:t>ps</w:t>
            </w:r>
            <w:r>
              <w:rPr>
                <w:b/>
                <w:bCs/>
                <w:spacing w:val="-21"/>
                <w:w w:val="85"/>
              </w:rPr>
              <w:t xml:space="preserve"> </w:t>
            </w:r>
            <w:r>
              <w:rPr>
                <w:b/>
                <w:bCs/>
                <w:w w:val="85"/>
                <w:sz w:val="32"/>
                <w:szCs w:val="32"/>
              </w:rPr>
              <w:t>f()r</w:t>
            </w:r>
            <w:r>
              <w:rPr>
                <w:b/>
                <w:bCs/>
                <w:spacing w:val="-44"/>
                <w:w w:val="85"/>
                <w:sz w:val="32"/>
                <w:szCs w:val="32"/>
              </w:rPr>
              <w:t xml:space="preserve"> </w:t>
            </w:r>
            <w:r>
              <w:rPr>
                <w:b/>
                <w:bCs/>
                <w:w w:val="85"/>
                <w:sz w:val="29"/>
                <w:szCs w:val="29"/>
              </w:rPr>
              <w:t>1,,ev</w:t>
            </w:r>
            <w:r>
              <w:rPr>
                <w:b/>
                <w:bCs/>
                <w:spacing w:val="-14"/>
                <w:w w:val="85"/>
                <w:sz w:val="29"/>
                <w:szCs w:val="29"/>
              </w:rPr>
              <w:t xml:space="preserve"> </w:t>
            </w:r>
            <w:r>
              <w:rPr>
                <w:b/>
                <w:bCs/>
                <w:w w:val="85"/>
                <w:sz w:val="29"/>
                <w:szCs w:val="29"/>
              </w:rPr>
              <w:t>J</w:t>
            </w:r>
            <w:r>
              <w:rPr>
                <w:b/>
                <w:bCs/>
                <w:spacing w:val="34"/>
                <w:w w:val="85"/>
                <w:sz w:val="29"/>
                <w:szCs w:val="29"/>
              </w:rPr>
              <w:t xml:space="preserve"> </w:t>
            </w:r>
            <w:r>
              <w:rPr>
                <w:b/>
                <w:bCs/>
                <w:w w:val="85"/>
                <w:sz w:val="29"/>
                <w:szCs w:val="29"/>
              </w:rPr>
              <w:t>pPt()val</w:t>
            </w:r>
            <w:r>
              <w:rPr>
                <w:b/>
                <w:bCs/>
                <w:spacing w:val="-39"/>
                <w:w w:val="85"/>
                <w:sz w:val="29"/>
                <w:szCs w:val="29"/>
              </w:rPr>
              <w:t xml:space="preserve"> </w:t>
            </w:r>
            <w:r>
              <w:rPr>
                <w:b/>
                <w:bCs/>
                <w:w w:val="85"/>
                <w:sz w:val="36"/>
                <w:szCs w:val="36"/>
              </w:rPr>
              <w:t>1:!f</w:t>
            </w:r>
            <w:r>
              <w:rPr>
                <w:b/>
                <w:bCs/>
                <w:spacing w:val="-26"/>
                <w:w w:val="85"/>
                <w:sz w:val="36"/>
                <w:szCs w:val="36"/>
              </w:rPr>
              <w:t xml:space="preserve"> </w:t>
            </w:r>
            <w:r>
              <w:rPr>
                <w:b/>
                <w:bCs/>
                <w:w w:val="85"/>
                <w:sz w:val="36"/>
                <w:szCs w:val="36"/>
              </w:rPr>
              <w:t>••·</w:t>
            </w:r>
            <w:r>
              <w:rPr>
                <w:b/>
                <w:bCs/>
                <w:w w:val="85"/>
                <w:sz w:val="36"/>
                <w:szCs w:val="36"/>
              </w:rPr>
              <w:tab/>
            </w:r>
            <w:r>
              <w:rPr>
                <w:rFonts w:ascii="Arial" w:hAnsi="Arial" w:cs="Arial"/>
                <w:w w:val="80"/>
                <w:position w:val="-4"/>
                <w:sz w:val="14"/>
                <w:szCs w:val="14"/>
              </w:rPr>
              <w:t>.......</w:t>
            </w:r>
            <w:r>
              <w:rPr>
                <w:rFonts w:ascii="Arial" w:hAnsi="Arial" w:cs="Arial"/>
                <w:w w:val="80"/>
                <w:position w:val="-4"/>
                <w:sz w:val="14"/>
                <w:szCs w:val="14"/>
              </w:rPr>
              <w:tab/>
            </w:r>
            <w:r>
              <w:rPr>
                <w:w w:val="80"/>
                <w:position w:val="-4"/>
                <w:sz w:val="17"/>
                <w:szCs w:val="17"/>
              </w:rPr>
              <w:t>.</w:t>
            </w:r>
            <w:r>
              <w:rPr>
                <w:w w:val="80"/>
                <w:position w:val="-4"/>
                <w:sz w:val="17"/>
                <w:szCs w:val="17"/>
              </w:rPr>
              <w:tab/>
            </w:r>
            <w:r>
              <w:rPr>
                <w:rFonts w:ascii="Arial" w:hAnsi="Arial" w:cs="Arial"/>
                <w:w w:val="70"/>
                <w:position w:val="-4"/>
                <w:sz w:val="39"/>
                <w:szCs w:val="39"/>
              </w:rPr>
              <w:t>......</w:t>
            </w:r>
            <w:r>
              <w:rPr>
                <w:rFonts w:ascii="Arial" w:hAnsi="Arial" w:cs="Arial"/>
                <w:spacing w:val="-58"/>
                <w:w w:val="70"/>
                <w:position w:val="-4"/>
                <w:sz w:val="39"/>
                <w:szCs w:val="39"/>
              </w:rPr>
              <w:t xml:space="preserve"> </w:t>
            </w:r>
            <w:r>
              <w:rPr>
                <w:rFonts w:ascii="Arial" w:hAnsi="Arial" w:cs="Arial"/>
                <w:w w:val="70"/>
                <w:position w:val="-4"/>
                <w:sz w:val="39"/>
                <w:szCs w:val="39"/>
              </w:rPr>
              <w:t>.</w:t>
            </w:r>
            <w:r>
              <w:rPr>
                <w:rFonts w:ascii="Arial" w:hAnsi="Arial" w:cs="Arial"/>
                <w:w w:val="70"/>
                <w:position w:val="-4"/>
                <w:sz w:val="39"/>
                <w:szCs w:val="39"/>
              </w:rPr>
              <w:tab/>
            </w:r>
            <w:r>
              <w:rPr>
                <w:rFonts w:ascii="Arial" w:hAnsi="Arial" w:cs="Arial"/>
                <w:w w:val="85"/>
                <w:position w:val="-2"/>
                <w:sz w:val="9"/>
                <w:szCs w:val="9"/>
              </w:rPr>
              <w:t>.</w:t>
            </w:r>
          </w:p>
        </w:tc>
      </w:tr>
      <w:tr w:rsidR="00A8353F">
        <w:trPr>
          <w:trHeight w:val="996"/>
        </w:trPr>
        <w:tc>
          <w:tcPr>
            <w:tcW w:w="721" w:type="dxa"/>
            <w:tcBorders>
              <w:top w:val="single" w:sz="6" w:space="0" w:color="000000"/>
              <w:left w:val="single" w:sz="8" w:space="0" w:color="000000"/>
              <w:bottom w:val="single" w:sz="12" w:space="0" w:color="000000"/>
              <w:right w:val="single" w:sz="8" w:space="0" w:color="000000"/>
            </w:tcBorders>
          </w:tcPr>
          <w:p w:rsidR="00A8353F" w:rsidRDefault="0071444F">
            <w:pPr>
              <w:pStyle w:val="TableParagraph"/>
              <w:kinsoku w:val="0"/>
              <w:overflowPunct w:val="0"/>
              <w:spacing w:before="51" w:line="432" w:lineRule="auto"/>
              <w:ind w:left="160" w:right="61" w:hanging="91"/>
              <w:rPr>
                <w:b/>
                <w:bCs/>
                <w:sz w:val="22"/>
                <w:szCs w:val="22"/>
              </w:rPr>
            </w:pPr>
            <w:r>
              <w:rPr>
                <w:b/>
                <w:bCs/>
                <w:sz w:val="22"/>
                <w:szCs w:val="22"/>
              </w:rPr>
              <w:t>STEP NO.</w:t>
            </w:r>
          </w:p>
        </w:tc>
        <w:tc>
          <w:tcPr>
            <w:tcW w:w="3774" w:type="dxa"/>
            <w:tcBorders>
              <w:top w:val="single" w:sz="6" w:space="0" w:color="000000"/>
              <w:left w:val="single" w:sz="8" w:space="0" w:color="000000"/>
              <w:bottom w:val="single" w:sz="12" w:space="0" w:color="000000"/>
              <w:right w:val="single" w:sz="8" w:space="0" w:color="000000"/>
            </w:tcBorders>
          </w:tcPr>
          <w:p w:rsidR="00A8353F" w:rsidRDefault="0071444F">
            <w:pPr>
              <w:pStyle w:val="TableParagraph"/>
              <w:kinsoku w:val="0"/>
              <w:overflowPunct w:val="0"/>
              <w:spacing w:before="51"/>
              <w:ind w:left="1354" w:right="1356"/>
              <w:jc w:val="center"/>
              <w:rPr>
                <w:b/>
                <w:bCs/>
                <w:sz w:val="22"/>
                <w:szCs w:val="22"/>
              </w:rPr>
            </w:pPr>
            <w:r>
              <w:rPr>
                <w:b/>
                <w:bCs/>
                <w:sz w:val="22"/>
                <w:szCs w:val="22"/>
              </w:rPr>
              <w:t>ACTIONS</w:t>
            </w:r>
          </w:p>
        </w:tc>
        <w:tc>
          <w:tcPr>
            <w:tcW w:w="3428" w:type="dxa"/>
            <w:tcBorders>
              <w:top w:val="single" w:sz="6" w:space="0" w:color="000000"/>
              <w:left w:val="single" w:sz="8" w:space="0" w:color="000000"/>
              <w:bottom w:val="single" w:sz="12" w:space="0" w:color="000000"/>
              <w:right w:val="single" w:sz="8" w:space="0" w:color="000000"/>
            </w:tcBorders>
          </w:tcPr>
          <w:p w:rsidR="00A8353F" w:rsidRDefault="0071444F">
            <w:pPr>
              <w:pStyle w:val="TableParagraph"/>
              <w:kinsoku w:val="0"/>
              <w:overflowPunct w:val="0"/>
              <w:spacing w:before="56"/>
              <w:ind w:left="1302" w:right="1296"/>
              <w:jc w:val="center"/>
              <w:rPr>
                <w:b/>
                <w:bCs/>
                <w:sz w:val="22"/>
                <w:szCs w:val="22"/>
              </w:rPr>
            </w:pPr>
            <w:r>
              <w:rPr>
                <w:b/>
                <w:bCs/>
                <w:sz w:val="22"/>
                <w:szCs w:val="22"/>
              </w:rPr>
              <w:t>EVENT</w:t>
            </w:r>
          </w:p>
        </w:tc>
        <w:tc>
          <w:tcPr>
            <w:tcW w:w="1890" w:type="dxa"/>
            <w:tcBorders>
              <w:top w:val="single" w:sz="6" w:space="0" w:color="000000"/>
              <w:left w:val="single" w:sz="8" w:space="0" w:color="000000"/>
              <w:bottom w:val="single" w:sz="12" w:space="0" w:color="000000"/>
              <w:right w:val="single" w:sz="8" w:space="0" w:color="000000"/>
            </w:tcBorders>
          </w:tcPr>
          <w:p w:rsidR="00A8353F" w:rsidRDefault="0071444F">
            <w:pPr>
              <w:pStyle w:val="TableParagraph"/>
              <w:kinsoku w:val="0"/>
              <w:overflowPunct w:val="0"/>
              <w:spacing w:before="61"/>
              <w:ind w:left="283"/>
              <w:rPr>
                <w:b/>
                <w:bCs/>
                <w:sz w:val="22"/>
                <w:szCs w:val="22"/>
              </w:rPr>
            </w:pPr>
            <w:r>
              <w:rPr>
                <w:b/>
                <w:bCs/>
                <w:sz w:val="22"/>
                <w:szCs w:val="22"/>
              </w:rPr>
              <w:t>COMMENTS</w:t>
            </w:r>
          </w:p>
        </w:tc>
        <w:tc>
          <w:tcPr>
            <w:tcW w:w="635" w:type="dxa"/>
            <w:tcBorders>
              <w:top w:val="single" w:sz="6" w:space="0" w:color="000000"/>
              <w:left w:val="single" w:sz="8" w:space="0" w:color="000000"/>
              <w:bottom w:val="single" w:sz="12" w:space="0" w:color="000000"/>
              <w:right w:val="single" w:sz="8" w:space="0" w:color="000000"/>
            </w:tcBorders>
          </w:tcPr>
          <w:p w:rsidR="00A8353F" w:rsidRDefault="0071444F">
            <w:pPr>
              <w:pStyle w:val="TableParagraph"/>
              <w:kinsoku w:val="0"/>
              <w:overflowPunct w:val="0"/>
              <w:spacing w:before="61"/>
              <w:ind w:left="36"/>
              <w:rPr>
                <w:b/>
                <w:bCs/>
                <w:sz w:val="22"/>
                <w:szCs w:val="22"/>
              </w:rPr>
            </w:pPr>
            <w:r>
              <w:rPr>
                <w:b/>
                <w:bCs/>
                <w:sz w:val="22"/>
                <w:szCs w:val="22"/>
              </w:rPr>
              <w:t>PASS</w:t>
            </w:r>
          </w:p>
        </w:tc>
        <w:tc>
          <w:tcPr>
            <w:tcW w:w="625" w:type="dxa"/>
            <w:tcBorders>
              <w:top w:val="single" w:sz="6" w:space="0" w:color="000000"/>
              <w:left w:val="single" w:sz="8" w:space="0" w:color="000000"/>
              <w:bottom w:val="single" w:sz="12" w:space="0" w:color="000000"/>
              <w:right w:val="single" w:sz="8" w:space="0" w:color="000000"/>
            </w:tcBorders>
          </w:tcPr>
          <w:p w:rsidR="00A8353F" w:rsidRDefault="0071444F">
            <w:pPr>
              <w:pStyle w:val="TableParagraph"/>
              <w:kinsoku w:val="0"/>
              <w:overflowPunct w:val="0"/>
              <w:spacing w:before="61"/>
              <w:ind w:left="36"/>
              <w:rPr>
                <w:b/>
                <w:bCs/>
                <w:sz w:val="22"/>
                <w:szCs w:val="22"/>
              </w:rPr>
            </w:pPr>
            <w:r>
              <w:rPr>
                <w:b/>
                <w:bCs/>
                <w:sz w:val="22"/>
                <w:szCs w:val="22"/>
              </w:rPr>
              <w:t>FAIL</w:t>
            </w:r>
          </w:p>
        </w:tc>
      </w:tr>
      <w:tr w:rsidR="00A8353F">
        <w:trPr>
          <w:trHeight w:val="1298"/>
        </w:trPr>
        <w:tc>
          <w:tcPr>
            <w:tcW w:w="721" w:type="dxa"/>
            <w:tcBorders>
              <w:top w:val="single" w:sz="12" w:space="0" w:color="000000"/>
              <w:left w:val="single" w:sz="8" w:space="0" w:color="000000"/>
              <w:bottom w:val="single" w:sz="18" w:space="0" w:color="000000"/>
              <w:right w:val="single" w:sz="8" w:space="0" w:color="000000"/>
            </w:tcBorders>
          </w:tcPr>
          <w:p w:rsidR="00A8353F" w:rsidRDefault="0071444F">
            <w:pPr>
              <w:pStyle w:val="TableParagraph"/>
              <w:kinsoku w:val="0"/>
              <w:overflowPunct w:val="0"/>
              <w:spacing w:before="76"/>
              <w:ind w:right="253"/>
              <w:jc w:val="right"/>
              <w:rPr>
                <w:rFonts w:ascii="Arial" w:hAnsi="Arial" w:cs="Arial"/>
                <w:w w:val="105"/>
                <w:sz w:val="19"/>
                <w:szCs w:val="19"/>
              </w:rPr>
            </w:pPr>
            <w:r>
              <w:rPr>
                <w:rFonts w:ascii="Arial" w:hAnsi="Arial" w:cs="Arial"/>
                <w:w w:val="105"/>
                <w:sz w:val="19"/>
                <w:szCs w:val="19"/>
              </w:rPr>
              <w:t>1.</w:t>
            </w:r>
          </w:p>
        </w:tc>
        <w:tc>
          <w:tcPr>
            <w:tcW w:w="3774" w:type="dxa"/>
            <w:tcBorders>
              <w:top w:val="single" w:sz="12" w:space="0" w:color="000000"/>
              <w:left w:val="single" w:sz="8" w:space="0" w:color="000000"/>
              <w:bottom w:val="single" w:sz="18" w:space="0" w:color="000000"/>
              <w:right w:val="single" w:sz="8" w:space="0" w:color="000000"/>
            </w:tcBorders>
          </w:tcPr>
          <w:p w:rsidR="00A8353F" w:rsidRDefault="0071444F">
            <w:pPr>
              <w:pStyle w:val="TableParagraph"/>
              <w:kinsoku w:val="0"/>
              <w:overflowPunct w:val="0"/>
              <w:spacing w:before="62" w:line="266" w:lineRule="auto"/>
              <w:ind w:left="35"/>
              <w:rPr>
                <w:w w:val="105"/>
                <w:sz w:val="20"/>
                <w:szCs w:val="20"/>
              </w:rPr>
            </w:pPr>
            <w:r>
              <w:rPr>
                <w:w w:val="110"/>
                <w:sz w:val="20"/>
                <w:szCs w:val="20"/>
              </w:rPr>
              <w:t xml:space="preserve">Connect to the WLSP FSER Tool portal from the NGGN network via a web browser. </w:t>
            </w:r>
            <w:r>
              <w:rPr>
                <w:w w:val="105"/>
                <w:sz w:val="20"/>
                <w:szCs w:val="20"/>
                <w:u w:val="thick" w:color="000000"/>
              </w:rPr>
              <w:t>http://lxlspfscr.is.northrop2:rumman.com/</w:t>
            </w:r>
          </w:p>
        </w:tc>
        <w:tc>
          <w:tcPr>
            <w:tcW w:w="3428" w:type="dxa"/>
            <w:tcBorders>
              <w:top w:val="single" w:sz="12" w:space="0" w:color="000000"/>
              <w:left w:val="single" w:sz="8" w:space="0" w:color="000000"/>
              <w:bottom w:val="single" w:sz="18" w:space="0" w:color="000000"/>
              <w:right w:val="single" w:sz="8" w:space="0" w:color="000000"/>
            </w:tcBorders>
          </w:tcPr>
          <w:p w:rsidR="00A8353F" w:rsidRDefault="0071444F">
            <w:pPr>
              <w:pStyle w:val="TableParagraph"/>
              <w:kinsoku w:val="0"/>
              <w:overflowPunct w:val="0"/>
              <w:spacing w:before="53" w:line="252" w:lineRule="auto"/>
              <w:ind w:left="52" w:hanging="11"/>
              <w:rPr>
                <w:i/>
                <w:iCs/>
                <w:w w:val="105"/>
                <w:sz w:val="21"/>
                <w:szCs w:val="21"/>
              </w:rPr>
            </w:pPr>
            <w:r>
              <w:rPr>
                <w:i/>
                <w:iCs/>
                <w:w w:val="105"/>
                <w:sz w:val="21"/>
                <w:szCs w:val="21"/>
              </w:rPr>
              <w:t>The welcome page for the WLSP FSER tool displays in the browser</w:t>
            </w:r>
          </w:p>
        </w:tc>
        <w:tc>
          <w:tcPr>
            <w:tcW w:w="1890" w:type="dxa"/>
            <w:tcBorders>
              <w:top w:val="single" w:sz="12" w:space="0" w:color="000000"/>
              <w:left w:val="single" w:sz="8" w:space="0" w:color="000000"/>
              <w:bottom w:val="single" w:sz="18" w:space="0" w:color="000000"/>
              <w:right w:val="single" w:sz="8" w:space="0" w:color="000000"/>
            </w:tcBorders>
          </w:tcPr>
          <w:p w:rsidR="00A8353F" w:rsidRDefault="00A8353F">
            <w:pPr>
              <w:pStyle w:val="TableParagraph"/>
              <w:kinsoku w:val="0"/>
              <w:overflowPunct w:val="0"/>
              <w:rPr>
                <w:sz w:val="20"/>
                <w:szCs w:val="20"/>
              </w:rPr>
            </w:pPr>
          </w:p>
        </w:tc>
        <w:tc>
          <w:tcPr>
            <w:tcW w:w="635" w:type="dxa"/>
            <w:tcBorders>
              <w:top w:val="single" w:sz="12" w:space="0" w:color="000000"/>
              <w:left w:val="single" w:sz="8" w:space="0" w:color="000000"/>
              <w:bottom w:val="single" w:sz="18" w:space="0" w:color="000000"/>
              <w:right w:val="single" w:sz="8" w:space="0" w:color="000000"/>
            </w:tcBorders>
          </w:tcPr>
          <w:p w:rsidR="00A8353F" w:rsidRDefault="00A8353F">
            <w:pPr>
              <w:pStyle w:val="TableParagraph"/>
              <w:kinsoku w:val="0"/>
              <w:overflowPunct w:val="0"/>
              <w:rPr>
                <w:sz w:val="20"/>
                <w:szCs w:val="20"/>
              </w:rPr>
            </w:pPr>
          </w:p>
        </w:tc>
        <w:tc>
          <w:tcPr>
            <w:tcW w:w="625" w:type="dxa"/>
            <w:tcBorders>
              <w:top w:val="single" w:sz="12" w:space="0" w:color="000000"/>
              <w:left w:val="single" w:sz="8" w:space="0" w:color="000000"/>
              <w:bottom w:val="single" w:sz="18" w:space="0" w:color="000000"/>
              <w:right w:val="single" w:sz="8" w:space="0" w:color="000000"/>
            </w:tcBorders>
          </w:tcPr>
          <w:p w:rsidR="00A8353F" w:rsidRDefault="00A8353F">
            <w:pPr>
              <w:pStyle w:val="TableParagraph"/>
              <w:kinsoku w:val="0"/>
              <w:overflowPunct w:val="0"/>
              <w:rPr>
                <w:sz w:val="20"/>
                <w:szCs w:val="20"/>
              </w:rPr>
            </w:pPr>
          </w:p>
        </w:tc>
      </w:tr>
      <w:tr w:rsidR="00A8353F">
        <w:trPr>
          <w:trHeight w:val="793"/>
        </w:trPr>
        <w:tc>
          <w:tcPr>
            <w:tcW w:w="721" w:type="dxa"/>
            <w:tcBorders>
              <w:top w:val="single" w:sz="18" w:space="0" w:color="000000"/>
              <w:left w:val="single" w:sz="8" w:space="0" w:color="000000"/>
              <w:bottom w:val="single" w:sz="12" w:space="0" w:color="000000"/>
              <w:right w:val="single" w:sz="8" w:space="0" w:color="000000"/>
            </w:tcBorders>
          </w:tcPr>
          <w:p w:rsidR="00A8353F" w:rsidRDefault="0071444F">
            <w:pPr>
              <w:pStyle w:val="TableParagraph"/>
              <w:kinsoku w:val="0"/>
              <w:overflowPunct w:val="0"/>
              <w:spacing w:before="64"/>
              <w:ind w:right="263"/>
              <w:jc w:val="right"/>
              <w:rPr>
                <w:sz w:val="20"/>
                <w:szCs w:val="20"/>
              </w:rPr>
            </w:pPr>
            <w:r>
              <w:rPr>
                <w:sz w:val="20"/>
                <w:szCs w:val="20"/>
              </w:rPr>
              <w:t>2.</w:t>
            </w:r>
          </w:p>
        </w:tc>
        <w:tc>
          <w:tcPr>
            <w:tcW w:w="3774" w:type="dxa"/>
            <w:tcBorders>
              <w:top w:val="single" w:sz="18" w:space="0" w:color="000000"/>
              <w:left w:val="single" w:sz="8" w:space="0" w:color="000000"/>
              <w:bottom w:val="single" w:sz="12" w:space="0" w:color="000000"/>
              <w:right w:val="single" w:sz="8" w:space="0" w:color="000000"/>
            </w:tcBorders>
          </w:tcPr>
          <w:p w:rsidR="00A8353F" w:rsidRDefault="0071444F">
            <w:pPr>
              <w:pStyle w:val="TableParagraph"/>
              <w:kinsoku w:val="0"/>
              <w:overflowPunct w:val="0"/>
              <w:spacing w:before="64"/>
              <w:ind w:left="39"/>
              <w:rPr>
                <w:w w:val="110"/>
                <w:sz w:val="20"/>
                <w:szCs w:val="20"/>
              </w:rPr>
            </w:pPr>
            <w:r>
              <w:rPr>
                <w:w w:val="110"/>
                <w:sz w:val="20"/>
                <w:szCs w:val="20"/>
              </w:rPr>
              <w:t>Enter the usemame and password for a</w:t>
            </w:r>
          </w:p>
          <w:p w:rsidR="00A8353F" w:rsidRDefault="0071444F">
            <w:pPr>
              <w:pStyle w:val="TableParagraph"/>
              <w:kinsoku w:val="0"/>
              <w:overflowPunct w:val="0"/>
              <w:spacing w:before="2"/>
              <w:ind w:left="45"/>
              <w:rPr>
                <w:w w:val="110"/>
                <w:sz w:val="20"/>
                <w:szCs w:val="20"/>
              </w:rPr>
            </w:pPr>
            <w:r>
              <w:rPr>
                <w:i/>
                <w:iCs/>
                <w:w w:val="110"/>
                <w:sz w:val="21"/>
                <w:szCs w:val="21"/>
              </w:rPr>
              <w:t xml:space="preserve">Level 3 </w:t>
            </w:r>
            <w:r>
              <w:rPr>
                <w:w w:val="110"/>
                <w:sz w:val="20"/>
                <w:szCs w:val="20"/>
              </w:rPr>
              <w:t xml:space="preserve">user in the Log </w:t>
            </w:r>
            <w:r>
              <w:rPr>
                <w:w w:val="110"/>
                <w:sz w:val="22"/>
                <w:szCs w:val="22"/>
              </w:rPr>
              <w:t xml:space="preserve">In </w:t>
            </w:r>
            <w:r>
              <w:rPr>
                <w:w w:val="110"/>
                <w:sz w:val="20"/>
                <w:szCs w:val="20"/>
              </w:rPr>
              <w:t>field.</w:t>
            </w:r>
          </w:p>
        </w:tc>
        <w:tc>
          <w:tcPr>
            <w:tcW w:w="3428" w:type="dxa"/>
            <w:tcBorders>
              <w:top w:val="single" w:sz="18" w:space="0" w:color="000000"/>
              <w:left w:val="single" w:sz="8" w:space="0" w:color="000000"/>
              <w:bottom w:val="single" w:sz="12" w:space="0" w:color="000000"/>
              <w:right w:val="single" w:sz="8" w:space="0" w:color="000000"/>
            </w:tcBorders>
          </w:tcPr>
          <w:p w:rsidR="00A8353F" w:rsidRDefault="0071444F">
            <w:pPr>
              <w:pStyle w:val="TableParagraph"/>
              <w:kinsoku w:val="0"/>
              <w:overflowPunct w:val="0"/>
              <w:spacing w:before="50"/>
              <w:ind w:left="49"/>
              <w:rPr>
                <w:i/>
                <w:iCs/>
                <w:w w:val="105"/>
                <w:sz w:val="21"/>
                <w:szCs w:val="21"/>
              </w:rPr>
            </w:pPr>
            <w:r>
              <w:rPr>
                <w:i/>
                <w:iCs/>
                <w:w w:val="105"/>
                <w:sz w:val="21"/>
                <w:szCs w:val="21"/>
              </w:rPr>
              <w:t>Login credentials are entered</w:t>
            </w:r>
          </w:p>
        </w:tc>
        <w:tc>
          <w:tcPr>
            <w:tcW w:w="1890" w:type="dxa"/>
            <w:tcBorders>
              <w:top w:val="single" w:sz="18" w:space="0" w:color="000000"/>
              <w:left w:val="single" w:sz="8" w:space="0" w:color="000000"/>
              <w:bottom w:val="single" w:sz="12" w:space="0" w:color="000000"/>
              <w:right w:val="single" w:sz="8" w:space="0" w:color="000000"/>
            </w:tcBorders>
          </w:tcPr>
          <w:p w:rsidR="00A8353F" w:rsidRDefault="00A8353F">
            <w:pPr>
              <w:pStyle w:val="TableParagraph"/>
              <w:kinsoku w:val="0"/>
              <w:overflowPunct w:val="0"/>
              <w:rPr>
                <w:sz w:val="20"/>
                <w:szCs w:val="20"/>
              </w:rPr>
            </w:pPr>
          </w:p>
        </w:tc>
        <w:tc>
          <w:tcPr>
            <w:tcW w:w="635" w:type="dxa"/>
            <w:tcBorders>
              <w:top w:val="single" w:sz="18" w:space="0" w:color="000000"/>
              <w:left w:val="single" w:sz="8" w:space="0" w:color="000000"/>
              <w:bottom w:val="single" w:sz="12" w:space="0" w:color="000000"/>
              <w:right w:val="single" w:sz="8" w:space="0" w:color="000000"/>
            </w:tcBorders>
          </w:tcPr>
          <w:p w:rsidR="00A8353F" w:rsidRDefault="00A8353F">
            <w:pPr>
              <w:pStyle w:val="TableParagraph"/>
              <w:kinsoku w:val="0"/>
              <w:overflowPunct w:val="0"/>
              <w:rPr>
                <w:sz w:val="20"/>
                <w:szCs w:val="20"/>
              </w:rPr>
            </w:pPr>
          </w:p>
        </w:tc>
        <w:tc>
          <w:tcPr>
            <w:tcW w:w="625" w:type="dxa"/>
            <w:tcBorders>
              <w:top w:val="single" w:sz="18" w:space="0" w:color="000000"/>
              <w:left w:val="single" w:sz="8" w:space="0" w:color="000000"/>
              <w:bottom w:val="single" w:sz="12" w:space="0" w:color="000000"/>
              <w:right w:val="single" w:sz="8" w:space="0" w:color="000000"/>
            </w:tcBorders>
          </w:tcPr>
          <w:p w:rsidR="00A8353F" w:rsidRDefault="00A8353F">
            <w:pPr>
              <w:pStyle w:val="TableParagraph"/>
              <w:kinsoku w:val="0"/>
              <w:overflowPunct w:val="0"/>
              <w:rPr>
                <w:sz w:val="20"/>
                <w:szCs w:val="20"/>
              </w:rPr>
            </w:pPr>
          </w:p>
        </w:tc>
      </w:tr>
      <w:tr w:rsidR="00A8353F">
        <w:trPr>
          <w:trHeight w:val="522"/>
        </w:trPr>
        <w:tc>
          <w:tcPr>
            <w:tcW w:w="721" w:type="dxa"/>
            <w:tcBorders>
              <w:top w:val="single" w:sz="12" w:space="0" w:color="000000"/>
              <w:left w:val="single" w:sz="8" w:space="0" w:color="000000"/>
              <w:bottom w:val="single" w:sz="12" w:space="0" w:color="000000"/>
              <w:right w:val="single" w:sz="8" w:space="0" w:color="000000"/>
            </w:tcBorders>
          </w:tcPr>
          <w:p w:rsidR="00A8353F" w:rsidRDefault="0071444F">
            <w:pPr>
              <w:pStyle w:val="TableParagraph"/>
              <w:kinsoku w:val="0"/>
              <w:overflowPunct w:val="0"/>
              <w:spacing w:before="53"/>
              <w:ind w:right="270"/>
              <w:jc w:val="right"/>
              <w:rPr>
                <w:sz w:val="20"/>
                <w:szCs w:val="20"/>
              </w:rPr>
            </w:pPr>
            <w:r>
              <w:rPr>
                <w:sz w:val="20"/>
                <w:szCs w:val="20"/>
              </w:rPr>
              <w:t>3.</w:t>
            </w:r>
          </w:p>
        </w:tc>
        <w:tc>
          <w:tcPr>
            <w:tcW w:w="3774" w:type="dxa"/>
            <w:tcBorders>
              <w:top w:val="single" w:sz="12" w:space="0" w:color="000000"/>
              <w:left w:val="single" w:sz="8" w:space="0" w:color="000000"/>
              <w:bottom w:val="single" w:sz="12" w:space="0" w:color="000000"/>
              <w:right w:val="single" w:sz="8" w:space="0" w:color="000000"/>
            </w:tcBorders>
          </w:tcPr>
          <w:p w:rsidR="00A8353F" w:rsidRDefault="0071444F">
            <w:pPr>
              <w:pStyle w:val="TableParagraph"/>
              <w:kinsoku w:val="0"/>
              <w:overflowPunct w:val="0"/>
              <w:spacing w:before="34"/>
              <w:ind w:left="40"/>
              <w:rPr>
                <w:w w:val="110"/>
                <w:sz w:val="20"/>
                <w:szCs w:val="20"/>
              </w:rPr>
            </w:pPr>
            <w:r>
              <w:rPr>
                <w:w w:val="110"/>
                <w:sz w:val="20"/>
                <w:szCs w:val="20"/>
              </w:rPr>
              <w:t xml:space="preserve">Click on the </w:t>
            </w:r>
            <w:r>
              <w:rPr>
                <w:b/>
                <w:bCs/>
                <w:w w:val="110"/>
                <w:sz w:val="22"/>
                <w:szCs w:val="22"/>
              </w:rPr>
              <w:t xml:space="preserve">Log In </w:t>
            </w:r>
            <w:r>
              <w:rPr>
                <w:w w:val="110"/>
                <w:sz w:val="20"/>
                <w:szCs w:val="20"/>
              </w:rPr>
              <w:t>button.</w:t>
            </w:r>
          </w:p>
        </w:tc>
        <w:tc>
          <w:tcPr>
            <w:tcW w:w="3428" w:type="dxa"/>
            <w:tcBorders>
              <w:top w:val="single" w:sz="12" w:space="0" w:color="000000"/>
              <w:left w:val="single" w:sz="8" w:space="0" w:color="000000"/>
              <w:bottom w:val="single" w:sz="12" w:space="0" w:color="000000"/>
              <w:right w:val="single" w:sz="8" w:space="0" w:color="000000"/>
            </w:tcBorders>
          </w:tcPr>
          <w:p w:rsidR="00A8353F" w:rsidRDefault="0071444F">
            <w:pPr>
              <w:pStyle w:val="TableParagraph"/>
              <w:kinsoku w:val="0"/>
              <w:overflowPunct w:val="0"/>
              <w:spacing w:before="43"/>
              <w:ind w:left="36"/>
              <w:rPr>
                <w:i/>
                <w:iCs/>
                <w:w w:val="105"/>
                <w:sz w:val="21"/>
                <w:szCs w:val="21"/>
              </w:rPr>
            </w:pPr>
            <w:r>
              <w:rPr>
                <w:i/>
                <w:iCs/>
                <w:w w:val="105"/>
                <w:sz w:val="21"/>
                <w:szCs w:val="21"/>
              </w:rPr>
              <w:t>WLSP FSER home page displays</w:t>
            </w:r>
          </w:p>
        </w:tc>
        <w:tc>
          <w:tcPr>
            <w:tcW w:w="1890" w:type="dxa"/>
            <w:tcBorders>
              <w:top w:val="single" w:sz="12" w:space="0" w:color="000000"/>
              <w:left w:val="single" w:sz="8" w:space="0" w:color="000000"/>
              <w:bottom w:val="single" w:sz="12" w:space="0" w:color="000000"/>
              <w:right w:val="single" w:sz="8" w:space="0" w:color="000000"/>
            </w:tcBorders>
          </w:tcPr>
          <w:p w:rsidR="00A8353F" w:rsidRDefault="00A8353F">
            <w:pPr>
              <w:pStyle w:val="TableParagraph"/>
              <w:kinsoku w:val="0"/>
              <w:overflowPunct w:val="0"/>
              <w:rPr>
                <w:sz w:val="20"/>
                <w:szCs w:val="20"/>
              </w:rPr>
            </w:pPr>
          </w:p>
        </w:tc>
        <w:tc>
          <w:tcPr>
            <w:tcW w:w="635" w:type="dxa"/>
            <w:tcBorders>
              <w:top w:val="single" w:sz="12" w:space="0" w:color="000000"/>
              <w:left w:val="single" w:sz="8" w:space="0" w:color="000000"/>
              <w:bottom w:val="single" w:sz="12" w:space="0" w:color="000000"/>
              <w:right w:val="single" w:sz="8" w:space="0" w:color="000000"/>
            </w:tcBorders>
          </w:tcPr>
          <w:p w:rsidR="00A8353F" w:rsidRDefault="00A8353F">
            <w:pPr>
              <w:pStyle w:val="TableParagraph"/>
              <w:kinsoku w:val="0"/>
              <w:overflowPunct w:val="0"/>
              <w:rPr>
                <w:sz w:val="20"/>
                <w:szCs w:val="20"/>
              </w:rPr>
            </w:pPr>
          </w:p>
        </w:tc>
        <w:tc>
          <w:tcPr>
            <w:tcW w:w="625" w:type="dxa"/>
            <w:tcBorders>
              <w:top w:val="single" w:sz="12" w:space="0" w:color="000000"/>
              <w:left w:val="single" w:sz="8" w:space="0" w:color="000000"/>
              <w:bottom w:val="single" w:sz="12" w:space="0" w:color="000000"/>
              <w:right w:val="single" w:sz="8" w:space="0" w:color="000000"/>
            </w:tcBorders>
          </w:tcPr>
          <w:p w:rsidR="00A8353F" w:rsidRDefault="00A8353F">
            <w:pPr>
              <w:pStyle w:val="TableParagraph"/>
              <w:kinsoku w:val="0"/>
              <w:overflowPunct w:val="0"/>
              <w:rPr>
                <w:sz w:val="20"/>
                <w:szCs w:val="20"/>
              </w:rPr>
            </w:pPr>
          </w:p>
        </w:tc>
      </w:tr>
      <w:tr w:rsidR="00A8353F">
        <w:trPr>
          <w:trHeight w:val="799"/>
        </w:trPr>
        <w:tc>
          <w:tcPr>
            <w:tcW w:w="721" w:type="dxa"/>
            <w:tcBorders>
              <w:top w:val="single" w:sz="12"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58"/>
              <w:ind w:right="258"/>
              <w:jc w:val="right"/>
              <w:rPr>
                <w:w w:val="110"/>
                <w:sz w:val="20"/>
                <w:szCs w:val="20"/>
              </w:rPr>
            </w:pPr>
            <w:r>
              <w:rPr>
                <w:w w:val="110"/>
                <w:sz w:val="20"/>
                <w:szCs w:val="20"/>
              </w:rPr>
              <w:t>4.</w:t>
            </w:r>
          </w:p>
        </w:tc>
        <w:tc>
          <w:tcPr>
            <w:tcW w:w="3774" w:type="dxa"/>
            <w:tcBorders>
              <w:top w:val="single" w:sz="12"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48"/>
              <w:ind w:left="44"/>
              <w:rPr>
                <w:i/>
                <w:iCs/>
                <w:w w:val="105"/>
                <w:sz w:val="21"/>
                <w:szCs w:val="21"/>
              </w:rPr>
            </w:pPr>
            <w:r>
              <w:rPr>
                <w:w w:val="105"/>
                <w:sz w:val="20"/>
                <w:szCs w:val="20"/>
              </w:rPr>
              <w:t xml:space="preserve">Hover over the </w:t>
            </w:r>
            <w:r>
              <w:rPr>
                <w:i/>
                <w:iCs/>
                <w:w w:val="105"/>
                <w:sz w:val="21"/>
                <w:szCs w:val="21"/>
              </w:rPr>
              <w:t>FSER Workflow</w:t>
            </w:r>
          </w:p>
          <w:p w:rsidR="00A8353F" w:rsidRDefault="0071444F">
            <w:pPr>
              <w:pStyle w:val="TableParagraph"/>
              <w:kinsoku w:val="0"/>
              <w:overflowPunct w:val="0"/>
              <w:spacing w:before="28"/>
              <w:ind w:left="41"/>
              <w:rPr>
                <w:w w:val="110"/>
                <w:sz w:val="20"/>
                <w:szCs w:val="20"/>
              </w:rPr>
            </w:pPr>
            <w:r>
              <w:rPr>
                <w:w w:val="110"/>
                <w:sz w:val="20"/>
                <w:szCs w:val="20"/>
              </w:rPr>
              <w:t>navigation bar.</w:t>
            </w:r>
          </w:p>
        </w:tc>
        <w:tc>
          <w:tcPr>
            <w:tcW w:w="3428" w:type="dxa"/>
            <w:tcBorders>
              <w:top w:val="single" w:sz="12"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48" w:line="256" w:lineRule="auto"/>
              <w:ind w:left="48" w:firstLine="14"/>
              <w:rPr>
                <w:i/>
                <w:iCs/>
                <w:w w:val="105"/>
                <w:sz w:val="21"/>
                <w:szCs w:val="21"/>
              </w:rPr>
            </w:pPr>
            <w:r>
              <w:rPr>
                <w:i/>
                <w:iCs/>
                <w:w w:val="105"/>
                <w:sz w:val="21"/>
                <w:szCs w:val="21"/>
              </w:rPr>
              <w:t>FSER Workflow navigation bar highlights in blue</w:t>
            </w:r>
          </w:p>
        </w:tc>
        <w:tc>
          <w:tcPr>
            <w:tcW w:w="1890" w:type="dxa"/>
            <w:tcBorders>
              <w:top w:val="single" w:sz="12"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35" w:type="dxa"/>
            <w:tcBorders>
              <w:top w:val="single" w:sz="12"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5" w:type="dxa"/>
            <w:tcBorders>
              <w:top w:val="single" w:sz="12"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r>
      <w:tr w:rsidR="00A8353F">
        <w:trPr>
          <w:trHeight w:val="792"/>
        </w:trPr>
        <w:tc>
          <w:tcPr>
            <w:tcW w:w="721"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70"/>
              <w:ind w:right="267"/>
              <w:jc w:val="right"/>
              <w:rPr>
                <w:w w:val="105"/>
                <w:sz w:val="20"/>
                <w:szCs w:val="20"/>
              </w:rPr>
            </w:pPr>
            <w:r>
              <w:rPr>
                <w:w w:val="105"/>
                <w:sz w:val="20"/>
                <w:szCs w:val="20"/>
              </w:rPr>
              <w:t>5.</w:t>
            </w:r>
          </w:p>
        </w:tc>
        <w:tc>
          <w:tcPr>
            <w:tcW w:w="3774"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51"/>
              <w:ind w:left="40"/>
              <w:rPr>
                <w:b/>
                <w:bCs/>
                <w:sz w:val="22"/>
                <w:szCs w:val="22"/>
              </w:rPr>
            </w:pPr>
            <w:r>
              <w:rPr>
                <w:sz w:val="20"/>
                <w:szCs w:val="20"/>
              </w:rPr>
              <w:t xml:space="preserve">Select </w:t>
            </w:r>
            <w:r>
              <w:rPr>
                <w:b/>
                <w:bCs/>
                <w:sz w:val="22"/>
                <w:szCs w:val="22"/>
              </w:rPr>
              <w:t>Level 3 Acceptance.</w:t>
            </w:r>
          </w:p>
        </w:tc>
        <w:tc>
          <w:tcPr>
            <w:tcW w:w="3428"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56" w:line="252" w:lineRule="auto"/>
              <w:ind w:left="59" w:hanging="6"/>
              <w:rPr>
                <w:i/>
                <w:iCs/>
                <w:w w:val="105"/>
                <w:sz w:val="21"/>
                <w:szCs w:val="21"/>
              </w:rPr>
            </w:pPr>
            <w:r>
              <w:rPr>
                <w:i/>
                <w:iCs/>
                <w:w w:val="105"/>
                <w:sz w:val="21"/>
                <w:szCs w:val="21"/>
              </w:rPr>
              <w:t>Navigation bar highlights in blue on selection</w:t>
            </w:r>
          </w:p>
        </w:tc>
        <w:tc>
          <w:tcPr>
            <w:tcW w:w="1890"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35"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5"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r>
      <w:tr w:rsidR="00A8353F">
        <w:trPr>
          <w:trHeight w:val="787"/>
        </w:trPr>
        <w:tc>
          <w:tcPr>
            <w:tcW w:w="721"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51"/>
              <w:ind w:right="248"/>
              <w:jc w:val="right"/>
              <w:rPr>
                <w:sz w:val="22"/>
                <w:szCs w:val="22"/>
              </w:rPr>
            </w:pPr>
            <w:r>
              <w:rPr>
                <w:sz w:val="22"/>
                <w:szCs w:val="22"/>
              </w:rPr>
              <w:t>6.</w:t>
            </w:r>
          </w:p>
        </w:tc>
        <w:tc>
          <w:tcPr>
            <w:tcW w:w="3774" w:type="dxa"/>
            <w:vMerge w:val="restart"/>
            <w:tcBorders>
              <w:top w:val="single" w:sz="6" w:space="0" w:color="000000"/>
              <w:left w:val="single" w:sz="8" w:space="0" w:color="000000"/>
              <w:bottom w:val="none" w:sz="6" w:space="0" w:color="auto"/>
              <w:right w:val="single" w:sz="8" w:space="0" w:color="000000"/>
            </w:tcBorders>
          </w:tcPr>
          <w:p w:rsidR="00A8353F" w:rsidRDefault="0071444F">
            <w:pPr>
              <w:pStyle w:val="TableParagraph"/>
              <w:kinsoku w:val="0"/>
              <w:overflowPunct w:val="0"/>
              <w:spacing w:before="46"/>
              <w:ind w:left="45"/>
              <w:rPr>
                <w:b/>
                <w:bCs/>
                <w:sz w:val="22"/>
                <w:szCs w:val="22"/>
              </w:rPr>
            </w:pPr>
            <w:r>
              <w:rPr>
                <w:sz w:val="20"/>
                <w:szCs w:val="20"/>
              </w:rPr>
              <w:t xml:space="preserve">On the </w:t>
            </w:r>
            <w:r>
              <w:rPr>
                <w:b/>
                <w:bCs/>
                <w:sz w:val="22"/>
                <w:szCs w:val="22"/>
              </w:rPr>
              <w:t>Level 3: NGAS Acceptance</w:t>
            </w:r>
          </w:p>
          <w:p w:rsidR="00A8353F" w:rsidRDefault="0071444F">
            <w:pPr>
              <w:pStyle w:val="TableParagraph"/>
              <w:kinsoku w:val="0"/>
              <w:overflowPunct w:val="0"/>
              <w:spacing w:before="16"/>
              <w:ind w:left="53"/>
              <w:rPr>
                <w:w w:val="110"/>
                <w:sz w:val="20"/>
                <w:szCs w:val="20"/>
              </w:rPr>
            </w:pPr>
            <w:r>
              <w:rPr>
                <w:w w:val="110"/>
                <w:sz w:val="20"/>
                <w:szCs w:val="20"/>
              </w:rPr>
              <w:t>page, click on the FSER link</w:t>
            </w:r>
          </w:p>
          <w:p w:rsidR="00A8353F" w:rsidRDefault="00A8353F">
            <w:pPr>
              <w:pStyle w:val="TableParagraph"/>
              <w:kinsoku w:val="0"/>
              <w:overflowPunct w:val="0"/>
              <w:spacing w:before="3"/>
              <w:rPr>
                <w:rFonts w:ascii="Palatino Linotype" w:hAnsi="Palatino Linotype" w:cs="Palatino Linotype"/>
                <w:i/>
                <w:iCs/>
                <w:sz w:val="23"/>
                <w:szCs w:val="23"/>
              </w:rPr>
            </w:pPr>
          </w:p>
          <w:p w:rsidR="00A8353F" w:rsidRDefault="0071444F">
            <w:pPr>
              <w:pStyle w:val="TableParagraph"/>
              <w:kinsoku w:val="0"/>
              <w:overflowPunct w:val="0"/>
              <w:spacing w:line="212" w:lineRule="exact"/>
              <w:ind w:left="54"/>
              <w:rPr>
                <w:w w:val="105"/>
                <w:sz w:val="20"/>
                <w:szCs w:val="20"/>
              </w:rPr>
            </w:pPr>
            <w:r>
              <w:rPr>
                <w:w w:val="105"/>
                <w:sz w:val="20"/>
                <w:szCs w:val="20"/>
              </w:rPr>
              <w:t>Review the details of the FSER Request</w:t>
            </w:r>
          </w:p>
        </w:tc>
        <w:tc>
          <w:tcPr>
            <w:tcW w:w="3428" w:type="dxa"/>
            <w:vMerge w:val="restart"/>
            <w:tcBorders>
              <w:top w:val="single" w:sz="6" w:space="0" w:color="000000"/>
              <w:left w:val="single" w:sz="8" w:space="0" w:color="000000"/>
              <w:bottom w:val="none" w:sz="6" w:space="0" w:color="auto"/>
              <w:right w:val="single" w:sz="8" w:space="0" w:color="000000"/>
            </w:tcBorders>
          </w:tcPr>
          <w:p w:rsidR="00A8353F" w:rsidRDefault="0071444F">
            <w:pPr>
              <w:pStyle w:val="TableParagraph"/>
              <w:kinsoku w:val="0"/>
              <w:overflowPunct w:val="0"/>
              <w:spacing w:before="51" w:line="247" w:lineRule="auto"/>
              <w:ind w:left="47" w:right="113" w:firstLine="6"/>
              <w:rPr>
                <w:i/>
                <w:iCs/>
                <w:w w:val="105"/>
                <w:sz w:val="21"/>
                <w:szCs w:val="21"/>
              </w:rPr>
            </w:pPr>
            <w:r>
              <w:rPr>
                <w:i/>
                <w:iCs/>
                <w:w w:val="105"/>
                <w:sz w:val="21"/>
                <w:szCs w:val="21"/>
              </w:rPr>
              <w:t>NGAS Acceptance link displays with a green check mark</w:t>
            </w:r>
          </w:p>
        </w:tc>
        <w:tc>
          <w:tcPr>
            <w:tcW w:w="1890" w:type="dxa"/>
            <w:vMerge w:val="restart"/>
            <w:tcBorders>
              <w:top w:val="single" w:sz="6" w:space="0" w:color="000000"/>
              <w:left w:val="single" w:sz="8" w:space="0" w:color="000000"/>
              <w:bottom w:val="none" w:sz="6" w:space="0" w:color="auto"/>
              <w:right w:val="single" w:sz="8" w:space="0" w:color="000000"/>
            </w:tcBorders>
          </w:tcPr>
          <w:p w:rsidR="00A8353F" w:rsidRDefault="00A8353F">
            <w:pPr>
              <w:pStyle w:val="TableParagraph"/>
              <w:kinsoku w:val="0"/>
              <w:overflowPunct w:val="0"/>
              <w:rPr>
                <w:sz w:val="20"/>
                <w:szCs w:val="20"/>
              </w:rPr>
            </w:pPr>
          </w:p>
        </w:tc>
        <w:tc>
          <w:tcPr>
            <w:tcW w:w="635" w:type="dxa"/>
            <w:vMerge w:val="restart"/>
            <w:tcBorders>
              <w:top w:val="single" w:sz="6" w:space="0" w:color="000000"/>
              <w:left w:val="single" w:sz="8" w:space="0" w:color="000000"/>
              <w:bottom w:val="none" w:sz="6" w:space="0" w:color="auto"/>
              <w:right w:val="single" w:sz="8" w:space="0" w:color="000000"/>
            </w:tcBorders>
          </w:tcPr>
          <w:p w:rsidR="00A8353F" w:rsidRDefault="00A8353F">
            <w:pPr>
              <w:pStyle w:val="TableParagraph"/>
              <w:kinsoku w:val="0"/>
              <w:overflowPunct w:val="0"/>
              <w:rPr>
                <w:sz w:val="20"/>
                <w:szCs w:val="20"/>
              </w:rPr>
            </w:pPr>
          </w:p>
        </w:tc>
        <w:tc>
          <w:tcPr>
            <w:tcW w:w="625" w:type="dxa"/>
            <w:vMerge w:val="restart"/>
            <w:tcBorders>
              <w:top w:val="single" w:sz="6" w:space="0" w:color="000000"/>
              <w:left w:val="single" w:sz="8" w:space="0" w:color="000000"/>
              <w:bottom w:val="none" w:sz="6" w:space="0" w:color="auto"/>
              <w:right w:val="single" w:sz="8" w:space="0" w:color="000000"/>
            </w:tcBorders>
          </w:tcPr>
          <w:p w:rsidR="00A8353F" w:rsidRDefault="00A8353F">
            <w:pPr>
              <w:pStyle w:val="TableParagraph"/>
              <w:kinsoku w:val="0"/>
              <w:overflowPunct w:val="0"/>
              <w:rPr>
                <w:sz w:val="20"/>
                <w:szCs w:val="20"/>
              </w:rPr>
            </w:pPr>
          </w:p>
        </w:tc>
      </w:tr>
      <w:tr w:rsidR="00A8353F">
        <w:trPr>
          <w:trHeight w:val="287"/>
        </w:trPr>
        <w:tc>
          <w:tcPr>
            <w:tcW w:w="721" w:type="dxa"/>
            <w:vMerge w:val="restart"/>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60"/>
              <w:ind w:left="173" w:right="160"/>
              <w:jc w:val="center"/>
              <w:rPr>
                <w:sz w:val="20"/>
                <w:szCs w:val="20"/>
              </w:rPr>
            </w:pPr>
            <w:r>
              <w:rPr>
                <w:sz w:val="20"/>
                <w:szCs w:val="20"/>
              </w:rPr>
              <w:t>7.</w:t>
            </w:r>
          </w:p>
        </w:tc>
        <w:tc>
          <w:tcPr>
            <w:tcW w:w="3774" w:type="dxa"/>
            <w:vMerge/>
            <w:tcBorders>
              <w:top w:val="nil"/>
              <w:left w:val="single" w:sz="8" w:space="0" w:color="000000"/>
              <w:bottom w:val="none" w:sz="6" w:space="0" w:color="auto"/>
              <w:right w:val="single" w:sz="8" w:space="0" w:color="000000"/>
            </w:tcBorders>
          </w:tcPr>
          <w:p w:rsidR="00A8353F" w:rsidRDefault="00A8353F">
            <w:pPr>
              <w:rPr>
                <w:rFonts w:ascii="Palatino Linotype" w:hAnsi="Palatino Linotype" w:cs="Palatino Linotype"/>
                <w:i/>
                <w:iCs/>
                <w:sz w:val="2"/>
                <w:szCs w:val="2"/>
              </w:rPr>
            </w:pPr>
          </w:p>
        </w:tc>
        <w:tc>
          <w:tcPr>
            <w:tcW w:w="3428" w:type="dxa"/>
            <w:vMerge/>
            <w:tcBorders>
              <w:top w:val="nil"/>
              <w:left w:val="single" w:sz="8" w:space="0" w:color="000000"/>
              <w:bottom w:val="none" w:sz="6" w:space="0" w:color="auto"/>
              <w:right w:val="single" w:sz="8" w:space="0" w:color="000000"/>
            </w:tcBorders>
          </w:tcPr>
          <w:p w:rsidR="00A8353F" w:rsidRDefault="00A8353F">
            <w:pPr>
              <w:rPr>
                <w:rFonts w:ascii="Palatino Linotype" w:hAnsi="Palatino Linotype" w:cs="Palatino Linotype"/>
                <w:i/>
                <w:iCs/>
                <w:sz w:val="2"/>
                <w:szCs w:val="2"/>
              </w:rPr>
            </w:pPr>
          </w:p>
        </w:tc>
        <w:tc>
          <w:tcPr>
            <w:tcW w:w="1890" w:type="dxa"/>
            <w:vMerge/>
            <w:tcBorders>
              <w:top w:val="nil"/>
              <w:left w:val="single" w:sz="8" w:space="0" w:color="000000"/>
              <w:bottom w:val="none" w:sz="6" w:space="0" w:color="auto"/>
              <w:right w:val="single" w:sz="8" w:space="0" w:color="000000"/>
            </w:tcBorders>
          </w:tcPr>
          <w:p w:rsidR="00A8353F" w:rsidRDefault="00A8353F">
            <w:pPr>
              <w:rPr>
                <w:rFonts w:ascii="Palatino Linotype" w:hAnsi="Palatino Linotype" w:cs="Palatino Linotype"/>
                <w:i/>
                <w:iCs/>
                <w:sz w:val="2"/>
                <w:szCs w:val="2"/>
              </w:rPr>
            </w:pPr>
          </w:p>
        </w:tc>
        <w:tc>
          <w:tcPr>
            <w:tcW w:w="635" w:type="dxa"/>
            <w:vMerge/>
            <w:tcBorders>
              <w:top w:val="nil"/>
              <w:left w:val="single" w:sz="8" w:space="0" w:color="000000"/>
              <w:bottom w:val="none" w:sz="6" w:space="0" w:color="auto"/>
              <w:right w:val="single" w:sz="8" w:space="0" w:color="000000"/>
            </w:tcBorders>
          </w:tcPr>
          <w:p w:rsidR="00A8353F" w:rsidRDefault="00A8353F">
            <w:pPr>
              <w:rPr>
                <w:rFonts w:ascii="Palatino Linotype" w:hAnsi="Palatino Linotype" w:cs="Palatino Linotype"/>
                <w:i/>
                <w:iCs/>
                <w:sz w:val="2"/>
                <w:szCs w:val="2"/>
              </w:rPr>
            </w:pPr>
          </w:p>
        </w:tc>
        <w:tc>
          <w:tcPr>
            <w:tcW w:w="625" w:type="dxa"/>
            <w:vMerge/>
            <w:tcBorders>
              <w:top w:val="nil"/>
              <w:left w:val="single" w:sz="8" w:space="0" w:color="000000"/>
              <w:bottom w:val="none" w:sz="6" w:space="0" w:color="auto"/>
              <w:right w:val="single" w:sz="8" w:space="0" w:color="000000"/>
            </w:tcBorders>
          </w:tcPr>
          <w:p w:rsidR="00A8353F" w:rsidRDefault="00A8353F">
            <w:pPr>
              <w:rPr>
                <w:rFonts w:ascii="Palatino Linotype" w:hAnsi="Palatino Linotype" w:cs="Palatino Linotype"/>
                <w:i/>
                <w:iCs/>
                <w:sz w:val="2"/>
                <w:szCs w:val="2"/>
              </w:rPr>
            </w:pPr>
          </w:p>
        </w:tc>
      </w:tr>
      <w:tr w:rsidR="00A8353F">
        <w:trPr>
          <w:trHeight w:val="239"/>
        </w:trPr>
        <w:tc>
          <w:tcPr>
            <w:tcW w:w="721" w:type="dxa"/>
            <w:vMerge/>
            <w:tcBorders>
              <w:top w:val="nil"/>
              <w:left w:val="single" w:sz="8" w:space="0" w:color="000000"/>
              <w:bottom w:val="single" w:sz="6" w:space="0" w:color="000000"/>
              <w:right w:val="single" w:sz="8" w:space="0" w:color="000000"/>
            </w:tcBorders>
          </w:tcPr>
          <w:p w:rsidR="00A8353F" w:rsidRDefault="00A8353F">
            <w:pPr>
              <w:rPr>
                <w:rFonts w:ascii="Palatino Linotype" w:hAnsi="Palatino Linotype" w:cs="Palatino Linotype"/>
                <w:i/>
                <w:iCs/>
                <w:sz w:val="2"/>
                <w:szCs w:val="2"/>
              </w:rPr>
            </w:pPr>
          </w:p>
        </w:tc>
        <w:tc>
          <w:tcPr>
            <w:tcW w:w="7202" w:type="dxa"/>
            <w:gridSpan w:val="2"/>
            <w:tcBorders>
              <w:top w:val="none" w:sz="6" w:space="0" w:color="auto"/>
              <w:left w:val="single" w:sz="8" w:space="0" w:color="000000"/>
              <w:bottom w:val="none" w:sz="6" w:space="0" w:color="auto"/>
              <w:right w:val="single" w:sz="8" w:space="0" w:color="000000"/>
            </w:tcBorders>
          </w:tcPr>
          <w:p w:rsidR="00A8353F" w:rsidRDefault="00A8353F">
            <w:pPr>
              <w:pStyle w:val="TableParagraph"/>
              <w:kinsoku w:val="0"/>
              <w:overflowPunct w:val="0"/>
              <w:rPr>
                <w:sz w:val="16"/>
                <w:szCs w:val="16"/>
              </w:rPr>
            </w:pPr>
          </w:p>
        </w:tc>
        <w:tc>
          <w:tcPr>
            <w:tcW w:w="1890" w:type="dxa"/>
            <w:vMerge/>
            <w:tcBorders>
              <w:top w:val="nil"/>
              <w:left w:val="single" w:sz="8" w:space="0" w:color="000000"/>
              <w:bottom w:val="none" w:sz="6" w:space="0" w:color="auto"/>
              <w:right w:val="single" w:sz="8" w:space="0" w:color="000000"/>
            </w:tcBorders>
          </w:tcPr>
          <w:p w:rsidR="00A8353F" w:rsidRDefault="00A8353F">
            <w:pPr>
              <w:rPr>
                <w:rFonts w:ascii="Palatino Linotype" w:hAnsi="Palatino Linotype" w:cs="Palatino Linotype"/>
                <w:i/>
                <w:iCs/>
                <w:sz w:val="2"/>
                <w:szCs w:val="2"/>
              </w:rPr>
            </w:pPr>
          </w:p>
        </w:tc>
        <w:tc>
          <w:tcPr>
            <w:tcW w:w="635" w:type="dxa"/>
            <w:vMerge/>
            <w:tcBorders>
              <w:top w:val="nil"/>
              <w:left w:val="single" w:sz="8" w:space="0" w:color="000000"/>
              <w:bottom w:val="none" w:sz="6" w:space="0" w:color="auto"/>
              <w:right w:val="single" w:sz="8" w:space="0" w:color="000000"/>
            </w:tcBorders>
          </w:tcPr>
          <w:p w:rsidR="00A8353F" w:rsidRDefault="00A8353F">
            <w:pPr>
              <w:rPr>
                <w:rFonts w:ascii="Palatino Linotype" w:hAnsi="Palatino Linotype" w:cs="Palatino Linotype"/>
                <w:i/>
                <w:iCs/>
                <w:sz w:val="2"/>
                <w:szCs w:val="2"/>
              </w:rPr>
            </w:pPr>
          </w:p>
        </w:tc>
        <w:tc>
          <w:tcPr>
            <w:tcW w:w="625" w:type="dxa"/>
            <w:vMerge/>
            <w:tcBorders>
              <w:top w:val="nil"/>
              <w:left w:val="single" w:sz="8" w:space="0" w:color="000000"/>
              <w:bottom w:val="none" w:sz="6" w:space="0" w:color="auto"/>
              <w:right w:val="single" w:sz="8" w:space="0" w:color="000000"/>
            </w:tcBorders>
          </w:tcPr>
          <w:p w:rsidR="00A8353F" w:rsidRDefault="00A8353F">
            <w:pPr>
              <w:rPr>
                <w:rFonts w:ascii="Palatino Linotype" w:hAnsi="Palatino Linotype" w:cs="Palatino Linotype"/>
                <w:i/>
                <w:iCs/>
                <w:sz w:val="2"/>
                <w:szCs w:val="2"/>
              </w:rPr>
            </w:pPr>
          </w:p>
        </w:tc>
      </w:tr>
      <w:tr w:rsidR="00A8353F">
        <w:trPr>
          <w:trHeight w:val="1751"/>
        </w:trPr>
        <w:tc>
          <w:tcPr>
            <w:tcW w:w="721" w:type="dxa"/>
            <w:tcBorders>
              <w:top w:val="single" w:sz="6" w:space="0" w:color="000000"/>
              <w:left w:val="single" w:sz="8" w:space="0" w:color="000000"/>
              <w:bottom w:val="single" w:sz="8" w:space="0" w:color="000000"/>
              <w:right w:val="single" w:sz="8" w:space="0" w:color="000000"/>
            </w:tcBorders>
          </w:tcPr>
          <w:p w:rsidR="00A8353F" w:rsidRDefault="0071444F">
            <w:pPr>
              <w:pStyle w:val="TableParagraph"/>
              <w:kinsoku w:val="0"/>
              <w:overflowPunct w:val="0"/>
              <w:spacing w:before="65"/>
              <w:ind w:right="254"/>
              <w:jc w:val="right"/>
              <w:rPr>
                <w:w w:val="105"/>
                <w:sz w:val="20"/>
                <w:szCs w:val="20"/>
              </w:rPr>
            </w:pPr>
            <w:r>
              <w:rPr>
                <w:w w:val="105"/>
                <w:sz w:val="20"/>
                <w:szCs w:val="20"/>
              </w:rPr>
              <w:t>8.</w:t>
            </w:r>
          </w:p>
        </w:tc>
        <w:tc>
          <w:tcPr>
            <w:tcW w:w="7202" w:type="dxa"/>
            <w:gridSpan w:val="2"/>
            <w:vMerge w:val="restart"/>
            <w:tcBorders>
              <w:top w:val="none" w:sz="6" w:space="0" w:color="auto"/>
              <w:left w:val="single" w:sz="8" w:space="0" w:color="000000"/>
              <w:bottom w:val="none" w:sz="6" w:space="0" w:color="auto"/>
              <w:right w:val="single" w:sz="8" w:space="0" w:color="000000"/>
            </w:tcBorders>
          </w:tcPr>
          <w:p w:rsidR="00A8353F" w:rsidRDefault="0071444F">
            <w:pPr>
              <w:pStyle w:val="TableParagraph"/>
              <w:tabs>
                <w:tab w:val="left" w:pos="3826"/>
              </w:tabs>
              <w:kinsoku w:val="0"/>
              <w:overflowPunct w:val="0"/>
              <w:spacing w:before="42"/>
              <w:ind w:left="45"/>
              <w:rPr>
                <w:i/>
                <w:iCs/>
                <w:w w:val="105"/>
                <w:sz w:val="21"/>
                <w:szCs w:val="21"/>
              </w:rPr>
            </w:pPr>
            <w:r>
              <w:rPr>
                <w:w w:val="105"/>
                <w:sz w:val="20"/>
                <w:szCs w:val="20"/>
              </w:rPr>
              <w:t xml:space="preserve">Click on the </w:t>
            </w:r>
            <w:r>
              <w:rPr>
                <w:b/>
                <w:bCs/>
                <w:w w:val="105"/>
                <w:sz w:val="22"/>
                <w:szCs w:val="22"/>
              </w:rPr>
              <w:t xml:space="preserve">&lt;100 Hours </w:t>
            </w:r>
            <w:r>
              <w:rPr>
                <w:w w:val="105"/>
                <w:sz w:val="20"/>
                <w:szCs w:val="20"/>
              </w:rPr>
              <w:t>button</w:t>
            </w:r>
            <w:r>
              <w:rPr>
                <w:spacing w:val="23"/>
                <w:w w:val="105"/>
                <w:sz w:val="20"/>
                <w:szCs w:val="20"/>
              </w:rPr>
              <w:t xml:space="preserve"> </w:t>
            </w:r>
            <w:r>
              <w:rPr>
                <w:w w:val="105"/>
                <w:sz w:val="20"/>
                <w:szCs w:val="20"/>
              </w:rPr>
              <w:t>in</w:t>
            </w:r>
            <w:r>
              <w:rPr>
                <w:spacing w:val="4"/>
                <w:w w:val="105"/>
                <w:sz w:val="20"/>
                <w:szCs w:val="20"/>
              </w:rPr>
              <w:t xml:space="preserve"> </w:t>
            </w:r>
            <w:r>
              <w:rPr>
                <w:w w:val="105"/>
                <w:sz w:val="20"/>
                <w:szCs w:val="20"/>
              </w:rPr>
              <w:t>the</w:t>
            </w:r>
            <w:r>
              <w:rPr>
                <w:w w:val="105"/>
                <w:sz w:val="20"/>
                <w:szCs w:val="20"/>
              </w:rPr>
              <w:tab/>
            </w:r>
            <w:r>
              <w:rPr>
                <w:i/>
                <w:iCs/>
                <w:w w:val="105"/>
                <w:sz w:val="21"/>
                <w:szCs w:val="21"/>
              </w:rPr>
              <w:t>Message appears. Keep at</w:t>
            </w:r>
            <w:r>
              <w:rPr>
                <w:i/>
                <w:iCs/>
                <w:spacing w:val="12"/>
                <w:w w:val="105"/>
                <w:sz w:val="21"/>
                <w:szCs w:val="21"/>
              </w:rPr>
              <w:t xml:space="preserve"> </w:t>
            </w:r>
            <w:r>
              <w:rPr>
                <w:i/>
                <w:iCs/>
                <w:w w:val="105"/>
                <w:sz w:val="21"/>
                <w:szCs w:val="21"/>
              </w:rPr>
              <w:t>NGAS</w:t>
            </w:r>
          </w:p>
          <w:p w:rsidR="00A8353F" w:rsidRDefault="0071444F">
            <w:pPr>
              <w:pStyle w:val="TableParagraph"/>
              <w:tabs>
                <w:tab w:val="left" w:pos="3834"/>
              </w:tabs>
              <w:kinsoku w:val="0"/>
              <w:overflowPunct w:val="0"/>
              <w:spacing w:before="15" w:line="247" w:lineRule="auto"/>
              <w:ind w:left="3828" w:right="350" w:hanging="3775"/>
              <w:rPr>
                <w:i/>
                <w:iCs/>
                <w:sz w:val="21"/>
                <w:szCs w:val="21"/>
              </w:rPr>
            </w:pPr>
            <w:r>
              <w:rPr>
                <w:sz w:val="20"/>
                <w:szCs w:val="20"/>
              </w:rPr>
              <w:t>Hours</w:t>
            </w:r>
            <w:r>
              <w:rPr>
                <w:spacing w:val="48"/>
                <w:sz w:val="20"/>
                <w:szCs w:val="20"/>
              </w:rPr>
              <w:t xml:space="preserve"> </w:t>
            </w:r>
            <w:r>
              <w:rPr>
                <w:sz w:val="20"/>
                <w:szCs w:val="20"/>
              </w:rPr>
              <w:t xml:space="preserve">Breakdown </w:t>
            </w:r>
            <w:r>
              <w:rPr>
                <w:spacing w:val="18"/>
                <w:sz w:val="20"/>
                <w:szCs w:val="20"/>
              </w:rPr>
              <w:t xml:space="preserve"> </w:t>
            </w:r>
            <w:r>
              <w:rPr>
                <w:sz w:val="20"/>
                <w:szCs w:val="20"/>
              </w:rPr>
              <w:t>section.</w:t>
            </w:r>
            <w:r>
              <w:rPr>
                <w:sz w:val="20"/>
                <w:szCs w:val="20"/>
              </w:rPr>
              <w:tab/>
            </w:r>
            <w:r>
              <w:rPr>
                <w:sz w:val="20"/>
                <w:szCs w:val="20"/>
              </w:rPr>
              <w:tab/>
            </w:r>
            <w:r>
              <w:rPr>
                <w:i/>
                <w:iCs/>
                <w:sz w:val="21"/>
                <w:szCs w:val="21"/>
              </w:rPr>
              <w:t>under JOO hours must be</w:t>
            </w:r>
            <w:r>
              <w:rPr>
                <w:i/>
                <w:iCs/>
                <w:spacing w:val="-28"/>
                <w:sz w:val="21"/>
                <w:szCs w:val="21"/>
              </w:rPr>
              <w:t xml:space="preserve"> </w:t>
            </w:r>
            <w:r>
              <w:rPr>
                <w:i/>
                <w:iCs/>
                <w:sz w:val="21"/>
                <w:szCs w:val="21"/>
              </w:rPr>
              <w:t>approved before proceeding. Group</w:t>
            </w:r>
            <w:r>
              <w:rPr>
                <w:i/>
                <w:iCs/>
                <w:spacing w:val="16"/>
                <w:sz w:val="21"/>
                <w:szCs w:val="21"/>
              </w:rPr>
              <w:t xml:space="preserve"> </w:t>
            </w:r>
            <w:r>
              <w:rPr>
                <w:i/>
                <w:iCs/>
                <w:sz w:val="21"/>
                <w:szCs w:val="21"/>
              </w:rPr>
              <w:t>and</w:t>
            </w:r>
          </w:p>
          <w:p w:rsidR="00A8353F" w:rsidRDefault="0071444F">
            <w:pPr>
              <w:pStyle w:val="TableParagraph"/>
              <w:tabs>
                <w:tab w:val="left" w:pos="3827"/>
              </w:tabs>
              <w:kinsoku w:val="0"/>
              <w:overflowPunct w:val="0"/>
              <w:spacing w:line="170" w:lineRule="auto"/>
              <w:ind w:left="54"/>
              <w:rPr>
                <w:i/>
                <w:iCs/>
                <w:w w:val="105"/>
                <w:position w:val="-5"/>
                <w:sz w:val="21"/>
                <w:szCs w:val="21"/>
              </w:rPr>
            </w:pPr>
            <w:r>
              <w:rPr>
                <w:b/>
                <w:bCs/>
                <w:w w:val="105"/>
                <w:sz w:val="22"/>
                <w:szCs w:val="22"/>
                <w:u w:val="thick" w:color="000000"/>
              </w:rPr>
              <w:t>Note:</w:t>
            </w:r>
            <w:r>
              <w:rPr>
                <w:b/>
                <w:bCs/>
                <w:w w:val="105"/>
                <w:sz w:val="22"/>
                <w:szCs w:val="22"/>
              </w:rPr>
              <w:t xml:space="preserve"> </w:t>
            </w:r>
            <w:r>
              <w:rPr>
                <w:w w:val="105"/>
                <w:sz w:val="19"/>
                <w:szCs w:val="19"/>
              </w:rPr>
              <w:t xml:space="preserve">If  </w:t>
            </w:r>
            <w:r>
              <w:rPr>
                <w:w w:val="105"/>
                <w:sz w:val="20"/>
                <w:szCs w:val="20"/>
              </w:rPr>
              <w:t>great than 100 hours</w:t>
            </w:r>
            <w:r>
              <w:rPr>
                <w:spacing w:val="12"/>
                <w:w w:val="105"/>
                <w:sz w:val="20"/>
                <w:szCs w:val="20"/>
              </w:rPr>
              <w:t xml:space="preserve"> </w:t>
            </w:r>
            <w:r>
              <w:rPr>
                <w:w w:val="105"/>
                <w:sz w:val="20"/>
                <w:szCs w:val="20"/>
              </w:rPr>
              <w:t>is</w:t>
            </w:r>
            <w:r>
              <w:rPr>
                <w:spacing w:val="9"/>
                <w:w w:val="105"/>
                <w:sz w:val="20"/>
                <w:szCs w:val="20"/>
              </w:rPr>
              <w:t xml:space="preserve"> </w:t>
            </w:r>
            <w:r>
              <w:rPr>
                <w:w w:val="105"/>
                <w:sz w:val="20"/>
                <w:szCs w:val="20"/>
              </w:rPr>
              <w:t>chosen,</w:t>
            </w:r>
            <w:r>
              <w:rPr>
                <w:w w:val="105"/>
                <w:sz w:val="20"/>
                <w:szCs w:val="20"/>
              </w:rPr>
              <w:tab/>
            </w:r>
            <w:r>
              <w:rPr>
                <w:i/>
                <w:iCs/>
                <w:w w:val="105"/>
                <w:position w:val="-5"/>
                <w:sz w:val="21"/>
                <w:szCs w:val="21"/>
              </w:rPr>
              <w:t>Assignee must be</w:t>
            </w:r>
            <w:r>
              <w:rPr>
                <w:i/>
                <w:iCs/>
                <w:spacing w:val="20"/>
                <w:w w:val="105"/>
                <w:position w:val="-5"/>
                <w:sz w:val="21"/>
                <w:szCs w:val="21"/>
              </w:rPr>
              <w:t xml:space="preserve"> </w:t>
            </w:r>
            <w:r>
              <w:rPr>
                <w:i/>
                <w:iCs/>
                <w:w w:val="105"/>
                <w:position w:val="-5"/>
                <w:sz w:val="21"/>
                <w:szCs w:val="21"/>
              </w:rPr>
              <w:t>selected.</w:t>
            </w:r>
          </w:p>
          <w:p w:rsidR="00A8353F" w:rsidRDefault="0071444F">
            <w:pPr>
              <w:pStyle w:val="TableParagraph"/>
              <w:kinsoku w:val="0"/>
              <w:overflowPunct w:val="0"/>
              <w:spacing w:line="271" w:lineRule="auto"/>
              <w:ind w:left="75" w:right="3620" w:hanging="20"/>
              <w:rPr>
                <w:w w:val="110"/>
                <w:sz w:val="20"/>
                <w:szCs w:val="20"/>
              </w:rPr>
            </w:pPr>
            <w:r>
              <w:rPr>
                <w:w w:val="110"/>
                <w:sz w:val="20"/>
                <w:szCs w:val="20"/>
              </w:rPr>
              <w:t>the FSER will move back to Level lAIPT Release for authorization.</w:t>
            </w:r>
          </w:p>
          <w:p w:rsidR="00A8353F" w:rsidRDefault="00A8353F">
            <w:pPr>
              <w:pStyle w:val="TableParagraph"/>
              <w:kinsoku w:val="0"/>
              <w:overflowPunct w:val="0"/>
              <w:spacing w:before="12"/>
              <w:rPr>
                <w:rFonts w:ascii="Palatino Linotype" w:hAnsi="Palatino Linotype" w:cs="Palatino Linotype"/>
                <w:i/>
                <w:iCs/>
                <w:sz w:val="18"/>
                <w:szCs w:val="18"/>
              </w:rPr>
            </w:pPr>
          </w:p>
          <w:p w:rsidR="00A8353F" w:rsidRDefault="0071444F">
            <w:pPr>
              <w:pStyle w:val="TableParagraph"/>
              <w:tabs>
                <w:tab w:val="left" w:pos="3838"/>
              </w:tabs>
              <w:kinsoku w:val="0"/>
              <w:overflowPunct w:val="0"/>
              <w:spacing w:before="1"/>
              <w:ind w:left="54"/>
              <w:rPr>
                <w:i/>
                <w:iCs/>
                <w:sz w:val="21"/>
                <w:szCs w:val="21"/>
              </w:rPr>
            </w:pPr>
            <w:r>
              <w:rPr>
                <w:sz w:val="20"/>
                <w:szCs w:val="20"/>
              </w:rPr>
              <w:t xml:space="preserve">Click on  the </w:t>
            </w:r>
            <w:r>
              <w:rPr>
                <w:b/>
                <w:bCs/>
                <w:sz w:val="22"/>
                <w:szCs w:val="22"/>
              </w:rPr>
              <w:t>Specify</w:t>
            </w:r>
            <w:r>
              <w:rPr>
                <w:b/>
                <w:bCs/>
                <w:spacing w:val="4"/>
                <w:sz w:val="22"/>
                <w:szCs w:val="22"/>
              </w:rPr>
              <w:t xml:space="preserve"> </w:t>
            </w:r>
            <w:r>
              <w:rPr>
                <w:b/>
                <w:bCs/>
                <w:sz w:val="22"/>
                <w:szCs w:val="22"/>
              </w:rPr>
              <w:t>Group</w:t>
            </w:r>
            <w:r>
              <w:rPr>
                <w:b/>
                <w:bCs/>
                <w:spacing w:val="14"/>
                <w:sz w:val="22"/>
                <w:szCs w:val="22"/>
              </w:rPr>
              <w:t xml:space="preserve"> </w:t>
            </w:r>
            <w:r>
              <w:rPr>
                <w:b/>
                <w:bCs/>
                <w:sz w:val="22"/>
                <w:szCs w:val="22"/>
              </w:rPr>
              <w:t>and</w:t>
            </w:r>
            <w:r>
              <w:rPr>
                <w:b/>
                <w:bCs/>
                <w:sz w:val="22"/>
                <w:szCs w:val="22"/>
              </w:rPr>
              <w:tab/>
            </w:r>
            <w:r>
              <w:rPr>
                <w:i/>
                <w:iCs/>
                <w:sz w:val="21"/>
                <w:szCs w:val="21"/>
              </w:rPr>
              <w:t>Level 3 NGAS Approval home</w:t>
            </w:r>
            <w:r>
              <w:rPr>
                <w:i/>
                <w:iCs/>
                <w:spacing w:val="-3"/>
                <w:sz w:val="21"/>
                <w:szCs w:val="21"/>
              </w:rPr>
              <w:t xml:space="preserve"> </w:t>
            </w:r>
            <w:r>
              <w:rPr>
                <w:i/>
                <w:iCs/>
                <w:sz w:val="21"/>
                <w:szCs w:val="21"/>
              </w:rPr>
              <w:t>page</w:t>
            </w:r>
          </w:p>
          <w:p w:rsidR="00A8353F" w:rsidRDefault="0071444F">
            <w:pPr>
              <w:pStyle w:val="TableParagraph"/>
              <w:tabs>
                <w:tab w:val="left" w:pos="3827"/>
              </w:tabs>
              <w:kinsoku w:val="0"/>
              <w:overflowPunct w:val="0"/>
              <w:spacing w:before="1"/>
              <w:ind w:left="55"/>
              <w:rPr>
                <w:i/>
                <w:iCs/>
                <w:w w:val="105"/>
                <w:sz w:val="21"/>
                <w:szCs w:val="21"/>
              </w:rPr>
            </w:pPr>
            <w:r>
              <w:rPr>
                <w:b/>
                <w:bCs/>
                <w:w w:val="105"/>
                <w:sz w:val="22"/>
                <w:szCs w:val="22"/>
              </w:rPr>
              <w:t>Assignee</w:t>
            </w:r>
            <w:r>
              <w:rPr>
                <w:b/>
                <w:bCs/>
                <w:spacing w:val="-8"/>
                <w:w w:val="105"/>
                <w:sz w:val="22"/>
                <w:szCs w:val="22"/>
              </w:rPr>
              <w:t xml:space="preserve"> </w:t>
            </w:r>
            <w:r>
              <w:rPr>
                <w:w w:val="105"/>
                <w:sz w:val="20"/>
                <w:szCs w:val="20"/>
              </w:rPr>
              <w:t>button.</w:t>
            </w:r>
            <w:r>
              <w:rPr>
                <w:w w:val="105"/>
                <w:sz w:val="20"/>
                <w:szCs w:val="20"/>
              </w:rPr>
              <w:tab/>
            </w:r>
            <w:r>
              <w:rPr>
                <w:i/>
                <w:iCs/>
                <w:w w:val="105"/>
                <w:sz w:val="21"/>
                <w:szCs w:val="21"/>
              </w:rPr>
              <w:t>displays</w:t>
            </w:r>
          </w:p>
        </w:tc>
        <w:tc>
          <w:tcPr>
            <w:tcW w:w="1890" w:type="dxa"/>
            <w:vMerge w:val="restart"/>
            <w:tcBorders>
              <w:top w:val="none" w:sz="6" w:space="0" w:color="auto"/>
              <w:left w:val="single" w:sz="8" w:space="0" w:color="000000"/>
              <w:bottom w:val="none" w:sz="6" w:space="0" w:color="auto"/>
              <w:right w:val="single" w:sz="8" w:space="0" w:color="000000"/>
            </w:tcBorders>
          </w:tcPr>
          <w:p w:rsidR="00A8353F" w:rsidRDefault="00A8353F">
            <w:pPr>
              <w:pStyle w:val="TableParagraph"/>
              <w:kinsoku w:val="0"/>
              <w:overflowPunct w:val="0"/>
              <w:rPr>
                <w:sz w:val="20"/>
                <w:szCs w:val="20"/>
              </w:rPr>
            </w:pPr>
          </w:p>
        </w:tc>
        <w:tc>
          <w:tcPr>
            <w:tcW w:w="635" w:type="dxa"/>
            <w:vMerge w:val="restart"/>
            <w:tcBorders>
              <w:top w:val="none" w:sz="6" w:space="0" w:color="auto"/>
              <w:left w:val="single" w:sz="8" w:space="0" w:color="000000"/>
              <w:bottom w:val="none" w:sz="6" w:space="0" w:color="auto"/>
              <w:right w:val="single" w:sz="8" w:space="0" w:color="000000"/>
            </w:tcBorders>
          </w:tcPr>
          <w:p w:rsidR="00A8353F" w:rsidRDefault="00A8353F">
            <w:pPr>
              <w:pStyle w:val="TableParagraph"/>
              <w:kinsoku w:val="0"/>
              <w:overflowPunct w:val="0"/>
              <w:rPr>
                <w:sz w:val="20"/>
                <w:szCs w:val="20"/>
              </w:rPr>
            </w:pPr>
          </w:p>
        </w:tc>
        <w:tc>
          <w:tcPr>
            <w:tcW w:w="625" w:type="dxa"/>
            <w:vMerge w:val="restart"/>
            <w:tcBorders>
              <w:top w:val="none" w:sz="6" w:space="0" w:color="auto"/>
              <w:left w:val="single" w:sz="8" w:space="0" w:color="000000"/>
              <w:bottom w:val="none" w:sz="6" w:space="0" w:color="auto"/>
              <w:right w:val="single" w:sz="8" w:space="0" w:color="000000"/>
            </w:tcBorders>
          </w:tcPr>
          <w:p w:rsidR="00A8353F" w:rsidRDefault="00A8353F">
            <w:pPr>
              <w:pStyle w:val="TableParagraph"/>
              <w:kinsoku w:val="0"/>
              <w:overflowPunct w:val="0"/>
              <w:rPr>
                <w:sz w:val="20"/>
                <w:szCs w:val="20"/>
              </w:rPr>
            </w:pPr>
          </w:p>
        </w:tc>
      </w:tr>
      <w:tr w:rsidR="00A8353F">
        <w:trPr>
          <w:trHeight w:val="785"/>
        </w:trPr>
        <w:tc>
          <w:tcPr>
            <w:tcW w:w="721" w:type="dxa"/>
            <w:tcBorders>
              <w:top w:val="single" w:sz="8"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58"/>
              <w:ind w:right="242"/>
              <w:jc w:val="right"/>
              <w:rPr>
                <w:w w:val="110"/>
                <w:sz w:val="20"/>
                <w:szCs w:val="20"/>
              </w:rPr>
            </w:pPr>
            <w:r>
              <w:rPr>
                <w:w w:val="110"/>
                <w:sz w:val="20"/>
                <w:szCs w:val="20"/>
              </w:rPr>
              <w:t>9.</w:t>
            </w:r>
          </w:p>
        </w:tc>
        <w:tc>
          <w:tcPr>
            <w:tcW w:w="7202" w:type="dxa"/>
            <w:gridSpan w:val="2"/>
            <w:vMerge/>
            <w:tcBorders>
              <w:top w:val="nil"/>
              <w:left w:val="single" w:sz="8" w:space="0" w:color="000000"/>
              <w:bottom w:val="none" w:sz="6" w:space="0" w:color="auto"/>
              <w:right w:val="single" w:sz="8" w:space="0" w:color="000000"/>
            </w:tcBorders>
          </w:tcPr>
          <w:p w:rsidR="00A8353F" w:rsidRDefault="00A8353F">
            <w:pPr>
              <w:rPr>
                <w:rFonts w:ascii="Palatino Linotype" w:hAnsi="Palatino Linotype" w:cs="Palatino Linotype"/>
                <w:i/>
                <w:iCs/>
                <w:sz w:val="2"/>
                <w:szCs w:val="2"/>
              </w:rPr>
            </w:pPr>
          </w:p>
        </w:tc>
        <w:tc>
          <w:tcPr>
            <w:tcW w:w="1890" w:type="dxa"/>
            <w:vMerge/>
            <w:tcBorders>
              <w:top w:val="nil"/>
              <w:left w:val="single" w:sz="8" w:space="0" w:color="000000"/>
              <w:bottom w:val="none" w:sz="6" w:space="0" w:color="auto"/>
              <w:right w:val="single" w:sz="8" w:space="0" w:color="000000"/>
            </w:tcBorders>
          </w:tcPr>
          <w:p w:rsidR="00A8353F" w:rsidRDefault="00A8353F">
            <w:pPr>
              <w:rPr>
                <w:rFonts w:ascii="Palatino Linotype" w:hAnsi="Palatino Linotype" w:cs="Palatino Linotype"/>
                <w:i/>
                <w:iCs/>
                <w:sz w:val="2"/>
                <w:szCs w:val="2"/>
              </w:rPr>
            </w:pPr>
          </w:p>
        </w:tc>
        <w:tc>
          <w:tcPr>
            <w:tcW w:w="635" w:type="dxa"/>
            <w:vMerge/>
            <w:tcBorders>
              <w:top w:val="nil"/>
              <w:left w:val="single" w:sz="8" w:space="0" w:color="000000"/>
              <w:bottom w:val="none" w:sz="6" w:space="0" w:color="auto"/>
              <w:right w:val="single" w:sz="8" w:space="0" w:color="000000"/>
            </w:tcBorders>
          </w:tcPr>
          <w:p w:rsidR="00A8353F" w:rsidRDefault="00A8353F">
            <w:pPr>
              <w:rPr>
                <w:rFonts w:ascii="Palatino Linotype" w:hAnsi="Palatino Linotype" w:cs="Palatino Linotype"/>
                <w:i/>
                <w:iCs/>
                <w:sz w:val="2"/>
                <w:szCs w:val="2"/>
              </w:rPr>
            </w:pPr>
          </w:p>
        </w:tc>
        <w:tc>
          <w:tcPr>
            <w:tcW w:w="625" w:type="dxa"/>
            <w:vMerge/>
            <w:tcBorders>
              <w:top w:val="nil"/>
              <w:left w:val="single" w:sz="8" w:space="0" w:color="000000"/>
              <w:bottom w:val="none" w:sz="6" w:space="0" w:color="auto"/>
              <w:right w:val="single" w:sz="8" w:space="0" w:color="000000"/>
            </w:tcBorders>
          </w:tcPr>
          <w:p w:rsidR="00A8353F" w:rsidRDefault="00A8353F">
            <w:pPr>
              <w:rPr>
                <w:rFonts w:ascii="Palatino Linotype" w:hAnsi="Palatino Linotype" w:cs="Palatino Linotype"/>
                <w:i/>
                <w:iCs/>
                <w:sz w:val="2"/>
                <w:szCs w:val="2"/>
              </w:rPr>
            </w:pPr>
          </w:p>
        </w:tc>
      </w:tr>
      <w:tr w:rsidR="00A8353F">
        <w:trPr>
          <w:trHeight w:val="792"/>
        </w:trPr>
        <w:tc>
          <w:tcPr>
            <w:tcW w:w="721"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75"/>
              <w:ind w:right="200"/>
              <w:jc w:val="right"/>
              <w:rPr>
                <w:w w:val="105"/>
                <w:sz w:val="20"/>
                <w:szCs w:val="20"/>
              </w:rPr>
            </w:pPr>
            <w:r>
              <w:rPr>
                <w:w w:val="105"/>
                <w:sz w:val="20"/>
                <w:szCs w:val="20"/>
              </w:rPr>
              <w:t>10.</w:t>
            </w:r>
          </w:p>
        </w:tc>
        <w:tc>
          <w:tcPr>
            <w:tcW w:w="7202" w:type="dxa"/>
            <w:gridSpan w:val="2"/>
            <w:tcBorders>
              <w:top w:val="none" w:sz="6" w:space="0" w:color="auto"/>
              <w:left w:val="single" w:sz="8" w:space="0" w:color="000000"/>
              <w:bottom w:val="none" w:sz="6" w:space="0" w:color="auto"/>
              <w:right w:val="single" w:sz="8" w:space="0" w:color="000000"/>
            </w:tcBorders>
          </w:tcPr>
          <w:p w:rsidR="00A8353F" w:rsidRDefault="0071444F">
            <w:pPr>
              <w:pStyle w:val="TableParagraph"/>
              <w:tabs>
                <w:tab w:val="left" w:pos="3839"/>
              </w:tabs>
              <w:kinsoku w:val="0"/>
              <w:overflowPunct w:val="0"/>
              <w:spacing w:before="60"/>
              <w:ind w:left="54"/>
              <w:rPr>
                <w:i/>
                <w:iCs/>
                <w:w w:val="105"/>
                <w:sz w:val="21"/>
                <w:szCs w:val="21"/>
              </w:rPr>
            </w:pPr>
            <w:r>
              <w:rPr>
                <w:w w:val="105"/>
                <w:sz w:val="20"/>
                <w:szCs w:val="20"/>
              </w:rPr>
              <w:t xml:space="preserve">Select a </w:t>
            </w:r>
            <w:r>
              <w:rPr>
                <w:i/>
                <w:iCs/>
                <w:w w:val="105"/>
                <w:sz w:val="21"/>
                <w:szCs w:val="21"/>
              </w:rPr>
              <w:t>Group Assignment</w:t>
            </w:r>
            <w:r>
              <w:rPr>
                <w:i/>
                <w:iCs/>
                <w:spacing w:val="40"/>
                <w:w w:val="105"/>
                <w:sz w:val="21"/>
                <w:szCs w:val="21"/>
              </w:rPr>
              <w:t xml:space="preserve"> </w:t>
            </w:r>
            <w:r>
              <w:rPr>
                <w:w w:val="105"/>
                <w:sz w:val="20"/>
                <w:szCs w:val="20"/>
              </w:rPr>
              <w:t>from</w:t>
            </w:r>
            <w:r>
              <w:rPr>
                <w:spacing w:val="2"/>
                <w:w w:val="105"/>
                <w:sz w:val="20"/>
                <w:szCs w:val="20"/>
              </w:rPr>
              <w:t xml:space="preserve"> </w:t>
            </w:r>
            <w:r>
              <w:rPr>
                <w:w w:val="105"/>
                <w:sz w:val="20"/>
                <w:szCs w:val="20"/>
              </w:rPr>
              <w:t>the</w:t>
            </w:r>
            <w:r>
              <w:rPr>
                <w:w w:val="105"/>
                <w:sz w:val="20"/>
                <w:szCs w:val="20"/>
              </w:rPr>
              <w:tab/>
            </w:r>
            <w:r>
              <w:rPr>
                <w:i/>
                <w:iCs/>
                <w:w w:val="105"/>
                <w:sz w:val="21"/>
                <w:szCs w:val="21"/>
              </w:rPr>
              <w:t>Selection is highlights in</w:t>
            </w:r>
            <w:r>
              <w:rPr>
                <w:i/>
                <w:iCs/>
                <w:spacing w:val="9"/>
                <w:w w:val="105"/>
                <w:sz w:val="21"/>
                <w:szCs w:val="21"/>
              </w:rPr>
              <w:t xml:space="preserve"> </w:t>
            </w:r>
            <w:r>
              <w:rPr>
                <w:i/>
                <w:iCs/>
                <w:w w:val="105"/>
                <w:sz w:val="21"/>
                <w:szCs w:val="21"/>
              </w:rPr>
              <w:t>blue</w:t>
            </w:r>
          </w:p>
          <w:p w:rsidR="00A8353F" w:rsidRDefault="0071444F">
            <w:pPr>
              <w:pStyle w:val="TableParagraph"/>
              <w:kinsoku w:val="0"/>
              <w:overflowPunct w:val="0"/>
              <w:spacing w:before="18"/>
              <w:ind w:left="60"/>
              <w:rPr>
                <w:w w:val="110"/>
                <w:sz w:val="20"/>
                <w:szCs w:val="20"/>
              </w:rPr>
            </w:pPr>
            <w:r>
              <w:rPr>
                <w:w w:val="110"/>
                <w:sz w:val="20"/>
                <w:szCs w:val="20"/>
              </w:rPr>
              <w:t>drop-down menu.</w:t>
            </w:r>
          </w:p>
        </w:tc>
        <w:tc>
          <w:tcPr>
            <w:tcW w:w="1890" w:type="dxa"/>
            <w:tcBorders>
              <w:top w:val="none" w:sz="6" w:space="0" w:color="auto"/>
              <w:left w:val="single" w:sz="8" w:space="0" w:color="000000"/>
              <w:bottom w:val="none" w:sz="6" w:space="0" w:color="auto"/>
              <w:right w:val="single" w:sz="8" w:space="0" w:color="000000"/>
            </w:tcBorders>
          </w:tcPr>
          <w:p w:rsidR="00A8353F" w:rsidRDefault="00A8353F">
            <w:pPr>
              <w:pStyle w:val="TableParagraph"/>
              <w:kinsoku w:val="0"/>
              <w:overflowPunct w:val="0"/>
              <w:rPr>
                <w:sz w:val="20"/>
                <w:szCs w:val="20"/>
              </w:rPr>
            </w:pPr>
          </w:p>
        </w:tc>
        <w:tc>
          <w:tcPr>
            <w:tcW w:w="635" w:type="dxa"/>
            <w:tcBorders>
              <w:top w:val="none" w:sz="6" w:space="0" w:color="auto"/>
              <w:left w:val="single" w:sz="8" w:space="0" w:color="000000"/>
              <w:bottom w:val="none" w:sz="6" w:space="0" w:color="auto"/>
              <w:right w:val="single" w:sz="8" w:space="0" w:color="000000"/>
            </w:tcBorders>
          </w:tcPr>
          <w:p w:rsidR="00A8353F" w:rsidRDefault="00A8353F">
            <w:pPr>
              <w:pStyle w:val="TableParagraph"/>
              <w:kinsoku w:val="0"/>
              <w:overflowPunct w:val="0"/>
              <w:rPr>
                <w:sz w:val="20"/>
                <w:szCs w:val="20"/>
              </w:rPr>
            </w:pPr>
          </w:p>
        </w:tc>
        <w:tc>
          <w:tcPr>
            <w:tcW w:w="625" w:type="dxa"/>
            <w:tcBorders>
              <w:top w:val="none" w:sz="6" w:space="0" w:color="auto"/>
              <w:left w:val="single" w:sz="8" w:space="0" w:color="000000"/>
              <w:bottom w:val="none" w:sz="6" w:space="0" w:color="auto"/>
              <w:right w:val="single" w:sz="8" w:space="0" w:color="000000"/>
            </w:tcBorders>
          </w:tcPr>
          <w:p w:rsidR="00A8353F" w:rsidRDefault="00A8353F">
            <w:pPr>
              <w:pStyle w:val="TableParagraph"/>
              <w:kinsoku w:val="0"/>
              <w:overflowPunct w:val="0"/>
              <w:rPr>
                <w:sz w:val="20"/>
                <w:szCs w:val="20"/>
              </w:rPr>
            </w:pPr>
          </w:p>
        </w:tc>
      </w:tr>
      <w:tr w:rsidR="00A8353F">
        <w:trPr>
          <w:trHeight w:val="1244"/>
        </w:trPr>
        <w:tc>
          <w:tcPr>
            <w:tcW w:w="721"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60"/>
              <w:ind w:right="187"/>
              <w:jc w:val="right"/>
              <w:rPr>
                <w:w w:val="105"/>
                <w:sz w:val="20"/>
                <w:szCs w:val="20"/>
              </w:rPr>
            </w:pPr>
            <w:r>
              <w:rPr>
                <w:w w:val="105"/>
                <w:sz w:val="20"/>
                <w:szCs w:val="20"/>
              </w:rPr>
              <w:t>11.</w:t>
            </w:r>
          </w:p>
        </w:tc>
        <w:tc>
          <w:tcPr>
            <w:tcW w:w="7202" w:type="dxa"/>
            <w:gridSpan w:val="2"/>
            <w:tcBorders>
              <w:top w:val="none" w:sz="6" w:space="0" w:color="auto"/>
              <w:left w:val="single" w:sz="8" w:space="0" w:color="000000"/>
              <w:bottom w:val="single" w:sz="6" w:space="0" w:color="000000"/>
              <w:right w:val="single" w:sz="8" w:space="0" w:color="000000"/>
            </w:tcBorders>
          </w:tcPr>
          <w:p w:rsidR="00A8353F" w:rsidRDefault="0071444F">
            <w:pPr>
              <w:pStyle w:val="TableParagraph"/>
              <w:tabs>
                <w:tab w:val="left" w:pos="3839"/>
              </w:tabs>
              <w:kinsoku w:val="0"/>
              <w:overflowPunct w:val="0"/>
              <w:spacing w:before="51"/>
              <w:ind w:left="54"/>
              <w:rPr>
                <w:i/>
                <w:iCs/>
                <w:w w:val="105"/>
                <w:sz w:val="21"/>
                <w:szCs w:val="21"/>
              </w:rPr>
            </w:pPr>
            <w:r>
              <w:rPr>
                <w:w w:val="105"/>
                <w:sz w:val="20"/>
                <w:szCs w:val="20"/>
              </w:rPr>
              <w:t>Select</w:t>
            </w:r>
            <w:r>
              <w:rPr>
                <w:spacing w:val="18"/>
                <w:w w:val="105"/>
                <w:sz w:val="20"/>
                <w:szCs w:val="20"/>
              </w:rPr>
              <w:t xml:space="preserve"> </w:t>
            </w:r>
            <w:r>
              <w:rPr>
                <w:w w:val="105"/>
                <w:sz w:val="20"/>
                <w:szCs w:val="20"/>
              </w:rPr>
              <w:t>the</w:t>
            </w:r>
            <w:r>
              <w:rPr>
                <w:spacing w:val="17"/>
                <w:w w:val="105"/>
                <w:sz w:val="20"/>
                <w:szCs w:val="20"/>
              </w:rPr>
              <w:t xml:space="preserve"> </w:t>
            </w:r>
            <w:r>
              <w:rPr>
                <w:w w:val="105"/>
                <w:sz w:val="20"/>
                <w:szCs w:val="20"/>
              </w:rPr>
              <w:t>actionee.</w:t>
            </w:r>
            <w:r>
              <w:rPr>
                <w:w w:val="105"/>
                <w:sz w:val="20"/>
                <w:szCs w:val="20"/>
              </w:rPr>
              <w:tab/>
            </w:r>
            <w:r>
              <w:rPr>
                <w:i/>
                <w:iCs/>
                <w:w w:val="105"/>
                <w:sz w:val="21"/>
                <w:szCs w:val="21"/>
              </w:rPr>
              <w:t>Selection is highlights in</w:t>
            </w:r>
            <w:r>
              <w:rPr>
                <w:i/>
                <w:iCs/>
                <w:spacing w:val="6"/>
                <w:w w:val="105"/>
                <w:sz w:val="21"/>
                <w:szCs w:val="21"/>
              </w:rPr>
              <w:t xml:space="preserve"> </w:t>
            </w:r>
            <w:r>
              <w:rPr>
                <w:i/>
                <w:iCs/>
                <w:w w:val="105"/>
                <w:sz w:val="21"/>
                <w:szCs w:val="21"/>
              </w:rPr>
              <w:t>blue</w:t>
            </w:r>
          </w:p>
          <w:p w:rsidR="00A8353F" w:rsidRDefault="0071444F">
            <w:pPr>
              <w:pStyle w:val="TableParagraph"/>
              <w:kinsoku w:val="0"/>
              <w:overflowPunct w:val="0"/>
              <w:spacing w:before="210" w:line="249" w:lineRule="auto"/>
              <w:ind w:left="64" w:right="3620" w:hanging="1"/>
              <w:rPr>
                <w:w w:val="110"/>
                <w:sz w:val="20"/>
                <w:szCs w:val="20"/>
              </w:rPr>
            </w:pPr>
            <w:r>
              <w:rPr>
                <w:b/>
                <w:bCs/>
                <w:w w:val="110"/>
                <w:sz w:val="22"/>
                <w:szCs w:val="22"/>
                <w:u w:val="thick" w:color="000000"/>
              </w:rPr>
              <w:t>Note:</w:t>
            </w:r>
            <w:r>
              <w:rPr>
                <w:b/>
                <w:bCs/>
                <w:w w:val="110"/>
                <w:sz w:val="22"/>
                <w:szCs w:val="22"/>
              </w:rPr>
              <w:t xml:space="preserve"> </w:t>
            </w:r>
            <w:r>
              <w:rPr>
                <w:w w:val="110"/>
                <w:sz w:val="20"/>
                <w:szCs w:val="20"/>
              </w:rPr>
              <w:t>For testing purposes, select your own name as the actionee.</w:t>
            </w:r>
          </w:p>
        </w:tc>
        <w:tc>
          <w:tcPr>
            <w:tcW w:w="1890" w:type="dxa"/>
            <w:tcBorders>
              <w:top w:val="none" w:sz="6" w:space="0" w:color="auto"/>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35" w:type="dxa"/>
            <w:tcBorders>
              <w:top w:val="none" w:sz="6" w:space="0" w:color="auto"/>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5" w:type="dxa"/>
            <w:tcBorders>
              <w:top w:val="none" w:sz="6" w:space="0" w:color="auto"/>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r>
    </w:tbl>
    <w:p w:rsidR="00A8353F" w:rsidRDefault="00A8353F">
      <w:pPr>
        <w:rPr>
          <w:rFonts w:ascii="Palatino Linotype" w:hAnsi="Palatino Linotype" w:cs="Palatino Linotype"/>
          <w:i/>
          <w:iCs/>
        </w:rPr>
        <w:sectPr w:rsidR="00A8353F">
          <w:pgSz w:w="12240" w:h="15840"/>
          <w:pgMar w:top="1480" w:right="200" w:bottom="820" w:left="520" w:header="0" w:footer="599" w:gutter="0"/>
          <w:cols w:space="720"/>
          <w:noEndnote/>
        </w:sectPr>
      </w:pPr>
    </w:p>
    <w:p w:rsidR="00A8353F" w:rsidRDefault="00915E57">
      <w:pPr>
        <w:pStyle w:val="BodyText"/>
        <w:kinsoku w:val="0"/>
        <w:overflowPunct w:val="0"/>
        <w:spacing w:before="6"/>
        <w:rPr>
          <w:i w:val="0"/>
          <w:iCs w:val="0"/>
          <w:sz w:val="2"/>
          <w:szCs w:val="2"/>
        </w:rPr>
      </w:pPr>
      <w:r>
        <w:rPr>
          <w:noProof/>
        </w:rPr>
        <w:lastRenderedPageBreak/>
        <mc:AlternateContent>
          <mc:Choice Requires="wps">
            <w:drawing>
              <wp:anchor distT="0" distB="0" distL="114300" distR="114300" simplePos="0" relativeHeight="251640320" behindDoc="1" locked="0" layoutInCell="0" allowOverlap="1">
                <wp:simplePos x="0" y="0"/>
                <wp:positionH relativeFrom="page">
                  <wp:posOffset>2515235</wp:posOffset>
                </wp:positionH>
                <wp:positionV relativeFrom="page">
                  <wp:posOffset>930910</wp:posOffset>
                </wp:positionV>
                <wp:extent cx="5041900" cy="520700"/>
                <wp:effectExtent l="0" t="0" r="0" b="0"/>
                <wp:wrapNone/>
                <wp:docPr id="239"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1900" cy="520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915E57">
                            <w:pPr>
                              <w:widowControl/>
                              <w:autoSpaceDE/>
                              <w:autoSpaceDN/>
                              <w:adjustRightInd/>
                              <w:spacing w:line="820" w:lineRule="atLeast"/>
                              <w:rPr>
                                <w:sz w:val="24"/>
                                <w:szCs w:val="24"/>
                              </w:rPr>
                            </w:pPr>
                            <w:r>
                              <w:rPr>
                                <w:i/>
                                <w:iCs/>
                                <w:noProof/>
                                <w:sz w:val="24"/>
                                <w:szCs w:val="24"/>
                              </w:rPr>
                              <w:drawing>
                                <wp:inline distT="0" distB="0" distL="0" distR="0">
                                  <wp:extent cx="5035550" cy="524510"/>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5550" cy="524510"/>
                                          </a:xfrm>
                                          <a:prstGeom prst="rect">
                                            <a:avLst/>
                                          </a:prstGeom>
                                          <a:noFill/>
                                          <a:ln>
                                            <a:noFill/>
                                          </a:ln>
                                        </pic:spPr>
                                      </pic:pic>
                                    </a:graphicData>
                                  </a:graphic>
                                </wp:inline>
                              </w:drawing>
                            </w:r>
                          </w:p>
                          <w:p w:rsidR="00A8353F" w:rsidRDefault="00A8353F">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 o:spid="_x0000_s1034" style="position:absolute;margin-left:198.05pt;margin-top:73.3pt;width:397pt;height:41pt;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" o:allowincell="f" filled="f" stroked="f">
                <v:textbox inset="0,0,0,0">
                  <w:txbxContent>
                    <w:p w:rsidR="00A8353F" w:rsidRDefault="00915E57">
                      <w:pPr>
                        <w:widowControl/>
                        <w:autoSpaceDE/>
                        <w:autoSpaceDN/>
                        <w:adjustRightInd/>
                        <w:spacing w:line="820" w:lineRule="atLeast"/>
                        <w:rPr>
                          <w:sz w:val="24"/>
                          <w:szCs w:val="24"/>
                        </w:rPr>
                      </w:pPr>
                      <w:r>
                        <w:rPr>
                          <w:i/>
                          <w:iCs/>
                          <w:noProof/>
                          <w:sz w:val="24"/>
                          <w:szCs w:val="24"/>
                        </w:rPr>
                        <w:drawing>
                          <wp:inline distT="0" distB="0" distL="0" distR="0">
                            <wp:extent cx="5035550" cy="524510"/>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5550" cy="524510"/>
                                    </a:xfrm>
                                    <a:prstGeom prst="rect">
                                      <a:avLst/>
                                    </a:prstGeom>
                                    <a:noFill/>
                                    <a:ln>
                                      <a:noFill/>
                                    </a:ln>
                                  </pic:spPr>
                                </pic:pic>
                              </a:graphicData>
                            </a:graphic>
                          </wp:inline>
                        </w:drawing>
                      </w:r>
                    </w:p>
                    <w:p w:rsidR="00A8353F" w:rsidRDefault="00A8353F">
                      <w:pPr>
                        <w:rPr>
                          <w:sz w:val="24"/>
                          <w:szCs w:val="24"/>
                        </w:rPr>
                      </w:pPr>
                    </w:p>
                  </w:txbxContent>
                </v:textbox>
                <w10:wrap anchorx="page" anchory="page"/>
              </v:rect>
            </w:pict>
          </mc:Fallback>
        </mc:AlternateContent>
      </w:r>
    </w:p>
    <w:tbl>
      <w:tblPr>
        <w:tblW w:w="0" w:type="auto"/>
        <w:tblInd w:w="272" w:type="dxa"/>
        <w:tblLayout w:type="fixed"/>
        <w:tblCellMar>
          <w:left w:w="0" w:type="dxa"/>
          <w:right w:w="0" w:type="dxa"/>
        </w:tblCellMar>
        <w:tblLook w:val="0000" w:firstRow="0" w:lastRow="0" w:firstColumn="0" w:lastColumn="0" w:noHBand="0" w:noVBand="0"/>
      </w:tblPr>
      <w:tblGrid>
        <w:gridCol w:w="716"/>
        <w:gridCol w:w="2461"/>
        <w:gridCol w:w="211"/>
        <w:gridCol w:w="1115"/>
        <w:gridCol w:w="3423"/>
        <w:gridCol w:w="1889"/>
        <w:gridCol w:w="634"/>
        <w:gridCol w:w="624"/>
      </w:tblGrid>
      <w:tr w:rsidR="00A8353F">
        <w:trPr>
          <w:trHeight w:val="722"/>
        </w:trPr>
        <w:tc>
          <w:tcPr>
            <w:tcW w:w="3388" w:type="dxa"/>
            <w:gridSpan w:val="3"/>
            <w:tcBorders>
              <w:top w:val="single" w:sz="8" w:space="0" w:color="000000"/>
              <w:left w:val="single" w:sz="6" w:space="0" w:color="000000"/>
              <w:bottom w:val="none" w:sz="6" w:space="0" w:color="auto"/>
              <w:right w:val="none" w:sz="6" w:space="0" w:color="auto"/>
            </w:tcBorders>
          </w:tcPr>
          <w:p w:rsidR="00A8353F" w:rsidRDefault="0071444F">
            <w:pPr>
              <w:pStyle w:val="TableParagraph"/>
              <w:tabs>
                <w:tab w:val="left" w:pos="1758"/>
                <w:tab w:val="left" w:pos="2231"/>
                <w:tab w:val="left" w:pos="2447"/>
                <w:tab w:val="left" w:pos="2687"/>
              </w:tabs>
              <w:kinsoku w:val="0"/>
              <w:overflowPunct w:val="0"/>
              <w:spacing w:line="49" w:lineRule="exact"/>
              <w:ind w:left="1457"/>
              <w:rPr>
                <w:rFonts w:ascii="Arial" w:hAnsi="Arial" w:cs="Arial"/>
                <w:w w:val="95"/>
                <w:sz w:val="10"/>
                <w:szCs w:val="10"/>
              </w:rPr>
            </w:pPr>
            <w:r>
              <w:rPr>
                <w:rFonts w:ascii="Arial" w:hAnsi="Arial" w:cs="Arial"/>
                <w:w w:val="95"/>
                <w:sz w:val="4"/>
                <w:szCs w:val="4"/>
              </w:rPr>
              <w:t>,°'</w:t>
            </w:r>
            <w:r>
              <w:rPr>
                <w:rFonts w:ascii="Arial" w:hAnsi="Arial" w:cs="Arial"/>
                <w:w w:val="95"/>
                <w:sz w:val="4"/>
                <w:szCs w:val="4"/>
              </w:rPr>
              <w:tab/>
            </w:r>
            <w:r>
              <w:rPr>
                <w:rFonts w:ascii="Arial" w:hAnsi="Arial" w:cs="Arial"/>
                <w:w w:val="95"/>
                <w:sz w:val="10"/>
                <w:szCs w:val="10"/>
              </w:rPr>
              <w:t xml:space="preserve">&lt;'   </w:t>
            </w:r>
            <w:r>
              <w:rPr>
                <w:rFonts w:ascii="Arial" w:hAnsi="Arial" w:cs="Arial"/>
                <w:spacing w:val="3"/>
                <w:w w:val="95"/>
                <w:sz w:val="10"/>
                <w:szCs w:val="10"/>
              </w:rPr>
              <w:t xml:space="preserve"> </w:t>
            </w:r>
            <w:r>
              <w:rPr>
                <w:rFonts w:ascii="Arial" w:hAnsi="Arial" w:cs="Arial"/>
                <w:w w:val="95"/>
                <w:sz w:val="10"/>
                <w:szCs w:val="10"/>
              </w:rPr>
              <w:t>'</w:t>
            </w:r>
            <w:r>
              <w:rPr>
                <w:rFonts w:ascii="Arial" w:hAnsi="Arial" w:cs="Arial"/>
                <w:w w:val="95"/>
                <w:sz w:val="10"/>
                <w:szCs w:val="10"/>
              </w:rPr>
              <w:tab/>
              <w:t>'</w:t>
            </w:r>
            <w:r>
              <w:rPr>
                <w:rFonts w:ascii="Arial" w:hAnsi="Arial" w:cs="Arial"/>
                <w:w w:val="95"/>
                <w:sz w:val="10"/>
                <w:szCs w:val="10"/>
              </w:rPr>
              <w:tab/>
              <w:t>"</w:t>
            </w:r>
            <w:r>
              <w:rPr>
                <w:rFonts w:ascii="Arial" w:hAnsi="Arial" w:cs="Arial"/>
                <w:w w:val="95"/>
                <w:sz w:val="10"/>
                <w:szCs w:val="10"/>
              </w:rPr>
              <w:tab/>
              <w:t>',' -</w:t>
            </w:r>
            <w:r>
              <w:rPr>
                <w:rFonts w:ascii="Arial" w:hAnsi="Arial" w:cs="Arial"/>
                <w:spacing w:val="15"/>
                <w:w w:val="95"/>
                <w:sz w:val="10"/>
                <w:szCs w:val="10"/>
              </w:rPr>
              <w:t xml:space="preserve"> </w:t>
            </w:r>
            <w:r>
              <w:rPr>
                <w:rFonts w:ascii="Arial" w:hAnsi="Arial" w:cs="Arial"/>
                <w:w w:val="95"/>
                <w:sz w:val="10"/>
                <w:szCs w:val="10"/>
              </w:rPr>
              <w:t>,,,</w:t>
            </w:r>
          </w:p>
          <w:p w:rsidR="00A8353F" w:rsidRDefault="0071444F">
            <w:pPr>
              <w:pStyle w:val="TableParagraph"/>
              <w:kinsoku w:val="0"/>
              <w:overflowPunct w:val="0"/>
              <w:spacing w:line="273" w:lineRule="exact"/>
              <w:ind w:left="23"/>
              <w:rPr>
                <w:spacing w:val="-12"/>
                <w:sz w:val="36"/>
                <w:szCs w:val="36"/>
              </w:rPr>
            </w:pPr>
            <w:r>
              <w:rPr>
                <w:sz w:val="36"/>
                <w:szCs w:val="36"/>
              </w:rPr>
              <w:t>'iorliiow</w:t>
            </w:r>
            <w:r>
              <w:rPr>
                <w:spacing w:val="-38"/>
                <w:sz w:val="36"/>
                <w:szCs w:val="36"/>
              </w:rPr>
              <w:t xml:space="preserve"> </w:t>
            </w:r>
            <w:r>
              <w:rPr>
                <w:sz w:val="36"/>
                <w:szCs w:val="36"/>
              </w:rPr>
              <w:t>q!</w:t>
            </w:r>
            <w:r>
              <w:rPr>
                <w:spacing w:val="-37"/>
                <w:sz w:val="36"/>
                <w:szCs w:val="36"/>
              </w:rPr>
              <w:t xml:space="preserve"> </w:t>
            </w:r>
            <w:r>
              <w:rPr>
                <w:sz w:val="36"/>
                <w:szCs w:val="36"/>
              </w:rPr>
              <w:t>l,l.t\</w:t>
            </w:r>
            <w:r>
              <w:rPr>
                <w:spacing w:val="-37"/>
                <w:sz w:val="36"/>
                <w:szCs w:val="36"/>
              </w:rPr>
              <w:t xml:space="preserve"> </w:t>
            </w:r>
            <w:r>
              <w:rPr>
                <w:sz w:val="36"/>
                <w:szCs w:val="36"/>
              </w:rPr>
              <w:t>c</w:t>
            </w:r>
            <w:r>
              <w:rPr>
                <w:spacing w:val="-37"/>
                <w:sz w:val="36"/>
                <w:szCs w:val="36"/>
              </w:rPr>
              <w:t xml:space="preserve"> </w:t>
            </w:r>
            <w:r>
              <w:rPr>
                <w:sz w:val="36"/>
                <w:szCs w:val="36"/>
              </w:rPr>
              <w:t>pt</w:t>
            </w:r>
            <w:r>
              <w:rPr>
                <w:spacing w:val="-37"/>
                <w:sz w:val="36"/>
                <w:szCs w:val="36"/>
              </w:rPr>
              <w:t xml:space="preserve"> </w:t>
            </w:r>
            <w:r>
              <w:rPr>
                <w:sz w:val="36"/>
                <w:szCs w:val="36"/>
              </w:rPr>
              <w:t>i</w:t>
            </w:r>
            <w:r>
              <w:rPr>
                <w:spacing w:val="-50"/>
                <w:sz w:val="36"/>
                <w:szCs w:val="36"/>
              </w:rPr>
              <w:t xml:space="preserve"> </w:t>
            </w:r>
            <w:r>
              <w:rPr>
                <w:spacing w:val="-12"/>
                <w:sz w:val="36"/>
                <w:szCs w:val="36"/>
              </w:rPr>
              <w:t>.,r</w:t>
            </w:r>
          </w:p>
          <w:p w:rsidR="00A8353F" w:rsidRDefault="0071444F">
            <w:pPr>
              <w:pStyle w:val="TableParagraph"/>
              <w:kinsoku w:val="0"/>
              <w:overflowPunct w:val="0"/>
              <w:spacing w:line="363" w:lineRule="exact"/>
              <w:ind w:left="17"/>
              <w:rPr>
                <w:rFonts w:ascii="Arial" w:hAnsi="Arial" w:cs="Arial"/>
                <w:w w:val="31"/>
                <w:sz w:val="40"/>
                <w:szCs w:val="40"/>
              </w:rPr>
            </w:pPr>
            <w:r>
              <w:rPr>
                <w:spacing w:val="-1"/>
                <w:w w:val="160"/>
                <w:sz w:val="33"/>
                <w:szCs w:val="33"/>
              </w:rPr>
              <w:t>s</w:t>
            </w:r>
            <w:r>
              <w:rPr>
                <w:w w:val="160"/>
                <w:sz w:val="33"/>
                <w:szCs w:val="33"/>
              </w:rPr>
              <w:t>(</w:t>
            </w:r>
            <w:r>
              <w:rPr>
                <w:spacing w:val="32"/>
                <w:w w:val="160"/>
                <w:sz w:val="33"/>
                <w:szCs w:val="33"/>
              </w:rPr>
              <w:t>;</w:t>
            </w:r>
            <w:r>
              <w:rPr>
                <w:rFonts w:ascii="Arial" w:hAnsi="Arial" w:cs="Arial"/>
                <w:spacing w:val="-76"/>
                <w:w w:val="160"/>
                <w:sz w:val="34"/>
                <w:szCs w:val="34"/>
              </w:rPr>
              <w:t>f</w:t>
            </w:r>
            <w:r>
              <w:rPr>
                <w:w w:val="71"/>
                <w:sz w:val="33"/>
                <w:szCs w:val="33"/>
              </w:rPr>
              <w:t>()</w:t>
            </w:r>
            <w:r>
              <w:rPr>
                <w:spacing w:val="-24"/>
                <w:sz w:val="33"/>
                <w:szCs w:val="33"/>
              </w:rPr>
              <w:t xml:space="preserve"> </w:t>
            </w:r>
            <w:r>
              <w:rPr>
                <w:spacing w:val="-1"/>
                <w:w w:val="71"/>
                <w:sz w:val="33"/>
                <w:szCs w:val="33"/>
              </w:rPr>
              <w:t>:k,ve</w:t>
            </w:r>
            <w:r>
              <w:rPr>
                <w:spacing w:val="26"/>
                <w:w w:val="71"/>
                <w:sz w:val="33"/>
                <w:szCs w:val="33"/>
              </w:rPr>
              <w:t>1</w:t>
            </w:r>
            <w:r>
              <w:rPr>
                <w:spacing w:val="-1"/>
                <w:w w:val="61"/>
                <w:sz w:val="32"/>
                <w:szCs w:val="32"/>
              </w:rPr>
              <w:t>SA,.e,pr</w:t>
            </w:r>
            <w:r>
              <w:rPr>
                <w:w w:val="61"/>
                <w:sz w:val="32"/>
                <w:szCs w:val="32"/>
              </w:rPr>
              <w:t>(</w:t>
            </w:r>
            <w:r>
              <w:rPr>
                <w:spacing w:val="-1"/>
                <w:w w:val="61"/>
                <w:sz w:val="32"/>
                <w:szCs w:val="32"/>
              </w:rPr>
              <w:t>},v,</w:t>
            </w:r>
            <w:r>
              <w:rPr>
                <w:spacing w:val="22"/>
                <w:w w:val="61"/>
                <w:sz w:val="32"/>
                <w:szCs w:val="32"/>
              </w:rPr>
              <w:t>1</w:t>
            </w:r>
            <w:r>
              <w:rPr>
                <w:rFonts w:ascii="Arial" w:hAnsi="Arial" w:cs="Arial"/>
                <w:spacing w:val="-1"/>
                <w:w w:val="61"/>
                <w:sz w:val="40"/>
                <w:szCs w:val="40"/>
              </w:rPr>
              <w:t>wiJ</w:t>
            </w:r>
            <w:r>
              <w:rPr>
                <w:rFonts w:ascii="Arial" w:hAnsi="Arial" w:cs="Arial"/>
                <w:w w:val="61"/>
                <w:sz w:val="40"/>
                <w:szCs w:val="40"/>
              </w:rPr>
              <w:t>&gt;</w:t>
            </w:r>
            <w:r>
              <w:rPr>
                <w:rFonts w:ascii="Arial" w:hAnsi="Arial" w:cs="Arial"/>
                <w:spacing w:val="-57"/>
                <w:sz w:val="40"/>
                <w:szCs w:val="40"/>
              </w:rPr>
              <w:t xml:space="preserve"> </w:t>
            </w:r>
            <w:r>
              <w:rPr>
                <w:rFonts w:ascii="Arial" w:hAnsi="Arial" w:cs="Arial"/>
                <w:w w:val="31"/>
                <w:sz w:val="40"/>
                <w:szCs w:val="40"/>
              </w:rPr>
              <w:t>···</w:t>
            </w:r>
          </w:p>
        </w:tc>
        <w:tc>
          <w:tcPr>
            <w:tcW w:w="7685" w:type="dxa"/>
            <w:gridSpan w:val="5"/>
            <w:tcBorders>
              <w:top w:val="none" w:sz="6" w:space="0" w:color="auto"/>
              <w:left w:val="none" w:sz="6" w:space="0" w:color="auto"/>
              <w:bottom w:val="none" w:sz="6" w:space="0" w:color="auto"/>
              <w:right w:val="none" w:sz="6" w:space="0" w:color="auto"/>
            </w:tcBorders>
          </w:tcPr>
          <w:p w:rsidR="00A8353F" w:rsidRDefault="00A8353F">
            <w:pPr>
              <w:pStyle w:val="TableParagraph"/>
              <w:kinsoku w:val="0"/>
              <w:overflowPunct w:val="0"/>
              <w:rPr>
                <w:sz w:val="20"/>
                <w:szCs w:val="20"/>
              </w:rPr>
            </w:pPr>
          </w:p>
        </w:tc>
      </w:tr>
      <w:tr w:rsidR="00A8353F">
        <w:trPr>
          <w:trHeight w:val="991"/>
        </w:trPr>
        <w:tc>
          <w:tcPr>
            <w:tcW w:w="716" w:type="dxa"/>
            <w:tcBorders>
              <w:top w:val="single" w:sz="6"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51" w:line="429" w:lineRule="auto"/>
              <w:ind w:left="165" w:right="56" w:hanging="91"/>
              <w:rPr>
                <w:b/>
                <w:bCs/>
                <w:sz w:val="22"/>
                <w:szCs w:val="22"/>
              </w:rPr>
            </w:pPr>
            <w:r>
              <w:rPr>
                <w:b/>
                <w:bCs/>
                <w:sz w:val="22"/>
                <w:szCs w:val="22"/>
              </w:rPr>
              <w:t>STEP NO.</w:t>
            </w:r>
          </w:p>
        </w:tc>
        <w:tc>
          <w:tcPr>
            <w:tcW w:w="2461" w:type="dxa"/>
            <w:tcBorders>
              <w:top w:val="single" w:sz="6" w:space="0" w:color="000000"/>
              <w:left w:val="single" w:sz="6" w:space="0" w:color="000000"/>
              <w:bottom w:val="single" w:sz="12" w:space="0" w:color="000000"/>
              <w:right w:val="none" w:sz="6" w:space="0" w:color="auto"/>
            </w:tcBorders>
          </w:tcPr>
          <w:p w:rsidR="00A8353F" w:rsidRDefault="0071444F">
            <w:pPr>
              <w:pStyle w:val="TableParagraph"/>
              <w:kinsoku w:val="0"/>
              <w:overflowPunct w:val="0"/>
              <w:spacing w:before="51"/>
              <w:ind w:left="1387"/>
              <w:rPr>
                <w:b/>
                <w:bCs/>
                <w:sz w:val="22"/>
                <w:szCs w:val="22"/>
              </w:rPr>
            </w:pPr>
            <w:r>
              <w:rPr>
                <w:b/>
                <w:bCs/>
                <w:sz w:val="22"/>
                <w:szCs w:val="22"/>
              </w:rPr>
              <w:t>ACTIONS</w:t>
            </w:r>
          </w:p>
        </w:tc>
        <w:tc>
          <w:tcPr>
            <w:tcW w:w="211" w:type="dxa"/>
            <w:tcBorders>
              <w:top w:val="none" w:sz="6" w:space="0" w:color="auto"/>
              <w:left w:val="none" w:sz="6" w:space="0" w:color="auto"/>
              <w:bottom w:val="single" w:sz="12" w:space="0" w:color="000000"/>
              <w:right w:val="none" w:sz="6" w:space="0" w:color="auto"/>
            </w:tcBorders>
          </w:tcPr>
          <w:p w:rsidR="00A8353F" w:rsidRDefault="00A8353F">
            <w:pPr>
              <w:pStyle w:val="TableParagraph"/>
              <w:kinsoku w:val="0"/>
              <w:overflowPunct w:val="0"/>
              <w:rPr>
                <w:sz w:val="20"/>
                <w:szCs w:val="20"/>
              </w:rPr>
            </w:pPr>
          </w:p>
        </w:tc>
        <w:tc>
          <w:tcPr>
            <w:tcW w:w="1115" w:type="dxa"/>
            <w:tcBorders>
              <w:top w:val="none" w:sz="6" w:space="0" w:color="auto"/>
              <w:left w:val="none" w:sz="6" w:space="0" w:color="auto"/>
              <w:bottom w:val="single" w:sz="12" w:space="0" w:color="000000"/>
              <w:right w:val="single" w:sz="8" w:space="0" w:color="000000"/>
            </w:tcBorders>
          </w:tcPr>
          <w:p w:rsidR="00A8353F" w:rsidRDefault="00A8353F">
            <w:pPr>
              <w:pStyle w:val="TableParagraph"/>
              <w:kinsoku w:val="0"/>
              <w:overflowPunct w:val="0"/>
              <w:rPr>
                <w:sz w:val="20"/>
                <w:szCs w:val="20"/>
              </w:rPr>
            </w:pPr>
          </w:p>
        </w:tc>
        <w:tc>
          <w:tcPr>
            <w:tcW w:w="3423" w:type="dxa"/>
            <w:tcBorders>
              <w:top w:val="none" w:sz="6" w:space="0" w:color="auto"/>
              <w:left w:val="single" w:sz="8" w:space="0" w:color="000000"/>
              <w:bottom w:val="single" w:sz="12" w:space="0" w:color="000000"/>
              <w:right w:val="single" w:sz="6" w:space="0" w:color="000000"/>
            </w:tcBorders>
          </w:tcPr>
          <w:p w:rsidR="00A8353F" w:rsidRDefault="0071444F">
            <w:pPr>
              <w:pStyle w:val="TableParagraph"/>
              <w:kinsoku w:val="0"/>
              <w:overflowPunct w:val="0"/>
              <w:spacing w:before="51"/>
              <w:ind w:left="1299" w:right="1307"/>
              <w:jc w:val="center"/>
              <w:rPr>
                <w:b/>
                <w:bCs/>
                <w:sz w:val="22"/>
                <w:szCs w:val="22"/>
              </w:rPr>
            </w:pPr>
            <w:r>
              <w:rPr>
                <w:b/>
                <w:bCs/>
                <w:sz w:val="22"/>
                <w:szCs w:val="22"/>
              </w:rPr>
              <w:t>EVENT</w:t>
            </w:r>
          </w:p>
        </w:tc>
        <w:tc>
          <w:tcPr>
            <w:tcW w:w="1889" w:type="dxa"/>
            <w:tcBorders>
              <w:top w:val="none" w:sz="6" w:space="0" w:color="auto"/>
              <w:left w:val="single" w:sz="6" w:space="0" w:color="000000"/>
              <w:bottom w:val="single" w:sz="12" w:space="0" w:color="000000"/>
              <w:right w:val="single" w:sz="6" w:space="0" w:color="000000"/>
            </w:tcBorders>
          </w:tcPr>
          <w:p w:rsidR="00A8353F" w:rsidRDefault="0071444F">
            <w:pPr>
              <w:pStyle w:val="TableParagraph"/>
              <w:kinsoku w:val="0"/>
              <w:overflowPunct w:val="0"/>
              <w:spacing w:before="61"/>
              <w:ind w:left="285"/>
              <w:rPr>
                <w:b/>
                <w:bCs/>
                <w:sz w:val="22"/>
                <w:szCs w:val="22"/>
              </w:rPr>
            </w:pPr>
            <w:r>
              <w:rPr>
                <w:b/>
                <w:bCs/>
                <w:sz w:val="22"/>
                <w:szCs w:val="22"/>
              </w:rPr>
              <w:t>COMMENTS</w:t>
            </w:r>
          </w:p>
        </w:tc>
        <w:tc>
          <w:tcPr>
            <w:tcW w:w="634" w:type="dxa"/>
            <w:tcBorders>
              <w:top w:val="none" w:sz="6" w:space="0" w:color="auto"/>
              <w:left w:val="single" w:sz="6" w:space="0" w:color="000000"/>
              <w:bottom w:val="single" w:sz="12" w:space="0" w:color="000000"/>
              <w:right w:val="single" w:sz="6" w:space="0" w:color="000000"/>
            </w:tcBorders>
          </w:tcPr>
          <w:p w:rsidR="00A8353F" w:rsidRDefault="0071444F">
            <w:pPr>
              <w:pStyle w:val="TableParagraph"/>
              <w:kinsoku w:val="0"/>
              <w:overflowPunct w:val="0"/>
              <w:spacing w:before="61"/>
              <w:ind w:left="44"/>
              <w:rPr>
                <w:b/>
                <w:bCs/>
                <w:sz w:val="22"/>
                <w:szCs w:val="22"/>
              </w:rPr>
            </w:pPr>
            <w:r>
              <w:rPr>
                <w:b/>
                <w:bCs/>
                <w:sz w:val="22"/>
                <w:szCs w:val="22"/>
              </w:rPr>
              <w:t>PASS</w:t>
            </w:r>
          </w:p>
        </w:tc>
        <w:tc>
          <w:tcPr>
            <w:tcW w:w="624" w:type="dxa"/>
            <w:tcBorders>
              <w:top w:val="none" w:sz="6" w:space="0" w:color="auto"/>
              <w:left w:val="single" w:sz="6" w:space="0" w:color="000000"/>
              <w:bottom w:val="single" w:sz="12" w:space="0" w:color="000000"/>
              <w:right w:val="single" w:sz="6" w:space="0" w:color="000000"/>
            </w:tcBorders>
          </w:tcPr>
          <w:p w:rsidR="00A8353F" w:rsidRDefault="0071444F">
            <w:pPr>
              <w:pStyle w:val="TableParagraph"/>
              <w:kinsoku w:val="0"/>
              <w:overflowPunct w:val="0"/>
              <w:spacing w:before="61"/>
              <w:ind w:left="40"/>
              <w:rPr>
                <w:b/>
                <w:bCs/>
                <w:sz w:val="22"/>
                <w:szCs w:val="22"/>
              </w:rPr>
            </w:pPr>
            <w:r>
              <w:rPr>
                <w:b/>
                <w:bCs/>
                <w:sz w:val="22"/>
                <w:szCs w:val="22"/>
              </w:rPr>
              <w:t>FAIL</w:t>
            </w:r>
          </w:p>
        </w:tc>
      </w:tr>
      <w:tr w:rsidR="00A8353F">
        <w:trPr>
          <w:trHeight w:val="3058"/>
        </w:trPr>
        <w:tc>
          <w:tcPr>
            <w:tcW w:w="716" w:type="dxa"/>
            <w:tcBorders>
              <w:top w:val="single" w:sz="12"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39"/>
              <w:ind w:left="178" w:right="160"/>
              <w:jc w:val="center"/>
              <w:rPr>
                <w:w w:val="105"/>
                <w:sz w:val="21"/>
                <w:szCs w:val="21"/>
              </w:rPr>
            </w:pPr>
            <w:r>
              <w:rPr>
                <w:w w:val="105"/>
                <w:sz w:val="21"/>
                <w:szCs w:val="21"/>
              </w:rPr>
              <w:t>12.</w:t>
            </w:r>
          </w:p>
        </w:tc>
        <w:tc>
          <w:tcPr>
            <w:tcW w:w="3787" w:type="dxa"/>
            <w:gridSpan w:val="3"/>
            <w:tcBorders>
              <w:top w:val="single" w:sz="12"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39" w:line="252" w:lineRule="auto"/>
              <w:ind w:left="41" w:right="433" w:hanging="7"/>
              <w:rPr>
                <w:w w:val="105"/>
                <w:sz w:val="21"/>
                <w:szCs w:val="21"/>
              </w:rPr>
            </w:pPr>
            <w:r>
              <w:rPr>
                <w:w w:val="105"/>
                <w:sz w:val="21"/>
                <w:szCs w:val="21"/>
              </w:rPr>
              <w:t xml:space="preserve">Select </w:t>
            </w:r>
            <w:r>
              <w:rPr>
                <w:b/>
                <w:bCs/>
                <w:i/>
                <w:iCs/>
                <w:w w:val="105"/>
                <w:sz w:val="21"/>
                <w:szCs w:val="21"/>
              </w:rPr>
              <w:t xml:space="preserve">Level 5 </w:t>
            </w:r>
            <w:r>
              <w:rPr>
                <w:w w:val="105"/>
                <w:sz w:val="21"/>
                <w:szCs w:val="21"/>
              </w:rPr>
              <w:t>as the FSER Approval Type.</w:t>
            </w:r>
          </w:p>
          <w:p w:rsidR="00A8353F" w:rsidRDefault="00A8353F">
            <w:pPr>
              <w:pStyle w:val="TableParagraph"/>
              <w:kinsoku w:val="0"/>
              <w:overflowPunct w:val="0"/>
              <w:spacing w:before="1"/>
              <w:rPr>
                <w:sz w:val="18"/>
                <w:szCs w:val="18"/>
              </w:rPr>
            </w:pPr>
          </w:p>
          <w:p w:rsidR="00A8353F" w:rsidRDefault="0071444F">
            <w:pPr>
              <w:pStyle w:val="TableParagraph"/>
              <w:kinsoku w:val="0"/>
              <w:overflowPunct w:val="0"/>
              <w:spacing w:before="1" w:line="249" w:lineRule="auto"/>
              <w:ind w:left="39" w:right="21" w:firstLine="6"/>
              <w:rPr>
                <w:w w:val="105"/>
                <w:sz w:val="21"/>
                <w:szCs w:val="21"/>
              </w:rPr>
            </w:pPr>
            <w:r>
              <w:rPr>
                <w:b/>
                <w:bCs/>
                <w:w w:val="105"/>
                <w:sz w:val="21"/>
                <w:szCs w:val="21"/>
                <w:u w:val="thick" w:color="000000"/>
              </w:rPr>
              <w:t>Note:</w:t>
            </w:r>
            <w:r>
              <w:rPr>
                <w:b/>
                <w:bCs/>
                <w:w w:val="105"/>
                <w:sz w:val="21"/>
                <w:szCs w:val="21"/>
              </w:rPr>
              <w:t xml:space="preserve"> </w:t>
            </w:r>
            <w:r>
              <w:rPr>
                <w:w w:val="105"/>
                <w:sz w:val="21"/>
                <w:szCs w:val="21"/>
              </w:rPr>
              <w:t xml:space="preserve">There are three options at this step Level 5, Peer Review, and TRB. The remainder of the steps below is for Level 5 </w:t>
            </w:r>
            <w:r>
              <w:rPr>
                <w:w w:val="105"/>
                <w:sz w:val="21"/>
                <w:szCs w:val="21"/>
                <w:u w:val="thick" w:color="000000"/>
              </w:rPr>
              <w:t>only</w:t>
            </w:r>
            <w:r>
              <w:rPr>
                <w:w w:val="105"/>
                <w:sz w:val="21"/>
                <w:szCs w:val="21"/>
              </w:rPr>
              <w:t>.</w:t>
            </w:r>
          </w:p>
          <w:p w:rsidR="00A8353F" w:rsidRDefault="0071444F">
            <w:pPr>
              <w:pStyle w:val="TableParagraph"/>
              <w:kinsoku w:val="0"/>
              <w:overflowPunct w:val="0"/>
              <w:spacing w:before="120" w:line="219" w:lineRule="exact"/>
              <w:ind w:left="44"/>
              <w:rPr>
                <w:w w:val="105"/>
                <w:sz w:val="21"/>
                <w:szCs w:val="21"/>
              </w:rPr>
            </w:pPr>
            <w:r>
              <w:rPr>
                <w:w w:val="105"/>
                <w:sz w:val="21"/>
                <w:szCs w:val="21"/>
              </w:rPr>
              <w:t>Follow the steps in the sections titled:</w:t>
            </w:r>
          </w:p>
          <w:p w:rsidR="00A8353F" w:rsidRDefault="0071444F">
            <w:pPr>
              <w:pStyle w:val="TableParagraph"/>
              <w:kinsoku w:val="0"/>
              <w:overflowPunct w:val="0"/>
              <w:spacing w:before="28" w:line="254" w:lineRule="exact"/>
              <w:ind w:left="44" w:right="258" w:firstLine="9"/>
              <w:jc w:val="both"/>
              <w:rPr>
                <w:w w:val="105"/>
                <w:sz w:val="21"/>
                <w:szCs w:val="21"/>
              </w:rPr>
            </w:pPr>
            <w:r>
              <w:rPr>
                <w:rFonts w:ascii="Arial" w:hAnsi="Arial" w:cs="Arial"/>
                <w:w w:val="105"/>
                <w:sz w:val="27"/>
                <w:szCs w:val="27"/>
              </w:rPr>
              <w:t>*</w:t>
            </w:r>
            <w:r>
              <w:rPr>
                <w:b/>
                <w:bCs/>
                <w:i/>
                <w:iCs/>
                <w:w w:val="105"/>
                <w:sz w:val="21"/>
                <w:szCs w:val="21"/>
                <w:u w:val="thick" w:color="000000"/>
              </w:rPr>
              <w:t>Steps for Peer Review Approval</w:t>
            </w:r>
            <w:r>
              <w:rPr>
                <w:b/>
                <w:bCs/>
                <w:i/>
                <w:iCs/>
                <w:spacing w:val="-35"/>
                <w:w w:val="105"/>
                <w:sz w:val="21"/>
                <w:szCs w:val="21"/>
                <w:u w:val="thick" w:color="000000"/>
              </w:rPr>
              <w:t xml:space="preserve"> </w:t>
            </w:r>
            <w:r>
              <w:rPr>
                <w:b/>
                <w:bCs/>
                <w:i/>
                <w:iCs/>
                <w:w w:val="105"/>
                <w:sz w:val="21"/>
                <w:szCs w:val="21"/>
                <w:u w:val="thick" w:color="000000"/>
              </w:rPr>
              <w:t>Type</w:t>
            </w:r>
            <w:r>
              <w:rPr>
                <w:b/>
                <w:bCs/>
                <w:i/>
                <w:iCs/>
                <w:w w:val="105"/>
                <w:sz w:val="21"/>
                <w:szCs w:val="21"/>
              </w:rPr>
              <w:t xml:space="preserve"> </w:t>
            </w:r>
            <w:r>
              <w:rPr>
                <w:w w:val="105"/>
                <w:sz w:val="21"/>
                <w:szCs w:val="21"/>
              </w:rPr>
              <w:t xml:space="preserve">and </w:t>
            </w:r>
            <w:r>
              <w:rPr>
                <w:b/>
                <w:bCs/>
                <w:i/>
                <w:iCs/>
                <w:w w:val="105"/>
                <w:sz w:val="21"/>
                <w:szCs w:val="21"/>
                <w:u w:val="thick" w:color="000000"/>
              </w:rPr>
              <w:t>*Steps for TRB Approval Type</w:t>
            </w:r>
            <w:r>
              <w:rPr>
                <w:b/>
                <w:bCs/>
                <w:i/>
                <w:iCs/>
                <w:spacing w:val="-12"/>
                <w:w w:val="105"/>
                <w:sz w:val="21"/>
                <w:szCs w:val="21"/>
              </w:rPr>
              <w:t xml:space="preserve"> </w:t>
            </w:r>
            <w:r>
              <w:rPr>
                <w:w w:val="105"/>
                <w:sz w:val="21"/>
                <w:szCs w:val="21"/>
              </w:rPr>
              <w:t>for Peer Review and TRB</w:t>
            </w:r>
            <w:r>
              <w:rPr>
                <w:spacing w:val="4"/>
                <w:w w:val="105"/>
                <w:sz w:val="21"/>
                <w:szCs w:val="21"/>
              </w:rPr>
              <w:t xml:space="preserve"> </w:t>
            </w:r>
            <w:r>
              <w:rPr>
                <w:w w:val="105"/>
                <w:sz w:val="21"/>
                <w:szCs w:val="21"/>
              </w:rPr>
              <w:t>selections.</w:t>
            </w:r>
          </w:p>
        </w:tc>
        <w:tc>
          <w:tcPr>
            <w:tcW w:w="3423" w:type="dxa"/>
            <w:tcBorders>
              <w:top w:val="single" w:sz="12" w:space="0" w:color="000000"/>
              <w:left w:val="single" w:sz="8" w:space="0" w:color="000000"/>
              <w:bottom w:val="single" w:sz="6" w:space="0" w:color="000000"/>
              <w:right w:val="single" w:sz="6" w:space="0" w:color="000000"/>
            </w:tcBorders>
          </w:tcPr>
          <w:p w:rsidR="00A8353F" w:rsidRDefault="0071444F">
            <w:pPr>
              <w:pStyle w:val="TableParagraph"/>
              <w:kinsoku w:val="0"/>
              <w:overflowPunct w:val="0"/>
              <w:spacing w:before="39"/>
              <w:ind w:left="35"/>
              <w:rPr>
                <w:i/>
                <w:iCs/>
                <w:w w:val="105"/>
                <w:sz w:val="21"/>
                <w:szCs w:val="21"/>
              </w:rPr>
            </w:pPr>
            <w:r>
              <w:rPr>
                <w:i/>
                <w:iCs/>
                <w:w w:val="105"/>
                <w:sz w:val="21"/>
                <w:szCs w:val="21"/>
              </w:rPr>
              <w:t>Selection is highlights in blue</w:t>
            </w:r>
          </w:p>
        </w:tc>
        <w:tc>
          <w:tcPr>
            <w:tcW w:w="1889" w:type="dxa"/>
            <w:tcBorders>
              <w:top w:val="single" w:sz="12"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4" w:type="dxa"/>
            <w:tcBorders>
              <w:top w:val="single" w:sz="12"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r>
      <w:tr w:rsidR="00A8353F">
        <w:trPr>
          <w:trHeight w:val="782"/>
        </w:trPr>
        <w:tc>
          <w:tcPr>
            <w:tcW w:w="716"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6"/>
              <w:ind w:left="180" w:right="160"/>
              <w:jc w:val="center"/>
              <w:rPr>
                <w:w w:val="105"/>
                <w:sz w:val="21"/>
                <w:szCs w:val="21"/>
              </w:rPr>
            </w:pPr>
            <w:r>
              <w:rPr>
                <w:w w:val="105"/>
                <w:sz w:val="21"/>
                <w:szCs w:val="21"/>
              </w:rPr>
              <w:t>13.</w:t>
            </w:r>
          </w:p>
        </w:tc>
        <w:tc>
          <w:tcPr>
            <w:tcW w:w="3787" w:type="dxa"/>
            <w:gridSpan w:val="3"/>
            <w:tcBorders>
              <w:top w:val="single" w:sz="6"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46" w:line="242" w:lineRule="auto"/>
              <w:ind w:left="51" w:right="21" w:hanging="7"/>
              <w:rPr>
                <w:w w:val="105"/>
                <w:sz w:val="21"/>
                <w:szCs w:val="21"/>
              </w:rPr>
            </w:pPr>
            <w:r>
              <w:rPr>
                <w:w w:val="105"/>
                <w:sz w:val="21"/>
                <w:szCs w:val="21"/>
              </w:rPr>
              <w:t xml:space="preserve">Select a funding source in the </w:t>
            </w:r>
            <w:r>
              <w:rPr>
                <w:i/>
                <w:iCs/>
                <w:w w:val="105"/>
                <w:sz w:val="21"/>
                <w:szCs w:val="21"/>
              </w:rPr>
              <w:t xml:space="preserve">Funding Source </w:t>
            </w:r>
            <w:r>
              <w:rPr>
                <w:w w:val="105"/>
                <w:sz w:val="21"/>
                <w:szCs w:val="21"/>
              </w:rPr>
              <w:t>section</w:t>
            </w:r>
          </w:p>
        </w:tc>
        <w:tc>
          <w:tcPr>
            <w:tcW w:w="3423" w:type="dxa"/>
            <w:tcBorders>
              <w:top w:val="single" w:sz="6" w:space="0" w:color="000000"/>
              <w:left w:val="single" w:sz="8" w:space="0" w:color="000000"/>
              <w:bottom w:val="single" w:sz="6" w:space="0" w:color="000000"/>
              <w:right w:val="single" w:sz="6" w:space="0" w:color="000000"/>
            </w:tcBorders>
          </w:tcPr>
          <w:p w:rsidR="00A8353F" w:rsidRDefault="0071444F">
            <w:pPr>
              <w:pStyle w:val="TableParagraph"/>
              <w:kinsoku w:val="0"/>
              <w:overflowPunct w:val="0"/>
              <w:spacing w:before="46"/>
              <w:ind w:left="45"/>
              <w:rPr>
                <w:i/>
                <w:iCs/>
                <w:w w:val="105"/>
                <w:sz w:val="21"/>
                <w:szCs w:val="21"/>
              </w:rPr>
            </w:pPr>
            <w:r>
              <w:rPr>
                <w:i/>
                <w:iCs/>
                <w:w w:val="105"/>
                <w:sz w:val="21"/>
                <w:szCs w:val="21"/>
              </w:rPr>
              <w:t>Selection is highlights in blue</w:t>
            </w:r>
          </w:p>
        </w:tc>
        <w:tc>
          <w:tcPr>
            <w:tcW w:w="1889"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4"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r>
      <w:tr w:rsidR="00A8353F">
        <w:trPr>
          <w:trHeight w:val="1042"/>
        </w:trPr>
        <w:tc>
          <w:tcPr>
            <w:tcW w:w="716"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1"/>
              <w:ind w:left="190" w:right="160"/>
              <w:jc w:val="center"/>
              <w:rPr>
                <w:w w:val="105"/>
                <w:sz w:val="21"/>
                <w:szCs w:val="21"/>
              </w:rPr>
            </w:pPr>
            <w:r>
              <w:rPr>
                <w:w w:val="105"/>
                <w:sz w:val="21"/>
                <w:szCs w:val="21"/>
              </w:rPr>
              <w:t>14.</w:t>
            </w:r>
          </w:p>
        </w:tc>
        <w:tc>
          <w:tcPr>
            <w:tcW w:w="3787" w:type="dxa"/>
            <w:gridSpan w:val="3"/>
            <w:tcBorders>
              <w:top w:val="single" w:sz="6"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41"/>
              <w:ind w:left="49"/>
              <w:rPr>
                <w:w w:val="105"/>
                <w:sz w:val="21"/>
                <w:szCs w:val="21"/>
              </w:rPr>
            </w:pPr>
            <w:r>
              <w:rPr>
                <w:w w:val="105"/>
                <w:sz w:val="21"/>
                <w:szCs w:val="21"/>
              </w:rPr>
              <w:t>Click on the calendar and select an</w:t>
            </w:r>
          </w:p>
          <w:p w:rsidR="00A8353F" w:rsidRDefault="0071444F">
            <w:pPr>
              <w:pStyle w:val="TableParagraph"/>
              <w:kinsoku w:val="0"/>
              <w:overflowPunct w:val="0"/>
              <w:spacing w:before="18"/>
              <w:ind w:left="57"/>
              <w:rPr>
                <w:i/>
                <w:iCs/>
                <w:w w:val="105"/>
                <w:sz w:val="21"/>
                <w:szCs w:val="21"/>
              </w:rPr>
            </w:pPr>
            <w:r>
              <w:rPr>
                <w:i/>
                <w:iCs/>
                <w:w w:val="105"/>
                <w:sz w:val="21"/>
                <w:szCs w:val="21"/>
              </w:rPr>
              <w:t>Expected Delivery Date.</w:t>
            </w:r>
          </w:p>
        </w:tc>
        <w:tc>
          <w:tcPr>
            <w:tcW w:w="3423" w:type="dxa"/>
            <w:tcBorders>
              <w:top w:val="single" w:sz="6" w:space="0" w:color="000000"/>
              <w:left w:val="single" w:sz="8" w:space="0" w:color="000000"/>
              <w:bottom w:val="single" w:sz="6" w:space="0" w:color="000000"/>
              <w:right w:val="single" w:sz="6" w:space="0" w:color="000000"/>
            </w:tcBorders>
          </w:tcPr>
          <w:p w:rsidR="00A8353F" w:rsidRDefault="0071444F">
            <w:pPr>
              <w:pStyle w:val="TableParagraph"/>
              <w:kinsoku w:val="0"/>
              <w:overflowPunct w:val="0"/>
              <w:spacing w:before="41" w:line="254" w:lineRule="auto"/>
              <w:ind w:left="37" w:right="100" w:firstLine="10"/>
              <w:rPr>
                <w:i/>
                <w:iCs/>
                <w:w w:val="105"/>
                <w:sz w:val="21"/>
                <w:szCs w:val="21"/>
              </w:rPr>
            </w:pPr>
            <w:r>
              <w:rPr>
                <w:i/>
                <w:iCs/>
                <w:w w:val="105"/>
                <w:sz w:val="21"/>
                <w:szCs w:val="21"/>
              </w:rPr>
              <w:t>Date is populated in the entry field. An Accept and Reject button displays.</w:t>
            </w:r>
          </w:p>
        </w:tc>
        <w:tc>
          <w:tcPr>
            <w:tcW w:w="1889"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4"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r>
      <w:tr w:rsidR="00A8353F">
        <w:trPr>
          <w:trHeight w:val="3925"/>
        </w:trPr>
        <w:tc>
          <w:tcPr>
            <w:tcW w:w="716"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6"/>
              <w:ind w:left="190" w:right="153"/>
              <w:jc w:val="center"/>
              <w:rPr>
                <w:w w:val="105"/>
                <w:sz w:val="21"/>
                <w:szCs w:val="21"/>
              </w:rPr>
            </w:pPr>
            <w:r>
              <w:rPr>
                <w:w w:val="105"/>
                <w:sz w:val="21"/>
                <w:szCs w:val="21"/>
              </w:rPr>
              <w:t>15.</w:t>
            </w:r>
          </w:p>
        </w:tc>
        <w:tc>
          <w:tcPr>
            <w:tcW w:w="3787" w:type="dxa"/>
            <w:gridSpan w:val="3"/>
            <w:tcBorders>
              <w:top w:val="single" w:sz="6"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56"/>
              <w:ind w:left="49"/>
              <w:rPr>
                <w:w w:val="105"/>
                <w:sz w:val="21"/>
                <w:szCs w:val="21"/>
              </w:rPr>
            </w:pPr>
            <w:r>
              <w:rPr>
                <w:w w:val="105"/>
                <w:sz w:val="21"/>
                <w:szCs w:val="21"/>
              </w:rPr>
              <w:t xml:space="preserve">Click on the </w:t>
            </w:r>
            <w:r>
              <w:rPr>
                <w:b/>
                <w:bCs/>
                <w:w w:val="105"/>
                <w:sz w:val="21"/>
                <w:szCs w:val="21"/>
              </w:rPr>
              <w:t xml:space="preserve">Accept </w:t>
            </w:r>
            <w:r>
              <w:rPr>
                <w:w w:val="105"/>
                <w:sz w:val="21"/>
                <w:szCs w:val="21"/>
              </w:rPr>
              <w:t>button.</w:t>
            </w:r>
          </w:p>
        </w:tc>
        <w:tc>
          <w:tcPr>
            <w:tcW w:w="3423" w:type="dxa"/>
            <w:tcBorders>
              <w:top w:val="single" w:sz="6" w:space="0" w:color="000000"/>
              <w:left w:val="single" w:sz="8" w:space="0" w:color="000000"/>
              <w:bottom w:val="single" w:sz="6" w:space="0" w:color="000000"/>
              <w:right w:val="single" w:sz="6" w:space="0" w:color="000000"/>
            </w:tcBorders>
          </w:tcPr>
          <w:p w:rsidR="00A8353F" w:rsidRDefault="0071444F">
            <w:pPr>
              <w:pStyle w:val="TableParagraph"/>
              <w:kinsoku w:val="0"/>
              <w:overflowPunct w:val="0"/>
              <w:spacing w:before="56" w:line="249" w:lineRule="auto"/>
              <w:ind w:left="42" w:right="100" w:hanging="7"/>
              <w:rPr>
                <w:i/>
                <w:iCs/>
                <w:w w:val="105"/>
                <w:sz w:val="21"/>
                <w:szCs w:val="21"/>
              </w:rPr>
            </w:pPr>
            <w:r>
              <w:rPr>
                <w:i/>
                <w:iCs/>
                <w:w w:val="105"/>
                <w:sz w:val="21"/>
                <w:szCs w:val="21"/>
              </w:rPr>
              <w:t>WLSP FSER Message appears. NGAS has been accepted and group and actionee have been assigned.</w:t>
            </w:r>
          </w:p>
          <w:p w:rsidR="00A8353F" w:rsidRDefault="0071444F">
            <w:pPr>
              <w:pStyle w:val="TableParagraph"/>
              <w:kinsoku w:val="0"/>
              <w:overflowPunct w:val="0"/>
              <w:spacing w:line="238" w:lineRule="exact"/>
              <w:ind w:left="41"/>
              <w:rPr>
                <w:i/>
                <w:iCs/>
                <w:w w:val="105"/>
                <w:sz w:val="21"/>
                <w:szCs w:val="21"/>
              </w:rPr>
            </w:pPr>
            <w:r>
              <w:rPr>
                <w:i/>
                <w:iCs/>
                <w:w w:val="105"/>
                <w:sz w:val="21"/>
                <w:szCs w:val="21"/>
              </w:rPr>
              <w:t xml:space="preserve">The FSER </w:t>
            </w:r>
            <w:r>
              <w:rPr>
                <w:w w:val="105"/>
                <w:sz w:val="21"/>
                <w:szCs w:val="21"/>
              </w:rPr>
              <w:t xml:space="preserve">is </w:t>
            </w:r>
            <w:r>
              <w:rPr>
                <w:i/>
                <w:iCs/>
                <w:w w:val="105"/>
                <w:sz w:val="21"/>
                <w:szCs w:val="21"/>
              </w:rPr>
              <w:t>now considered</w:t>
            </w:r>
            <w:r>
              <w:rPr>
                <w:i/>
                <w:iCs/>
                <w:spacing w:val="-19"/>
                <w:w w:val="105"/>
                <w:sz w:val="21"/>
                <w:szCs w:val="21"/>
              </w:rPr>
              <w:t xml:space="preserve"> </w:t>
            </w:r>
            <w:r>
              <w:rPr>
                <w:i/>
                <w:iCs/>
                <w:w w:val="105"/>
                <w:sz w:val="21"/>
                <w:szCs w:val="21"/>
              </w:rPr>
              <w:t>InWork.</w:t>
            </w:r>
          </w:p>
          <w:p w:rsidR="00A8353F" w:rsidRDefault="00A8353F">
            <w:pPr>
              <w:pStyle w:val="TableParagraph"/>
              <w:kinsoku w:val="0"/>
              <w:overflowPunct w:val="0"/>
              <w:spacing w:before="8"/>
              <w:rPr>
                <w:sz w:val="18"/>
                <w:szCs w:val="18"/>
              </w:rPr>
            </w:pPr>
          </w:p>
          <w:p w:rsidR="00A8353F" w:rsidRDefault="0071444F">
            <w:pPr>
              <w:pStyle w:val="TableParagraph"/>
              <w:kinsoku w:val="0"/>
              <w:overflowPunct w:val="0"/>
              <w:spacing w:line="252" w:lineRule="auto"/>
              <w:ind w:left="48" w:right="68" w:hanging="5"/>
              <w:rPr>
                <w:i/>
                <w:iCs/>
                <w:w w:val="105"/>
                <w:sz w:val="21"/>
                <w:szCs w:val="21"/>
              </w:rPr>
            </w:pPr>
            <w:r>
              <w:rPr>
                <w:i/>
                <w:iCs/>
                <w:w w:val="105"/>
                <w:sz w:val="21"/>
                <w:szCs w:val="21"/>
              </w:rPr>
              <w:t>Originator receives an email message stating acceptance of</w:t>
            </w:r>
            <w:r>
              <w:rPr>
                <w:i/>
                <w:iCs/>
                <w:spacing w:val="-31"/>
                <w:w w:val="105"/>
                <w:sz w:val="21"/>
                <w:szCs w:val="21"/>
              </w:rPr>
              <w:t xml:space="preserve"> </w:t>
            </w:r>
            <w:r>
              <w:rPr>
                <w:i/>
                <w:iCs/>
                <w:w w:val="105"/>
                <w:sz w:val="21"/>
                <w:szCs w:val="21"/>
              </w:rPr>
              <w:t>FSER.</w:t>
            </w:r>
          </w:p>
          <w:p w:rsidR="00A8353F" w:rsidRDefault="00A8353F">
            <w:pPr>
              <w:pStyle w:val="TableParagraph"/>
              <w:kinsoku w:val="0"/>
              <w:overflowPunct w:val="0"/>
              <w:spacing w:before="3"/>
              <w:rPr>
                <w:sz w:val="17"/>
                <w:szCs w:val="17"/>
              </w:rPr>
            </w:pPr>
          </w:p>
          <w:p w:rsidR="00A8353F" w:rsidRDefault="0071444F">
            <w:pPr>
              <w:pStyle w:val="TableParagraph"/>
              <w:kinsoku w:val="0"/>
              <w:overflowPunct w:val="0"/>
              <w:spacing w:before="1" w:line="252" w:lineRule="auto"/>
              <w:ind w:left="47" w:right="100" w:hanging="4"/>
              <w:rPr>
                <w:i/>
                <w:iCs/>
                <w:w w:val="105"/>
                <w:sz w:val="21"/>
                <w:szCs w:val="21"/>
              </w:rPr>
            </w:pPr>
            <w:r>
              <w:rPr>
                <w:i/>
                <w:iCs/>
                <w:w w:val="105"/>
                <w:sz w:val="21"/>
                <w:szCs w:val="21"/>
              </w:rPr>
              <w:t>Originator will continue to be notified of FSER status as it moves through the wodiflow.</w:t>
            </w:r>
          </w:p>
          <w:p w:rsidR="00A8353F" w:rsidRDefault="00A8353F">
            <w:pPr>
              <w:pStyle w:val="TableParagraph"/>
              <w:kinsoku w:val="0"/>
              <w:overflowPunct w:val="0"/>
              <w:spacing w:before="4"/>
              <w:rPr>
                <w:sz w:val="17"/>
                <w:szCs w:val="17"/>
              </w:rPr>
            </w:pPr>
          </w:p>
          <w:p w:rsidR="00A8353F" w:rsidRDefault="0071444F">
            <w:pPr>
              <w:pStyle w:val="TableParagraph"/>
              <w:kinsoku w:val="0"/>
              <w:overflowPunct w:val="0"/>
              <w:spacing w:before="1" w:line="252" w:lineRule="auto"/>
              <w:ind w:left="50" w:hanging="3"/>
              <w:rPr>
                <w:i/>
                <w:iCs/>
                <w:w w:val="105"/>
                <w:sz w:val="21"/>
                <w:szCs w:val="21"/>
              </w:rPr>
            </w:pPr>
            <w:r>
              <w:rPr>
                <w:i/>
                <w:iCs/>
                <w:w w:val="105"/>
                <w:sz w:val="21"/>
                <w:szCs w:val="21"/>
              </w:rPr>
              <w:t>Actionees continue to update the status in the Level 4 step Periodic Status</w:t>
            </w:r>
          </w:p>
        </w:tc>
        <w:tc>
          <w:tcPr>
            <w:tcW w:w="1889"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4"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r>
      <w:tr w:rsidR="00A8353F">
        <w:trPr>
          <w:trHeight w:val="537"/>
        </w:trPr>
        <w:tc>
          <w:tcPr>
            <w:tcW w:w="716"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1"/>
              <w:ind w:left="190" w:right="147"/>
              <w:jc w:val="center"/>
              <w:rPr>
                <w:w w:val="110"/>
                <w:sz w:val="21"/>
                <w:szCs w:val="21"/>
              </w:rPr>
            </w:pPr>
            <w:r>
              <w:rPr>
                <w:w w:val="110"/>
                <w:sz w:val="21"/>
                <w:szCs w:val="21"/>
              </w:rPr>
              <w:t>16.</w:t>
            </w:r>
          </w:p>
        </w:tc>
        <w:tc>
          <w:tcPr>
            <w:tcW w:w="3787" w:type="dxa"/>
            <w:gridSpan w:val="3"/>
            <w:tcBorders>
              <w:top w:val="single" w:sz="6"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51"/>
              <w:ind w:left="54"/>
              <w:rPr>
                <w:w w:val="105"/>
                <w:sz w:val="21"/>
                <w:szCs w:val="21"/>
              </w:rPr>
            </w:pPr>
            <w:r>
              <w:rPr>
                <w:w w:val="105"/>
                <w:sz w:val="21"/>
                <w:szCs w:val="21"/>
              </w:rPr>
              <w:t xml:space="preserve">Click on the </w:t>
            </w:r>
            <w:r>
              <w:rPr>
                <w:b/>
                <w:bCs/>
                <w:w w:val="105"/>
                <w:sz w:val="21"/>
                <w:szCs w:val="21"/>
              </w:rPr>
              <w:t xml:space="preserve">OK </w:t>
            </w:r>
            <w:r>
              <w:rPr>
                <w:w w:val="105"/>
                <w:sz w:val="21"/>
                <w:szCs w:val="21"/>
              </w:rPr>
              <w:t>button.</w:t>
            </w:r>
          </w:p>
        </w:tc>
        <w:tc>
          <w:tcPr>
            <w:tcW w:w="3423" w:type="dxa"/>
            <w:tcBorders>
              <w:top w:val="single" w:sz="6" w:space="0" w:color="000000"/>
              <w:left w:val="single" w:sz="8" w:space="0" w:color="000000"/>
              <w:bottom w:val="single" w:sz="6" w:space="0" w:color="000000"/>
              <w:right w:val="single" w:sz="6" w:space="0" w:color="000000"/>
            </w:tcBorders>
          </w:tcPr>
          <w:p w:rsidR="00A8353F" w:rsidRDefault="0071444F">
            <w:pPr>
              <w:pStyle w:val="TableParagraph"/>
              <w:kinsoku w:val="0"/>
              <w:overflowPunct w:val="0"/>
              <w:spacing w:before="51"/>
              <w:ind w:left="51"/>
              <w:rPr>
                <w:i/>
                <w:iCs/>
                <w:w w:val="105"/>
                <w:sz w:val="21"/>
                <w:szCs w:val="21"/>
              </w:rPr>
            </w:pPr>
            <w:r>
              <w:rPr>
                <w:i/>
                <w:iCs/>
                <w:w w:val="105"/>
                <w:sz w:val="21"/>
                <w:szCs w:val="21"/>
              </w:rPr>
              <w:t>The WLSP Home page displays.</w:t>
            </w:r>
          </w:p>
        </w:tc>
        <w:tc>
          <w:tcPr>
            <w:tcW w:w="1889"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4"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r>
      <w:tr w:rsidR="00A8353F">
        <w:trPr>
          <w:trHeight w:val="547"/>
        </w:trPr>
        <w:tc>
          <w:tcPr>
            <w:tcW w:w="716"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6"/>
              <w:ind w:left="190" w:right="138"/>
              <w:jc w:val="center"/>
              <w:rPr>
                <w:w w:val="110"/>
                <w:sz w:val="21"/>
                <w:szCs w:val="21"/>
              </w:rPr>
            </w:pPr>
            <w:r>
              <w:rPr>
                <w:w w:val="110"/>
                <w:sz w:val="21"/>
                <w:szCs w:val="21"/>
              </w:rPr>
              <w:t>17.</w:t>
            </w:r>
          </w:p>
        </w:tc>
        <w:tc>
          <w:tcPr>
            <w:tcW w:w="3787" w:type="dxa"/>
            <w:gridSpan w:val="3"/>
            <w:tcBorders>
              <w:top w:val="single" w:sz="6"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46"/>
              <w:ind w:left="59"/>
              <w:rPr>
                <w:w w:val="105"/>
                <w:sz w:val="21"/>
                <w:szCs w:val="21"/>
              </w:rPr>
            </w:pPr>
            <w:r>
              <w:rPr>
                <w:w w:val="105"/>
                <w:sz w:val="21"/>
                <w:szCs w:val="21"/>
              </w:rPr>
              <w:t xml:space="preserve">Click on the </w:t>
            </w:r>
            <w:r>
              <w:rPr>
                <w:b/>
                <w:bCs/>
                <w:w w:val="105"/>
                <w:sz w:val="21"/>
                <w:szCs w:val="21"/>
              </w:rPr>
              <w:t xml:space="preserve">Log Out </w:t>
            </w:r>
            <w:r>
              <w:rPr>
                <w:w w:val="105"/>
                <w:sz w:val="21"/>
                <w:szCs w:val="21"/>
              </w:rPr>
              <w:t>button.</w:t>
            </w:r>
          </w:p>
        </w:tc>
        <w:tc>
          <w:tcPr>
            <w:tcW w:w="3423" w:type="dxa"/>
            <w:tcBorders>
              <w:top w:val="single" w:sz="6" w:space="0" w:color="000000"/>
              <w:left w:val="single" w:sz="8" w:space="0" w:color="000000"/>
              <w:bottom w:val="single" w:sz="6" w:space="0" w:color="000000"/>
              <w:right w:val="single" w:sz="6" w:space="0" w:color="000000"/>
            </w:tcBorders>
          </w:tcPr>
          <w:p w:rsidR="00A8353F" w:rsidRDefault="0071444F">
            <w:pPr>
              <w:pStyle w:val="TableParagraph"/>
              <w:kinsoku w:val="0"/>
              <w:overflowPunct w:val="0"/>
              <w:spacing w:before="46"/>
              <w:ind w:left="51"/>
              <w:rPr>
                <w:i/>
                <w:iCs/>
                <w:w w:val="105"/>
                <w:sz w:val="21"/>
                <w:szCs w:val="21"/>
              </w:rPr>
            </w:pPr>
            <w:r>
              <w:rPr>
                <w:i/>
                <w:iCs/>
                <w:w w:val="105"/>
                <w:sz w:val="21"/>
                <w:szCs w:val="21"/>
              </w:rPr>
              <w:t>The WLSP Welcome page displays.</w:t>
            </w:r>
          </w:p>
        </w:tc>
        <w:tc>
          <w:tcPr>
            <w:tcW w:w="1889"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4"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r>
      <w:tr w:rsidR="00A8353F">
        <w:trPr>
          <w:trHeight w:val="773"/>
        </w:trPr>
        <w:tc>
          <w:tcPr>
            <w:tcW w:w="11073" w:type="dxa"/>
            <w:gridSpan w:val="8"/>
            <w:tcBorders>
              <w:top w:val="single" w:sz="6" w:space="0" w:color="000000"/>
              <w:left w:val="single" w:sz="6" w:space="0" w:color="000000"/>
              <w:bottom w:val="single" w:sz="6" w:space="0" w:color="000000"/>
              <w:right w:val="single" w:sz="6" w:space="0" w:color="000000"/>
            </w:tcBorders>
          </w:tcPr>
          <w:p w:rsidR="00A8353F" w:rsidRDefault="0071444F">
            <w:pPr>
              <w:pStyle w:val="TableParagraph"/>
              <w:tabs>
                <w:tab w:val="left" w:pos="4871"/>
              </w:tabs>
              <w:kinsoku w:val="0"/>
              <w:overflowPunct w:val="0"/>
              <w:spacing w:before="51" w:line="242" w:lineRule="auto"/>
              <w:ind w:left="123" w:right="150" w:hanging="72"/>
              <w:rPr>
                <w:i/>
                <w:iCs/>
                <w:w w:val="105"/>
                <w:sz w:val="21"/>
                <w:szCs w:val="21"/>
              </w:rPr>
            </w:pPr>
            <w:r>
              <w:rPr>
                <w:i/>
                <w:iCs/>
                <w:w w:val="105"/>
                <w:sz w:val="21"/>
                <w:szCs w:val="21"/>
              </w:rPr>
              <w:t xml:space="preserve">The FSER has been accepted and group and actionees have been assigned. The FSER is now considered </w:t>
            </w:r>
            <w:r>
              <w:rPr>
                <w:i/>
                <w:iCs/>
                <w:spacing w:val="-3"/>
                <w:w w:val="105"/>
                <w:sz w:val="21"/>
                <w:szCs w:val="21"/>
              </w:rPr>
              <w:t xml:space="preserve">InWork. </w:t>
            </w:r>
            <w:r>
              <w:rPr>
                <w:i/>
                <w:iCs/>
                <w:w w:val="105"/>
                <w:sz w:val="21"/>
                <w:szCs w:val="21"/>
              </w:rPr>
              <w:t xml:space="preserve">Continue ollowing the steps listed in section </w:t>
            </w:r>
            <w:r>
              <w:rPr>
                <w:b/>
                <w:bCs/>
                <w:i/>
                <w:iCs/>
                <w:w w:val="105"/>
                <w:sz w:val="21"/>
                <w:szCs w:val="21"/>
              </w:rPr>
              <w:t>Workjlow</w:t>
            </w:r>
            <w:r>
              <w:rPr>
                <w:b/>
                <w:bCs/>
                <w:i/>
                <w:iCs/>
                <w:spacing w:val="-22"/>
                <w:w w:val="105"/>
                <w:sz w:val="21"/>
                <w:szCs w:val="21"/>
              </w:rPr>
              <w:t xml:space="preserve"> </w:t>
            </w:r>
            <w:r>
              <w:rPr>
                <w:b/>
                <w:bCs/>
                <w:i/>
                <w:iCs/>
                <w:w w:val="105"/>
                <w:sz w:val="21"/>
                <w:szCs w:val="21"/>
              </w:rPr>
              <w:t>Step</w:t>
            </w:r>
            <w:r>
              <w:rPr>
                <w:b/>
                <w:bCs/>
                <w:i/>
                <w:iCs/>
                <w:spacing w:val="-13"/>
                <w:w w:val="105"/>
                <w:sz w:val="21"/>
                <w:szCs w:val="21"/>
              </w:rPr>
              <w:t xml:space="preserve"> </w:t>
            </w:r>
            <w:r>
              <w:rPr>
                <w:w w:val="105"/>
                <w:sz w:val="21"/>
                <w:szCs w:val="21"/>
              </w:rPr>
              <w:t>-</w:t>
            </w:r>
            <w:r>
              <w:rPr>
                <w:w w:val="105"/>
                <w:sz w:val="21"/>
                <w:szCs w:val="21"/>
              </w:rPr>
              <w:tab/>
            </w:r>
            <w:r>
              <w:rPr>
                <w:b/>
                <w:bCs/>
                <w:i/>
                <w:iCs/>
                <w:w w:val="105"/>
                <w:sz w:val="21"/>
                <w:szCs w:val="21"/>
              </w:rPr>
              <w:t xml:space="preserve">Level 4 Periodic Status Steps </w:t>
            </w:r>
            <w:r>
              <w:rPr>
                <w:i/>
                <w:iCs/>
                <w:w w:val="105"/>
                <w:sz w:val="21"/>
                <w:szCs w:val="21"/>
              </w:rPr>
              <w:t>for Entering Periodic &amp; Final</w:t>
            </w:r>
            <w:r>
              <w:rPr>
                <w:i/>
                <w:iCs/>
                <w:spacing w:val="-30"/>
                <w:w w:val="105"/>
                <w:sz w:val="21"/>
                <w:szCs w:val="21"/>
              </w:rPr>
              <w:t xml:space="preserve"> </w:t>
            </w:r>
            <w:r>
              <w:rPr>
                <w:i/>
                <w:iCs/>
                <w:w w:val="105"/>
                <w:sz w:val="21"/>
                <w:szCs w:val="21"/>
              </w:rPr>
              <w:t>Status.</w:t>
            </w:r>
          </w:p>
        </w:tc>
      </w:tr>
    </w:tbl>
    <w:p w:rsidR="00A8353F" w:rsidRDefault="00A8353F">
      <w:pPr>
        <w:rPr>
          <w:sz w:val="2"/>
          <w:szCs w:val="2"/>
        </w:rPr>
        <w:sectPr w:rsidR="00A8353F">
          <w:pgSz w:w="12240" w:h="15840"/>
          <w:pgMar w:top="1460" w:right="200" w:bottom="800" w:left="520" w:header="0" w:footer="599" w:gutter="0"/>
          <w:cols w:space="720"/>
          <w:noEndnote/>
        </w:sectPr>
      </w:pPr>
    </w:p>
    <w:tbl>
      <w:tblPr>
        <w:tblW w:w="0" w:type="auto"/>
        <w:tblInd w:w="193" w:type="dxa"/>
        <w:tblLayout w:type="fixed"/>
        <w:tblCellMar>
          <w:left w:w="0" w:type="dxa"/>
          <w:right w:w="0" w:type="dxa"/>
        </w:tblCellMar>
        <w:tblLook w:val="0000" w:firstRow="0" w:lastRow="0" w:firstColumn="0" w:lastColumn="0" w:noHBand="0" w:noVBand="0"/>
      </w:tblPr>
      <w:tblGrid>
        <w:gridCol w:w="707"/>
        <w:gridCol w:w="3789"/>
        <w:gridCol w:w="3337"/>
        <w:gridCol w:w="1981"/>
        <w:gridCol w:w="765"/>
        <w:gridCol w:w="501"/>
      </w:tblGrid>
      <w:tr w:rsidR="00A8353F">
        <w:trPr>
          <w:trHeight w:val="701"/>
        </w:trPr>
        <w:tc>
          <w:tcPr>
            <w:tcW w:w="4496" w:type="dxa"/>
            <w:gridSpan w:val="2"/>
            <w:tcBorders>
              <w:top w:val="single" w:sz="6" w:space="0" w:color="000000"/>
              <w:left w:val="single" w:sz="12" w:space="0" w:color="000000"/>
              <w:bottom w:val="single" w:sz="6" w:space="0" w:color="000000"/>
              <w:right w:val="none" w:sz="6" w:space="0" w:color="auto"/>
            </w:tcBorders>
          </w:tcPr>
          <w:p w:rsidR="00A8353F" w:rsidRDefault="0071444F">
            <w:pPr>
              <w:pStyle w:val="TableParagraph"/>
              <w:tabs>
                <w:tab w:val="left" w:pos="3249"/>
                <w:tab w:val="left" w:pos="3962"/>
                <w:tab w:val="left" w:pos="4202"/>
              </w:tabs>
              <w:kinsoku w:val="0"/>
              <w:overflowPunct w:val="0"/>
              <w:spacing w:line="73" w:lineRule="exact"/>
              <w:ind w:left="2257"/>
              <w:rPr>
                <w:rFonts w:ascii="Arial" w:hAnsi="Arial" w:cs="Arial"/>
                <w:spacing w:val="-1"/>
                <w:w w:val="60"/>
                <w:sz w:val="9"/>
                <w:szCs w:val="9"/>
              </w:rPr>
            </w:pPr>
            <w:r>
              <w:rPr>
                <w:rFonts w:ascii="Courier New" w:hAnsi="Courier New" w:cs="Courier New"/>
                <w:spacing w:val="-18"/>
                <w:w w:val="102"/>
                <w:position w:val="3"/>
                <w:sz w:val="7"/>
                <w:szCs w:val="7"/>
              </w:rPr>
              <w:lastRenderedPageBreak/>
              <w:t>.</w:t>
            </w:r>
            <w:r>
              <w:rPr>
                <w:rFonts w:ascii="Courier New" w:hAnsi="Courier New" w:cs="Courier New"/>
                <w:w w:val="102"/>
                <w:position w:val="3"/>
                <w:sz w:val="16"/>
                <w:szCs w:val="16"/>
              </w:rPr>
              <w:t>,</w:t>
            </w:r>
            <w:r>
              <w:rPr>
                <w:rFonts w:ascii="Courier New" w:hAnsi="Courier New" w:cs="Courier New"/>
                <w:position w:val="3"/>
                <w:sz w:val="16"/>
                <w:szCs w:val="16"/>
              </w:rPr>
              <w:tab/>
            </w:r>
            <w:r>
              <w:rPr>
                <w:rFonts w:ascii="Arial" w:hAnsi="Arial" w:cs="Arial"/>
                <w:spacing w:val="-1"/>
                <w:w w:val="56"/>
                <w:sz w:val="37"/>
                <w:szCs w:val="37"/>
              </w:rPr>
              <w:t>.</w:t>
            </w:r>
            <w:r>
              <w:rPr>
                <w:rFonts w:ascii="Arial" w:hAnsi="Arial" w:cs="Arial"/>
                <w:w w:val="56"/>
                <w:sz w:val="37"/>
                <w:szCs w:val="37"/>
              </w:rPr>
              <w:t>.</w:t>
            </w:r>
            <w:r>
              <w:rPr>
                <w:rFonts w:ascii="Arial" w:hAnsi="Arial" w:cs="Arial"/>
                <w:sz w:val="37"/>
                <w:szCs w:val="37"/>
              </w:rPr>
              <w:tab/>
            </w:r>
            <w:r>
              <w:rPr>
                <w:w w:val="60"/>
                <w:sz w:val="13"/>
                <w:szCs w:val="13"/>
              </w:rPr>
              <w:t>:</w:t>
            </w:r>
            <w:r>
              <w:rPr>
                <w:sz w:val="13"/>
                <w:szCs w:val="13"/>
              </w:rPr>
              <w:tab/>
            </w:r>
            <w:r>
              <w:rPr>
                <w:rFonts w:ascii="Arial" w:hAnsi="Arial" w:cs="Arial"/>
                <w:spacing w:val="-1"/>
                <w:w w:val="60"/>
                <w:sz w:val="9"/>
                <w:szCs w:val="9"/>
              </w:rPr>
              <w:t>..</w:t>
            </w:r>
          </w:p>
          <w:p w:rsidR="00A8353F" w:rsidRDefault="0071444F">
            <w:pPr>
              <w:pStyle w:val="TableParagraph"/>
              <w:kinsoku w:val="0"/>
              <w:overflowPunct w:val="0"/>
              <w:spacing w:line="285" w:lineRule="exact"/>
              <w:ind w:left="43"/>
              <w:rPr>
                <w:w w:val="88"/>
                <w:sz w:val="39"/>
                <w:szCs w:val="39"/>
              </w:rPr>
            </w:pPr>
            <w:r>
              <w:rPr>
                <w:b/>
                <w:bCs/>
                <w:w w:val="54"/>
                <w:sz w:val="38"/>
                <w:szCs w:val="38"/>
                <w:u w:val="thick" w:color="000000"/>
              </w:rPr>
              <w:t>WorldJ'&gt;'t•::</w:t>
            </w:r>
            <w:r>
              <w:rPr>
                <w:b/>
                <w:bCs/>
                <w:w w:val="54"/>
                <w:sz w:val="38"/>
                <w:szCs w:val="38"/>
              </w:rPr>
              <w:t>:</w:t>
            </w:r>
            <w:r>
              <w:rPr>
                <w:b/>
                <w:bCs/>
                <w:spacing w:val="15"/>
                <w:sz w:val="38"/>
                <w:szCs w:val="38"/>
              </w:rPr>
              <w:t xml:space="preserve"> </w:t>
            </w:r>
            <w:r>
              <w:rPr>
                <w:b/>
                <w:bCs/>
                <w:i/>
                <w:iCs/>
                <w:spacing w:val="-1"/>
                <w:w w:val="133"/>
                <w:sz w:val="31"/>
                <w:szCs w:val="31"/>
              </w:rPr>
              <w:t>te</w:t>
            </w:r>
            <w:r>
              <w:rPr>
                <w:b/>
                <w:bCs/>
                <w:i/>
                <w:iCs/>
                <w:spacing w:val="32"/>
                <w:w w:val="133"/>
                <w:sz w:val="31"/>
                <w:szCs w:val="31"/>
              </w:rPr>
              <w:t>l</w:t>
            </w:r>
            <w:r>
              <w:rPr>
                <w:b/>
                <w:bCs/>
                <w:i/>
                <w:iCs/>
                <w:w w:val="45"/>
                <w:sz w:val="31"/>
                <w:szCs w:val="31"/>
              </w:rPr>
              <w:t>..</w:t>
            </w:r>
            <w:r>
              <w:rPr>
                <w:b/>
                <w:bCs/>
                <w:i/>
                <w:iCs/>
                <w:sz w:val="31"/>
                <w:szCs w:val="31"/>
              </w:rPr>
              <w:t xml:space="preserve"> </w:t>
            </w:r>
            <w:r>
              <w:rPr>
                <w:b/>
                <w:bCs/>
                <w:i/>
                <w:iCs/>
                <w:spacing w:val="-28"/>
                <w:sz w:val="31"/>
                <w:szCs w:val="31"/>
              </w:rPr>
              <w:t xml:space="preserve"> </w:t>
            </w:r>
            <w:r>
              <w:rPr>
                <w:b/>
                <w:bCs/>
                <w:w w:val="95"/>
                <w:sz w:val="39"/>
                <w:szCs w:val="39"/>
              </w:rPr>
              <w:t>4</w:t>
            </w:r>
            <w:r>
              <w:rPr>
                <w:b/>
                <w:bCs/>
                <w:spacing w:val="-5"/>
                <w:sz w:val="39"/>
                <w:szCs w:val="39"/>
              </w:rPr>
              <w:t xml:space="preserve"> </w:t>
            </w:r>
            <w:r>
              <w:rPr>
                <w:b/>
                <w:bCs/>
                <w:spacing w:val="-1"/>
                <w:w w:val="95"/>
                <w:sz w:val="39"/>
                <w:szCs w:val="39"/>
              </w:rPr>
              <w:t>if</w:t>
            </w:r>
            <w:r>
              <w:rPr>
                <w:b/>
                <w:bCs/>
                <w:w w:val="95"/>
                <w:sz w:val="39"/>
                <w:szCs w:val="39"/>
              </w:rPr>
              <w:t>t</w:t>
            </w:r>
            <w:r>
              <w:rPr>
                <w:b/>
                <w:bCs/>
                <w:spacing w:val="-6"/>
                <w:sz w:val="39"/>
                <w:szCs w:val="39"/>
              </w:rPr>
              <w:t xml:space="preserve"> </w:t>
            </w:r>
            <w:r>
              <w:rPr>
                <w:b/>
                <w:bCs/>
                <w:w w:val="95"/>
                <w:sz w:val="39"/>
                <w:szCs w:val="39"/>
              </w:rPr>
              <w:t>i</w:t>
            </w:r>
            <w:r>
              <w:rPr>
                <w:b/>
                <w:bCs/>
                <w:spacing w:val="-6"/>
                <w:sz w:val="39"/>
                <w:szCs w:val="39"/>
              </w:rPr>
              <w:t xml:space="preserve"> </w:t>
            </w:r>
            <w:r>
              <w:rPr>
                <w:b/>
                <w:bCs/>
                <w:w w:val="95"/>
                <w:sz w:val="39"/>
                <w:szCs w:val="39"/>
              </w:rPr>
              <w:t>e</w:t>
            </w:r>
            <w:r>
              <w:rPr>
                <w:b/>
                <w:bCs/>
                <w:spacing w:val="-14"/>
                <w:sz w:val="39"/>
                <w:szCs w:val="39"/>
              </w:rPr>
              <w:t xml:space="preserve"> </w:t>
            </w:r>
            <w:r>
              <w:rPr>
                <w:w w:val="88"/>
                <w:sz w:val="39"/>
                <w:szCs w:val="39"/>
              </w:rPr>
              <w:t>:</w:t>
            </w:r>
          </w:p>
          <w:p w:rsidR="00A8353F" w:rsidRDefault="0071444F">
            <w:pPr>
              <w:pStyle w:val="TableParagraph"/>
              <w:kinsoku w:val="0"/>
              <w:overflowPunct w:val="0"/>
              <w:spacing w:line="323" w:lineRule="exact"/>
              <w:ind w:left="27"/>
              <w:rPr>
                <w:rFonts w:ascii="Arial" w:hAnsi="Arial" w:cs="Arial"/>
                <w:i/>
                <w:iCs/>
                <w:spacing w:val="-1"/>
                <w:w w:val="80"/>
                <w:position w:val="-7"/>
                <w:sz w:val="23"/>
                <w:szCs w:val="23"/>
              </w:rPr>
            </w:pPr>
            <w:r>
              <w:rPr>
                <w:b/>
                <w:bCs/>
                <w:spacing w:val="-5"/>
                <w:w w:val="85"/>
                <w:position w:val="6"/>
                <w:sz w:val="27"/>
                <w:szCs w:val="27"/>
              </w:rPr>
              <w:t>*</w:t>
            </w:r>
            <w:r>
              <w:rPr>
                <w:spacing w:val="-10"/>
                <w:w w:val="97"/>
                <w:sz w:val="3"/>
                <w:szCs w:val="3"/>
              </w:rPr>
              <w:t>o</w:t>
            </w:r>
            <w:r>
              <w:rPr>
                <w:b/>
                <w:bCs/>
                <w:spacing w:val="-85"/>
                <w:w w:val="85"/>
                <w:position w:val="6"/>
                <w:sz w:val="27"/>
                <w:szCs w:val="27"/>
              </w:rPr>
              <w:t>S</w:t>
            </w:r>
            <w:r>
              <w:rPr>
                <w:spacing w:val="-1"/>
                <w:w w:val="220"/>
                <w:sz w:val="3"/>
                <w:szCs w:val="3"/>
              </w:rPr>
              <w:t>&lt;,,o</w:t>
            </w:r>
            <w:r>
              <w:rPr>
                <w:spacing w:val="1"/>
                <w:w w:val="220"/>
                <w:sz w:val="3"/>
                <w:szCs w:val="3"/>
              </w:rPr>
              <w:t>&gt;</w:t>
            </w:r>
            <w:r>
              <w:rPr>
                <w:b/>
                <w:bCs/>
                <w:spacing w:val="-93"/>
                <w:w w:val="85"/>
                <w:position w:val="6"/>
                <w:sz w:val="27"/>
                <w:szCs w:val="27"/>
              </w:rPr>
              <w:t>p</w:t>
            </w:r>
            <w:r>
              <w:rPr>
                <w:w w:val="220"/>
                <w:sz w:val="3"/>
                <w:szCs w:val="3"/>
              </w:rPr>
              <w:t>',</w:t>
            </w:r>
            <w:r>
              <w:rPr>
                <w:sz w:val="3"/>
                <w:szCs w:val="3"/>
              </w:rPr>
              <w:t xml:space="preserve">      </w:t>
            </w:r>
            <w:r>
              <w:rPr>
                <w:spacing w:val="-33"/>
                <w:w w:val="220"/>
                <w:sz w:val="3"/>
                <w:szCs w:val="3"/>
              </w:rPr>
              <w:t>,</w:t>
            </w:r>
            <w:r>
              <w:rPr>
                <w:b/>
                <w:bCs/>
                <w:spacing w:val="-75"/>
                <w:w w:val="85"/>
                <w:position w:val="6"/>
                <w:sz w:val="27"/>
                <w:szCs w:val="27"/>
              </w:rPr>
              <w:t>s</w:t>
            </w:r>
            <w:r>
              <w:rPr>
                <w:w w:val="220"/>
                <w:sz w:val="3"/>
                <w:szCs w:val="3"/>
              </w:rPr>
              <w:t>"</w:t>
            </w:r>
            <w:r>
              <w:rPr>
                <w:sz w:val="3"/>
                <w:szCs w:val="3"/>
              </w:rPr>
              <w:t xml:space="preserve">     </w:t>
            </w:r>
            <w:r>
              <w:rPr>
                <w:spacing w:val="2"/>
                <w:sz w:val="3"/>
                <w:szCs w:val="3"/>
              </w:rPr>
              <w:t xml:space="preserve"> </w:t>
            </w:r>
            <w:r>
              <w:rPr>
                <w:b/>
                <w:bCs/>
                <w:spacing w:val="-33"/>
                <w:w w:val="85"/>
                <w:position w:val="6"/>
                <w:sz w:val="27"/>
                <w:szCs w:val="27"/>
              </w:rPr>
              <w:t>,</w:t>
            </w:r>
            <w:r>
              <w:rPr>
                <w:w w:val="220"/>
                <w:sz w:val="3"/>
                <w:szCs w:val="3"/>
              </w:rPr>
              <w:t>'</w:t>
            </w:r>
            <w:r>
              <w:rPr>
                <w:sz w:val="3"/>
                <w:szCs w:val="3"/>
              </w:rPr>
              <w:t xml:space="preserve">  </w:t>
            </w:r>
            <w:r>
              <w:rPr>
                <w:spacing w:val="-2"/>
                <w:sz w:val="3"/>
                <w:szCs w:val="3"/>
              </w:rPr>
              <w:t xml:space="preserve"> </w:t>
            </w:r>
            <w:r>
              <w:rPr>
                <w:b/>
                <w:bCs/>
                <w:spacing w:val="-31"/>
                <w:w w:val="85"/>
                <w:position w:val="6"/>
                <w:sz w:val="27"/>
                <w:szCs w:val="27"/>
              </w:rPr>
              <w:t>(</w:t>
            </w:r>
            <w:r>
              <w:rPr>
                <w:w w:val="220"/>
                <w:sz w:val="3"/>
                <w:szCs w:val="3"/>
              </w:rPr>
              <w:t>,</w:t>
            </w:r>
            <w:r>
              <w:rPr>
                <w:sz w:val="3"/>
                <w:szCs w:val="3"/>
              </w:rPr>
              <w:t xml:space="preserve"> </w:t>
            </w:r>
            <w:r>
              <w:rPr>
                <w:spacing w:val="-2"/>
                <w:sz w:val="3"/>
                <w:szCs w:val="3"/>
              </w:rPr>
              <w:t xml:space="preserve"> </w:t>
            </w:r>
            <w:r>
              <w:rPr>
                <w:b/>
                <w:bCs/>
                <w:w w:val="85"/>
                <w:position w:val="6"/>
                <w:sz w:val="27"/>
                <w:szCs w:val="27"/>
              </w:rPr>
              <w:t>9</w:t>
            </w:r>
            <w:r>
              <w:rPr>
                <w:b/>
                <w:bCs/>
                <w:spacing w:val="-99"/>
                <w:w w:val="85"/>
                <w:position w:val="6"/>
                <w:sz w:val="27"/>
                <w:szCs w:val="27"/>
              </w:rPr>
              <w:t>x</w:t>
            </w:r>
            <w:r>
              <w:rPr>
                <w:w w:val="220"/>
                <w:sz w:val="3"/>
                <w:szCs w:val="3"/>
              </w:rPr>
              <w:t>'-'</w:t>
            </w:r>
            <w:r>
              <w:rPr>
                <w:sz w:val="3"/>
                <w:szCs w:val="3"/>
              </w:rPr>
              <w:t xml:space="preserve">    </w:t>
            </w:r>
            <w:r>
              <w:rPr>
                <w:spacing w:val="-2"/>
                <w:sz w:val="3"/>
                <w:szCs w:val="3"/>
              </w:rPr>
              <w:t xml:space="preserve"> </w:t>
            </w:r>
            <w:r>
              <w:rPr>
                <w:spacing w:val="-28"/>
                <w:w w:val="220"/>
                <w:sz w:val="3"/>
                <w:szCs w:val="3"/>
              </w:rPr>
              <w:t>,</w:t>
            </w:r>
            <w:r>
              <w:rPr>
                <w:b/>
                <w:bCs/>
                <w:spacing w:val="-63"/>
                <w:w w:val="85"/>
                <w:position w:val="6"/>
                <w:sz w:val="27"/>
                <w:szCs w:val="27"/>
              </w:rPr>
              <w:t>-</w:t>
            </w:r>
            <w:r>
              <w:rPr>
                <w:w w:val="220"/>
                <w:sz w:val="3"/>
                <w:szCs w:val="3"/>
              </w:rPr>
              <w:t>,</w:t>
            </w:r>
            <w:r>
              <w:rPr>
                <w:sz w:val="3"/>
                <w:szCs w:val="3"/>
              </w:rPr>
              <w:t xml:space="preserve">         </w:t>
            </w:r>
            <w:r>
              <w:rPr>
                <w:spacing w:val="-3"/>
                <w:sz w:val="3"/>
                <w:szCs w:val="3"/>
              </w:rPr>
              <w:t xml:space="preserve"> </w:t>
            </w:r>
            <w:r>
              <w:rPr>
                <w:b/>
                <w:bCs/>
                <w:spacing w:val="-20"/>
                <w:w w:val="73"/>
                <w:position w:val="6"/>
                <w:sz w:val="34"/>
                <w:szCs w:val="34"/>
              </w:rPr>
              <w:t>l</w:t>
            </w:r>
            <w:r>
              <w:rPr>
                <w:rFonts w:ascii="Arial" w:hAnsi="Arial" w:cs="Arial"/>
                <w:spacing w:val="-14"/>
                <w:w w:val="220"/>
                <w:sz w:val="3"/>
                <w:szCs w:val="3"/>
              </w:rPr>
              <w:t>s</w:t>
            </w:r>
            <w:r>
              <w:rPr>
                <w:b/>
                <w:bCs/>
                <w:spacing w:val="-129"/>
                <w:w w:val="73"/>
                <w:position w:val="6"/>
                <w:sz w:val="34"/>
                <w:szCs w:val="34"/>
              </w:rPr>
              <w:t>&gt;</w:t>
            </w:r>
            <w:r>
              <w:rPr>
                <w:rFonts w:ascii="Arial" w:hAnsi="Arial" w:cs="Arial"/>
                <w:w w:val="220"/>
                <w:sz w:val="3"/>
                <w:szCs w:val="3"/>
              </w:rPr>
              <w:t>'</w:t>
            </w:r>
            <w:r>
              <w:rPr>
                <w:rFonts w:ascii="Arial" w:hAnsi="Arial" w:cs="Arial"/>
                <w:sz w:val="3"/>
                <w:szCs w:val="3"/>
              </w:rPr>
              <w:t xml:space="preserve">         </w:t>
            </w:r>
            <w:r>
              <w:rPr>
                <w:rFonts w:ascii="Arial" w:hAnsi="Arial" w:cs="Arial"/>
                <w:spacing w:val="-4"/>
                <w:sz w:val="3"/>
                <w:szCs w:val="3"/>
              </w:rPr>
              <w:t xml:space="preserve"> </w:t>
            </w:r>
            <w:r>
              <w:rPr>
                <w:rFonts w:ascii="Arial" w:hAnsi="Arial" w:cs="Arial"/>
                <w:w w:val="220"/>
                <w:sz w:val="3"/>
                <w:szCs w:val="3"/>
              </w:rPr>
              <w:t>'</w:t>
            </w:r>
            <w:r>
              <w:rPr>
                <w:rFonts w:ascii="Arial" w:hAnsi="Arial" w:cs="Arial"/>
                <w:sz w:val="3"/>
                <w:szCs w:val="3"/>
              </w:rPr>
              <w:t xml:space="preserve">         </w:t>
            </w:r>
            <w:r>
              <w:rPr>
                <w:rFonts w:ascii="Arial" w:hAnsi="Arial" w:cs="Arial"/>
                <w:spacing w:val="1"/>
                <w:sz w:val="3"/>
                <w:szCs w:val="3"/>
              </w:rPr>
              <w:t xml:space="preserve"> </w:t>
            </w:r>
            <w:r>
              <w:rPr>
                <w:b/>
                <w:bCs/>
                <w:spacing w:val="-102"/>
                <w:w w:val="73"/>
                <w:position w:val="6"/>
                <w:sz w:val="34"/>
                <w:szCs w:val="34"/>
              </w:rPr>
              <w:t>e</w:t>
            </w:r>
            <w:r>
              <w:rPr>
                <w:rFonts w:ascii="Arial" w:hAnsi="Arial" w:cs="Arial"/>
                <w:w w:val="220"/>
                <w:sz w:val="3"/>
                <w:szCs w:val="3"/>
              </w:rPr>
              <w:t>'</w:t>
            </w:r>
            <w:r>
              <w:rPr>
                <w:rFonts w:ascii="Arial" w:hAnsi="Arial" w:cs="Arial"/>
                <w:sz w:val="3"/>
                <w:szCs w:val="3"/>
              </w:rPr>
              <w:t xml:space="preserve">      </w:t>
            </w:r>
            <w:r>
              <w:rPr>
                <w:rFonts w:ascii="Arial" w:hAnsi="Arial" w:cs="Arial"/>
                <w:spacing w:val="-2"/>
                <w:sz w:val="3"/>
                <w:szCs w:val="3"/>
              </w:rPr>
              <w:t xml:space="preserve"> </w:t>
            </w:r>
            <w:r>
              <w:rPr>
                <w:rFonts w:ascii="Arial" w:hAnsi="Arial" w:cs="Arial"/>
                <w:w w:val="297"/>
                <w:sz w:val="3"/>
                <w:szCs w:val="3"/>
              </w:rPr>
              <w:t>,</w:t>
            </w:r>
            <w:r>
              <w:rPr>
                <w:rFonts w:ascii="Arial" w:hAnsi="Arial" w:cs="Arial"/>
                <w:spacing w:val="-2"/>
                <w:sz w:val="3"/>
                <w:szCs w:val="3"/>
              </w:rPr>
              <w:t xml:space="preserve"> </w:t>
            </w:r>
            <w:r>
              <w:rPr>
                <w:b/>
                <w:bCs/>
                <w:spacing w:val="-65"/>
                <w:w w:val="73"/>
                <w:position w:val="6"/>
                <w:sz w:val="34"/>
                <w:szCs w:val="34"/>
              </w:rPr>
              <w:t>f</w:t>
            </w:r>
            <w:r>
              <w:rPr>
                <w:rFonts w:ascii="Arial" w:hAnsi="Arial" w:cs="Arial"/>
                <w:w w:val="297"/>
                <w:sz w:val="3"/>
                <w:szCs w:val="3"/>
              </w:rPr>
              <w:t>'-</w:t>
            </w:r>
            <w:r>
              <w:rPr>
                <w:rFonts w:ascii="Arial" w:hAnsi="Arial" w:cs="Arial"/>
                <w:sz w:val="3"/>
                <w:szCs w:val="3"/>
              </w:rPr>
              <w:t xml:space="preserve"> </w:t>
            </w:r>
            <w:r>
              <w:rPr>
                <w:rFonts w:ascii="Arial" w:hAnsi="Arial" w:cs="Arial"/>
                <w:spacing w:val="1"/>
                <w:sz w:val="3"/>
                <w:szCs w:val="3"/>
              </w:rPr>
              <w:t xml:space="preserve"> </w:t>
            </w:r>
            <w:r>
              <w:rPr>
                <w:b/>
                <w:bCs/>
                <w:spacing w:val="-82"/>
                <w:w w:val="73"/>
                <w:position w:val="6"/>
                <w:sz w:val="34"/>
                <w:szCs w:val="34"/>
              </w:rPr>
              <w:t>;</w:t>
            </w:r>
            <w:r>
              <w:rPr>
                <w:spacing w:val="-18"/>
                <w:w w:val="297"/>
                <w:sz w:val="3"/>
                <w:szCs w:val="3"/>
              </w:rPr>
              <w:t>&lt;</w:t>
            </w:r>
            <w:r>
              <w:rPr>
                <w:spacing w:val="-46"/>
                <w:w w:val="297"/>
                <w:sz w:val="3"/>
                <w:szCs w:val="3"/>
              </w:rPr>
              <w:t>C</w:t>
            </w:r>
            <w:r>
              <w:rPr>
                <w:b/>
                <w:bCs/>
                <w:spacing w:val="-31"/>
                <w:w w:val="73"/>
                <w:position w:val="6"/>
                <w:sz w:val="34"/>
                <w:szCs w:val="34"/>
              </w:rPr>
              <w:t>i</w:t>
            </w:r>
            <w:r>
              <w:rPr>
                <w:spacing w:val="-6"/>
                <w:w w:val="297"/>
                <w:sz w:val="3"/>
                <w:szCs w:val="3"/>
              </w:rPr>
              <w:t>,</w:t>
            </w:r>
            <w:r>
              <w:rPr>
                <w:b/>
                <w:bCs/>
                <w:spacing w:val="-1"/>
                <w:w w:val="73"/>
                <w:position w:val="6"/>
                <w:sz w:val="34"/>
                <w:szCs w:val="34"/>
              </w:rPr>
              <w:t>,</w:t>
            </w:r>
            <w:r>
              <w:rPr>
                <w:b/>
                <w:bCs/>
                <w:spacing w:val="-119"/>
                <w:w w:val="73"/>
                <w:position w:val="6"/>
                <w:sz w:val="34"/>
                <w:szCs w:val="34"/>
              </w:rPr>
              <w:t>«</w:t>
            </w:r>
            <w:r>
              <w:rPr>
                <w:w w:val="297"/>
                <w:sz w:val="3"/>
                <w:szCs w:val="3"/>
              </w:rPr>
              <w:t>,o</w:t>
            </w:r>
            <w:r>
              <w:rPr>
                <w:spacing w:val="1"/>
                <w:w w:val="297"/>
                <w:sz w:val="3"/>
                <w:szCs w:val="3"/>
              </w:rPr>
              <w:t>,</w:t>
            </w:r>
            <w:r>
              <w:rPr>
                <w:rFonts w:ascii="Arial" w:hAnsi="Arial" w:cs="Arial"/>
                <w:spacing w:val="-66"/>
                <w:w w:val="229"/>
                <w:sz w:val="4"/>
                <w:szCs w:val="4"/>
              </w:rPr>
              <w:t>,</w:t>
            </w:r>
            <w:r>
              <w:rPr>
                <w:rFonts w:ascii="Arial" w:hAnsi="Arial" w:cs="Arial"/>
                <w:w w:val="229"/>
                <w:sz w:val="4"/>
                <w:szCs w:val="4"/>
              </w:rPr>
              <w:t>'</w:t>
            </w:r>
            <w:r>
              <w:rPr>
                <w:rFonts w:ascii="Arial" w:hAnsi="Arial" w:cs="Arial"/>
                <w:spacing w:val="-7"/>
                <w:sz w:val="4"/>
                <w:szCs w:val="4"/>
              </w:rPr>
              <w:t xml:space="preserve"> </w:t>
            </w:r>
            <w:r>
              <w:rPr>
                <w:b/>
                <w:bCs/>
                <w:spacing w:val="-90"/>
                <w:w w:val="73"/>
                <w:position w:val="6"/>
                <w:sz w:val="34"/>
                <w:szCs w:val="34"/>
              </w:rPr>
              <w:t>r</w:t>
            </w:r>
            <w:r>
              <w:rPr>
                <w:rFonts w:ascii="Arial" w:hAnsi="Arial" w:cs="Arial"/>
                <w:spacing w:val="-1"/>
                <w:w w:val="229"/>
                <w:sz w:val="4"/>
                <w:szCs w:val="4"/>
              </w:rPr>
              <w:t>,,</w:t>
            </w:r>
            <w:r>
              <w:rPr>
                <w:rFonts w:ascii="Arial" w:hAnsi="Arial" w:cs="Arial"/>
                <w:spacing w:val="-16"/>
                <w:w w:val="229"/>
                <w:sz w:val="4"/>
                <w:szCs w:val="4"/>
              </w:rPr>
              <w:t>&lt;</w:t>
            </w:r>
            <w:r>
              <w:rPr>
                <w:b/>
                <w:bCs/>
                <w:spacing w:val="-45"/>
                <w:w w:val="73"/>
                <w:position w:val="6"/>
                <w:sz w:val="34"/>
                <w:szCs w:val="34"/>
              </w:rPr>
              <w:t>f</w:t>
            </w:r>
            <w:r>
              <w:rPr>
                <w:rFonts w:ascii="Arial" w:hAnsi="Arial" w:cs="Arial"/>
                <w:spacing w:val="-1"/>
                <w:w w:val="155"/>
                <w:sz w:val="6"/>
                <w:szCs w:val="6"/>
              </w:rPr>
              <w:t>,</w:t>
            </w:r>
            <w:r>
              <w:rPr>
                <w:rFonts w:ascii="Arial" w:hAnsi="Arial" w:cs="Arial"/>
                <w:spacing w:val="-8"/>
                <w:w w:val="155"/>
                <w:sz w:val="6"/>
                <w:szCs w:val="6"/>
              </w:rPr>
              <w:t>,</w:t>
            </w:r>
            <w:r>
              <w:rPr>
                <w:b/>
                <w:bCs/>
                <w:spacing w:val="-62"/>
                <w:w w:val="73"/>
                <w:position w:val="6"/>
                <w:sz w:val="34"/>
                <w:szCs w:val="34"/>
              </w:rPr>
              <w:t>i</w:t>
            </w:r>
            <w:r>
              <w:rPr>
                <w:rFonts w:ascii="Arial" w:hAnsi="Arial" w:cs="Arial"/>
                <w:spacing w:val="-1"/>
                <w:w w:val="155"/>
                <w:sz w:val="6"/>
                <w:szCs w:val="6"/>
              </w:rPr>
              <w:t>a</w:t>
            </w:r>
            <w:r>
              <w:rPr>
                <w:rFonts w:ascii="Arial" w:hAnsi="Arial" w:cs="Arial"/>
                <w:w w:val="155"/>
                <w:sz w:val="6"/>
                <w:szCs w:val="6"/>
              </w:rPr>
              <w:t>'</w:t>
            </w:r>
            <w:r>
              <w:rPr>
                <w:rFonts w:ascii="Arial" w:hAnsi="Arial" w:cs="Arial"/>
                <w:sz w:val="6"/>
                <w:szCs w:val="6"/>
              </w:rPr>
              <w:t xml:space="preserve">  </w:t>
            </w:r>
            <w:r>
              <w:rPr>
                <w:rFonts w:ascii="Arial" w:hAnsi="Arial" w:cs="Arial"/>
                <w:spacing w:val="3"/>
                <w:sz w:val="6"/>
                <w:szCs w:val="6"/>
              </w:rPr>
              <w:t xml:space="preserve"> </w:t>
            </w:r>
            <w:r>
              <w:rPr>
                <w:b/>
                <w:bCs/>
                <w:spacing w:val="-136"/>
                <w:w w:val="73"/>
                <w:position w:val="6"/>
                <w:sz w:val="34"/>
                <w:szCs w:val="34"/>
              </w:rPr>
              <w:t>w</w:t>
            </w:r>
            <w:r>
              <w:rPr>
                <w:rFonts w:ascii="Arial" w:hAnsi="Arial" w:cs="Arial"/>
                <w:w w:val="155"/>
                <w:sz w:val="6"/>
                <w:szCs w:val="6"/>
              </w:rPr>
              <w:t>',</w:t>
            </w:r>
            <w:r>
              <w:rPr>
                <w:rFonts w:ascii="Arial" w:hAnsi="Arial" w:cs="Arial"/>
                <w:sz w:val="6"/>
                <w:szCs w:val="6"/>
              </w:rPr>
              <w:t xml:space="preserve">    </w:t>
            </w:r>
            <w:r>
              <w:rPr>
                <w:rFonts w:ascii="Arial" w:hAnsi="Arial" w:cs="Arial"/>
                <w:spacing w:val="2"/>
                <w:sz w:val="6"/>
                <w:szCs w:val="6"/>
              </w:rPr>
              <w:t xml:space="preserve"> </w:t>
            </w:r>
            <w:r>
              <w:rPr>
                <w:rFonts w:ascii="Arial" w:hAnsi="Arial" w:cs="Arial"/>
                <w:spacing w:val="-12"/>
                <w:w w:val="155"/>
                <w:sz w:val="6"/>
                <w:szCs w:val="6"/>
              </w:rPr>
              <w:t>'</w:t>
            </w:r>
            <w:r>
              <w:rPr>
                <w:b/>
                <w:bCs/>
                <w:spacing w:val="-51"/>
                <w:w w:val="73"/>
                <w:position w:val="6"/>
                <w:sz w:val="34"/>
                <w:szCs w:val="34"/>
              </w:rPr>
              <w:t>.</w:t>
            </w:r>
            <w:r>
              <w:rPr>
                <w:rFonts w:ascii="Arial" w:hAnsi="Arial" w:cs="Arial"/>
                <w:w w:val="155"/>
                <w:sz w:val="6"/>
                <w:szCs w:val="6"/>
              </w:rPr>
              <w:t>,</w:t>
            </w:r>
            <w:r>
              <w:rPr>
                <w:rFonts w:ascii="Arial" w:hAnsi="Arial" w:cs="Arial"/>
                <w:spacing w:val="8"/>
                <w:sz w:val="6"/>
                <w:szCs w:val="6"/>
              </w:rPr>
              <w:t xml:space="preserve"> </w:t>
            </w:r>
            <w:r>
              <w:rPr>
                <w:b/>
                <w:bCs/>
                <w:spacing w:val="-122"/>
                <w:w w:val="73"/>
                <w:position w:val="6"/>
                <w:sz w:val="34"/>
                <w:szCs w:val="34"/>
              </w:rPr>
              <w:t>J</w:t>
            </w:r>
            <w:r>
              <w:rPr>
                <w:rFonts w:ascii="Arial" w:hAnsi="Arial" w:cs="Arial"/>
                <w:w w:val="155"/>
                <w:sz w:val="6"/>
                <w:szCs w:val="6"/>
              </w:rPr>
              <w:t>,</w:t>
            </w:r>
            <w:r>
              <w:rPr>
                <w:rFonts w:ascii="Arial" w:hAnsi="Arial" w:cs="Arial"/>
                <w:sz w:val="6"/>
                <w:szCs w:val="6"/>
              </w:rPr>
              <w:t xml:space="preserve">     </w:t>
            </w:r>
            <w:r>
              <w:rPr>
                <w:rFonts w:ascii="Arial" w:hAnsi="Arial" w:cs="Arial"/>
                <w:spacing w:val="-5"/>
                <w:sz w:val="6"/>
                <w:szCs w:val="6"/>
              </w:rPr>
              <w:t xml:space="preserve"> </w:t>
            </w:r>
            <w:r>
              <w:rPr>
                <w:b/>
                <w:bCs/>
                <w:spacing w:val="-61"/>
                <w:w w:val="73"/>
                <w:position w:val="6"/>
                <w:sz w:val="34"/>
                <w:szCs w:val="34"/>
              </w:rPr>
              <w:t>\</w:t>
            </w:r>
            <w:r>
              <w:rPr>
                <w:rFonts w:ascii="Arial" w:hAnsi="Arial" w:cs="Arial"/>
                <w:spacing w:val="-1"/>
                <w:w w:val="155"/>
                <w:sz w:val="4"/>
                <w:szCs w:val="4"/>
              </w:rPr>
              <w:t>,'</w:t>
            </w:r>
            <w:r>
              <w:rPr>
                <w:rFonts w:ascii="Arial" w:hAnsi="Arial" w:cs="Arial"/>
                <w:spacing w:val="-6"/>
                <w:w w:val="155"/>
                <w:sz w:val="4"/>
                <w:szCs w:val="4"/>
              </w:rPr>
              <w:t>&lt;</w:t>
            </w:r>
            <w:r>
              <w:rPr>
                <w:b/>
                <w:bCs/>
                <w:w w:val="73"/>
                <w:position w:val="6"/>
                <w:sz w:val="34"/>
                <w:szCs w:val="34"/>
              </w:rPr>
              <w:t>.</w:t>
            </w:r>
            <w:r>
              <w:rPr>
                <w:b/>
                <w:bCs/>
                <w:spacing w:val="-50"/>
                <w:w w:val="73"/>
                <w:position w:val="6"/>
                <w:sz w:val="34"/>
                <w:szCs w:val="34"/>
              </w:rPr>
              <w:t>p</w:t>
            </w:r>
            <w:r>
              <w:rPr>
                <w:rFonts w:ascii="Arial" w:hAnsi="Arial" w:cs="Arial"/>
                <w:w w:val="97"/>
                <w:sz w:val="3"/>
                <w:szCs w:val="3"/>
              </w:rPr>
              <w:t>&gt;</w:t>
            </w:r>
            <w:r>
              <w:rPr>
                <w:rFonts w:ascii="Arial" w:hAnsi="Arial" w:cs="Arial"/>
                <w:sz w:val="3"/>
                <w:szCs w:val="3"/>
              </w:rPr>
              <w:t xml:space="preserve">   </w:t>
            </w:r>
            <w:r>
              <w:rPr>
                <w:rFonts w:ascii="Arial" w:hAnsi="Arial" w:cs="Arial"/>
                <w:spacing w:val="-2"/>
                <w:sz w:val="3"/>
                <w:szCs w:val="3"/>
              </w:rPr>
              <w:t xml:space="preserve"> </w:t>
            </w:r>
            <w:r>
              <w:rPr>
                <w:b/>
                <w:bCs/>
                <w:spacing w:val="26"/>
                <w:w w:val="73"/>
                <w:position w:val="6"/>
                <w:sz w:val="34"/>
                <w:szCs w:val="34"/>
              </w:rPr>
              <w:t>p</w:t>
            </w:r>
            <w:r>
              <w:rPr>
                <w:rFonts w:ascii="Arial" w:hAnsi="Arial" w:cs="Arial"/>
                <w:sz w:val="3"/>
                <w:szCs w:val="3"/>
              </w:rPr>
              <w:t xml:space="preserve">&gt; </w:t>
            </w:r>
            <w:r>
              <w:rPr>
                <w:rFonts w:ascii="Arial" w:hAnsi="Arial" w:cs="Arial"/>
                <w:spacing w:val="1"/>
                <w:sz w:val="3"/>
                <w:szCs w:val="3"/>
              </w:rPr>
              <w:t xml:space="preserve"> </w:t>
            </w:r>
            <w:r>
              <w:rPr>
                <w:b/>
                <w:bCs/>
                <w:spacing w:val="-65"/>
                <w:w w:val="73"/>
                <w:position w:val="6"/>
                <w:sz w:val="34"/>
                <w:szCs w:val="34"/>
              </w:rPr>
              <w:t>1</w:t>
            </w:r>
            <w:r>
              <w:rPr>
                <w:w w:val="224"/>
                <w:sz w:val="3"/>
                <w:szCs w:val="3"/>
              </w:rPr>
              <w:t>,'</w:t>
            </w:r>
            <w:r>
              <w:rPr>
                <w:spacing w:val="-3"/>
                <w:w w:val="224"/>
                <w:sz w:val="3"/>
                <w:szCs w:val="3"/>
              </w:rPr>
              <w:t>&lt;</w:t>
            </w:r>
            <w:r>
              <w:rPr>
                <w:b/>
                <w:bCs/>
                <w:spacing w:val="-81"/>
                <w:w w:val="73"/>
                <w:position w:val="6"/>
                <w:sz w:val="34"/>
                <w:szCs w:val="34"/>
              </w:rPr>
              <w:t>:</w:t>
            </w:r>
            <w:r>
              <w:rPr>
                <w:w w:val="224"/>
                <w:sz w:val="3"/>
                <w:szCs w:val="3"/>
              </w:rPr>
              <w:t>',&lt;</w:t>
            </w:r>
            <w:r>
              <w:rPr>
                <w:sz w:val="3"/>
                <w:szCs w:val="3"/>
              </w:rPr>
              <w:t xml:space="preserve"> </w:t>
            </w:r>
            <w:r>
              <w:rPr>
                <w:w w:val="224"/>
                <w:sz w:val="3"/>
                <w:szCs w:val="3"/>
              </w:rPr>
              <w:t>,</w:t>
            </w:r>
            <w:r>
              <w:rPr>
                <w:sz w:val="3"/>
                <w:szCs w:val="3"/>
              </w:rPr>
              <w:t xml:space="preserve">  </w:t>
            </w:r>
            <w:r>
              <w:rPr>
                <w:spacing w:val="3"/>
                <w:sz w:val="3"/>
                <w:szCs w:val="3"/>
              </w:rPr>
              <w:t xml:space="preserve"> </w:t>
            </w:r>
            <w:r>
              <w:rPr>
                <w:b/>
                <w:bCs/>
                <w:spacing w:val="-56"/>
                <w:w w:val="85"/>
                <w:position w:val="6"/>
                <w:sz w:val="31"/>
                <w:szCs w:val="31"/>
              </w:rPr>
              <w:t>f</w:t>
            </w:r>
            <w:r>
              <w:rPr>
                <w:w w:val="224"/>
                <w:sz w:val="3"/>
                <w:szCs w:val="3"/>
              </w:rPr>
              <w:t>•'</w:t>
            </w:r>
            <w:r>
              <w:rPr>
                <w:sz w:val="3"/>
                <w:szCs w:val="3"/>
              </w:rPr>
              <w:t xml:space="preserve">  </w:t>
            </w:r>
            <w:r>
              <w:rPr>
                <w:spacing w:val="-3"/>
                <w:sz w:val="3"/>
                <w:szCs w:val="3"/>
              </w:rPr>
              <w:t xml:space="preserve"> </w:t>
            </w:r>
            <w:r>
              <w:rPr>
                <w:b/>
                <w:bCs/>
                <w:w w:val="85"/>
                <w:position w:val="6"/>
                <w:sz w:val="31"/>
                <w:szCs w:val="31"/>
              </w:rPr>
              <w:t>y</w:t>
            </w:r>
            <w:r>
              <w:rPr>
                <w:b/>
                <w:bCs/>
                <w:spacing w:val="-83"/>
                <w:w w:val="85"/>
                <w:position w:val="6"/>
                <w:sz w:val="31"/>
                <w:szCs w:val="31"/>
              </w:rPr>
              <w:t>p</w:t>
            </w:r>
            <w:r>
              <w:rPr>
                <w:w w:val="224"/>
                <w:sz w:val="3"/>
                <w:szCs w:val="3"/>
              </w:rPr>
              <w:t>&lt;</w:t>
            </w:r>
            <w:r>
              <w:rPr>
                <w:sz w:val="3"/>
                <w:szCs w:val="3"/>
              </w:rPr>
              <w:t xml:space="preserve">   </w:t>
            </w:r>
            <w:r>
              <w:rPr>
                <w:spacing w:val="-3"/>
                <w:sz w:val="3"/>
                <w:szCs w:val="3"/>
              </w:rPr>
              <w:t xml:space="preserve"> </w:t>
            </w:r>
            <w:r>
              <w:rPr>
                <w:spacing w:val="-15"/>
                <w:w w:val="285"/>
                <w:sz w:val="3"/>
                <w:szCs w:val="3"/>
              </w:rPr>
              <w:t>,</w:t>
            </w:r>
            <w:r>
              <w:rPr>
                <w:b/>
                <w:bCs/>
                <w:spacing w:val="-108"/>
                <w:w w:val="85"/>
                <w:position w:val="6"/>
                <w:sz w:val="31"/>
                <w:szCs w:val="31"/>
              </w:rPr>
              <w:t>e</w:t>
            </w:r>
            <w:r>
              <w:rPr>
                <w:w w:val="285"/>
                <w:sz w:val="3"/>
                <w:szCs w:val="3"/>
              </w:rPr>
              <w:t>_,,,</w:t>
            </w:r>
            <w:r>
              <w:rPr>
                <w:sz w:val="3"/>
                <w:szCs w:val="3"/>
              </w:rPr>
              <w:t xml:space="preserve">      </w:t>
            </w:r>
            <w:r>
              <w:rPr>
                <w:spacing w:val="1"/>
                <w:sz w:val="3"/>
                <w:szCs w:val="3"/>
              </w:rPr>
              <w:t xml:space="preserve"> </w:t>
            </w:r>
            <w:r>
              <w:rPr>
                <w:rFonts w:ascii="Arial" w:hAnsi="Arial" w:cs="Arial"/>
                <w:spacing w:val="-1"/>
                <w:w w:val="48"/>
                <w:position w:val="-7"/>
                <w:sz w:val="23"/>
                <w:szCs w:val="23"/>
              </w:rPr>
              <w:t>..</w:t>
            </w:r>
            <w:r>
              <w:rPr>
                <w:rFonts w:ascii="Arial" w:hAnsi="Arial" w:cs="Arial"/>
                <w:spacing w:val="-12"/>
                <w:w w:val="48"/>
                <w:position w:val="-7"/>
                <w:sz w:val="23"/>
                <w:szCs w:val="23"/>
              </w:rPr>
              <w:t>.</w:t>
            </w:r>
            <w:r>
              <w:rPr>
                <w:rFonts w:ascii="Arial" w:hAnsi="Arial" w:cs="Arial"/>
                <w:w w:val="40"/>
                <w:position w:val="-7"/>
                <w:sz w:val="23"/>
                <w:szCs w:val="23"/>
              </w:rPr>
              <w:t>··••··••</w:t>
            </w:r>
            <w:r>
              <w:rPr>
                <w:rFonts w:ascii="Arial" w:hAnsi="Arial" w:cs="Arial"/>
                <w:position w:val="-7"/>
                <w:sz w:val="23"/>
                <w:szCs w:val="23"/>
              </w:rPr>
              <w:t xml:space="preserve"> </w:t>
            </w:r>
            <w:r>
              <w:rPr>
                <w:rFonts w:ascii="Arial" w:hAnsi="Arial" w:cs="Arial"/>
                <w:spacing w:val="21"/>
                <w:position w:val="-7"/>
                <w:sz w:val="23"/>
                <w:szCs w:val="23"/>
              </w:rPr>
              <w:t xml:space="preserve"> </w:t>
            </w:r>
            <w:r>
              <w:rPr>
                <w:rFonts w:ascii="Arial" w:hAnsi="Arial" w:cs="Arial"/>
                <w:i/>
                <w:iCs/>
                <w:spacing w:val="-1"/>
                <w:w w:val="80"/>
                <w:position w:val="-7"/>
                <w:sz w:val="23"/>
                <w:szCs w:val="23"/>
              </w:rPr>
              <w:t>'i</w:t>
            </w:r>
          </w:p>
        </w:tc>
        <w:tc>
          <w:tcPr>
            <w:tcW w:w="3337" w:type="dxa"/>
            <w:tcBorders>
              <w:top w:val="single" w:sz="6" w:space="0" w:color="000000"/>
              <w:left w:val="none" w:sz="6" w:space="0" w:color="auto"/>
              <w:bottom w:val="single" w:sz="6" w:space="0" w:color="000000"/>
              <w:right w:val="none" w:sz="6" w:space="0" w:color="auto"/>
            </w:tcBorders>
          </w:tcPr>
          <w:p w:rsidR="00A8353F" w:rsidRDefault="0071444F">
            <w:pPr>
              <w:pStyle w:val="TableParagraph"/>
              <w:tabs>
                <w:tab w:val="left" w:pos="1490"/>
                <w:tab w:val="left" w:pos="2500"/>
              </w:tabs>
              <w:kinsoku w:val="0"/>
              <w:overflowPunct w:val="0"/>
              <w:spacing w:line="86" w:lineRule="auto"/>
              <w:ind w:left="77"/>
              <w:rPr>
                <w:w w:val="75"/>
                <w:position w:val="-7"/>
                <w:sz w:val="31"/>
                <w:szCs w:val="31"/>
              </w:rPr>
            </w:pPr>
            <w:r>
              <w:rPr>
                <w:rFonts w:ascii="Arial" w:hAnsi="Arial" w:cs="Arial"/>
                <w:w w:val="75"/>
                <w:position w:val="11"/>
                <w:sz w:val="9"/>
                <w:szCs w:val="9"/>
              </w:rPr>
              <w:t xml:space="preserve">.··        </w:t>
            </w:r>
            <w:r>
              <w:rPr>
                <w:rFonts w:ascii="Arial" w:hAnsi="Arial" w:cs="Arial"/>
                <w:spacing w:val="6"/>
                <w:w w:val="75"/>
                <w:position w:val="11"/>
                <w:sz w:val="9"/>
                <w:szCs w:val="9"/>
              </w:rPr>
              <w:t xml:space="preserve"> </w:t>
            </w:r>
            <w:r>
              <w:rPr>
                <w:rFonts w:ascii="Arial" w:hAnsi="Arial" w:cs="Arial"/>
                <w:w w:val="75"/>
                <w:position w:val="7"/>
                <w:sz w:val="12"/>
                <w:szCs w:val="12"/>
              </w:rPr>
              <w:t>':.</w:t>
            </w:r>
            <w:r>
              <w:rPr>
                <w:rFonts w:ascii="Arial" w:hAnsi="Arial" w:cs="Arial"/>
                <w:w w:val="75"/>
                <w:position w:val="7"/>
                <w:sz w:val="12"/>
                <w:szCs w:val="12"/>
              </w:rPr>
              <w:tab/>
            </w:r>
            <w:r>
              <w:rPr>
                <w:w w:val="70"/>
                <w:sz w:val="53"/>
                <w:szCs w:val="53"/>
              </w:rPr>
              <w:t>...</w:t>
            </w:r>
            <w:r>
              <w:rPr>
                <w:spacing w:val="-61"/>
                <w:w w:val="70"/>
                <w:sz w:val="53"/>
                <w:szCs w:val="53"/>
              </w:rPr>
              <w:t xml:space="preserve"> </w:t>
            </w:r>
            <w:r>
              <w:rPr>
                <w:i/>
                <w:iCs/>
                <w:w w:val="70"/>
                <w:sz w:val="53"/>
                <w:szCs w:val="53"/>
              </w:rPr>
              <w:t>,,r·</w:t>
            </w:r>
            <w:r>
              <w:rPr>
                <w:i/>
                <w:iCs/>
                <w:w w:val="70"/>
                <w:sz w:val="53"/>
                <w:szCs w:val="53"/>
              </w:rPr>
              <w:tab/>
            </w:r>
            <w:r>
              <w:rPr>
                <w:w w:val="75"/>
                <w:position w:val="-7"/>
                <w:sz w:val="31"/>
                <w:szCs w:val="31"/>
              </w:rPr>
              <w:t>''.&lt;&lt;</w:t>
            </w:r>
          </w:p>
          <w:p w:rsidR="00A8353F" w:rsidRDefault="0071444F">
            <w:pPr>
              <w:pStyle w:val="TableParagraph"/>
              <w:tabs>
                <w:tab w:val="left" w:pos="2196"/>
                <w:tab w:val="left" w:pos="2985"/>
              </w:tabs>
              <w:kinsoku w:val="0"/>
              <w:overflowPunct w:val="0"/>
              <w:spacing w:before="121" w:line="318" w:lineRule="exact"/>
              <w:ind w:left="1360"/>
              <w:rPr>
                <w:rFonts w:ascii="Arial" w:hAnsi="Arial" w:cs="Arial"/>
                <w:spacing w:val="-1"/>
                <w:w w:val="92"/>
                <w:position w:val="-3"/>
                <w:sz w:val="9"/>
                <w:szCs w:val="9"/>
              </w:rPr>
            </w:pPr>
            <w:r>
              <w:rPr>
                <w:rFonts w:ascii="Arial" w:hAnsi="Arial" w:cs="Arial"/>
                <w:spacing w:val="-1"/>
                <w:w w:val="80"/>
                <w:sz w:val="31"/>
                <w:szCs w:val="31"/>
              </w:rPr>
              <w:t>.:</w:t>
            </w:r>
            <w:r>
              <w:rPr>
                <w:rFonts w:ascii="Arial" w:hAnsi="Arial" w:cs="Arial"/>
                <w:w w:val="80"/>
                <w:sz w:val="31"/>
                <w:szCs w:val="31"/>
              </w:rPr>
              <w:t>}</w:t>
            </w:r>
            <w:r>
              <w:rPr>
                <w:rFonts w:ascii="Arial" w:hAnsi="Arial" w:cs="Arial"/>
                <w:spacing w:val="28"/>
                <w:sz w:val="31"/>
                <w:szCs w:val="31"/>
              </w:rPr>
              <w:t xml:space="preserve"> </w:t>
            </w:r>
            <w:r>
              <w:rPr>
                <w:rFonts w:ascii="Arial" w:hAnsi="Arial" w:cs="Arial"/>
                <w:spacing w:val="-1"/>
                <w:w w:val="97"/>
                <w:sz w:val="32"/>
                <w:szCs w:val="32"/>
              </w:rPr>
              <w:t>.</w:t>
            </w:r>
            <w:r>
              <w:rPr>
                <w:rFonts w:ascii="Arial" w:hAnsi="Arial" w:cs="Arial"/>
                <w:spacing w:val="10"/>
                <w:w w:val="97"/>
                <w:sz w:val="32"/>
                <w:szCs w:val="32"/>
              </w:rPr>
              <w:t>.</w:t>
            </w:r>
            <w:r>
              <w:rPr>
                <w:spacing w:val="-1"/>
                <w:w w:val="97"/>
                <w:sz w:val="13"/>
                <w:szCs w:val="13"/>
              </w:rPr>
              <w:t>/</w:t>
            </w:r>
            <w:r>
              <w:rPr>
                <w:w w:val="97"/>
                <w:sz w:val="13"/>
                <w:szCs w:val="13"/>
              </w:rPr>
              <w:t>.</w:t>
            </w:r>
            <w:r>
              <w:rPr>
                <w:sz w:val="13"/>
                <w:szCs w:val="13"/>
              </w:rPr>
              <w:tab/>
            </w:r>
            <w:r>
              <w:rPr>
                <w:w w:val="285"/>
                <w:position w:val="2"/>
                <w:sz w:val="13"/>
                <w:szCs w:val="13"/>
              </w:rPr>
              <w:t>.</w:t>
            </w:r>
            <w:r>
              <w:rPr>
                <w:position w:val="2"/>
                <w:sz w:val="13"/>
                <w:szCs w:val="13"/>
              </w:rPr>
              <w:tab/>
            </w:r>
            <w:r>
              <w:rPr>
                <w:rFonts w:ascii="Arial" w:hAnsi="Arial" w:cs="Arial"/>
                <w:spacing w:val="-1"/>
                <w:w w:val="92"/>
                <w:position w:val="-3"/>
                <w:sz w:val="9"/>
                <w:szCs w:val="9"/>
              </w:rPr>
              <w:t>.··</w:t>
            </w:r>
          </w:p>
        </w:tc>
        <w:tc>
          <w:tcPr>
            <w:tcW w:w="1981" w:type="dxa"/>
            <w:tcBorders>
              <w:top w:val="single" w:sz="6" w:space="0" w:color="000000"/>
              <w:left w:val="none" w:sz="6" w:space="0" w:color="auto"/>
              <w:bottom w:val="single" w:sz="6" w:space="0" w:color="000000"/>
              <w:right w:val="none" w:sz="6" w:space="0" w:color="auto"/>
            </w:tcBorders>
          </w:tcPr>
          <w:p w:rsidR="00A8353F" w:rsidRDefault="0071444F">
            <w:pPr>
              <w:pStyle w:val="TableParagraph"/>
              <w:tabs>
                <w:tab w:val="left" w:pos="770"/>
              </w:tabs>
              <w:kinsoku w:val="0"/>
              <w:overflowPunct w:val="0"/>
              <w:spacing w:line="277" w:lineRule="exact"/>
              <w:ind w:left="102"/>
              <w:rPr>
                <w:w w:val="80"/>
                <w:sz w:val="28"/>
                <w:szCs w:val="28"/>
              </w:rPr>
            </w:pPr>
            <w:r>
              <w:rPr>
                <w:rFonts w:ascii="Arial" w:hAnsi="Arial" w:cs="Arial"/>
                <w:w w:val="80"/>
                <w:position w:val="7"/>
                <w:sz w:val="21"/>
                <w:szCs w:val="21"/>
              </w:rPr>
              <w:t>&gt;</w:t>
            </w:r>
            <w:r>
              <w:rPr>
                <w:rFonts w:ascii="Arial" w:hAnsi="Arial" w:cs="Arial"/>
                <w:w w:val="80"/>
                <w:position w:val="7"/>
                <w:sz w:val="21"/>
                <w:szCs w:val="21"/>
              </w:rPr>
              <w:tab/>
            </w:r>
            <w:r>
              <w:rPr>
                <w:w w:val="80"/>
                <w:sz w:val="28"/>
                <w:szCs w:val="28"/>
              </w:rPr>
              <w:t>':'&gt;.</w:t>
            </w:r>
          </w:p>
          <w:p w:rsidR="00A8353F" w:rsidRDefault="0071444F">
            <w:pPr>
              <w:pStyle w:val="TableParagraph"/>
              <w:tabs>
                <w:tab w:val="left" w:pos="855"/>
                <w:tab w:val="left" w:pos="1402"/>
              </w:tabs>
              <w:kinsoku w:val="0"/>
              <w:overflowPunct w:val="0"/>
              <w:spacing w:before="63" w:line="341" w:lineRule="exact"/>
              <w:ind w:left="239"/>
              <w:rPr>
                <w:rFonts w:ascii="Arial" w:hAnsi="Arial" w:cs="Arial"/>
                <w:w w:val="105"/>
                <w:sz w:val="13"/>
                <w:szCs w:val="13"/>
              </w:rPr>
            </w:pPr>
            <w:r>
              <w:rPr>
                <w:w w:val="105"/>
                <w:position w:val="4"/>
                <w:sz w:val="16"/>
                <w:szCs w:val="16"/>
              </w:rPr>
              <w:t>:</w:t>
            </w:r>
            <w:r>
              <w:rPr>
                <w:w w:val="105"/>
                <w:position w:val="4"/>
                <w:sz w:val="16"/>
                <w:szCs w:val="16"/>
              </w:rPr>
              <w:tab/>
            </w:r>
            <w:r>
              <w:rPr>
                <w:rFonts w:ascii="Arial" w:hAnsi="Arial" w:cs="Arial"/>
                <w:spacing w:val="-17"/>
                <w:w w:val="105"/>
                <w:sz w:val="14"/>
                <w:szCs w:val="14"/>
              </w:rPr>
              <w:t>.</w:t>
            </w:r>
            <w:r>
              <w:rPr>
                <w:rFonts w:ascii="Arial" w:hAnsi="Arial" w:cs="Arial"/>
                <w:spacing w:val="-17"/>
                <w:w w:val="105"/>
                <w:sz w:val="14"/>
                <w:szCs w:val="14"/>
                <w:vertAlign w:val="subscript"/>
              </w:rPr>
              <w:t>·</w:t>
            </w:r>
            <w:r>
              <w:rPr>
                <w:rFonts w:ascii="Arial" w:hAnsi="Arial" w:cs="Arial"/>
                <w:spacing w:val="-17"/>
                <w:w w:val="105"/>
                <w:sz w:val="14"/>
                <w:szCs w:val="14"/>
              </w:rPr>
              <w:t xml:space="preserve"> </w:t>
            </w:r>
            <w:r>
              <w:rPr>
                <w:rFonts w:ascii="Arial" w:hAnsi="Arial" w:cs="Arial"/>
                <w:w w:val="105"/>
                <w:sz w:val="14"/>
                <w:szCs w:val="14"/>
              </w:rPr>
              <w:t xml:space="preserve"> </w:t>
            </w:r>
            <w:r>
              <w:rPr>
                <w:rFonts w:ascii="Arial" w:hAnsi="Arial" w:cs="Arial"/>
                <w:w w:val="105"/>
                <w:sz w:val="37"/>
                <w:szCs w:val="37"/>
              </w:rPr>
              <w:t>..</w:t>
            </w:r>
            <w:r>
              <w:rPr>
                <w:rFonts w:ascii="Arial" w:hAnsi="Arial" w:cs="Arial"/>
                <w:w w:val="105"/>
                <w:sz w:val="37"/>
                <w:szCs w:val="37"/>
              </w:rPr>
              <w:tab/>
            </w:r>
            <w:r>
              <w:rPr>
                <w:w w:val="105"/>
                <w:sz w:val="13"/>
                <w:szCs w:val="13"/>
              </w:rPr>
              <w:t>.</w:t>
            </w:r>
            <w:r>
              <w:rPr>
                <w:spacing w:val="20"/>
                <w:w w:val="105"/>
                <w:sz w:val="13"/>
                <w:szCs w:val="13"/>
              </w:rPr>
              <w:t xml:space="preserve"> </w:t>
            </w:r>
            <w:r>
              <w:rPr>
                <w:rFonts w:ascii="Arial" w:hAnsi="Arial" w:cs="Arial"/>
                <w:w w:val="105"/>
                <w:sz w:val="13"/>
                <w:szCs w:val="13"/>
              </w:rPr>
              <w:t>..</w:t>
            </w:r>
          </w:p>
        </w:tc>
        <w:tc>
          <w:tcPr>
            <w:tcW w:w="765" w:type="dxa"/>
            <w:tcBorders>
              <w:top w:val="single" w:sz="6" w:space="0" w:color="000000"/>
              <w:left w:val="none" w:sz="6" w:space="0" w:color="auto"/>
              <w:bottom w:val="single" w:sz="6" w:space="0" w:color="000000"/>
              <w:right w:val="none" w:sz="6" w:space="0" w:color="auto"/>
            </w:tcBorders>
          </w:tcPr>
          <w:p w:rsidR="00A8353F" w:rsidRDefault="0071444F">
            <w:pPr>
              <w:pStyle w:val="TableParagraph"/>
              <w:tabs>
                <w:tab w:val="left" w:pos="559"/>
              </w:tabs>
              <w:kinsoku w:val="0"/>
              <w:overflowPunct w:val="0"/>
              <w:spacing w:before="157" w:line="524" w:lineRule="exact"/>
              <w:ind w:left="125"/>
              <w:rPr>
                <w:rFonts w:ascii="Arial" w:hAnsi="Arial" w:cs="Arial"/>
                <w:w w:val="53"/>
                <w:sz w:val="9"/>
                <w:szCs w:val="9"/>
              </w:rPr>
            </w:pPr>
            <w:r>
              <w:rPr>
                <w:rFonts w:ascii="Arial" w:hAnsi="Arial" w:cs="Arial"/>
                <w:spacing w:val="-46"/>
                <w:w w:val="59"/>
                <w:sz w:val="55"/>
                <w:szCs w:val="55"/>
              </w:rPr>
              <w:t>.</w:t>
            </w:r>
            <w:r>
              <w:rPr>
                <w:rFonts w:ascii="Arial" w:hAnsi="Arial" w:cs="Arial"/>
                <w:spacing w:val="-1"/>
                <w:w w:val="59"/>
                <w:sz w:val="32"/>
                <w:szCs w:val="32"/>
              </w:rPr>
              <w:t>..</w:t>
            </w:r>
            <w:r>
              <w:rPr>
                <w:rFonts w:ascii="Arial" w:hAnsi="Arial" w:cs="Arial"/>
                <w:w w:val="59"/>
                <w:sz w:val="32"/>
                <w:szCs w:val="32"/>
              </w:rPr>
              <w:t>.</w:t>
            </w:r>
            <w:r>
              <w:rPr>
                <w:rFonts w:ascii="Arial" w:hAnsi="Arial" w:cs="Arial"/>
                <w:sz w:val="32"/>
                <w:szCs w:val="32"/>
              </w:rPr>
              <w:tab/>
            </w:r>
            <w:r>
              <w:rPr>
                <w:rFonts w:ascii="Arial" w:hAnsi="Arial" w:cs="Arial"/>
                <w:spacing w:val="-9"/>
                <w:w w:val="59"/>
                <w:sz w:val="9"/>
                <w:szCs w:val="9"/>
              </w:rPr>
              <w:t>·</w:t>
            </w:r>
            <w:r>
              <w:rPr>
                <w:rFonts w:ascii="Arial" w:hAnsi="Arial" w:cs="Arial"/>
                <w:spacing w:val="-1"/>
                <w:w w:val="53"/>
                <w:sz w:val="28"/>
                <w:szCs w:val="28"/>
              </w:rPr>
              <w:t>..</w:t>
            </w:r>
            <w:r>
              <w:rPr>
                <w:rFonts w:ascii="Arial" w:hAnsi="Arial" w:cs="Arial"/>
                <w:spacing w:val="-18"/>
                <w:w w:val="53"/>
                <w:sz w:val="28"/>
                <w:szCs w:val="28"/>
              </w:rPr>
              <w:t>.</w:t>
            </w:r>
            <w:r>
              <w:rPr>
                <w:rFonts w:ascii="Arial" w:hAnsi="Arial" w:cs="Arial"/>
                <w:w w:val="53"/>
                <w:sz w:val="9"/>
                <w:szCs w:val="9"/>
              </w:rPr>
              <w:t>·</w:t>
            </w:r>
          </w:p>
        </w:tc>
        <w:tc>
          <w:tcPr>
            <w:tcW w:w="501" w:type="dxa"/>
            <w:tcBorders>
              <w:top w:val="single" w:sz="6" w:space="0" w:color="000000"/>
              <w:left w:val="none" w:sz="6" w:space="0" w:color="auto"/>
              <w:bottom w:val="single" w:sz="6" w:space="0" w:color="000000"/>
              <w:right w:val="single" w:sz="12" w:space="0" w:color="000000"/>
            </w:tcBorders>
          </w:tcPr>
          <w:p w:rsidR="00A8353F" w:rsidRDefault="0071444F">
            <w:pPr>
              <w:pStyle w:val="TableParagraph"/>
              <w:kinsoku w:val="0"/>
              <w:overflowPunct w:val="0"/>
              <w:spacing w:line="150" w:lineRule="exact"/>
              <w:ind w:right="65"/>
              <w:jc w:val="right"/>
              <w:rPr>
                <w:w w:val="65"/>
                <w:sz w:val="16"/>
                <w:szCs w:val="16"/>
              </w:rPr>
            </w:pPr>
            <w:r>
              <w:rPr>
                <w:w w:val="65"/>
                <w:sz w:val="16"/>
                <w:szCs w:val="16"/>
              </w:rPr>
              <w:t>·.:c• ••.</w:t>
            </w:r>
          </w:p>
          <w:p w:rsidR="00A8353F" w:rsidRDefault="00A8353F">
            <w:pPr>
              <w:pStyle w:val="TableParagraph"/>
              <w:kinsoku w:val="0"/>
              <w:overflowPunct w:val="0"/>
              <w:rPr>
                <w:sz w:val="19"/>
                <w:szCs w:val="19"/>
              </w:rPr>
            </w:pPr>
          </w:p>
          <w:p w:rsidR="00A8353F" w:rsidRDefault="0071444F">
            <w:pPr>
              <w:pStyle w:val="TableParagraph"/>
              <w:kinsoku w:val="0"/>
              <w:overflowPunct w:val="0"/>
              <w:ind w:right="-15"/>
              <w:jc w:val="right"/>
              <w:rPr>
                <w:rFonts w:ascii="Arial" w:hAnsi="Arial" w:cs="Arial"/>
                <w:w w:val="95"/>
                <w:sz w:val="15"/>
                <w:szCs w:val="15"/>
              </w:rPr>
            </w:pPr>
            <w:r>
              <w:rPr>
                <w:rFonts w:ascii="Arial" w:hAnsi="Arial" w:cs="Arial"/>
                <w:w w:val="95"/>
                <w:sz w:val="15"/>
                <w:szCs w:val="15"/>
              </w:rPr>
              <w:t>·,</w:t>
            </w:r>
          </w:p>
          <w:p w:rsidR="00A8353F" w:rsidRDefault="0071444F">
            <w:pPr>
              <w:pStyle w:val="TableParagraph"/>
              <w:kinsoku w:val="0"/>
              <w:overflowPunct w:val="0"/>
              <w:spacing w:line="140" w:lineRule="exact"/>
              <w:ind w:left="52"/>
              <w:rPr>
                <w:rFonts w:ascii="Arial" w:hAnsi="Arial" w:cs="Arial"/>
                <w:w w:val="175"/>
                <w:sz w:val="14"/>
                <w:szCs w:val="14"/>
              </w:rPr>
            </w:pPr>
            <w:r>
              <w:rPr>
                <w:rFonts w:ascii="Arial" w:hAnsi="Arial" w:cs="Arial"/>
                <w:w w:val="175"/>
                <w:sz w:val="14"/>
                <w:szCs w:val="14"/>
              </w:rPr>
              <w:t>....</w:t>
            </w:r>
          </w:p>
        </w:tc>
      </w:tr>
      <w:tr w:rsidR="00A8353F">
        <w:trPr>
          <w:trHeight w:val="996"/>
        </w:trPr>
        <w:tc>
          <w:tcPr>
            <w:tcW w:w="707"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8" w:line="448" w:lineRule="auto"/>
              <w:ind w:left="169" w:right="26" w:hanging="90"/>
              <w:rPr>
                <w:b/>
                <w:bCs/>
                <w:w w:val="105"/>
                <w:sz w:val="21"/>
                <w:szCs w:val="21"/>
              </w:rPr>
            </w:pPr>
            <w:r>
              <w:rPr>
                <w:b/>
                <w:bCs/>
                <w:w w:val="105"/>
                <w:sz w:val="21"/>
                <w:szCs w:val="21"/>
              </w:rPr>
              <w:t>STEP NO.</w:t>
            </w:r>
          </w:p>
        </w:tc>
        <w:tc>
          <w:tcPr>
            <w:tcW w:w="3789"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8"/>
              <w:ind w:left="104" w:right="64"/>
              <w:jc w:val="center"/>
              <w:rPr>
                <w:b/>
                <w:bCs/>
                <w:w w:val="105"/>
                <w:sz w:val="21"/>
                <w:szCs w:val="21"/>
              </w:rPr>
            </w:pPr>
            <w:r>
              <w:rPr>
                <w:b/>
                <w:bCs/>
                <w:w w:val="105"/>
                <w:sz w:val="21"/>
                <w:szCs w:val="21"/>
              </w:rPr>
              <w:t>ACTIONS</w:t>
            </w:r>
          </w:p>
        </w:tc>
        <w:tc>
          <w:tcPr>
            <w:tcW w:w="3337" w:type="dxa"/>
            <w:tcBorders>
              <w:top w:val="single" w:sz="6" w:space="0" w:color="000000"/>
              <w:left w:val="single" w:sz="12" w:space="0" w:color="000000"/>
              <w:bottom w:val="single" w:sz="12" w:space="0" w:color="000000"/>
              <w:right w:val="single" w:sz="2" w:space="0" w:color="000000"/>
            </w:tcBorders>
          </w:tcPr>
          <w:p w:rsidR="00A8353F" w:rsidRDefault="0071444F">
            <w:pPr>
              <w:pStyle w:val="TableParagraph"/>
              <w:kinsoku w:val="0"/>
              <w:overflowPunct w:val="0"/>
              <w:spacing w:before="68"/>
              <w:ind w:left="1311" w:right="1207"/>
              <w:jc w:val="center"/>
              <w:rPr>
                <w:b/>
                <w:bCs/>
                <w:w w:val="105"/>
                <w:sz w:val="21"/>
                <w:szCs w:val="21"/>
              </w:rPr>
            </w:pPr>
            <w:r>
              <w:rPr>
                <w:b/>
                <w:bCs/>
                <w:w w:val="105"/>
                <w:sz w:val="21"/>
                <w:szCs w:val="21"/>
              </w:rPr>
              <w:t>EVENT</w:t>
            </w:r>
          </w:p>
        </w:tc>
        <w:tc>
          <w:tcPr>
            <w:tcW w:w="1981" w:type="dxa"/>
            <w:tcBorders>
              <w:top w:val="single" w:sz="6" w:space="0" w:color="000000"/>
              <w:left w:val="single" w:sz="2" w:space="0" w:color="000000"/>
              <w:bottom w:val="single" w:sz="12" w:space="0" w:color="000000"/>
              <w:right w:val="single" w:sz="12" w:space="0" w:color="000000"/>
            </w:tcBorders>
          </w:tcPr>
          <w:p w:rsidR="00A8353F" w:rsidRDefault="0071444F">
            <w:pPr>
              <w:pStyle w:val="TableParagraph"/>
              <w:kinsoku w:val="0"/>
              <w:overflowPunct w:val="0"/>
              <w:spacing w:before="73"/>
              <w:ind w:left="396"/>
              <w:rPr>
                <w:b/>
                <w:bCs/>
                <w:w w:val="105"/>
                <w:sz w:val="21"/>
                <w:szCs w:val="21"/>
              </w:rPr>
            </w:pPr>
            <w:r>
              <w:rPr>
                <w:b/>
                <w:bCs/>
                <w:w w:val="105"/>
                <w:sz w:val="21"/>
                <w:szCs w:val="21"/>
              </w:rPr>
              <w:t>COMMENTS</w:t>
            </w:r>
          </w:p>
        </w:tc>
        <w:tc>
          <w:tcPr>
            <w:tcW w:w="765" w:type="dxa"/>
            <w:tcBorders>
              <w:top w:val="single" w:sz="6" w:space="0" w:color="000000"/>
              <w:left w:val="single" w:sz="12" w:space="0" w:color="000000"/>
              <w:bottom w:val="single" w:sz="12" w:space="0" w:color="000000"/>
              <w:right w:val="single" w:sz="2" w:space="0" w:color="000000"/>
            </w:tcBorders>
          </w:tcPr>
          <w:p w:rsidR="00A8353F" w:rsidRDefault="0071444F">
            <w:pPr>
              <w:pStyle w:val="TableParagraph"/>
              <w:kinsoku w:val="0"/>
              <w:overflowPunct w:val="0"/>
              <w:spacing w:before="73"/>
              <w:ind w:left="50"/>
              <w:rPr>
                <w:b/>
                <w:bCs/>
                <w:w w:val="105"/>
                <w:sz w:val="21"/>
                <w:szCs w:val="21"/>
              </w:rPr>
            </w:pPr>
            <w:r>
              <w:rPr>
                <w:b/>
                <w:bCs/>
                <w:w w:val="105"/>
                <w:sz w:val="21"/>
                <w:szCs w:val="21"/>
              </w:rPr>
              <w:t>PASS</w:t>
            </w:r>
          </w:p>
        </w:tc>
        <w:tc>
          <w:tcPr>
            <w:tcW w:w="501" w:type="dxa"/>
            <w:tcBorders>
              <w:top w:val="single" w:sz="6" w:space="0" w:color="000000"/>
              <w:left w:val="single" w:sz="2" w:space="0" w:color="000000"/>
              <w:bottom w:val="single" w:sz="12" w:space="0" w:color="000000"/>
              <w:right w:val="single" w:sz="12" w:space="0" w:color="000000"/>
            </w:tcBorders>
          </w:tcPr>
          <w:p w:rsidR="00A8353F" w:rsidRDefault="0071444F">
            <w:pPr>
              <w:pStyle w:val="TableParagraph"/>
              <w:kinsoku w:val="0"/>
              <w:overflowPunct w:val="0"/>
              <w:spacing w:before="78"/>
              <w:ind w:left="62"/>
              <w:rPr>
                <w:b/>
                <w:bCs/>
                <w:w w:val="105"/>
                <w:sz w:val="21"/>
                <w:szCs w:val="21"/>
              </w:rPr>
            </w:pPr>
            <w:r>
              <w:rPr>
                <w:b/>
                <w:bCs/>
                <w:w w:val="105"/>
                <w:sz w:val="21"/>
                <w:szCs w:val="21"/>
              </w:rPr>
              <w:t>AIL</w:t>
            </w:r>
          </w:p>
        </w:tc>
      </w:tr>
      <w:tr w:rsidR="00A8353F">
        <w:trPr>
          <w:trHeight w:val="537"/>
        </w:trPr>
        <w:tc>
          <w:tcPr>
            <w:tcW w:w="11080" w:type="dxa"/>
            <w:gridSpan w:val="6"/>
            <w:tcBorders>
              <w:top w:val="single" w:sz="12"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46"/>
              <w:ind w:left="47"/>
              <w:rPr>
                <w:i/>
                <w:iCs/>
                <w:w w:val="105"/>
                <w:sz w:val="21"/>
                <w:szCs w:val="21"/>
              </w:rPr>
            </w:pPr>
            <w:r>
              <w:rPr>
                <w:i/>
                <w:iCs/>
                <w:w w:val="105"/>
                <w:sz w:val="21"/>
                <w:szCs w:val="21"/>
              </w:rPr>
              <w:t>The following steps below are for Level 3 Acceptance with Peer Review Approval</w:t>
            </w:r>
          </w:p>
        </w:tc>
      </w:tr>
      <w:tr w:rsidR="00A8353F">
        <w:trPr>
          <w:trHeight w:val="1296"/>
        </w:trPr>
        <w:tc>
          <w:tcPr>
            <w:tcW w:w="707" w:type="dxa"/>
            <w:tcBorders>
              <w:top w:val="single" w:sz="12" w:space="0" w:color="000000"/>
              <w:left w:val="single" w:sz="12" w:space="0" w:color="000000"/>
              <w:bottom w:val="single" w:sz="12" w:space="0" w:color="000000"/>
              <w:right w:val="single" w:sz="6" w:space="0" w:color="000000"/>
            </w:tcBorders>
          </w:tcPr>
          <w:p w:rsidR="00A8353F" w:rsidRDefault="0071444F">
            <w:pPr>
              <w:pStyle w:val="TableParagraph"/>
              <w:kinsoku w:val="0"/>
              <w:overflowPunct w:val="0"/>
              <w:spacing w:before="51"/>
              <w:ind w:left="256" w:right="207"/>
              <w:jc w:val="center"/>
              <w:rPr>
                <w:b/>
                <w:bCs/>
                <w:sz w:val="22"/>
                <w:szCs w:val="22"/>
              </w:rPr>
            </w:pPr>
            <w:r>
              <w:rPr>
                <w:b/>
                <w:bCs/>
                <w:sz w:val="22"/>
                <w:szCs w:val="22"/>
              </w:rPr>
              <w:t>1.</w:t>
            </w:r>
          </w:p>
        </w:tc>
        <w:tc>
          <w:tcPr>
            <w:tcW w:w="3789"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60" w:line="244" w:lineRule="auto"/>
              <w:ind w:left="65"/>
              <w:rPr>
                <w:w w:val="105"/>
                <w:sz w:val="21"/>
                <w:szCs w:val="21"/>
              </w:rPr>
            </w:pPr>
            <w:r>
              <w:rPr>
                <w:w w:val="105"/>
                <w:sz w:val="21"/>
                <w:szCs w:val="21"/>
              </w:rPr>
              <w:t>Connect to the WLSP FSER Tool portal from the NGGN network via a web browser.</w:t>
            </w:r>
          </w:p>
          <w:p w:rsidR="00A8353F" w:rsidRDefault="0071444F">
            <w:pPr>
              <w:pStyle w:val="TableParagraph"/>
              <w:kinsoku w:val="0"/>
              <w:overflowPunct w:val="0"/>
              <w:spacing w:before="16"/>
              <w:ind w:left="82"/>
              <w:rPr>
                <w:w w:val="95"/>
                <w:sz w:val="21"/>
                <w:szCs w:val="21"/>
              </w:rPr>
            </w:pPr>
            <w:r>
              <w:rPr>
                <w:w w:val="95"/>
                <w:sz w:val="21"/>
                <w:szCs w:val="21"/>
              </w:rPr>
              <w:t>httg://wls12fscr.i-.,.nonhro122:rumman.com/</w:t>
            </w:r>
          </w:p>
        </w:tc>
        <w:tc>
          <w:tcPr>
            <w:tcW w:w="3337" w:type="dxa"/>
            <w:tcBorders>
              <w:top w:val="single" w:sz="12" w:space="0" w:color="000000"/>
              <w:left w:val="single" w:sz="6" w:space="0" w:color="000000"/>
              <w:bottom w:val="single" w:sz="12" w:space="0" w:color="000000"/>
              <w:right w:val="single" w:sz="2" w:space="0" w:color="000000"/>
            </w:tcBorders>
          </w:tcPr>
          <w:p w:rsidR="00A8353F" w:rsidRDefault="0071444F">
            <w:pPr>
              <w:pStyle w:val="TableParagraph"/>
              <w:kinsoku w:val="0"/>
              <w:overflowPunct w:val="0"/>
              <w:spacing w:before="56" w:line="252" w:lineRule="auto"/>
              <w:ind w:left="68" w:hanging="11"/>
              <w:rPr>
                <w:i/>
                <w:iCs/>
                <w:w w:val="105"/>
                <w:sz w:val="21"/>
                <w:szCs w:val="21"/>
              </w:rPr>
            </w:pPr>
            <w:r>
              <w:rPr>
                <w:i/>
                <w:iCs/>
                <w:w w:val="105"/>
                <w:sz w:val="21"/>
                <w:szCs w:val="21"/>
              </w:rPr>
              <w:t>The welcome page for the WLSP FSER tool displays in the browser</w:t>
            </w:r>
          </w:p>
        </w:tc>
        <w:tc>
          <w:tcPr>
            <w:tcW w:w="1981" w:type="dxa"/>
            <w:tcBorders>
              <w:top w:val="single" w:sz="12" w:space="0" w:color="000000"/>
              <w:left w:val="single" w:sz="2"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765" w:type="dxa"/>
            <w:tcBorders>
              <w:top w:val="single" w:sz="12" w:space="0" w:color="000000"/>
              <w:left w:val="single" w:sz="6" w:space="0" w:color="000000"/>
              <w:bottom w:val="single" w:sz="12" w:space="0" w:color="000000"/>
              <w:right w:val="single" w:sz="2" w:space="0" w:color="000000"/>
            </w:tcBorders>
          </w:tcPr>
          <w:p w:rsidR="00A8353F" w:rsidRDefault="00A8353F">
            <w:pPr>
              <w:pStyle w:val="TableParagraph"/>
              <w:kinsoku w:val="0"/>
              <w:overflowPunct w:val="0"/>
              <w:rPr>
                <w:sz w:val="20"/>
                <w:szCs w:val="20"/>
              </w:rPr>
            </w:pPr>
          </w:p>
        </w:tc>
        <w:tc>
          <w:tcPr>
            <w:tcW w:w="501" w:type="dxa"/>
            <w:tcBorders>
              <w:top w:val="single" w:sz="12" w:space="0" w:color="000000"/>
              <w:left w:val="single" w:sz="2"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86"/>
        </w:trPr>
        <w:tc>
          <w:tcPr>
            <w:tcW w:w="707" w:type="dxa"/>
            <w:tcBorders>
              <w:top w:val="single" w:sz="12" w:space="0" w:color="000000"/>
              <w:left w:val="single" w:sz="12" w:space="0" w:color="000000"/>
              <w:bottom w:val="single" w:sz="12" w:space="0" w:color="000000"/>
              <w:right w:val="single" w:sz="6" w:space="0" w:color="000000"/>
            </w:tcBorders>
          </w:tcPr>
          <w:p w:rsidR="00A8353F" w:rsidRDefault="0071444F">
            <w:pPr>
              <w:pStyle w:val="TableParagraph"/>
              <w:kinsoku w:val="0"/>
              <w:overflowPunct w:val="0"/>
              <w:spacing w:before="56"/>
              <w:ind w:left="262" w:right="203"/>
              <w:jc w:val="center"/>
              <w:rPr>
                <w:w w:val="105"/>
                <w:sz w:val="21"/>
                <w:szCs w:val="21"/>
              </w:rPr>
            </w:pPr>
            <w:r>
              <w:rPr>
                <w:w w:val="105"/>
                <w:sz w:val="21"/>
                <w:szCs w:val="21"/>
              </w:rPr>
              <w:t>2.</w:t>
            </w:r>
          </w:p>
        </w:tc>
        <w:tc>
          <w:tcPr>
            <w:tcW w:w="3789"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51"/>
              <w:ind w:left="69"/>
              <w:rPr>
                <w:w w:val="105"/>
                <w:sz w:val="21"/>
                <w:szCs w:val="21"/>
              </w:rPr>
            </w:pPr>
            <w:r>
              <w:rPr>
                <w:w w:val="105"/>
                <w:sz w:val="21"/>
                <w:szCs w:val="21"/>
              </w:rPr>
              <w:t>Enter the username and password for a</w:t>
            </w:r>
          </w:p>
          <w:p w:rsidR="00A8353F" w:rsidRDefault="0071444F">
            <w:pPr>
              <w:pStyle w:val="TableParagraph"/>
              <w:kinsoku w:val="0"/>
              <w:overflowPunct w:val="0"/>
              <w:spacing w:before="8"/>
              <w:ind w:left="75"/>
              <w:rPr>
                <w:w w:val="105"/>
                <w:sz w:val="21"/>
                <w:szCs w:val="21"/>
              </w:rPr>
            </w:pPr>
            <w:r>
              <w:rPr>
                <w:i/>
                <w:iCs/>
                <w:w w:val="105"/>
                <w:sz w:val="21"/>
                <w:szCs w:val="21"/>
              </w:rPr>
              <w:t xml:space="preserve">Level 3 </w:t>
            </w:r>
            <w:r>
              <w:rPr>
                <w:w w:val="105"/>
                <w:sz w:val="21"/>
                <w:szCs w:val="21"/>
              </w:rPr>
              <w:t>user in the Log In field.</w:t>
            </w:r>
          </w:p>
        </w:tc>
        <w:tc>
          <w:tcPr>
            <w:tcW w:w="3337" w:type="dxa"/>
            <w:tcBorders>
              <w:top w:val="single" w:sz="12" w:space="0" w:color="000000"/>
              <w:left w:val="single" w:sz="6" w:space="0" w:color="000000"/>
              <w:bottom w:val="single" w:sz="12" w:space="0" w:color="000000"/>
              <w:right w:val="single" w:sz="2" w:space="0" w:color="000000"/>
            </w:tcBorders>
          </w:tcPr>
          <w:p w:rsidR="00A8353F" w:rsidRDefault="0071444F">
            <w:pPr>
              <w:pStyle w:val="TableParagraph"/>
              <w:kinsoku w:val="0"/>
              <w:overflowPunct w:val="0"/>
              <w:spacing w:before="51"/>
              <w:ind w:left="70"/>
              <w:rPr>
                <w:i/>
                <w:iCs/>
                <w:w w:val="105"/>
                <w:sz w:val="21"/>
                <w:szCs w:val="21"/>
              </w:rPr>
            </w:pPr>
            <w:r>
              <w:rPr>
                <w:i/>
                <w:iCs/>
                <w:w w:val="105"/>
                <w:sz w:val="21"/>
                <w:szCs w:val="21"/>
              </w:rPr>
              <w:t>Login credentials are entered</w:t>
            </w:r>
          </w:p>
        </w:tc>
        <w:tc>
          <w:tcPr>
            <w:tcW w:w="1981" w:type="dxa"/>
            <w:tcBorders>
              <w:top w:val="single" w:sz="12" w:space="0" w:color="000000"/>
              <w:left w:val="single" w:sz="2"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765" w:type="dxa"/>
            <w:tcBorders>
              <w:top w:val="single" w:sz="12" w:space="0" w:color="000000"/>
              <w:left w:val="single" w:sz="6" w:space="0" w:color="000000"/>
              <w:bottom w:val="single" w:sz="12" w:space="0" w:color="000000"/>
              <w:right w:val="single" w:sz="2" w:space="0" w:color="000000"/>
            </w:tcBorders>
          </w:tcPr>
          <w:p w:rsidR="00A8353F" w:rsidRDefault="00A8353F">
            <w:pPr>
              <w:pStyle w:val="TableParagraph"/>
              <w:kinsoku w:val="0"/>
              <w:overflowPunct w:val="0"/>
              <w:rPr>
                <w:sz w:val="20"/>
                <w:szCs w:val="20"/>
              </w:rPr>
            </w:pPr>
          </w:p>
        </w:tc>
        <w:tc>
          <w:tcPr>
            <w:tcW w:w="501" w:type="dxa"/>
            <w:tcBorders>
              <w:top w:val="single" w:sz="12" w:space="0" w:color="000000"/>
              <w:left w:val="single" w:sz="2"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546"/>
        </w:trPr>
        <w:tc>
          <w:tcPr>
            <w:tcW w:w="707" w:type="dxa"/>
            <w:tcBorders>
              <w:top w:val="single" w:sz="12" w:space="0" w:color="000000"/>
              <w:left w:val="single" w:sz="12" w:space="0" w:color="000000"/>
              <w:bottom w:val="single" w:sz="12" w:space="0" w:color="000000"/>
              <w:right w:val="single" w:sz="6" w:space="0" w:color="000000"/>
            </w:tcBorders>
          </w:tcPr>
          <w:p w:rsidR="00A8353F" w:rsidRDefault="0071444F">
            <w:pPr>
              <w:pStyle w:val="TableParagraph"/>
              <w:kinsoku w:val="0"/>
              <w:overflowPunct w:val="0"/>
              <w:spacing w:before="42"/>
              <w:ind w:left="262" w:right="205"/>
              <w:jc w:val="center"/>
              <w:rPr>
                <w:sz w:val="23"/>
                <w:szCs w:val="23"/>
              </w:rPr>
            </w:pPr>
            <w:r>
              <w:rPr>
                <w:sz w:val="23"/>
                <w:szCs w:val="23"/>
              </w:rPr>
              <w:t>3.</w:t>
            </w:r>
          </w:p>
        </w:tc>
        <w:tc>
          <w:tcPr>
            <w:tcW w:w="3789"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60"/>
              <w:ind w:left="70"/>
              <w:rPr>
                <w:w w:val="105"/>
                <w:sz w:val="21"/>
                <w:szCs w:val="21"/>
              </w:rPr>
            </w:pPr>
            <w:r>
              <w:rPr>
                <w:w w:val="105"/>
                <w:sz w:val="21"/>
                <w:szCs w:val="21"/>
              </w:rPr>
              <w:t xml:space="preserve">Click on the </w:t>
            </w:r>
            <w:r>
              <w:rPr>
                <w:b/>
                <w:bCs/>
                <w:w w:val="105"/>
                <w:sz w:val="21"/>
                <w:szCs w:val="21"/>
              </w:rPr>
              <w:t xml:space="preserve">Log In </w:t>
            </w:r>
            <w:r>
              <w:rPr>
                <w:w w:val="105"/>
                <w:sz w:val="21"/>
                <w:szCs w:val="21"/>
              </w:rPr>
              <w:t>button.</w:t>
            </w:r>
          </w:p>
        </w:tc>
        <w:tc>
          <w:tcPr>
            <w:tcW w:w="3337" w:type="dxa"/>
            <w:tcBorders>
              <w:top w:val="single" w:sz="12" w:space="0" w:color="000000"/>
              <w:left w:val="single" w:sz="6" w:space="0" w:color="000000"/>
              <w:bottom w:val="single" w:sz="12" w:space="0" w:color="000000"/>
              <w:right w:val="single" w:sz="2" w:space="0" w:color="000000"/>
            </w:tcBorders>
          </w:tcPr>
          <w:p w:rsidR="00A8353F" w:rsidRDefault="0071444F">
            <w:pPr>
              <w:pStyle w:val="TableParagraph"/>
              <w:kinsoku w:val="0"/>
              <w:overflowPunct w:val="0"/>
              <w:spacing w:before="60"/>
              <w:ind w:left="57"/>
              <w:rPr>
                <w:i/>
                <w:iCs/>
                <w:w w:val="105"/>
                <w:sz w:val="21"/>
                <w:szCs w:val="21"/>
              </w:rPr>
            </w:pPr>
            <w:r>
              <w:rPr>
                <w:i/>
                <w:iCs/>
                <w:w w:val="105"/>
                <w:sz w:val="21"/>
                <w:szCs w:val="21"/>
              </w:rPr>
              <w:t>WLSP FSER home page displays</w:t>
            </w:r>
          </w:p>
        </w:tc>
        <w:tc>
          <w:tcPr>
            <w:tcW w:w="1981" w:type="dxa"/>
            <w:tcBorders>
              <w:top w:val="single" w:sz="12" w:space="0" w:color="000000"/>
              <w:left w:val="single" w:sz="2"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765" w:type="dxa"/>
            <w:tcBorders>
              <w:top w:val="single" w:sz="12" w:space="0" w:color="000000"/>
              <w:left w:val="single" w:sz="6" w:space="0" w:color="000000"/>
              <w:bottom w:val="single" w:sz="12" w:space="0" w:color="000000"/>
              <w:right w:val="single" w:sz="2" w:space="0" w:color="000000"/>
            </w:tcBorders>
          </w:tcPr>
          <w:p w:rsidR="00A8353F" w:rsidRDefault="00A8353F">
            <w:pPr>
              <w:pStyle w:val="TableParagraph"/>
              <w:kinsoku w:val="0"/>
              <w:overflowPunct w:val="0"/>
              <w:rPr>
                <w:sz w:val="20"/>
                <w:szCs w:val="20"/>
              </w:rPr>
            </w:pPr>
          </w:p>
        </w:tc>
        <w:tc>
          <w:tcPr>
            <w:tcW w:w="501" w:type="dxa"/>
            <w:tcBorders>
              <w:top w:val="single" w:sz="12" w:space="0" w:color="000000"/>
              <w:left w:val="single" w:sz="2"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84"/>
        </w:trPr>
        <w:tc>
          <w:tcPr>
            <w:tcW w:w="707" w:type="dxa"/>
            <w:tcBorders>
              <w:top w:val="single" w:sz="12"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56"/>
              <w:ind w:left="261" w:right="207"/>
              <w:jc w:val="center"/>
              <w:rPr>
                <w:w w:val="110"/>
                <w:sz w:val="21"/>
                <w:szCs w:val="21"/>
              </w:rPr>
            </w:pPr>
            <w:r>
              <w:rPr>
                <w:w w:val="110"/>
                <w:sz w:val="21"/>
                <w:szCs w:val="21"/>
              </w:rPr>
              <w:t>4.</w:t>
            </w:r>
          </w:p>
        </w:tc>
        <w:tc>
          <w:tcPr>
            <w:tcW w:w="3789" w:type="dxa"/>
            <w:tcBorders>
              <w:top w:val="single" w:sz="12"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1"/>
              <w:ind w:left="75"/>
              <w:rPr>
                <w:i/>
                <w:iCs/>
                <w:w w:val="105"/>
                <w:sz w:val="21"/>
                <w:szCs w:val="21"/>
              </w:rPr>
            </w:pPr>
            <w:r>
              <w:rPr>
                <w:w w:val="105"/>
                <w:sz w:val="21"/>
                <w:szCs w:val="21"/>
              </w:rPr>
              <w:t xml:space="preserve">Hover over the </w:t>
            </w:r>
            <w:r>
              <w:rPr>
                <w:i/>
                <w:iCs/>
                <w:w w:val="105"/>
                <w:sz w:val="21"/>
                <w:szCs w:val="21"/>
              </w:rPr>
              <w:t>FSER Workflow</w:t>
            </w:r>
          </w:p>
          <w:p w:rsidR="00A8353F" w:rsidRDefault="0071444F">
            <w:pPr>
              <w:pStyle w:val="TableParagraph"/>
              <w:kinsoku w:val="0"/>
              <w:overflowPunct w:val="0"/>
              <w:spacing w:before="8"/>
              <w:ind w:left="77"/>
              <w:rPr>
                <w:w w:val="105"/>
                <w:sz w:val="21"/>
                <w:szCs w:val="21"/>
              </w:rPr>
            </w:pPr>
            <w:r>
              <w:rPr>
                <w:w w:val="105"/>
                <w:sz w:val="21"/>
                <w:szCs w:val="21"/>
              </w:rPr>
              <w:t>navigation bar.</w:t>
            </w:r>
          </w:p>
        </w:tc>
        <w:tc>
          <w:tcPr>
            <w:tcW w:w="3337" w:type="dxa"/>
            <w:tcBorders>
              <w:top w:val="single" w:sz="12" w:space="0" w:color="000000"/>
              <w:left w:val="single" w:sz="6" w:space="0" w:color="000000"/>
              <w:bottom w:val="single" w:sz="6" w:space="0" w:color="000000"/>
              <w:right w:val="single" w:sz="2" w:space="0" w:color="000000"/>
            </w:tcBorders>
          </w:tcPr>
          <w:p w:rsidR="00A8353F" w:rsidRDefault="0071444F">
            <w:pPr>
              <w:pStyle w:val="TableParagraph"/>
              <w:kinsoku w:val="0"/>
              <w:overflowPunct w:val="0"/>
              <w:spacing w:before="51" w:line="247" w:lineRule="auto"/>
              <w:ind w:left="69" w:firstLine="9"/>
              <w:rPr>
                <w:i/>
                <w:iCs/>
                <w:w w:val="105"/>
                <w:sz w:val="21"/>
                <w:szCs w:val="21"/>
              </w:rPr>
            </w:pPr>
            <w:r>
              <w:rPr>
                <w:i/>
                <w:iCs/>
                <w:w w:val="105"/>
                <w:sz w:val="21"/>
                <w:szCs w:val="21"/>
              </w:rPr>
              <w:t>FSER Workflow navigation bar highlights in blue</w:t>
            </w:r>
          </w:p>
        </w:tc>
        <w:tc>
          <w:tcPr>
            <w:tcW w:w="1981" w:type="dxa"/>
            <w:tcBorders>
              <w:top w:val="single" w:sz="12" w:space="0" w:color="000000"/>
              <w:left w:val="single" w:sz="2"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765" w:type="dxa"/>
            <w:tcBorders>
              <w:top w:val="single" w:sz="12" w:space="0" w:color="000000"/>
              <w:left w:val="single" w:sz="6"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501" w:type="dxa"/>
            <w:tcBorders>
              <w:top w:val="single" w:sz="12"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92"/>
        </w:trPr>
        <w:tc>
          <w:tcPr>
            <w:tcW w:w="707" w:type="dxa"/>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58"/>
              <w:ind w:left="205" w:right="147"/>
              <w:jc w:val="center"/>
              <w:rPr>
                <w:w w:val="110"/>
                <w:sz w:val="21"/>
                <w:szCs w:val="21"/>
              </w:rPr>
            </w:pPr>
            <w:r>
              <w:rPr>
                <w:w w:val="110"/>
                <w:sz w:val="21"/>
                <w:szCs w:val="21"/>
              </w:rPr>
              <w:t>5.</w:t>
            </w:r>
          </w:p>
        </w:tc>
        <w:tc>
          <w:tcPr>
            <w:tcW w:w="3789" w:type="dxa"/>
            <w:tcBorders>
              <w:top w:val="single" w:sz="6" w:space="0" w:color="000000"/>
              <w:left w:val="single" w:sz="2" w:space="0" w:color="000000"/>
              <w:bottom w:val="single" w:sz="6" w:space="0" w:color="000000"/>
              <w:right w:val="single" w:sz="6" w:space="0" w:color="000000"/>
            </w:tcBorders>
          </w:tcPr>
          <w:p w:rsidR="00A8353F" w:rsidRDefault="0071444F">
            <w:pPr>
              <w:pStyle w:val="TableParagraph"/>
              <w:kinsoku w:val="0"/>
              <w:overflowPunct w:val="0"/>
              <w:spacing w:before="53"/>
              <w:ind w:left="75"/>
              <w:rPr>
                <w:b/>
                <w:bCs/>
                <w:w w:val="105"/>
                <w:sz w:val="21"/>
                <w:szCs w:val="21"/>
              </w:rPr>
            </w:pPr>
            <w:r>
              <w:rPr>
                <w:w w:val="105"/>
                <w:sz w:val="21"/>
                <w:szCs w:val="21"/>
              </w:rPr>
              <w:t xml:space="preserve">Select </w:t>
            </w:r>
            <w:r>
              <w:rPr>
                <w:b/>
                <w:bCs/>
                <w:w w:val="105"/>
                <w:sz w:val="21"/>
                <w:szCs w:val="21"/>
              </w:rPr>
              <w:t>Level 3 Acceptance.</w:t>
            </w:r>
          </w:p>
        </w:tc>
        <w:tc>
          <w:tcPr>
            <w:tcW w:w="3337" w:type="dxa"/>
            <w:tcBorders>
              <w:top w:val="single" w:sz="6" w:space="0" w:color="000000"/>
              <w:left w:val="single" w:sz="6" w:space="0" w:color="000000"/>
              <w:bottom w:val="single" w:sz="6" w:space="0" w:color="000000"/>
              <w:right w:val="single" w:sz="2" w:space="0" w:color="000000"/>
            </w:tcBorders>
          </w:tcPr>
          <w:p w:rsidR="00A8353F" w:rsidRDefault="0071444F">
            <w:pPr>
              <w:pStyle w:val="TableParagraph"/>
              <w:kinsoku w:val="0"/>
              <w:overflowPunct w:val="0"/>
              <w:spacing w:before="53" w:line="256" w:lineRule="auto"/>
              <w:ind w:left="75" w:right="17" w:hanging="1"/>
              <w:rPr>
                <w:i/>
                <w:iCs/>
                <w:w w:val="105"/>
                <w:sz w:val="21"/>
                <w:szCs w:val="21"/>
              </w:rPr>
            </w:pPr>
            <w:r>
              <w:rPr>
                <w:i/>
                <w:iCs/>
                <w:w w:val="105"/>
                <w:sz w:val="21"/>
                <w:szCs w:val="21"/>
              </w:rPr>
              <w:t>Navigation bar highlights in blue on selection</w:t>
            </w:r>
          </w:p>
        </w:tc>
        <w:tc>
          <w:tcPr>
            <w:tcW w:w="1981" w:type="dxa"/>
            <w:tcBorders>
              <w:top w:val="single" w:sz="6" w:space="0" w:color="000000"/>
              <w:left w:val="single" w:sz="2"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765" w:type="dxa"/>
            <w:tcBorders>
              <w:top w:val="single" w:sz="6" w:space="0" w:color="000000"/>
              <w:left w:val="single" w:sz="6"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501" w:type="dxa"/>
            <w:tcBorders>
              <w:top w:val="single" w:sz="6"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87"/>
        </w:trPr>
        <w:tc>
          <w:tcPr>
            <w:tcW w:w="707" w:type="dxa"/>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67"/>
              <w:ind w:left="206" w:right="144"/>
              <w:jc w:val="center"/>
              <w:rPr>
                <w:rFonts w:ascii="Arial" w:hAnsi="Arial" w:cs="Arial"/>
                <w:w w:val="105"/>
                <w:sz w:val="20"/>
                <w:szCs w:val="20"/>
              </w:rPr>
            </w:pPr>
            <w:r>
              <w:rPr>
                <w:rFonts w:ascii="Arial" w:hAnsi="Arial" w:cs="Arial"/>
                <w:w w:val="105"/>
                <w:sz w:val="20"/>
                <w:szCs w:val="20"/>
              </w:rPr>
              <w:t>6.</w:t>
            </w:r>
          </w:p>
        </w:tc>
        <w:tc>
          <w:tcPr>
            <w:tcW w:w="3789" w:type="dxa"/>
            <w:tcBorders>
              <w:top w:val="single" w:sz="6" w:space="0" w:color="000000"/>
              <w:left w:val="single" w:sz="2" w:space="0" w:color="000000"/>
              <w:bottom w:val="single" w:sz="6" w:space="0" w:color="000000"/>
              <w:right w:val="single" w:sz="6" w:space="0" w:color="000000"/>
            </w:tcBorders>
          </w:tcPr>
          <w:p w:rsidR="00A8353F" w:rsidRDefault="0071444F">
            <w:pPr>
              <w:pStyle w:val="TableParagraph"/>
              <w:kinsoku w:val="0"/>
              <w:overflowPunct w:val="0"/>
              <w:spacing w:before="53"/>
              <w:ind w:left="81"/>
              <w:rPr>
                <w:b/>
                <w:bCs/>
                <w:w w:val="105"/>
                <w:sz w:val="21"/>
                <w:szCs w:val="21"/>
              </w:rPr>
            </w:pPr>
            <w:r>
              <w:rPr>
                <w:w w:val="105"/>
                <w:sz w:val="21"/>
                <w:szCs w:val="21"/>
              </w:rPr>
              <w:t xml:space="preserve">On the </w:t>
            </w:r>
            <w:r>
              <w:rPr>
                <w:b/>
                <w:bCs/>
                <w:w w:val="105"/>
                <w:sz w:val="21"/>
                <w:szCs w:val="21"/>
              </w:rPr>
              <w:t>Level 3: NGAS Acceptance</w:t>
            </w:r>
          </w:p>
          <w:p w:rsidR="00A8353F" w:rsidRDefault="0071444F">
            <w:pPr>
              <w:pStyle w:val="TableParagraph"/>
              <w:kinsoku w:val="0"/>
              <w:overflowPunct w:val="0"/>
              <w:spacing w:before="14"/>
              <w:ind w:left="89"/>
              <w:rPr>
                <w:w w:val="105"/>
                <w:sz w:val="21"/>
                <w:szCs w:val="21"/>
              </w:rPr>
            </w:pPr>
            <w:r>
              <w:rPr>
                <w:w w:val="105"/>
                <w:sz w:val="21"/>
                <w:szCs w:val="21"/>
              </w:rPr>
              <w:t>page, click on the FSER link</w:t>
            </w:r>
          </w:p>
        </w:tc>
        <w:tc>
          <w:tcPr>
            <w:tcW w:w="3337" w:type="dxa"/>
            <w:tcBorders>
              <w:top w:val="single" w:sz="6" w:space="0" w:color="000000"/>
              <w:left w:val="single" w:sz="6" w:space="0" w:color="000000"/>
              <w:bottom w:val="single" w:sz="6" w:space="0" w:color="000000"/>
              <w:right w:val="single" w:sz="2" w:space="0" w:color="000000"/>
            </w:tcBorders>
          </w:tcPr>
          <w:p w:rsidR="00A8353F" w:rsidRDefault="0071444F">
            <w:pPr>
              <w:pStyle w:val="TableParagraph"/>
              <w:kinsoku w:val="0"/>
              <w:overflowPunct w:val="0"/>
              <w:spacing w:before="53" w:line="247" w:lineRule="auto"/>
              <w:ind w:left="68" w:right="6" w:firstLine="11"/>
              <w:rPr>
                <w:i/>
                <w:iCs/>
                <w:w w:val="105"/>
                <w:sz w:val="21"/>
                <w:szCs w:val="21"/>
              </w:rPr>
            </w:pPr>
            <w:r>
              <w:rPr>
                <w:i/>
                <w:iCs/>
                <w:w w:val="105"/>
                <w:sz w:val="21"/>
                <w:szCs w:val="21"/>
              </w:rPr>
              <w:t>NGAS Acceptance link displays with a green check mark</w:t>
            </w:r>
          </w:p>
        </w:tc>
        <w:tc>
          <w:tcPr>
            <w:tcW w:w="1981" w:type="dxa"/>
            <w:tcBorders>
              <w:top w:val="single" w:sz="6" w:space="0" w:color="000000"/>
              <w:left w:val="single" w:sz="2"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765" w:type="dxa"/>
            <w:tcBorders>
              <w:top w:val="single" w:sz="6" w:space="0" w:color="000000"/>
              <w:left w:val="single" w:sz="6"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501" w:type="dxa"/>
            <w:tcBorders>
              <w:top w:val="single" w:sz="6"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547"/>
        </w:trPr>
        <w:tc>
          <w:tcPr>
            <w:tcW w:w="707" w:type="dxa"/>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58"/>
              <w:ind w:left="206" w:right="146"/>
              <w:jc w:val="center"/>
              <w:rPr>
                <w:w w:val="110"/>
                <w:sz w:val="21"/>
                <w:szCs w:val="21"/>
              </w:rPr>
            </w:pPr>
            <w:r>
              <w:rPr>
                <w:w w:val="110"/>
                <w:sz w:val="21"/>
                <w:szCs w:val="21"/>
              </w:rPr>
              <w:t>7.</w:t>
            </w:r>
          </w:p>
        </w:tc>
        <w:tc>
          <w:tcPr>
            <w:tcW w:w="3789" w:type="dxa"/>
            <w:tcBorders>
              <w:top w:val="single" w:sz="6" w:space="0" w:color="000000"/>
              <w:left w:val="single" w:sz="2" w:space="0" w:color="000000"/>
              <w:bottom w:val="single" w:sz="6" w:space="0" w:color="000000"/>
              <w:right w:val="single" w:sz="6" w:space="0" w:color="000000"/>
            </w:tcBorders>
          </w:tcPr>
          <w:p w:rsidR="00A8353F" w:rsidRDefault="0071444F">
            <w:pPr>
              <w:pStyle w:val="TableParagraph"/>
              <w:kinsoku w:val="0"/>
              <w:overflowPunct w:val="0"/>
              <w:spacing w:before="58"/>
              <w:ind w:left="84"/>
              <w:rPr>
                <w:w w:val="105"/>
                <w:sz w:val="21"/>
                <w:szCs w:val="21"/>
              </w:rPr>
            </w:pPr>
            <w:r>
              <w:rPr>
                <w:w w:val="105"/>
                <w:sz w:val="21"/>
                <w:szCs w:val="21"/>
              </w:rPr>
              <w:t>Review the details of the FSER Request</w:t>
            </w:r>
          </w:p>
        </w:tc>
        <w:tc>
          <w:tcPr>
            <w:tcW w:w="3337" w:type="dxa"/>
            <w:tcBorders>
              <w:top w:val="single" w:sz="6" w:space="0" w:color="000000"/>
              <w:left w:val="single" w:sz="6"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1981" w:type="dxa"/>
            <w:tcBorders>
              <w:top w:val="single" w:sz="6" w:space="0" w:color="000000"/>
              <w:left w:val="single" w:sz="2"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765" w:type="dxa"/>
            <w:tcBorders>
              <w:top w:val="single" w:sz="6" w:space="0" w:color="000000"/>
              <w:left w:val="single" w:sz="6"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501" w:type="dxa"/>
            <w:tcBorders>
              <w:top w:val="single" w:sz="6"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292"/>
        </w:trPr>
        <w:tc>
          <w:tcPr>
            <w:tcW w:w="707" w:type="dxa"/>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54"/>
              <w:ind w:left="206" w:right="141"/>
              <w:jc w:val="center"/>
              <w:rPr>
                <w:w w:val="105"/>
                <w:sz w:val="22"/>
                <w:szCs w:val="22"/>
              </w:rPr>
            </w:pPr>
            <w:r>
              <w:rPr>
                <w:w w:val="105"/>
                <w:sz w:val="22"/>
                <w:szCs w:val="22"/>
              </w:rPr>
              <w:t>8.</w:t>
            </w:r>
          </w:p>
        </w:tc>
        <w:tc>
          <w:tcPr>
            <w:tcW w:w="3789" w:type="dxa"/>
            <w:tcBorders>
              <w:top w:val="single" w:sz="6" w:space="0" w:color="000000"/>
              <w:left w:val="single" w:sz="2" w:space="0" w:color="000000"/>
              <w:bottom w:val="single" w:sz="6" w:space="0" w:color="000000"/>
              <w:right w:val="single" w:sz="2" w:space="0" w:color="000000"/>
            </w:tcBorders>
          </w:tcPr>
          <w:p w:rsidR="00A8353F" w:rsidRDefault="0071444F">
            <w:pPr>
              <w:pStyle w:val="TableParagraph"/>
              <w:kinsoku w:val="0"/>
              <w:overflowPunct w:val="0"/>
              <w:spacing w:before="58" w:line="256" w:lineRule="auto"/>
              <w:ind w:left="84" w:right="277"/>
              <w:rPr>
                <w:w w:val="105"/>
                <w:sz w:val="21"/>
                <w:szCs w:val="21"/>
              </w:rPr>
            </w:pPr>
            <w:r>
              <w:rPr>
                <w:w w:val="105"/>
                <w:sz w:val="21"/>
                <w:szCs w:val="21"/>
              </w:rPr>
              <w:t xml:space="preserve">Click on the </w:t>
            </w:r>
            <w:r>
              <w:rPr>
                <w:b/>
                <w:bCs/>
                <w:w w:val="105"/>
                <w:sz w:val="21"/>
                <w:szCs w:val="21"/>
              </w:rPr>
              <w:t xml:space="preserve">&lt;100 Hours </w:t>
            </w:r>
            <w:r>
              <w:rPr>
                <w:w w:val="105"/>
                <w:sz w:val="21"/>
                <w:szCs w:val="21"/>
              </w:rPr>
              <w:t>button in the Hours Breakdown section.</w:t>
            </w:r>
          </w:p>
        </w:tc>
        <w:tc>
          <w:tcPr>
            <w:tcW w:w="3337" w:type="dxa"/>
            <w:tcBorders>
              <w:top w:val="single" w:sz="6" w:space="0" w:color="000000"/>
              <w:left w:val="single" w:sz="2" w:space="0" w:color="000000"/>
              <w:bottom w:val="single" w:sz="6" w:space="0" w:color="000000"/>
              <w:right w:val="single" w:sz="2" w:space="0" w:color="000000"/>
            </w:tcBorders>
          </w:tcPr>
          <w:p w:rsidR="00A8353F" w:rsidRDefault="0071444F">
            <w:pPr>
              <w:pStyle w:val="TableParagraph"/>
              <w:kinsoku w:val="0"/>
              <w:overflowPunct w:val="0"/>
              <w:spacing w:before="53" w:line="252" w:lineRule="auto"/>
              <w:ind w:left="74" w:right="241" w:hanging="2"/>
              <w:rPr>
                <w:i/>
                <w:iCs/>
                <w:w w:val="105"/>
                <w:sz w:val="21"/>
                <w:szCs w:val="21"/>
              </w:rPr>
            </w:pPr>
            <w:r>
              <w:rPr>
                <w:i/>
                <w:iCs/>
                <w:w w:val="105"/>
                <w:sz w:val="21"/>
                <w:szCs w:val="21"/>
              </w:rPr>
              <w:t>Message appears. Keep at NGAS under</w:t>
            </w:r>
            <w:r>
              <w:rPr>
                <w:i/>
                <w:iCs/>
                <w:spacing w:val="-43"/>
                <w:w w:val="105"/>
                <w:sz w:val="21"/>
                <w:szCs w:val="21"/>
              </w:rPr>
              <w:t xml:space="preserve"> </w:t>
            </w:r>
            <w:r>
              <w:rPr>
                <w:i/>
                <w:iCs/>
                <w:w w:val="105"/>
                <w:sz w:val="21"/>
                <w:szCs w:val="21"/>
              </w:rPr>
              <w:t>JOO</w:t>
            </w:r>
            <w:r>
              <w:rPr>
                <w:i/>
                <w:iCs/>
                <w:spacing w:val="-30"/>
                <w:w w:val="105"/>
                <w:sz w:val="21"/>
                <w:szCs w:val="21"/>
              </w:rPr>
              <w:t xml:space="preserve"> </w:t>
            </w:r>
            <w:r>
              <w:rPr>
                <w:i/>
                <w:iCs/>
                <w:w w:val="105"/>
                <w:sz w:val="21"/>
                <w:szCs w:val="21"/>
              </w:rPr>
              <w:t>hours</w:t>
            </w:r>
            <w:r>
              <w:rPr>
                <w:i/>
                <w:iCs/>
                <w:spacing w:val="-31"/>
                <w:w w:val="105"/>
                <w:sz w:val="21"/>
                <w:szCs w:val="21"/>
              </w:rPr>
              <w:t xml:space="preserve"> </w:t>
            </w:r>
            <w:r>
              <w:rPr>
                <w:i/>
                <w:iCs/>
                <w:w w:val="105"/>
                <w:sz w:val="21"/>
                <w:szCs w:val="21"/>
              </w:rPr>
              <w:t>must</w:t>
            </w:r>
            <w:r>
              <w:rPr>
                <w:i/>
                <w:iCs/>
                <w:spacing w:val="-32"/>
                <w:w w:val="105"/>
                <w:sz w:val="21"/>
                <w:szCs w:val="21"/>
              </w:rPr>
              <w:t xml:space="preserve"> </w:t>
            </w:r>
            <w:r>
              <w:rPr>
                <w:i/>
                <w:iCs/>
                <w:w w:val="105"/>
                <w:sz w:val="21"/>
                <w:szCs w:val="21"/>
              </w:rPr>
              <w:t>be</w:t>
            </w:r>
            <w:r>
              <w:rPr>
                <w:i/>
                <w:iCs/>
                <w:spacing w:val="-34"/>
                <w:w w:val="105"/>
                <w:sz w:val="21"/>
                <w:szCs w:val="21"/>
              </w:rPr>
              <w:t xml:space="preserve"> </w:t>
            </w:r>
            <w:r>
              <w:rPr>
                <w:i/>
                <w:iCs/>
                <w:w w:val="105"/>
                <w:sz w:val="21"/>
                <w:szCs w:val="21"/>
              </w:rPr>
              <w:t>approved before proceeding. Group and Assignee must be</w:t>
            </w:r>
            <w:r>
              <w:rPr>
                <w:i/>
                <w:iCs/>
                <w:spacing w:val="9"/>
                <w:w w:val="105"/>
                <w:sz w:val="21"/>
                <w:szCs w:val="21"/>
              </w:rPr>
              <w:t xml:space="preserve"> </w:t>
            </w:r>
            <w:r>
              <w:rPr>
                <w:i/>
                <w:iCs/>
                <w:w w:val="105"/>
                <w:sz w:val="21"/>
                <w:szCs w:val="21"/>
              </w:rPr>
              <w:t>selected.</w:t>
            </w:r>
          </w:p>
        </w:tc>
        <w:tc>
          <w:tcPr>
            <w:tcW w:w="1981" w:type="dxa"/>
            <w:tcBorders>
              <w:top w:val="single" w:sz="6" w:space="0" w:color="000000"/>
              <w:left w:val="single" w:sz="2"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765" w:type="dxa"/>
            <w:tcBorders>
              <w:top w:val="single" w:sz="6" w:space="0" w:color="000000"/>
              <w:left w:val="single" w:sz="6"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501" w:type="dxa"/>
            <w:tcBorders>
              <w:top w:val="single" w:sz="6"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84"/>
        </w:trPr>
        <w:tc>
          <w:tcPr>
            <w:tcW w:w="707" w:type="dxa"/>
            <w:tcBorders>
              <w:top w:val="single" w:sz="6" w:space="0" w:color="000000"/>
              <w:left w:val="single" w:sz="12" w:space="0" w:color="000000"/>
              <w:bottom w:val="single" w:sz="12" w:space="0" w:color="000000"/>
              <w:right w:val="single" w:sz="2" w:space="0" w:color="000000"/>
            </w:tcBorders>
          </w:tcPr>
          <w:p w:rsidR="00A8353F" w:rsidRDefault="0071444F">
            <w:pPr>
              <w:pStyle w:val="TableParagraph"/>
              <w:kinsoku w:val="0"/>
              <w:overflowPunct w:val="0"/>
              <w:spacing w:before="49"/>
              <w:ind w:left="206" w:right="137"/>
              <w:jc w:val="center"/>
              <w:rPr>
                <w:w w:val="105"/>
                <w:sz w:val="22"/>
                <w:szCs w:val="22"/>
              </w:rPr>
            </w:pPr>
            <w:r>
              <w:rPr>
                <w:w w:val="105"/>
                <w:sz w:val="22"/>
                <w:szCs w:val="22"/>
              </w:rPr>
              <w:t>9.</w:t>
            </w:r>
          </w:p>
        </w:tc>
        <w:tc>
          <w:tcPr>
            <w:tcW w:w="3789" w:type="dxa"/>
            <w:tcBorders>
              <w:top w:val="single" w:sz="6" w:space="0" w:color="000000"/>
              <w:left w:val="single" w:sz="2" w:space="0" w:color="000000"/>
              <w:bottom w:val="single" w:sz="12" w:space="0" w:color="000000"/>
              <w:right w:val="single" w:sz="2" w:space="0" w:color="000000"/>
            </w:tcBorders>
          </w:tcPr>
          <w:p w:rsidR="00A8353F" w:rsidRDefault="0071444F">
            <w:pPr>
              <w:pStyle w:val="TableParagraph"/>
              <w:kinsoku w:val="0"/>
              <w:overflowPunct w:val="0"/>
              <w:spacing w:before="53" w:line="252" w:lineRule="auto"/>
              <w:ind w:left="91" w:right="770" w:hanging="7"/>
              <w:rPr>
                <w:w w:val="105"/>
                <w:sz w:val="21"/>
                <w:szCs w:val="21"/>
              </w:rPr>
            </w:pPr>
            <w:r>
              <w:rPr>
                <w:w w:val="105"/>
                <w:sz w:val="21"/>
                <w:szCs w:val="21"/>
              </w:rPr>
              <w:t xml:space="preserve">Click on the </w:t>
            </w:r>
            <w:r>
              <w:rPr>
                <w:b/>
                <w:bCs/>
                <w:w w:val="105"/>
                <w:sz w:val="21"/>
                <w:szCs w:val="21"/>
              </w:rPr>
              <w:t xml:space="preserve">Specify Group and Assignee </w:t>
            </w:r>
            <w:r>
              <w:rPr>
                <w:w w:val="105"/>
                <w:sz w:val="21"/>
                <w:szCs w:val="21"/>
              </w:rPr>
              <w:t>button.</w:t>
            </w:r>
          </w:p>
        </w:tc>
        <w:tc>
          <w:tcPr>
            <w:tcW w:w="3337" w:type="dxa"/>
            <w:tcBorders>
              <w:top w:val="single" w:sz="6" w:space="0" w:color="000000"/>
              <w:left w:val="single" w:sz="2" w:space="0" w:color="000000"/>
              <w:bottom w:val="single" w:sz="12" w:space="0" w:color="000000"/>
              <w:right w:val="single" w:sz="2" w:space="0" w:color="000000"/>
            </w:tcBorders>
          </w:tcPr>
          <w:p w:rsidR="00A8353F" w:rsidRDefault="0071444F">
            <w:pPr>
              <w:pStyle w:val="TableParagraph"/>
              <w:kinsoku w:val="0"/>
              <w:overflowPunct w:val="0"/>
              <w:spacing w:before="53" w:line="247" w:lineRule="auto"/>
              <w:ind w:left="78" w:firstLine="6"/>
              <w:rPr>
                <w:i/>
                <w:iCs/>
                <w:w w:val="105"/>
                <w:sz w:val="21"/>
                <w:szCs w:val="21"/>
              </w:rPr>
            </w:pPr>
            <w:r>
              <w:rPr>
                <w:i/>
                <w:iCs/>
                <w:w w:val="105"/>
                <w:sz w:val="21"/>
                <w:szCs w:val="21"/>
              </w:rPr>
              <w:t>Level 3 NGAS Approval home page displays</w:t>
            </w:r>
          </w:p>
        </w:tc>
        <w:tc>
          <w:tcPr>
            <w:tcW w:w="1981" w:type="dxa"/>
            <w:tcBorders>
              <w:top w:val="single" w:sz="6" w:space="0" w:color="000000"/>
              <w:left w:val="single" w:sz="2"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765" w:type="dxa"/>
            <w:tcBorders>
              <w:top w:val="single" w:sz="6" w:space="0" w:color="000000"/>
              <w:left w:val="single" w:sz="6" w:space="0" w:color="000000"/>
              <w:bottom w:val="single" w:sz="12" w:space="0" w:color="000000"/>
              <w:right w:val="single" w:sz="2" w:space="0" w:color="000000"/>
            </w:tcBorders>
          </w:tcPr>
          <w:p w:rsidR="00A8353F" w:rsidRDefault="00A8353F">
            <w:pPr>
              <w:pStyle w:val="TableParagraph"/>
              <w:kinsoku w:val="0"/>
              <w:overflowPunct w:val="0"/>
              <w:rPr>
                <w:sz w:val="20"/>
                <w:szCs w:val="20"/>
              </w:rPr>
            </w:pPr>
          </w:p>
        </w:tc>
        <w:tc>
          <w:tcPr>
            <w:tcW w:w="501" w:type="dxa"/>
            <w:tcBorders>
              <w:top w:val="single" w:sz="6" w:space="0" w:color="000000"/>
              <w:left w:val="single" w:sz="2"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544"/>
        </w:trPr>
        <w:tc>
          <w:tcPr>
            <w:tcW w:w="707" w:type="dxa"/>
            <w:tcBorders>
              <w:top w:val="single" w:sz="12"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65"/>
              <w:ind w:left="206" w:right="129"/>
              <w:jc w:val="center"/>
              <w:rPr>
                <w:w w:val="105"/>
                <w:sz w:val="21"/>
                <w:szCs w:val="21"/>
              </w:rPr>
            </w:pPr>
            <w:r>
              <w:rPr>
                <w:w w:val="105"/>
                <w:sz w:val="21"/>
                <w:szCs w:val="21"/>
              </w:rPr>
              <w:t>10.</w:t>
            </w:r>
          </w:p>
        </w:tc>
        <w:tc>
          <w:tcPr>
            <w:tcW w:w="3789" w:type="dxa"/>
            <w:tcBorders>
              <w:top w:val="single" w:sz="12" w:space="0" w:color="000000"/>
              <w:left w:val="single" w:sz="2" w:space="0" w:color="000000"/>
              <w:bottom w:val="single" w:sz="6" w:space="0" w:color="000000"/>
              <w:right w:val="single" w:sz="2" w:space="0" w:color="000000"/>
            </w:tcBorders>
          </w:tcPr>
          <w:p w:rsidR="00A8353F" w:rsidRDefault="0071444F">
            <w:pPr>
              <w:pStyle w:val="TableParagraph"/>
              <w:kinsoku w:val="0"/>
              <w:overflowPunct w:val="0"/>
              <w:spacing w:before="60"/>
              <w:ind w:left="85"/>
              <w:rPr>
                <w:w w:val="105"/>
                <w:sz w:val="21"/>
                <w:szCs w:val="21"/>
              </w:rPr>
            </w:pPr>
            <w:r>
              <w:rPr>
                <w:w w:val="105"/>
                <w:sz w:val="21"/>
                <w:szCs w:val="21"/>
              </w:rPr>
              <w:t>Select a Group Assignment.</w:t>
            </w:r>
          </w:p>
        </w:tc>
        <w:tc>
          <w:tcPr>
            <w:tcW w:w="3337" w:type="dxa"/>
            <w:tcBorders>
              <w:top w:val="single" w:sz="12" w:space="0" w:color="000000"/>
              <w:left w:val="single" w:sz="2" w:space="0" w:color="000000"/>
              <w:bottom w:val="single" w:sz="6" w:space="0" w:color="000000"/>
              <w:right w:val="single" w:sz="2" w:space="0" w:color="000000"/>
            </w:tcBorders>
          </w:tcPr>
          <w:p w:rsidR="00A8353F" w:rsidRDefault="0071444F">
            <w:pPr>
              <w:pStyle w:val="TableParagraph"/>
              <w:kinsoku w:val="0"/>
              <w:overflowPunct w:val="0"/>
              <w:spacing w:before="56"/>
              <w:ind w:left="86"/>
              <w:rPr>
                <w:i/>
                <w:iCs/>
                <w:w w:val="105"/>
                <w:sz w:val="21"/>
                <w:szCs w:val="21"/>
              </w:rPr>
            </w:pPr>
            <w:r>
              <w:rPr>
                <w:i/>
                <w:iCs/>
                <w:w w:val="105"/>
                <w:sz w:val="21"/>
                <w:szCs w:val="21"/>
              </w:rPr>
              <w:t>Selection highlights in blue</w:t>
            </w:r>
          </w:p>
        </w:tc>
        <w:tc>
          <w:tcPr>
            <w:tcW w:w="1981" w:type="dxa"/>
            <w:tcBorders>
              <w:top w:val="single" w:sz="12" w:space="0" w:color="000000"/>
              <w:left w:val="single" w:sz="2"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765" w:type="dxa"/>
            <w:tcBorders>
              <w:top w:val="single" w:sz="12" w:space="0" w:color="000000"/>
              <w:left w:val="single" w:sz="6"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501" w:type="dxa"/>
            <w:tcBorders>
              <w:top w:val="single" w:sz="12"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528"/>
        </w:trPr>
        <w:tc>
          <w:tcPr>
            <w:tcW w:w="707" w:type="dxa"/>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53"/>
              <w:ind w:left="206" w:right="127"/>
              <w:jc w:val="center"/>
              <w:rPr>
                <w:w w:val="105"/>
                <w:sz w:val="21"/>
                <w:szCs w:val="21"/>
              </w:rPr>
            </w:pPr>
            <w:r>
              <w:rPr>
                <w:w w:val="105"/>
                <w:sz w:val="21"/>
                <w:szCs w:val="21"/>
              </w:rPr>
              <w:t>11.</w:t>
            </w:r>
          </w:p>
        </w:tc>
        <w:tc>
          <w:tcPr>
            <w:tcW w:w="3789" w:type="dxa"/>
            <w:tcBorders>
              <w:top w:val="single" w:sz="6" w:space="0" w:color="000000"/>
              <w:left w:val="single" w:sz="2" w:space="0" w:color="000000"/>
              <w:bottom w:val="single" w:sz="6" w:space="0" w:color="000000"/>
              <w:right w:val="single" w:sz="2" w:space="0" w:color="000000"/>
            </w:tcBorders>
          </w:tcPr>
          <w:p w:rsidR="00A8353F" w:rsidRDefault="0071444F">
            <w:pPr>
              <w:pStyle w:val="TableParagraph"/>
              <w:kinsoku w:val="0"/>
              <w:overflowPunct w:val="0"/>
              <w:spacing w:before="49"/>
              <w:ind w:left="85"/>
              <w:rPr>
                <w:w w:val="105"/>
                <w:sz w:val="21"/>
                <w:szCs w:val="21"/>
              </w:rPr>
            </w:pPr>
            <w:r>
              <w:rPr>
                <w:w w:val="105"/>
                <w:sz w:val="21"/>
                <w:szCs w:val="21"/>
              </w:rPr>
              <w:t>Select an as the actionee.</w:t>
            </w:r>
          </w:p>
        </w:tc>
        <w:tc>
          <w:tcPr>
            <w:tcW w:w="3337" w:type="dxa"/>
            <w:tcBorders>
              <w:top w:val="single" w:sz="6" w:space="0" w:color="000000"/>
              <w:left w:val="single" w:sz="2" w:space="0" w:color="000000"/>
              <w:bottom w:val="single" w:sz="6" w:space="0" w:color="000000"/>
              <w:right w:val="single" w:sz="2" w:space="0" w:color="000000"/>
            </w:tcBorders>
          </w:tcPr>
          <w:p w:rsidR="00A8353F" w:rsidRDefault="0071444F">
            <w:pPr>
              <w:pStyle w:val="TableParagraph"/>
              <w:kinsoku w:val="0"/>
              <w:overflowPunct w:val="0"/>
              <w:spacing w:before="49"/>
              <w:ind w:left="86"/>
              <w:rPr>
                <w:i/>
                <w:iCs/>
                <w:w w:val="105"/>
                <w:sz w:val="21"/>
                <w:szCs w:val="21"/>
              </w:rPr>
            </w:pPr>
            <w:r>
              <w:rPr>
                <w:i/>
                <w:iCs/>
                <w:w w:val="105"/>
                <w:sz w:val="21"/>
                <w:szCs w:val="21"/>
              </w:rPr>
              <w:t>Selection highlights in blue</w:t>
            </w:r>
          </w:p>
        </w:tc>
        <w:tc>
          <w:tcPr>
            <w:tcW w:w="1981" w:type="dxa"/>
            <w:tcBorders>
              <w:top w:val="single" w:sz="6" w:space="0" w:color="000000"/>
              <w:left w:val="single" w:sz="2"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765" w:type="dxa"/>
            <w:tcBorders>
              <w:top w:val="single" w:sz="6" w:space="0" w:color="000000"/>
              <w:left w:val="single" w:sz="2"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501" w:type="dxa"/>
            <w:tcBorders>
              <w:top w:val="single" w:sz="6"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bl>
    <w:p w:rsidR="00A8353F" w:rsidRDefault="00A8353F">
      <w:pPr>
        <w:rPr>
          <w:sz w:val="2"/>
          <w:szCs w:val="2"/>
        </w:rPr>
        <w:sectPr w:rsidR="00A8353F">
          <w:pgSz w:w="12240" w:h="15840"/>
          <w:pgMar w:top="1480" w:right="200" w:bottom="840" w:left="520" w:header="0" w:footer="599" w:gutter="0"/>
          <w:cols w:space="720"/>
          <w:noEndnote/>
        </w:sectPr>
      </w:pPr>
    </w:p>
    <w:p w:rsidR="00A8353F" w:rsidRDefault="0071444F">
      <w:pPr>
        <w:pStyle w:val="BodyText"/>
        <w:kinsoku w:val="0"/>
        <w:overflowPunct w:val="0"/>
        <w:spacing w:before="156" w:line="258" w:lineRule="exact"/>
        <w:ind w:left="340"/>
        <w:rPr>
          <w:i w:val="0"/>
          <w:iCs w:val="0"/>
          <w:w w:val="105"/>
          <w:sz w:val="29"/>
          <w:szCs w:val="29"/>
        </w:rPr>
      </w:pPr>
      <w:r>
        <w:rPr>
          <w:i w:val="0"/>
          <w:iCs w:val="0"/>
          <w:w w:val="105"/>
          <w:sz w:val="29"/>
          <w:szCs w:val="29"/>
        </w:rPr>
        <w:lastRenderedPageBreak/>
        <w:t>\y()  w. 4te13</w:t>
      </w:r>
      <w:r>
        <w:rPr>
          <w:i w:val="0"/>
          <w:iCs w:val="0"/>
          <w:spacing w:val="-12"/>
          <w:w w:val="105"/>
          <w:sz w:val="29"/>
          <w:szCs w:val="29"/>
        </w:rPr>
        <w:t xml:space="preserve"> </w:t>
      </w:r>
      <w:r>
        <w:rPr>
          <w:i w:val="0"/>
          <w:iCs w:val="0"/>
          <w:w w:val="105"/>
          <w:sz w:val="29"/>
          <w:szCs w:val="29"/>
        </w:rPr>
        <w:t>cceptllnce···</w:t>
      </w:r>
    </w:p>
    <w:p w:rsidR="00A8353F" w:rsidRDefault="0071444F">
      <w:pPr>
        <w:pStyle w:val="BodyText"/>
        <w:tabs>
          <w:tab w:val="left" w:pos="1321"/>
          <w:tab w:val="left" w:pos="1654"/>
          <w:tab w:val="left" w:pos="2340"/>
        </w:tabs>
        <w:kinsoku w:val="0"/>
        <w:overflowPunct w:val="0"/>
        <w:spacing w:line="430" w:lineRule="exact"/>
        <w:ind w:left="930"/>
        <w:rPr>
          <w:rFonts w:ascii="Arial" w:hAnsi="Arial" w:cs="Arial"/>
          <w:i w:val="0"/>
          <w:iCs w:val="0"/>
          <w:sz w:val="39"/>
          <w:szCs w:val="39"/>
        </w:rPr>
      </w:pPr>
      <w:r>
        <w:rPr>
          <w:i w:val="0"/>
          <w:iCs w:val="0"/>
          <w:sz w:val="44"/>
          <w:szCs w:val="44"/>
        </w:rPr>
        <w:t>!</w:t>
      </w:r>
      <w:r>
        <w:rPr>
          <w:i w:val="0"/>
          <w:iCs w:val="0"/>
          <w:sz w:val="44"/>
          <w:szCs w:val="44"/>
        </w:rPr>
        <w:tab/>
        <w:t>t</w:t>
      </w:r>
      <w:r>
        <w:rPr>
          <w:i w:val="0"/>
          <w:iCs w:val="0"/>
          <w:sz w:val="44"/>
          <w:szCs w:val="44"/>
        </w:rPr>
        <w:tab/>
      </w:r>
      <w:r>
        <w:rPr>
          <w:i w:val="0"/>
          <w:iCs w:val="0"/>
          <w:spacing w:val="20"/>
          <w:sz w:val="44"/>
          <w:szCs w:val="44"/>
        </w:rPr>
        <w:t>(</w:t>
      </w:r>
      <w:r>
        <w:rPr>
          <w:i w:val="0"/>
          <w:iCs w:val="0"/>
          <w:spacing w:val="-1"/>
          <w:w w:val="48"/>
          <w:sz w:val="44"/>
          <w:szCs w:val="44"/>
        </w:rPr>
        <w:t>t&lt;</w:t>
      </w:r>
      <w:r>
        <w:rPr>
          <w:i w:val="0"/>
          <w:iCs w:val="0"/>
          <w:w w:val="48"/>
          <w:sz w:val="44"/>
          <w:szCs w:val="44"/>
        </w:rPr>
        <w:t>e</w:t>
      </w:r>
      <w:r>
        <w:rPr>
          <w:i w:val="0"/>
          <w:iCs w:val="0"/>
          <w:sz w:val="44"/>
          <w:szCs w:val="44"/>
        </w:rPr>
        <w:tab/>
        <w:t>t</w:t>
      </w:r>
      <w:r>
        <w:rPr>
          <w:i w:val="0"/>
          <w:iCs w:val="0"/>
          <w:spacing w:val="-29"/>
          <w:sz w:val="44"/>
          <w:szCs w:val="44"/>
        </w:rPr>
        <w:t xml:space="preserve"> </w:t>
      </w:r>
      <w:r>
        <w:rPr>
          <w:i w:val="0"/>
          <w:iCs w:val="0"/>
          <w:w w:val="94"/>
          <w:sz w:val="44"/>
          <w:szCs w:val="44"/>
        </w:rPr>
        <w:t>f</w:t>
      </w:r>
      <w:r>
        <w:rPr>
          <w:i w:val="0"/>
          <w:iCs w:val="0"/>
          <w:spacing w:val="40"/>
          <w:sz w:val="44"/>
          <w:szCs w:val="44"/>
        </w:rPr>
        <w:t xml:space="preserve"> </w:t>
      </w:r>
      <w:r>
        <w:rPr>
          <w:i w:val="0"/>
          <w:iCs w:val="0"/>
          <w:spacing w:val="-1"/>
          <w:w w:val="41"/>
          <w:sz w:val="44"/>
          <w:szCs w:val="44"/>
        </w:rPr>
        <w:t>P</w:t>
      </w:r>
      <w:r>
        <w:rPr>
          <w:i w:val="0"/>
          <w:iCs w:val="0"/>
          <w:spacing w:val="-12"/>
          <w:w w:val="41"/>
          <w:sz w:val="44"/>
          <w:szCs w:val="44"/>
        </w:rPr>
        <w:t>,</w:t>
      </w:r>
      <w:r>
        <w:rPr>
          <w:i w:val="0"/>
          <w:iCs w:val="0"/>
          <w:w w:val="44"/>
          <w:sz w:val="44"/>
          <w:szCs w:val="44"/>
        </w:rPr>
        <w:t>r</w:t>
      </w:r>
      <w:r>
        <w:rPr>
          <w:i w:val="0"/>
          <w:iCs w:val="0"/>
          <w:spacing w:val="-24"/>
          <w:w w:val="44"/>
          <w:sz w:val="44"/>
          <w:szCs w:val="44"/>
        </w:rPr>
        <w:t>,</w:t>
      </w:r>
      <w:r>
        <w:rPr>
          <w:rFonts w:ascii="Arial" w:hAnsi="Arial" w:cs="Arial"/>
          <w:i w:val="0"/>
          <w:iCs w:val="0"/>
          <w:spacing w:val="-26"/>
          <w:w w:val="110"/>
          <w:position w:val="9"/>
          <w:sz w:val="24"/>
          <w:szCs w:val="24"/>
        </w:rPr>
        <w:t>0</w:t>
      </w:r>
      <w:r>
        <w:rPr>
          <w:rFonts w:ascii="Arial" w:hAnsi="Arial" w:cs="Arial"/>
          <w:i w:val="0"/>
          <w:iCs w:val="0"/>
          <w:w w:val="99"/>
          <w:sz w:val="39"/>
          <w:szCs w:val="39"/>
        </w:rPr>
        <w:t>f</w:t>
      </w:r>
      <w:r>
        <w:rPr>
          <w:rFonts w:ascii="Arial" w:hAnsi="Arial" w:cs="Arial"/>
          <w:i w:val="0"/>
          <w:iCs w:val="0"/>
          <w:sz w:val="39"/>
          <w:szCs w:val="39"/>
        </w:rPr>
        <w:t xml:space="preserve"> </w:t>
      </w:r>
      <w:r>
        <w:rPr>
          <w:rFonts w:ascii="Arial" w:hAnsi="Arial" w:cs="Arial"/>
          <w:i w:val="0"/>
          <w:iCs w:val="0"/>
          <w:spacing w:val="-28"/>
          <w:sz w:val="39"/>
          <w:szCs w:val="39"/>
        </w:rPr>
        <w:t xml:space="preserve"> </w:t>
      </w:r>
      <w:r>
        <w:rPr>
          <w:rFonts w:ascii="Arial" w:hAnsi="Arial" w:cs="Arial"/>
          <w:i w:val="0"/>
          <w:iCs w:val="0"/>
          <w:sz w:val="39"/>
          <w:szCs w:val="39"/>
        </w:rPr>
        <w:t>!</w:t>
      </w:r>
    </w:p>
    <w:p w:rsidR="00A8353F" w:rsidRDefault="0071444F">
      <w:pPr>
        <w:pStyle w:val="Heading2"/>
        <w:tabs>
          <w:tab w:val="left" w:pos="2401"/>
        </w:tabs>
        <w:kinsoku w:val="0"/>
        <w:overflowPunct w:val="0"/>
        <w:spacing w:before="17" w:line="429" w:lineRule="auto"/>
        <w:ind w:left="467" w:right="239"/>
      </w:pPr>
      <w:r>
        <w:t>STEP</w:t>
      </w:r>
      <w:r>
        <w:tab/>
      </w:r>
      <w:r>
        <w:rPr>
          <w:spacing w:val="-3"/>
        </w:rPr>
        <w:t xml:space="preserve">ACTIONS </w:t>
      </w:r>
      <w:r>
        <w:t>NO.</w:t>
      </w:r>
    </w:p>
    <w:p w:rsidR="00A8353F" w:rsidRDefault="0071444F">
      <w:pPr>
        <w:pStyle w:val="BodyText"/>
        <w:kinsoku w:val="0"/>
        <w:overflowPunct w:val="0"/>
        <w:rPr>
          <w:b/>
          <w:bCs/>
          <w:i w:val="0"/>
          <w:iCs w:val="0"/>
          <w:sz w:val="24"/>
          <w:szCs w:val="24"/>
        </w:rPr>
      </w:pPr>
      <w:r>
        <w:rPr>
          <w:i w:val="0"/>
          <w:iCs w:val="0"/>
          <w:sz w:val="24"/>
          <w:szCs w:val="24"/>
        </w:rPr>
        <w:br w:type="column"/>
      </w:r>
    </w:p>
    <w:p w:rsidR="00A8353F" w:rsidRDefault="00A8353F">
      <w:pPr>
        <w:pStyle w:val="BodyText"/>
        <w:kinsoku w:val="0"/>
        <w:overflowPunct w:val="0"/>
        <w:rPr>
          <w:b/>
          <w:bCs/>
          <w:i w:val="0"/>
          <w:iCs w:val="0"/>
          <w:sz w:val="24"/>
          <w:szCs w:val="24"/>
        </w:rPr>
      </w:pPr>
    </w:p>
    <w:p w:rsidR="00A8353F" w:rsidRDefault="00A8353F">
      <w:pPr>
        <w:pStyle w:val="BodyText"/>
        <w:kinsoku w:val="0"/>
        <w:overflowPunct w:val="0"/>
        <w:spacing w:before="3"/>
        <w:rPr>
          <w:b/>
          <w:bCs/>
          <w:i w:val="0"/>
          <w:iCs w:val="0"/>
          <w:sz w:val="27"/>
          <w:szCs w:val="27"/>
        </w:rPr>
      </w:pPr>
    </w:p>
    <w:p w:rsidR="00A8353F" w:rsidRDefault="0071444F">
      <w:pPr>
        <w:pStyle w:val="BodyText"/>
        <w:tabs>
          <w:tab w:val="left" w:pos="2725"/>
          <w:tab w:val="left" w:pos="4367"/>
        </w:tabs>
        <w:kinsoku w:val="0"/>
        <w:overflowPunct w:val="0"/>
        <w:ind w:left="340"/>
        <w:rPr>
          <w:b/>
          <w:bCs/>
          <w:i w:val="0"/>
          <w:iCs w:val="0"/>
          <w:sz w:val="22"/>
          <w:szCs w:val="22"/>
        </w:rPr>
      </w:pPr>
      <w:r>
        <w:rPr>
          <w:b/>
          <w:bCs/>
          <w:i w:val="0"/>
          <w:iCs w:val="0"/>
          <w:sz w:val="22"/>
          <w:szCs w:val="22"/>
        </w:rPr>
        <w:t>EVENT</w:t>
      </w:r>
      <w:r>
        <w:rPr>
          <w:b/>
          <w:bCs/>
          <w:i w:val="0"/>
          <w:iCs w:val="0"/>
          <w:sz w:val="22"/>
          <w:szCs w:val="22"/>
        </w:rPr>
        <w:tab/>
        <w:t>COMMENTS</w:t>
      </w:r>
      <w:r>
        <w:rPr>
          <w:b/>
          <w:bCs/>
          <w:i w:val="0"/>
          <w:iCs w:val="0"/>
          <w:sz w:val="22"/>
          <w:szCs w:val="22"/>
        </w:rPr>
        <w:tab/>
        <w:t>PASS</w:t>
      </w:r>
      <w:r>
        <w:rPr>
          <w:b/>
          <w:bCs/>
          <w:i w:val="0"/>
          <w:iCs w:val="0"/>
          <w:spacing w:val="34"/>
          <w:sz w:val="22"/>
          <w:szCs w:val="22"/>
        </w:rPr>
        <w:t xml:space="preserve"> </w:t>
      </w:r>
      <w:r>
        <w:rPr>
          <w:b/>
          <w:bCs/>
          <w:i w:val="0"/>
          <w:iCs w:val="0"/>
          <w:sz w:val="22"/>
          <w:szCs w:val="22"/>
        </w:rPr>
        <w:t>FAIL</w:t>
      </w:r>
    </w:p>
    <w:p w:rsidR="00A8353F" w:rsidRDefault="00A8353F">
      <w:pPr>
        <w:pStyle w:val="BodyText"/>
        <w:tabs>
          <w:tab w:val="left" w:pos="2725"/>
          <w:tab w:val="left" w:pos="4367"/>
        </w:tabs>
        <w:kinsoku w:val="0"/>
        <w:overflowPunct w:val="0"/>
        <w:ind w:left="340"/>
        <w:rPr>
          <w:b/>
          <w:bCs/>
          <w:i w:val="0"/>
          <w:iCs w:val="0"/>
          <w:sz w:val="22"/>
          <w:szCs w:val="22"/>
        </w:rPr>
        <w:sectPr w:rsidR="00A8353F">
          <w:footerReference w:type="default" r:id="rId20"/>
          <w:pgSz w:w="12240" w:h="15840"/>
          <w:pgMar w:top="1500" w:right="200" w:bottom="280" w:left="520" w:header="0" w:footer="0" w:gutter="0"/>
          <w:cols w:num="2" w:space="720" w:equalWidth="0">
            <w:col w:w="3637" w:space="2152"/>
            <w:col w:w="5731"/>
          </w:cols>
          <w:noEndnote/>
        </w:sectPr>
      </w:pPr>
    </w:p>
    <w:p w:rsidR="00A8353F" w:rsidRDefault="0071444F">
      <w:pPr>
        <w:pStyle w:val="ListParagraph"/>
        <w:numPr>
          <w:ilvl w:val="0"/>
          <w:numId w:val="3"/>
        </w:numPr>
        <w:tabs>
          <w:tab w:val="left" w:pos="1054"/>
        </w:tabs>
        <w:kinsoku w:val="0"/>
        <w:overflowPunct w:val="0"/>
        <w:spacing w:before="108" w:line="252" w:lineRule="auto"/>
        <w:ind w:right="786" w:hanging="546"/>
        <w:rPr>
          <w:w w:val="105"/>
          <w:sz w:val="21"/>
          <w:szCs w:val="21"/>
        </w:rPr>
      </w:pPr>
      <w:r>
        <w:rPr>
          <w:w w:val="105"/>
          <w:sz w:val="21"/>
          <w:szCs w:val="21"/>
        </w:rPr>
        <w:t xml:space="preserve">Select </w:t>
      </w:r>
      <w:r>
        <w:rPr>
          <w:b/>
          <w:bCs/>
          <w:i/>
          <w:iCs/>
          <w:w w:val="105"/>
          <w:sz w:val="21"/>
          <w:szCs w:val="21"/>
        </w:rPr>
        <w:t xml:space="preserve">Peer Review </w:t>
      </w:r>
      <w:r>
        <w:rPr>
          <w:w w:val="105"/>
          <w:sz w:val="21"/>
          <w:szCs w:val="21"/>
        </w:rPr>
        <w:t>as the</w:t>
      </w:r>
      <w:r>
        <w:rPr>
          <w:spacing w:val="-24"/>
          <w:w w:val="105"/>
          <w:sz w:val="21"/>
          <w:szCs w:val="21"/>
        </w:rPr>
        <w:t xml:space="preserve"> </w:t>
      </w:r>
      <w:r>
        <w:rPr>
          <w:w w:val="105"/>
          <w:sz w:val="21"/>
          <w:szCs w:val="21"/>
        </w:rPr>
        <w:t>FSER Approval</w:t>
      </w:r>
      <w:r>
        <w:rPr>
          <w:spacing w:val="5"/>
          <w:w w:val="105"/>
          <w:sz w:val="21"/>
          <w:szCs w:val="21"/>
        </w:rPr>
        <w:t xml:space="preserve"> </w:t>
      </w:r>
      <w:r>
        <w:rPr>
          <w:w w:val="105"/>
          <w:sz w:val="21"/>
          <w:szCs w:val="21"/>
        </w:rPr>
        <w:t>Type.</w:t>
      </w:r>
    </w:p>
    <w:p w:rsidR="00A8353F" w:rsidRDefault="00A8353F">
      <w:pPr>
        <w:pStyle w:val="BodyText"/>
        <w:kinsoku w:val="0"/>
        <w:overflowPunct w:val="0"/>
        <w:spacing w:before="2"/>
        <w:rPr>
          <w:i w:val="0"/>
          <w:iCs w:val="0"/>
          <w:sz w:val="18"/>
          <w:szCs w:val="18"/>
        </w:rPr>
      </w:pPr>
    </w:p>
    <w:p w:rsidR="00A8353F" w:rsidRDefault="0071444F">
      <w:pPr>
        <w:pStyle w:val="Heading5"/>
        <w:kinsoku w:val="0"/>
        <w:overflowPunct w:val="0"/>
        <w:spacing w:before="0" w:line="249" w:lineRule="auto"/>
        <w:ind w:left="1057" w:firstLine="6"/>
        <w:rPr>
          <w:w w:val="105"/>
        </w:rPr>
      </w:pPr>
      <w:r>
        <w:rPr>
          <w:b/>
          <w:bCs/>
          <w:w w:val="105"/>
          <w:u w:val="thick" w:color="000000"/>
        </w:rPr>
        <w:t>Note:</w:t>
      </w:r>
      <w:r>
        <w:rPr>
          <w:b/>
          <w:bCs/>
          <w:w w:val="105"/>
        </w:rPr>
        <w:t xml:space="preserve"> </w:t>
      </w:r>
      <w:r>
        <w:rPr>
          <w:w w:val="105"/>
        </w:rPr>
        <w:t xml:space="preserve">There are three options at this step Level 5, Peer Review, and TRB. The remainder of the steps is for </w:t>
      </w:r>
      <w:r>
        <w:rPr>
          <w:w w:val="105"/>
          <w:u w:val="thick" w:color="000000"/>
        </w:rPr>
        <w:t>Peer</w:t>
      </w:r>
      <w:r>
        <w:rPr>
          <w:spacing w:val="-25"/>
          <w:w w:val="105"/>
          <w:u w:val="thick" w:color="000000"/>
        </w:rPr>
        <w:t xml:space="preserve"> </w:t>
      </w:r>
      <w:r>
        <w:rPr>
          <w:w w:val="105"/>
          <w:u w:val="thick" w:color="000000"/>
        </w:rPr>
        <w:t>Review</w:t>
      </w:r>
      <w:r>
        <w:rPr>
          <w:w w:val="105"/>
        </w:rPr>
        <w:t xml:space="preserve"> </w:t>
      </w:r>
      <w:r>
        <w:rPr>
          <w:w w:val="105"/>
          <w:u w:val="thick" w:color="000000"/>
        </w:rPr>
        <w:t>Only</w:t>
      </w:r>
      <w:r>
        <w:rPr>
          <w:w w:val="105"/>
        </w:rPr>
        <w:t>.</w:t>
      </w:r>
    </w:p>
    <w:p w:rsidR="00A8353F" w:rsidRDefault="0071444F">
      <w:pPr>
        <w:pStyle w:val="BodyText"/>
        <w:kinsoku w:val="0"/>
        <w:overflowPunct w:val="0"/>
        <w:spacing w:before="187" w:line="252" w:lineRule="auto"/>
        <w:ind w:left="1064" w:firstLine="1"/>
        <w:rPr>
          <w:i w:val="0"/>
          <w:iCs w:val="0"/>
          <w:w w:val="105"/>
        </w:rPr>
      </w:pPr>
      <w:r>
        <w:rPr>
          <w:i w:val="0"/>
          <w:iCs w:val="0"/>
          <w:w w:val="105"/>
        </w:rPr>
        <w:t xml:space="preserve">*See steps titled </w:t>
      </w:r>
      <w:r>
        <w:rPr>
          <w:w w:val="105"/>
          <w:sz w:val="22"/>
          <w:szCs w:val="22"/>
          <w:u w:val="thick" w:color="000000"/>
        </w:rPr>
        <w:t>Accepting FSER as</w:t>
      </w:r>
      <w:r>
        <w:rPr>
          <w:w w:val="105"/>
          <w:sz w:val="22"/>
          <w:szCs w:val="22"/>
        </w:rPr>
        <w:t xml:space="preserve"> </w:t>
      </w:r>
      <w:r>
        <w:rPr>
          <w:b/>
          <w:bCs/>
          <w:w w:val="105"/>
          <w:u w:val="thick" w:color="000000"/>
        </w:rPr>
        <w:t>Level 5</w:t>
      </w:r>
      <w:r>
        <w:rPr>
          <w:b/>
          <w:bCs/>
          <w:w w:val="105"/>
        </w:rPr>
        <w:t xml:space="preserve"> </w:t>
      </w:r>
      <w:r>
        <w:rPr>
          <w:i w:val="0"/>
          <w:iCs w:val="0"/>
          <w:w w:val="105"/>
        </w:rPr>
        <w:t xml:space="preserve">and </w:t>
      </w:r>
      <w:r>
        <w:rPr>
          <w:b/>
          <w:bCs/>
          <w:w w:val="105"/>
          <w:u w:val="thick" w:color="000000"/>
        </w:rPr>
        <w:t>Accepting FSER as TRB</w:t>
      </w:r>
      <w:r>
        <w:rPr>
          <w:b/>
          <w:bCs/>
          <w:w w:val="105"/>
        </w:rPr>
        <w:t xml:space="preserve"> </w:t>
      </w:r>
      <w:r>
        <w:rPr>
          <w:b/>
          <w:bCs/>
          <w:w w:val="105"/>
          <w:u w:val="thick" w:color="000000"/>
        </w:rPr>
        <w:t>Approval Type</w:t>
      </w:r>
      <w:r>
        <w:rPr>
          <w:b/>
          <w:bCs/>
          <w:w w:val="105"/>
        </w:rPr>
        <w:t xml:space="preserve"> </w:t>
      </w:r>
      <w:r>
        <w:rPr>
          <w:i w:val="0"/>
          <w:iCs w:val="0"/>
          <w:w w:val="105"/>
        </w:rPr>
        <w:t>for further instructions.</w:t>
      </w:r>
    </w:p>
    <w:p w:rsidR="00A8353F" w:rsidRDefault="0071444F">
      <w:pPr>
        <w:pStyle w:val="BodyText"/>
        <w:kinsoku w:val="0"/>
        <w:overflowPunct w:val="0"/>
        <w:spacing w:before="108"/>
        <w:ind w:left="112"/>
        <w:rPr>
          <w:w w:val="105"/>
        </w:rPr>
      </w:pPr>
      <w:r>
        <w:rPr>
          <w:i w:val="0"/>
          <w:iCs w:val="0"/>
          <w:sz w:val="24"/>
          <w:szCs w:val="24"/>
        </w:rPr>
        <w:br w:type="column"/>
      </w:r>
      <w:r>
        <w:rPr>
          <w:w w:val="105"/>
        </w:rPr>
        <w:t>Selection highlights in blue</w:t>
      </w:r>
    </w:p>
    <w:p w:rsidR="00A8353F" w:rsidRDefault="00A8353F">
      <w:pPr>
        <w:pStyle w:val="BodyText"/>
        <w:kinsoku w:val="0"/>
        <w:overflowPunct w:val="0"/>
        <w:spacing w:before="108"/>
        <w:ind w:left="112"/>
        <w:rPr>
          <w:w w:val="105"/>
        </w:rPr>
        <w:sectPr w:rsidR="00A8353F">
          <w:type w:val="continuous"/>
          <w:pgSz w:w="12240" w:h="15840"/>
          <w:pgMar w:top="1500" w:right="200" w:bottom="280" w:left="520" w:header="720" w:footer="720" w:gutter="0"/>
          <w:cols w:num="2" w:space="720" w:equalWidth="0">
            <w:col w:w="4697" w:space="40"/>
            <w:col w:w="6783"/>
          </w:cols>
          <w:noEndnote/>
        </w:sectPr>
      </w:pPr>
    </w:p>
    <w:p w:rsidR="00A8353F" w:rsidRDefault="00A8353F">
      <w:pPr>
        <w:pStyle w:val="BodyText"/>
        <w:kinsoku w:val="0"/>
        <w:overflowPunct w:val="0"/>
        <w:spacing w:before="5"/>
        <w:rPr>
          <w:sz w:val="18"/>
          <w:szCs w:val="18"/>
        </w:rPr>
      </w:pPr>
    </w:p>
    <w:p w:rsidR="00A8353F" w:rsidRDefault="00A8353F">
      <w:pPr>
        <w:pStyle w:val="BodyText"/>
        <w:kinsoku w:val="0"/>
        <w:overflowPunct w:val="0"/>
        <w:spacing w:before="5"/>
        <w:rPr>
          <w:sz w:val="18"/>
          <w:szCs w:val="18"/>
        </w:rPr>
        <w:sectPr w:rsidR="00A8353F">
          <w:type w:val="continuous"/>
          <w:pgSz w:w="12240" w:h="15840"/>
          <w:pgMar w:top="1500" w:right="200" w:bottom="280" w:left="520" w:header="720" w:footer="720" w:gutter="0"/>
          <w:cols w:space="720" w:equalWidth="0">
            <w:col w:w="11520"/>
          </w:cols>
          <w:noEndnote/>
        </w:sectPr>
      </w:pPr>
    </w:p>
    <w:p w:rsidR="00A8353F" w:rsidRDefault="0071444F">
      <w:pPr>
        <w:pStyle w:val="ListParagraph"/>
        <w:numPr>
          <w:ilvl w:val="0"/>
          <w:numId w:val="3"/>
        </w:numPr>
        <w:tabs>
          <w:tab w:val="left" w:pos="1059"/>
        </w:tabs>
        <w:kinsoku w:val="0"/>
        <w:overflowPunct w:val="0"/>
        <w:spacing w:before="92" w:line="247" w:lineRule="auto"/>
        <w:ind w:left="1069" w:hanging="542"/>
        <w:rPr>
          <w:w w:val="105"/>
          <w:sz w:val="21"/>
          <w:szCs w:val="21"/>
        </w:rPr>
      </w:pPr>
      <w:r>
        <w:rPr>
          <w:w w:val="105"/>
          <w:sz w:val="21"/>
          <w:szCs w:val="21"/>
        </w:rPr>
        <w:t xml:space="preserve">Select a funding source </w:t>
      </w:r>
      <w:r>
        <w:rPr>
          <w:b/>
          <w:bCs/>
          <w:w w:val="105"/>
          <w:sz w:val="20"/>
          <w:szCs w:val="20"/>
        </w:rPr>
        <w:t xml:space="preserve">in </w:t>
      </w:r>
      <w:r>
        <w:rPr>
          <w:w w:val="105"/>
          <w:sz w:val="21"/>
          <w:szCs w:val="21"/>
        </w:rPr>
        <w:t>the</w:t>
      </w:r>
      <w:r>
        <w:rPr>
          <w:spacing w:val="-36"/>
          <w:w w:val="105"/>
          <w:sz w:val="21"/>
          <w:szCs w:val="21"/>
        </w:rPr>
        <w:t xml:space="preserve"> </w:t>
      </w:r>
      <w:r>
        <w:rPr>
          <w:i/>
          <w:iCs/>
          <w:w w:val="105"/>
          <w:sz w:val="21"/>
          <w:szCs w:val="21"/>
        </w:rPr>
        <w:t>Funding Source</w:t>
      </w:r>
      <w:r>
        <w:rPr>
          <w:i/>
          <w:iCs/>
          <w:spacing w:val="6"/>
          <w:w w:val="105"/>
          <w:sz w:val="21"/>
          <w:szCs w:val="21"/>
        </w:rPr>
        <w:t xml:space="preserve"> </w:t>
      </w:r>
      <w:r>
        <w:rPr>
          <w:w w:val="105"/>
          <w:sz w:val="21"/>
          <w:szCs w:val="21"/>
        </w:rPr>
        <w:t>section</w:t>
      </w:r>
    </w:p>
    <w:p w:rsidR="00A8353F" w:rsidRDefault="0071444F">
      <w:pPr>
        <w:pStyle w:val="BodyText"/>
        <w:kinsoku w:val="0"/>
        <w:overflowPunct w:val="0"/>
        <w:spacing w:before="92"/>
        <w:ind w:left="350"/>
        <w:rPr>
          <w:w w:val="105"/>
        </w:rPr>
      </w:pPr>
      <w:r>
        <w:rPr>
          <w:i w:val="0"/>
          <w:iCs w:val="0"/>
          <w:sz w:val="24"/>
          <w:szCs w:val="24"/>
        </w:rPr>
        <w:br w:type="column"/>
      </w:r>
      <w:r>
        <w:rPr>
          <w:w w:val="105"/>
        </w:rPr>
        <w:t>Selection highlights in blue</w:t>
      </w:r>
    </w:p>
    <w:p w:rsidR="00A8353F" w:rsidRDefault="00A8353F">
      <w:pPr>
        <w:pStyle w:val="BodyText"/>
        <w:kinsoku w:val="0"/>
        <w:overflowPunct w:val="0"/>
        <w:spacing w:before="92"/>
        <w:ind w:left="350"/>
        <w:rPr>
          <w:w w:val="105"/>
        </w:rPr>
        <w:sectPr w:rsidR="00A8353F">
          <w:type w:val="continuous"/>
          <w:pgSz w:w="12240" w:h="15840"/>
          <w:pgMar w:top="1500" w:right="200" w:bottom="280" w:left="520" w:header="720" w:footer="720" w:gutter="0"/>
          <w:cols w:num="2" w:space="720" w:equalWidth="0">
            <w:col w:w="4459" w:space="40"/>
            <w:col w:w="7021"/>
          </w:cols>
          <w:noEndnote/>
        </w:sectPr>
      </w:pPr>
    </w:p>
    <w:p w:rsidR="00A8353F" w:rsidRDefault="00A8353F">
      <w:pPr>
        <w:pStyle w:val="BodyText"/>
        <w:kinsoku w:val="0"/>
        <w:overflowPunct w:val="0"/>
        <w:spacing w:before="7"/>
        <w:rPr>
          <w:sz w:val="18"/>
          <w:szCs w:val="18"/>
        </w:rPr>
      </w:pPr>
    </w:p>
    <w:p w:rsidR="00A8353F" w:rsidRDefault="00A8353F">
      <w:pPr>
        <w:pStyle w:val="BodyText"/>
        <w:kinsoku w:val="0"/>
        <w:overflowPunct w:val="0"/>
        <w:spacing w:before="7"/>
        <w:rPr>
          <w:sz w:val="18"/>
          <w:szCs w:val="18"/>
        </w:rPr>
        <w:sectPr w:rsidR="00A8353F">
          <w:type w:val="continuous"/>
          <w:pgSz w:w="12240" w:h="15840"/>
          <w:pgMar w:top="1500" w:right="200" w:bottom="280" w:left="520" w:header="720" w:footer="720" w:gutter="0"/>
          <w:cols w:space="720" w:equalWidth="0">
            <w:col w:w="11520"/>
          </w:cols>
          <w:noEndnote/>
        </w:sectPr>
      </w:pPr>
    </w:p>
    <w:p w:rsidR="00A8353F" w:rsidRDefault="0071444F">
      <w:pPr>
        <w:pStyle w:val="Heading5"/>
        <w:numPr>
          <w:ilvl w:val="0"/>
          <w:numId w:val="3"/>
        </w:numPr>
        <w:tabs>
          <w:tab w:val="left" w:pos="1064"/>
        </w:tabs>
        <w:kinsoku w:val="0"/>
        <w:overflowPunct w:val="0"/>
        <w:spacing w:before="91"/>
        <w:ind w:left="1063"/>
        <w:rPr>
          <w:w w:val="105"/>
        </w:rPr>
      </w:pPr>
      <w:r>
        <w:rPr>
          <w:w w:val="105"/>
        </w:rPr>
        <w:t>Click on the calendar and select</w:t>
      </w:r>
      <w:r>
        <w:rPr>
          <w:spacing w:val="-19"/>
          <w:w w:val="105"/>
        </w:rPr>
        <w:t xml:space="preserve"> </w:t>
      </w:r>
      <w:r>
        <w:rPr>
          <w:w w:val="105"/>
        </w:rPr>
        <w:t>an</w:t>
      </w:r>
    </w:p>
    <w:p w:rsidR="00A8353F" w:rsidRDefault="0071444F">
      <w:pPr>
        <w:pStyle w:val="BodyText"/>
        <w:kinsoku w:val="0"/>
        <w:overflowPunct w:val="0"/>
        <w:spacing w:before="4"/>
        <w:ind w:left="1071"/>
        <w:rPr>
          <w:w w:val="105"/>
        </w:rPr>
      </w:pPr>
      <w:r>
        <w:rPr>
          <w:w w:val="105"/>
        </w:rPr>
        <w:t>Expected Delivery Date.</w:t>
      </w:r>
    </w:p>
    <w:p w:rsidR="00A8353F" w:rsidRDefault="0071444F">
      <w:pPr>
        <w:pStyle w:val="BodyText"/>
        <w:kinsoku w:val="0"/>
        <w:overflowPunct w:val="0"/>
        <w:spacing w:before="91" w:line="249" w:lineRule="auto"/>
        <w:ind w:left="527" w:right="3401" w:firstLine="5"/>
        <w:rPr>
          <w:w w:val="105"/>
        </w:rPr>
      </w:pPr>
      <w:r>
        <w:rPr>
          <w:i w:val="0"/>
          <w:iCs w:val="0"/>
          <w:sz w:val="24"/>
          <w:szCs w:val="24"/>
        </w:rPr>
        <w:br w:type="column"/>
      </w:r>
      <w:r>
        <w:rPr>
          <w:w w:val="105"/>
        </w:rPr>
        <w:t>Date is populated in the entry field. An Accept and Reject button displays.</w:t>
      </w:r>
    </w:p>
    <w:p w:rsidR="00A8353F" w:rsidRDefault="00A8353F">
      <w:pPr>
        <w:pStyle w:val="BodyText"/>
        <w:kinsoku w:val="0"/>
        <w:overflowPunct w:val="0"/>
        <w:spacing w:before="91" w:line="249" w:lineRule="auto"/>
        <w:ind w:left="527" w:right="3401" w:firstLine="5"/>
        <w:rPr>
          <w:w w:val="105"/>
        </w:rPr>
        <w:sectPr w:rsidR="00A8353F">
          <w:type w:val="continuous"/>
          <w:pgSz w:w="12240" w:h="15840"/>
          <w:pgMar w:top="1500" w:right="200" w:bottom="280" w:left="520" w:header="720" w:footer="720" w:gutter="0"/>
          <w:cols w:num="2" w:space="720" w:equalWidth="0">
            <w:col w:w="4176" w:space="147"/>
            <w:col w:w="7197"/>
          </w:cols>
          <w:noEndnote/>
        </w:sectPr>
      </w:pPr>
    </w:p>
    <w:p w:rsidR="00A8353F" w:rsidRDefault="00A8353F">
      <w:pPr>
        <w:pStyle w:val="BodyText"/>
        <w:kinsoku w:val="0"/>
        <w:overflowPunct w:val="0"/>
        <w:spacing w:before="5"/>
        <w:rPr>
          <w:sz w:val="18"/>
          <w:szCs w:val="18"/>
        </w:rPr>
      </w:pPr>
    </w:p>
    <w:p w:rsidR="00A8353F" w:rsidRDefault="0071444F">
      <w:pPr>
        <w:pStyle w:val="ListParagraph"/>
        <w:numPr>
          <w:ilvl w:val="0"/>
          <w:numId w:val="3"/>
        </w:numPr>
        <w:tabs>
          <w:tab w:val="left" w:pos="1069"/>
          <w:tab w:val="left" w:pos="4848"/>
        </w:tabs>
        <w:kinsoku w:val="0"/>
        <w:overflowPunct w:val="0"/>
        <w:spacing w:before="92"/>
        <w:ind w:left="1068"/>
        <w:rPr>
          <w:i/>
          <w:iCs/>
          <w:w w:val="105"/>
          <w:sz w:val="21"/>
          <w:szCs w:val="21"/>
        </w:rPr>
      </w:pPr>
      <w:r>
        <w:rPr>
          <w:w w:val="105"/>
          <w:sz w:val="21"/>
          <w:szCs w:val="21"/>
        </w:rPr>
        <w:t>Click on the</w:t>
      </w:r>
      <w:r>
        <w:rPr>
          <w:spacing w:val="-11"/>
          <w:w w:val="105"/>
          <w:sz w:val="21"/>
          <w:szCs w:val="21"/>
        </w:rPr>
        <w:t xml:space="preserve"> </w:t>
      </w:r>
      <w:r>
        <w:rPr>
          <w:b/>
          <w:bCs/>
          <w:w w:val="105"/>
          <w:sz w:val="21"/>
          <w:szCs w:val="21"/>
        </w:rPr>
        <w:t>Accept</w:t>
      </w:r>
      <w:r>
        <w:rPr>
          <w:b/>
          <w:bCs/>
          <w:spacing w:val="1"/>
          <w:w w:val="105"/>
          <w:sz w:val="21"/>
          <w:szCs w:val="21"/>
        </w:rPr>
        <w:t xml:space="preserve"> </w:t>
      </w:r>
      <w:r>
        <w:rPr>
          <w:w w:val="105"/>
          <w:sz w:val="21"/>
          <w:szCs w:val="21"/>
        </w:rPr>
        <w:t>button.</w:t>
      </w:r>
      <w:r>
        <w:rPr>
          <w:w w:val="105"/>
          <w:sz w:val="21"/>
          <w:szCs w:val="21"/>
        </w:rPr>
        <w:tab/>
      </w:r>
      <w:r>
        <w:rPr>
          <w:i/>
          <w:iCs/>
          <w:w w:val="105"/>
          <w:sz w:val="21"/>
          <w:szCs w:val="21"/>
        </w:rPr>
        <w:t>WLSP FSER Message</w:t>
      </w:r>
      <w:r>
        <w:rPr>
          <w:i/>
          <w:iCs/>
          <w:spacing w:val="-20"/>
          <w:w w:val="105"/>
          <w:sz w:val="21"/>
          <w:szCs w:val="21"/>
        </w:rPr>
        <w:t xml:space="preserve"> </w:t>
      </w:r>
      <w:r>
        <w:rPr>
          <w:i/>
          <w:iCs/>
          <w:w w:val="105"/>
          <w:sz w:val="21"/>
          <w:szCs w:val="21"/>
        </w:rPr>
        <w:t>appears.</w:t>
      </w:r>
    </w:p>
    <w:p w:rsidR="00A8353F" w:rsidRDefault="0071444F">
      <w:pPr>
        <w:pStyle w:val="BodyText"/>
        <w:kinsoku w:val="0"/>
        <w:overflowPunct w:val="0"/>
        <w:spacing w:before="23" w:line="247" w:lineRule="auto"/>
        <w:ind w:left="4850" w:right="3376" w:firstLine="6"/>
        <w:rPr>
          <w:w w:val="105"/>
        </w:rPr>
      </w:pPr>
      <w:r>
        <w:rPr>
          <w:w w:val="105"/>
        </w:rPr>
        <w:t>NGAS has been accepted and group and actionee have been assigned.</w:t>
      </w:r>
    </w:p>
    <w:p w:rsidR="00A8353F" w:rsidRDefault="0071444F">
      <w:pPr>
        <w:pStyle w:val="BodyText"/>
        <w:kinsoku w:val="0"/>
        <w:overflowPunct w:val="0"/>
        <w:spacing w:line="239" w:lineRule="exact"/>
        <w:ind w:left="4849"/>
        <w:rPr>
          <w:w w:val="105"/>
        </w:rPr>
      </w:pPr>
      <w:r>
        <w:rPr>
          <w:w w:val="105"/>
        </w:rPr>
        <w:t>The FSER is now considered</w:t>
      </w:r>
      <w:r>
        <w:rPr>
          <w:spacing w:val="-19"/>
          <w:w w:val="105"/>
        </w:rPr>
        <w:t xml:space="preserve"> </w:t>
      </w:r>
      <w:r>
        <w:rPr>
          <w:w w:val="105"/>
        </w:rPr>
        <w:t>InWork.</w:t>
      </w:r>
    </w:p>
    <w:p w:rsidR="00A8353F" w:rsidRDefault="00A8353F">
      <w:pPr>
        <w:pStyle w:val="BodyText"/>
        <w:kinsoku w:val="0"/>
        <w:overflowPunct w:val="0"/>
        <w:spacing w:before="3"/>
        <w:rPr>
          <w:sz w:val="18"/>
          <w:szCs w:val="18"/>
        </w:rPr>
      </w:pPr>
    </w:p>
    <w:p w:rsidR="00A8353F" w:rsidRDefault="0071444F">
      <w:pPr>
        <w:pStyle w:val="BodyText"/>
        <w:kinsoku w:val="0"/>
        <w:overflowPunct w:val="0"/>
        <w:spacing w:line="244" w:lineRule="auto"/>
        <w:ind w:left="4856" w:right="3376" w:hanging="10"/>
        <w:rPr>
          <w:b/>
          <w:bCs/>
          <w:w w:val="105"/>
          <w:sz w:val="22"/>
          <w:szCs w:val="22"/>
        </w:rPr>
      </w:pPr>
      <w:r>
        <w:rPr>
          <w:w w:val="105"/>
        </w:rPr>
        <w:t>Originator receives an email message</w:t>
      </w:r>
      <w:r>
        <w:rPr>
          <w:spacing w:val="-28"/>
          <w:w w:val="105"/>
        </w:rPr>
        <w:t xml:space="preserve"> </w:t>
      </w:r>
      <w:r>
        <w:rPr>
          <w:w w:val="105"/>
        </w:rPr>
        <w:t>stating</w:t>
      </w:r>
      <w:r>
        <w:rPr>
          <w:spacing w:val="-29"/>
          <w:w w:val="105"/>
        </w:rPr>
        <w:t xml:space="preserve"> </w:t>
      </w:r>
      <w:r>
        <w:rPr>
          <w:w w:val="105"/>
        </w:rPr>
        <w:t>acceptance</w:t>
      </w:r>
      <w:r>
        <w:rPr>
          <w:spacing w:val="-26"/>
          <w:w w:val="105"/>
        </w:rPr>
        <w:t xml:space="preserve"> </w:t>
      </w:r>
      <w:r>
        <w:rPr>
          <w:w w:val="105"/>
        </w:rPr>
        <w:t>of</w:t>
      </w:r>
      <w:r>
        <w:rPr>
          <w:spacing w:val="-29"/>
          <w:w w:val="105"/>
        </w:rPr>
        <w:t xml:space="preserve"> </w:t>
      </w:r>
      <w:r>
        <w:rPr>
          <w:b/>
          <w:bCs/>
          <w:w w:val="105"/>
          <w:sz w:val="22"/>
          <w:szCs w:val="22"/>
        </w:rPr>
        <w:t>FSER.</w:t>
      </w:r>
    </w:p>
    <w:p w:rsidR="00A8353F" w:rsidRDefault="0071444F">
      <w:pPr>
        <w:pStyle w:val="BodyText"/>
        <w:kinsoku w:val="0"/>
        <w:overflowPunct w:val="0"/>
        <w:spacing w:before="207" w:line="244" w:lineRule="auto"/>
        <w:ind w:left="4850" w:right="3593" w:firstLine="1"/>
        <w:rPr>
          <w:w w:val="105"/>
        </w:rPr>
      </w:pPr>
      <w:r>
        <w:rPr>
          <w:w w:val="105"/>
        </w:rPr>
        <w:t>Originator will continue to be notified</w:t>
      </w:r>
      <w:r>
        <w:rPr>
          <w:spacing w:val="-9"/>
          <w:w w:val="105"/>
        </w:rPr>
        <w:t xml:space="preserve"> </w:t>
      </w:r>
      <w:r>
        <w:rPr>
          <w:w w:val="105"/>
        </w:rPr>
        <w:t>of</w:t>
      </w:r>
      <w:r>
        <w:rPr>
          <w:spacing w:val="-9"/>
          <w:w w:val="105"/>
        </w:rPr>
        <w:t xml:space="preserve"> </w:t>
      </w:r>
      <w:r>
        <w:rPr>
          <w:b/>
          <w:bCs/>
          <w:w w:val="105"/>
          <w:sz w:val="22"/>
          <w:szCs w:val="22"/>
        </w:rPr>
        <w:t>FSER</w:t>
      </w:r>
      <w:r>
        <w:rPr>
          <w:b/>
          <w:bCs/>
          <w:spacing w:val="-18"/>
          <w:w w:val="105"/>
          <w:sz w:val="22"/>
          <w:szCs w:val="22"/>
        </w:rPr>
        <w:t xml:space="preserve"> </w:t>
      </w:r>
      <w:r>
        <w:rPr>
          <w:w w:val="105"/>
        </w:rPr>
        <w:t>status</w:t>
      </w:r>
      <w:r>
        <w:rPr>
          <w:spacing w:val="-20"/>
          <w:w w:val="105"/>
        </w:rPr>
        <w:t xml:space="preserve"> </w:t>
      </w:r>
      <w:r>
        <w:rPr>
          <w:w w:val="105"/>
        </w:rPr>
        <w:t>as</w:t>
      </w:r>
      <w:r>
        <w:rPr>
          <w:spacing w:val="-24"/>
          <w:w w:val="105"/>
        </w:rPr>
        <w:t xml:space="preserve"> </w:t>
      </w:r>
      <w:r>
        <w:rPr>
          <w:w w:val="105"/>
        </w:rPr>
        <w:t>it</w:t>
      </w:r>
      <w:r>
        <w:rPr>
          <w:spacing w:val="-17"/>
          <w:w w:val="105"/>
        </w:rPr>
        <w:t xml:space="preserve"> </w:t>
      </w:r>
      <w:r>
        <w:rPr>
          <w:w w:val="105"/>
        </w:rPr>
        <w:t>moves through the</w:t>
      </w:r>
      <w:r>
        <w:rPr>
          <w:spacing w:val="2"/>
          <w:w w:val="105"/>
        </w:rPr>
        <w:t xml:space="preserve"> </w:t>
      </w:r>
      <w:r>
        <w:rPr>
          <w:w w:val="105"/>
        </w:rPr>
        <w:t>workflow.</w:t>
      </w:r>
    </w:p>
    <w:p w:rsidR="00A8353F" w:rsidRDefault="00A8353F">
      <w:pPr>
        <w:pStyle w:val="BodyText"/>
        <w:kinsoku w:val="0"/>
        <w:overflowPunct w:val="0"/>
        <w:spacing w:before="7"/>
        <w:rPr>
          <w:sz w:val="26"/>
          <w:szCs w:val="26"/>
        </w:rPr>
      </w:pPr>
    </w:p>
    <w:p w:rsidR="00A8353F" w:rsidRDefault="0071444F">
      <w:pPr>
        <w:pStyle w:val="ListParagraph"/>
        <w:numPr>
          <w:ilvl w:val="0"/>
          <w:numId w:val="3"/>
        </w:numPr>
        <w:tabs>
          <w:tab w:val="left" w:pos="1069"/>
          <w:tab w:val="left" w:pos="4849"/>
        </w:tabs>
        <w:kinsoku w:val="0"/>
        <w:overflowPunct w:val="0"/>
        <w:ind w:left="1068" w:hanging="541"/>
        <w:rPr>
          <w:i/>
          <w:iCs/>
          <w:w w:val="105"/>
          <w:sz w:val="21"/>
          <w:szCs w:val="21"/>
        </w:rPr>
      </w:pPr>
      <w:r>
        <w:rPr>
          <w:w w:val="105"/>
          <w:position w:val="1"/>
          <w:sz w:val="21"/>
          <w:szCs w:val="21"/>
        </w:rPr>
        <w:t>Click on the</w:t>
      </w:r>
      <w:r>
        <w:rPr>
          <w:spacing w:val="-9"/>
          <w:w w:val="105"/>
          <w:position w:val="1"/>
          <w:sz w:val="21"/>
          <w:szCs w:val="21"/>
        </w:rPr>
        <w:t xml:space="preserve"> </w:t>
      </w:r>
      <w:r>
        <w:rPr>
          <w:b/>
          <w:bCs/>
          <w:w w:val="105"/>
          <w:position w:val="1"/>
          <w:sz w:val="21"/>
          <w:szCs w:val="21"/>
        </w:rPr>
        <w:t>OK</w:t>
      </w:r>
      <w:r>
        <w:rPr>
          <w:b/>
          <w:bCs/>
          <w:spacing w:val="-3"/>
          <w:w w:val="105"/>
          <w:position w:val="1"/>
          <w:sz w:val="21"/>
          <w:szCs w:val="21"/>
        </w:rPr>
        <w:t xml:space="preserve"> </w:t>
      </w:r>
      <w:r>
        <w:rPr>
          <w:w w:val="105"/>
          <w:position w:val="1"/>
          <w:sz w:val="21"/>
          <w:szCs w:val="21"/>
        </w:rPr>
        <w:t>button.</w:t>
      </w:r>
      <w:r>
        <w:rPr>
          <w:w w:val="105"/>
          <w:position w:val="1"/>
          <w:sz w:val="21"/>
          <w:szCs w:val="21"/>
        </w:rPr>
        <w:tab/>
      </w:r>
      <w:r>
        <w:rPr>
          <w:i/>
          <w:iCs/>
          <w:w w:val="105"/>
          <w:sz w:val="21"/>
          <w:szCs w:val="21"/>
        </w:rPr>
        <w:t>The WLSP Home page</w:t>
      </w:r>
      <w:r>
        <w:rPr>
          <w:i/>
          <w:iCs/>
          <w:spacing w:val="32"/>
          <w:w w:val="105"/>
          <w:sz w:val="21"/>
          <w:szCs w:val="21"/>
        </w:rPr>
        <w:t xml:space="preserve"> </w:t>
      </w:r>
      <w:r>
        <w:rPr>
          <w:i/>
          <w:iCs/>
          <w:w w:val="105"/>
          <w:sz w:val="21"/>
          <w:szCs w:val="21"/>
        </w:rPr>
        <w:t>displays.</w:t>
      </w:r>
    </w:p>
    <w:p w:rsidR="00A8353F" w:rsidRDefault="00A8353F">
      <w:pPr>
        <w:pStyle w:val="BodyText"/>
        <w:kinsoku w:val="0"/>
        <w:overflowPunct w:val="0"/>
        <w:rPr>
          <w:sz w:val="27"/>
          <w:szCs w:val="27"/>
        </w:rPr>
      </w:pPr>
    </w:p>
    <w:p w:rsidR="00A8353F" w:rsidRDefault="0071444F">
      <w:pPr>
        <w:pStyle w:val="ListParagraph"/>
        <w:numPr>
          <w:ilvl w:val="0"/>
          <w:numId w:val="3"/>
        </w:numPr>
        <w:tabs>
          <w:tab w:val="left" w:pos="1059"/>
          <w:tab w:val="left" w:pos="4840"/>
        </w:tabs>
        <w:kinsoku w:val="0"/>
        <w:overflowPunct w:val="0"/>
        <w:spacing w:before="1"/>
        <w:ind w:left="1058"/>
        <w:rPr>
          <w:i/>
          <w:iCs/>
          <w:w w:val="105"/>
          <w:sz w:val="21"/>
          <w:szCs w:val="21"/>
        </w:rPr>
      </w:pPr>
      <w:r>
        <w:rPr>
          <w:w w:val="105"/>
          <w:position w:val="1"/>
          <w:sz w:val="21"/>
          <w:szCs w:val="21"/>
        </w:rPr>
        <w:t xml:space="preserve">Click on the </w:t>
      </w:r>
      <w:r>
        <w:rPr>
          <w:b/>
          <w:bCs/>
          <w:w w:val="105"/>
          <w:position w:val="1"/>
          <w:sz w:val="21"/>
          <w:szCs w:val="21"/>
        </w:rPr>
        <w:t>Log</w:t>
      </w:r>
      <w:r>
        <w:rPr>
          <w:b/>
          <w:bCs/>
          <w:spacing w:val="-8"/>
          <w:w w:val="105"/>
          <w:position w:val="1"/>
          <w:sz w:val="21"/>
          <w:szCs w:val="21"/>
        </w:rPr>
        <w:t xml:space="preserve"> </w:t>
      </w:r>
      <w:r>
        <w:rPr>
          <w:b/>
          <w:bCs/>
          <w:w w:val="105"/>
          <w:position w:val="1"/>
          <w:sz w:val="21"/>
          <w:szCs w:val="21"/>
        </w:rPr>
        <w:t>Out</w:t>
      </w:r>
      <w:r>
        <w:rPr>
          <w:b/>
          <w:bCs/>
          <w:spacing w:val="-5"/>
          <w:w w:val="105"/>
          <w:position w:val="1"/>
          <w:sz w:val="21"/>
          <w:szCs w:val="21"/>
        </w:rPr>
        <w:t xml:space="preserve"> </w:t>
      </w:r>
      <w:r>
        <w:rPr>
          <w:w w:val="105"/>
          <w:position w:val="1"/>
          <w:sz w:val="21"/>
          <w:szCs w:val="21"/>
        </w:rPr>
        <w:t>button.</w:t>
      </w:r>
      <w:r>
        <w:rPr>
          <w:w w:val="105"/>
          <w:position w:val="1"/>
          <w:sz w:val="21"/>
          <w:szCs w:val="21"/>
        </w:rPr>
        <w:tab/>
      </w:r>
      <w:r>
        <w:rPr>
          <w:i/>
          <w:iCs/>
          <w:w w:val="105"/>
          <w:sz w:val="21"/>
          <w:szCs w:val="21"/>
        </w:rPr>
        <w:t>The WLSP Welcome page</w:t>
      </w:r>
      <w:r>
        <w:rPr>
          <w:i/>
          <w:iCs/>
          <w:spacing w:val="-30"/>
          <w:w w:val="105"/>
          <w:sz w:val="21"/>
          <w:szCs w:val="21"/>
        </w:rPr>
        <w:t xml:space="preserve"> </w:t>
      </w:r>
      <w:r>
        <w:rPr>
          <w:i/>
          <w:iCs/>
          <w:w w:val="105"/>
          <w:sz w:val="21"/>
          <w:szCs w:val="21"/>
        </w:rPr>
        <w:t>displays.</w:t>
      </w:r>
    </w:p>
    <w:p w:rsidR="00A8353F" w:rsidRDefault="00A8353F">
      <w:pPr>
        <w:pStyle w:val="BodyText"/>
        <w:kinsoku w:val="0"/>
        <w:overflowPunct w:val="0"/>
        <w:rPr>
          <w:sz w:val="25"/>
          <w:szCs w:val="25"/>
        </w:rPr>
      </w:pPr>
    </w:p>
    <w:p w:rsidR="00A8353F" w:rsidRDefault="0071444F">
      <w:pPr>
        <w:pStyle w:val="BodyText"/>
        <w:kinsoku w:val="0"/>
        <w:overflowPunct w:val="0"/>
        <w:ind w:left="340"/>
        <w:rPr>
          <w:w w:val="105"/>
        </w:rPr>
      </w:pPr>
      <w:r>
        <w:rPr>
          <w:w w:val="105"/>
        </w:rPr>
        <w:t xml:space="preserve">The FSER moves to Level 4 for the assignee to update Periodic </w:t>
      </w:r>
      <w:r>
        <w:rPr>
          <w:w w:val="105"/>
          <w:sz w:val="23"/>
          <w:szCs w:val="23"/>
        </w:rPr>
        <w:t xml:space="preserve">&amp; </w:t>
      </w:r>
      <w:r>
        <w:rPr>
          <w:w w:val="105"/>
        </w:rPr>
        <w:t>Final Status. Continue following the steps below.</w:t>
      </w:r>
    </w:p>
    <w:p w:rsidR="00A8353F" w:rsidRDefault="00A8353F">
      <w:pPr>
        <w:pStyle w:val="BodyText"/>
        <w:kinsoku w:val="0"/>
        <w:overflowPunct w:val="0"/>
        <w:spacing w:before="2"/>
        <w:rPr>
          <w:sz w:val="16"/>
          <w:szCs w:val="16"/>
        </w:rPr>
      </w:pPr>
    </w:p>
    <w:p w:rsidR="00A8353F" w:rsidRDefault="00A8353F">
      <w:pPr>
        <w:pStyle w:val="BodyText"/>
        <w:kinsoku w:val="0"/>
        <w:overflowPunct w:val="0"/>
        <w:spacing w:before="2"/>
        <w:rPr>
          <w:sz w:val="16"/>
          <w:szCs w:val="16"/>
        </w:rPr>
        <w:sectPr w:rsidR="00A8353F">
          <w:type w:val="continuous"/>
          <w:pgSz w:w="12240" w:h="15840"/>
          <w:pgMar w:top="1500" w:right="200" w:bottom="280" w:left="520" w:header="720" w:footer="720" w:gutter="0"/>
          <w:cols w:space="720" w:equalWidth="0">
            <w:col w:w="11520"/>
          </w:cols>
          <w:noEndnote/>
        </w:sectPr>
      </w:pPr>
    </w:p>
    <w:p w:rsidR="00A8353F" w:rsidRDefault="0071444F">
      <w:pPr>
        <w:pStyle w:val="Heading5"/>
        <w:numPr>
          <w:ilvl w:val="0"/>
          <w:numId w:val="3"/>
        </w:numPr>
        <w:tabs>
          <w:tab w:val="left" w:pos="1054"/>
        </w:tabs>
        <w:kinsoku w:val="0"/>
        <w:overflowPunct w:val="0"/>
        <w:spacing w:before="91" w:line="252" w:lineRule="auto"/>
        <w:ind w:left="1057" w:right="92" w:hanging="539"/>
        <w:rPr>
          <w:w w:val="105"/>
        </w:rPr>
      </w:pPr>
      <w:r>
        <w:rPr>
          <w:w w:val="105"/>
        </w:rPr>
        <w:t>Connect to the WLSP FSER Tool</w:t>
      </w:r>
      <w:r>
        <w:rPr>
          <w:spacing w:val="-22"/>
          <w:w w:val="105"/>
        </w:rPr>
        <w:t xml:space="preserve"> </w:t>
      </w:r>
      <w:r>
        <w:rPr>
          <w:w w:val="105"/>
        </w:rPr>
        <w:t>portal from the NGGN network via a web browser.</w:t>
      </w:r>
    </w:p>
    <w:p w:rsidR="00A8353F" w:rsidRDefault="0071444F">
      <w:pPr>
        <w:pStyle w:val="BodyText"/>
        <w:kinsoku w:val="0"/>
        <w:overflowPunct w:val="0"/>
        <w:spacing w:before="13"/>
        <w:ind w:left="1065"/>
        <w:rPr>
          <w:i w:val="0"/>
          <w:iCs w:val="0"/>
          <w:w w:val="105"/>
          <w:sz w:val="20"/>
          <w:szCs w:val="20"/>
        </w:rPr>
      </w:pPr>
      <w:r>
        <w:rPr>
          <w:i w:val="0"/>
          <w:iCs w:val="0"/>
          <w:w w:val="105"/>
          <w:sz w:val="20"/>
          <w:szCs w:val="20"/>
          <w:u w:val="thick" w:color="000000"/>
        </w:rPr>
        <w:t>http://\vlspfser.i. .northropgrumman.corn,</w:t>
      </w:r>
      <w:r>
        <w:rPr>
          <w:i w:val="0"/>
          <w:iCs w:val="0"/>
          <w:w w:val="105"/>
          <w:sz w:val="20"/>
          <w:szCs w:val="20"/>
        </w:rPr>
        <w:t>/</w:t>
      </w:r>
    </w:p>
    <w:p w:rsidR="00A8353F" w:rsidRDefault="0071444F">
      <w:pPr>
        <w:pStyle w:val="BodyText"/>
        <w:kinsoku w:val="0"/>
        <w:overflowPunct w:val="0"/>
        <w:spacing w:before="111" w:line="256" w:lineRule="auto"/>
        <w:ind w:left="114" w:right="3306" w:hanging="16"/>
        <w:rPr>
          <w:w w:val="105"/>
        </w:rPr>
      </w:pPr>
      <w:r>
        <w:rPr>
          <w:i w:val="0"/>
          <w:iCs w:val="0"/>
          <w:sz w:val="24"/>
          <w:szCs w:val="24"/>
        </w:rPr>
        <w:br w:type="column"/>
      </w:r>
      <w:r>
        <w:rPr>
          <w:w w:val="105"/>
        </w:rPr>
        <w:t>The welcome page for the WLSP FSER tool displays in the browser.</w:t>
      </w:r>
    </w:p>
    <w:p w:rsidR="00A8353F" w:rsidRDefault="00A8353F">
      <w:pPr>
        <w:pStyle w:val="BodyText"/>
        <w:kinsoku w:val="0"/>
        <w:overflowPunct w:val="0"/>
        <w:spacing w:before="111" w:line="256" w:lineRule="auto"/>
        <w:ind w:left="114" w:right="3306" w:hanging="16"/>
        <w:rPr>
          <w:w w:val="105"/>
        </w:rPr>
        <w:sectPr w:rsidR="00A8353F">
          <w:type w:val="continuous"/>
          <w:pgSz w:w="12240" w:h="15840"/>
          <w:pgMar w:top="1500" w:right="200" w:bottom="280" w:left="520" w:header="720" w:footer="720" w:gutter="0"/>
          <w:cols w:num="2" w:space="720" w:equalWidth="0">
            <w:col w:w="4697" w:space="40"/>
            <w:col w:w="6783"/>
          </w:cols>
          <w:noEndnote/>
        </w:sectPr>
      </w:pPr>
    </w:p>
    <w:p w:rsidR="00A8353F" w:rsidRDefault="00915E57">
      <w:pPr>
        <w:pStyle w:val="BodyText"/>
        <w:kinsoku w:val="0"/>
        <w:overflowPunct w:val="0"/>
        <w:rPr>
          <w:sz w:val="20"/>
          <w:szCs w:val="20"/>
        </w:rPr>
      </w:pPr>
      <w:r>
        <w:rPr>
          <w:noProof/>
        </w:rPr>
        <mc:AlternateContent>
          <mc:Choice Requires="wpg">
            <w:drawing>
              <wp:anchor distT="0" distB="0" distL="114300" distR="114300" simplePos="0" relativeHeight="251641344" behindDoc="1" locked="0" layoutInCell="0" allowOverlap="1">
                <wp:simplePos x="0" y="0"/>
                <wp:positionH relativeFrom="page">
                  <wp:posOffset>497205</wp:posOffset>
                </wp:positionH>
                <wp:positionV relativeFrom="page">
                  <wp:posOffset>979170</wp:posOffset>
                </wp:positionV>
                <wp:extent cx="7070725" cy="8011160"/>
                <wp:effectExtent l="0" t="0" r="0" b="0"/>
                <wp:wrapNone/>
                <wp:docPr id="210"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0725" cy="8011160"/>
                          <a:chOff x="783" y="1542"/>
                          <a:chExt cx="11135" cy="12616"/>
                        </a:xfrm>
                      </wpg:grpSpPr>
                      <pic:pic xmlns:pic="http://schemas.openxmlformats.org/drawingml/2006/picture">
                        <pic:nvPicPr>
                          <pic:cNvPr id="211"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500" y="1543"/>
                            <a:ext cx="9280" cy="820"/>
                          </a:xfrm>
                          <a:prstGeom prst="rect">
                            <a:avLst/>
                          </a:prstGeom>
                          <a:noFill/>
                          <a:extLst>
                            <a:ext uri="{909E8E84-426E-40DD-AFC4-6F175D3DCCD1}">
                              <a14:hiddenFill xmlns:a14="http://schemas.microsoft.com/office/drawing/2010/main">
                                <a:solidFill>
                                  <a:srgbClr val="FFFFFF"/>
                                </a:solidFill>
                              </a14:hiddenFill>
                            </a:ext>
                          </a:extLst>
                        </pic:spPr>
                      </pic:pic>
                      <wpg:grpSp>
                        <wpg:cNvPr id="212" name="Group 56"/>
                        <wpg:cNvGrpSpPr>
                          <a:grpSpLocks/>
                        </wpg:cNvGrpSpPr>
                        <wpg:grpSpPr bwMode="auto">
                          <a:xfrm>
                            <a:off x="5308" y="3566"/>
                            <a:ext cx="3418" cy="9912"/>
                            <a:chOff x="5308" y="3566"/>
                            <a:chExt cx="3418" cy="9912"/>
                          </a:xfrm>
                        </wpg:grpSpPr>
                        <wps:wsp>
                          <wps:cNvPr id="213" name="Freeform 57"/>
                          <wps:cNvSpPr>
                            <a:spLocks/>
                          </wps:cNvSpPr>
                          <wps:spPr bwMode="auto">
                            <a:xfrm>
                              <a:off x="5308" y="3566"/>
                              <a:ext cx="3418" cy="9912"/>
                            </a:xfrm>
                            <a:custGeom>
                              <a:avLst/>
                              <a:gdLst>
                                <a:gd name="T0" fmla="*/ 8 w 3418"/>
                                <a:gd name="T1" fmla="*/ 8698 h 9912"/>
                                <a:gd name="T2" fmla="*/ 8 w 3418"/>
                                <a:gd name="T3" fmla="*/ -1201 h 9912"/>
                              </a:gdLst>
                              <a:ahLst/>
                              <a:cxnLst>
                                <a:cxn ang="0">
                                  <a:pos x="T0" y="T1"/>
                                </a:cxn>
                                <a:cxn ang="0">
                                  <a:pos x="T2" y="T3"/>
                                </a:cxn>
                              </a:cxnLst>
                              <a:rect l="0" t="0" r="r" b="b"/>
                              <a:pathLst>
                                <a:path w="3418" h="9912">
                                  <a:moveTo>
                                    <a:pt x="8" y="8698"/>
                                  </a:moveTo>
                                  <a:lnTo>
                                    <a:pt x="8" y="-1201"/>
                                  </a:lnTo>
                                </a:path>
                              </a:pathLst>
                            </a:custGeom>
                            <a:noFill/>
                            <a:ln w="12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Freeform 58"/>
                          <wps:cNvSpPr>
                            <a:spLocks/>
                          </wps:cNvSpPr>
                          <wps:spPr bwMode="auto">
                            <a:xfrm>
                              <a:off x="5308" y="3566"/>
                              <a:ext cx="3418" cy="9912"/>
                            </a:xfrm>
                            <a:custGeom>
                              <a:avLst/>
                              <a:gdLst>
                                <a:gd name="T0" fmla="*/ 3431 w 3418"/>
                                <a:gd name="T1" fmla="*/ 8722 h 9912"/>
                                <a:gd name="T2" fmla="*/ 3431 w 3418"/>
                                <a:gd name="T3" fmla="*/ -1201 h 9912"/>
                              </a:gdLst>
                              <a:ahLst/>
                              <a:cxnLst>
                                <a:cxn ang="0">
                                  <a:pos x="T0" y="T1"/>
                                </a:cxn>
                                <a:cxn ang="0">
                                  <a:pos x="T2" y="T3"/>
                                </a:cxn>
                              </a:cxnLst>
                              <a:rect l="0" t="0" r="r" b="b"/>
                              <a:pathLst>
                                <a:path w="3418" h="9912">
                                  <a:moveTo>
                                    <a:pt x="3431" y="8722"/>
                                  </a:moveTo>
                                  <a:lnTo>
                                    <a:pt x="3431" y="-1201"/>
                                  </a:lnTo>
                                </a:path>
                              </a:pathLst>
                            </a:custGeom>
                            <a:noFill/>
                            <a:ln w="122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5" name="Group 59"/>
                        <wpg:cNvGrpSpPr>
                          <a:grpSpLocks/>
                        </wpg:cNvGrpSpPr>
                        <wpg:grpSpPr bwMode="auto">
                          <a:xfrm>
                            <a:off x="787" y="1756"/>
                            <a:ext cx="10460" cy="12519"/>
                            <a:chOff x="787" y="1756"/>
                            <a:chExt cx="10460" cy="12519"/>
                          </a:xfrm>
                        </wpg:grpSpPr>
                        <wps:wsp>
                          <wps:cNvPr id="216" name="Freeform 60"/>
                          <wps:cNvSpPr>
                            <a:spLocks/>
                          </wps:cNvSpPr>
                          <wps:spPr bwMode="auto">
                            <a:xfrm>
                              <a:off x="787" y="1756"/>
                              <a:ext cx="10460" cy="12519"/>
                            </a:xfrm>
                            <a:custGeom>
                              <a:avLst/>
                              <a:gdLst>
                                <a:gd name="T0" fmla="*/ 9847 w 10460"/>
                                <a:gd name="T1" fmla="*/ 10536 h 12519"/>
                                <a:gd name="T2" fmla="*/ 9847 w 10460"/>
                                <a:gd name="T3" fmla="*/ 607 h 12519"/>
                              </a:gdLst>
                              <a:ahLst/>
                              <a:cxnLst>
                                <a:cxn ang="0">
                                  <a:pos x="T0" y="T1"/>
                                </a:cxn>
                                <a:cxn ang="0">
                                  <a:pos x="T2" y="T3"/>
                                </a:cxn>
                              </a:cxnLst>
                              <a:rect l="0" t="0" r="r" b="b"/>
                              <a:pathLst>
                                <a:path w="10460" h="12519">
                                  <a:moveTo>
                                    <a:pt x="9847" y="10536"/>
                                  </a:moveTo>
                                  <a:lnTo>
                                    <a:pt x="9847" y="607"/>
                                  </a:lnTo>
                                </a:path>
                              </a:pathLst>
                            </a:custGeom>
                            <a:noFill/>
                            <a:ln w="9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Freeform 61"/>
                          <wps:cNvSpPr>
                            <a:spLocks/>
                          </wps:cNvSpPr>
                          <wps:spPr bwMode="auto">
                            <a:xfrm>
                              <a:off x="787" y="1756"/>
                              <a:ext cx="10460" cy="12519"/>
                            </a:xfrm>
                            <a:custGeom>
                              <a:avLst/>
                              <a:gdLst>
                                <a:gd name="T0" fmla="*/ 10476 w 10460"/>
                                <a:gd name="T1" fmla="*/ 10536 h 12519"/>
                                <a:gd name="T2" fmla="*/ 10476 w 10460"/>
                                <a:gd name="T3" fmla="*/ 607 h 12519"/>
                              </a:gdLst>
                              <a:ahLst/>
                              <a:cxnLst>
                                <a:cxn ang="0">
                                  <a:pos x="T0" y="T1"/>
                                </a:cxn>
                                <a:cxn ang="0">
                                  <a:pos x="T2" y="T3"/>
                                </a:cxn>
                              </a:cxnLst>
                              <a:rect l="0" t="0" r="r" b="b"/>
                              <a:pathLst>
                                <a:path w="10460" h="12519">
                                  <a:moveTo>
                                    <a:pt x="10476" y="10536"/>
                                  </a:moveTo>
                                  <a:lnTo>
                                    <a:pt x="10476" y="607"/>
                                  </a:lnTo>
                                </a:path>
                              </a:pathLst>
                            </a:custGeom>
                            <a:noFill/>
                            <a:ln w="9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62"/>
                          <wps:cNvSpPr>
                            <a:spLocks/>
                          </wps:cNvSpPr>
                          <wps:spPr bwMode="auto">
                            <a:xfrm>
                              <a:off x="787" y="1756"/>
                              <a:ext cx="10460" cy="12519"/>
                            </a:xfrm>
                            <a:custGeom>
                              <a:avLst/>
                              <a:gdLst>
                                <a:gd name="T0" fmla="*/ 25 w 10460"/>
                                <a:gd name="T1" fmla="*/ 12343 h 12519"/>
                                <a:gd name="T2" fmla="*/ 25 w 10460"/>
                                <a:gd name="T3" fmla="*/ -190 h 12519"/>
                              </a:gdLst>
                              <a:ahLst/>
                              <a:cxnLst>
                                <a:cxn ang="0">
                                  <a:pos x="T0" y="T1"/>
                                </a:cxn>
                                <a:cxn ang="0">
                                  <a:pos x="T2" y="T3"/>
                                </a:cxn>
                              </a:cxnLst>
                              <a:rect l="0" t="0" r="r" b="b"/>
                              <a:pathLst>
                                <a:path w="10460" h="12519">
                                  <a:moveTo>
                                    <a:pt x="25" y="12343"/>
                                  </a:moveTo>
                                  <a:lnTo>
                                    <a:pt x="25" y="-190"/>
                                  </a:lnTo>
                                </a:path>
                              </a:pathLst>
                            </a:custGeom>
                            <a:noFill/>
                            <a:ln w="9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Freeform 63"/>
                          <wps:cNvSpPr>
                            <a:spLocks/>
                          </wps:cNvSpPr>
                          <wps:spPr bwMode="auto">
                            <a:xfrm>
                              <a:off x="787" y="1756"/>
                              <a:ext cx="10460" cy="12519"/>
                            </a:xfrm>
                            <a:custGeom>
                              <a:avLst/>
                              <a:gdLst>
                                <a:gd name="T0" fmla="*/ 1 w 10460"/>
                                <a:gd name="T1" fmla="*/ -175 h 12519"/>
                                <a:gd name="T2" fmla="*/ 1712 w 10460"/>
                                <a:gd name="T3" fmla="*/ -175 h 12519"/>
                              </a:gdLst>
                              <a:ahLst/>
                              <a:cxnLst>
                                <a:cxn ang="0">
                                  <a:pos x="T0" y="T1"/>
                                </a:cxn>
                                <a:cxn ang="0">
                                  <a:pos x="T2" y="T3"/>
                                </a:cxn>
                              </a:cxnLst>
                              <a:rect l="0" t="0" r="r" b="b"/>
                              <a:pathLst>
                                <a:path w="10460" h="12519">
                                  <a:moveTo>
                                    <a:pt x="1" y="-175"/>
                                  </a:moveTo>
                                  <a:lnTo>
                                    <a:pt x="1712" y="-175"/>
                                  </a:lnTo>
                                </a:path>
                              </a:pathLst>
                            </a:custGeom>
                            <a:noFill/>
                            <a:ln w="9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Freeform 64"/>
                          <wps:cNvSpPr>
                            <a:spLocks/>
                          </wps:cNvSpPr>
                          <wps:spPr bwMode="auto">
                            <a:xfrm>
                              <a:off x="787" y="1756"/>
                              <a:ext cx="10460" cy="12519"/>
                            </a:xfrm>
                            <a:custGeom>
                              <a:avLst/>
                              <a:gdLst>
                                <a:gd name="T0" fmla="*/ 746 w 10460"/>
                                <a:gd name="T1" fmla="*/ 10498 h 12519"/>
                                <a:gd name="T2" fmla="*/ 746 w 10460"/>
                                <a:gd name="T3" fmla="*/ 530 h 12519"/>
                              </a:gdLst>
                              <a:ahLst/>
                              <a:cxnLst>
                                <a:cxn ang="0">
                                  <a:pos x="T0" y="T1"/>
                                </a:cxn>
                                <a:cxn ang="0">
                                  <a:pos x="T2" y="T3"/>
                                </a:cxn>
                              </a:cxnLst>
                              <a:rect l="0" t="0" r="r" b="b"/>
                              <a:pathLst>
                                <a:path w="10460" h="12519">
                                  <a:moveTo>
                                    <a:pt x="746" y="10498"/>
                                  </a:moveTo>
                                  <a:lnTo>
                                    <a:pt x="746" y="530"/>
                                  </a:lnTo>
                                </a:path>
                              </a:pathLst>
                            </a:custGeom>
                            <a:noFill/>
                            <a:ln w="9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21" name="Freeform 65"/>
                        <wps:cNvSpPr>
                          <a:spLocks/>
                        </wps:cNvSpPr>
                        <wps:spPr bwMode="auto">
                          <a:xfrm>
                            <a:off x="788" y="2306"/>
                            <a:ext cx="3770" cy="20"/>
                          </a:xfrm>
                          <a:custGeom>
                            <a:avLst/>
                            <a:gdLst>
                              <a:gd name="T0" fmla="*/ 0 w 3770"/>
                              <a:gd name="T1" fmla="*/ 0 h 20"/>
                              <a:gd name="T2" fmla="*/ 3769 w 3770"/>
                              <a:gd name="T3" fmla="*/ 0 h 20"/>
                            </a:gdLst>
                            <a:ahLst/>
                            <a:cxnLst>
                              <a:cxn ang="0">
                                <a:pos x="T0" y="T1"/>
                              </a:cxn>
                              <a:cxn ang="0">
                                <a:pos x="T2" y="T3"/>
                              </a:cxn>
                            </a:cxnLst>
                            <a:rect l="0" t="0" r="r" b="b"/>
                            <a:pathLst>
                              <a:path w="3770" h="20">
                                <a:moveTo>
                                  <a:pt x="0" y="0"/>
                                </a:moveTo>
                                <a:lnTo>
                                  <a:pt x="3769" y="0"/>
                                </a:lnTo>
                              </a:path>
                            </a:pathLst>
                          </a:custGeom>
                          <a:noFill/>
                          <a:ln w="122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Freeform 66"/>
                        <wps:cNvSpPr>
                          <a:spLocks/>
                        </wps:cNvSpPr>
                        <wps:spPr bwMode="auto">
                          <a:xfrm>
                            <a:off x="11884" y="2306"/>
                            <a:ext cx="20" cy="11852"/>
                          </a:xfrm>
                          <a:custGeom>
                            <a:avLst/>
                            <a:gdLst>
                              <a:gd name="T0" fmla="*/ 0 w 20"/>
                              <a:gd name="T1" fmla="*/ 11851 h 11852"/>
                              <a:gd name="T2" fmla="*/ 0 w 20"/>
                              <a:gd name="T3" fmla="*/ 0 h 11852"/>
                            </a:gdLst>
                            <a:ahLst/>
                            <a:cxnLst>
                              <a:cxn ang="0">
                                <a:pos x="T0" y="T1"/>
                              </a:cxn>
                              <a:cxn ang="0">
                                <a:pos x="T2" y="T3"/>
                              </a:cxn>
                            </a:cxnLst>
                            <a:rect l="0" t="0" r="r" b="b"/>
                            <a:pathLst>
                              <a:path w="20" h="11852">
                                <a:moveTo>
                                  <a:pt x="0" y="11851"/>
                                </a:moveTo>
                                <a:lnTo>
                                  <a:pt x="0" y="0"/>
                                </a:lnTo>
                              </a:path>
                            </a:pathLst>
                          </a:custGeom>
                          <a:noFill/>
                          <a:ln w="9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Freeform 67"/>
                        <wps:cNvSpPr>
                          <a:spLocks/>
                        </wps:cNvSpPr>
                        <wps:spPr bwMode="auto">
                          <a:xfrm>
                            <a:off x="783" y="3320"/>
                            <a:ext cx="11135" cy="20"/>
                          </a:xfrm>
                          <a:custGeom>
                            <a:avLst/>
                            <a:gdLst>
                              <a:gd name="T0" fmla="*/ 0 w 11135"/>
                              <a:gd name="T1" fmla="*/ 0 h 20"/>
                              <a:gd name="T2" fmla="*/ 11134 w 11135"/>
                              <a:gd name="T3" fmla="*/ 0 h 20"/>
                            </a:gdLst>
                            <a:ahLst/>
                            <a:cxnLst>
                              <a:cxn ang="0">
                                <a:pos x="T0" y="T1"/>
                              </a:cxn>
                              <a:cxn ang="0">
                                <a:pos x="T2" y="T3"/>
                              </a:cxn>
                            </a:cxnLst>
                            <a:rect l="0" t="0" r="r" b="b"/>
                            <a:pathLst>
                              <a:path w="11135" h="20">
                                <a:moveTo>
                                  <a:pt x="0" y="0"/>
                                </a:moveTo>
                                <a:lnTo>
                                  <a:pt x="11134" y="0"/>
                                </a:lnTo>
                              </a:path>
                            </a:pathLst>
                          </a:custGeom>
                          <a:noFill/>
                          <a:ln w="183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24" name="Group 68"/>
                        <wpg:cNvGrpSpPr>
                          <a:grpSpLocks/>
                        </wpg:cNvGrpSpPr>
                        <wpg:grpSpPr bwMode="auto">
                          <a:xfrm>
                            <a:off x="791" y="4699"/>
                            <a:ext cx="11103" cy="4839"/>
                            <a:chOff x="791" y="4699"/>
                            <a:chExt cx="11103" cy="4839"/>
                          </a:xfrm>
                        </wpg:grpSpPr>
                        <wps:wsp>
                          <wps:cNvPr id="225" name="Freeform 69"/>
                          <wps:cNvSpPr>
                            <a:spLocks/>
                          </wps:cNvSpPr>
                          <wps:spPr bwMode="auto">
                            <a:xfrm>
                              <a:off x="791" y="4699"/>
                              <a:ext cx="11103" cy="4839"/>
                            </a:xfrm>
                            <a:custGeom>
                              <a:avLst/>
                              <a:gdLst>
                                <a:gd name="T0" fmla="*/ 6 w 11103"/>
                                <a:gd name="T1" fmla="*/ 1610 h 4839"/>
                                <a:gd name="T2" fmla="*/ 11121 w 11103"/>
                                <a:gd name="T3" fmla="*/ 1610 h 4839"/>
                              </a:gdLst>
                              <a:ahLst/>
                              <a:cxnLst>
                                <a:cxn ang="0">
                                  <a:pos x="T0" y="T1"/>
                                </a:cxn>
                                <a:cxn ang="0">
                                  <a:pos x="T2" y="T3"/>
                                </a:cxn>
                              </a:cxnLst>
                              <a:rect l="0" t="0" r="r" b="b"/>
                              <a:pathLst>
                                <a:path w="11103" h="4839">
                                  <a:moveTo>
                                    <a:pt x="6" y="1610"/>
                                  </a:moveTo>
                                  <a:lnTo>
                                    <a:pt x="11121" y="1610"/>
                                  </a:lnTo>
                                </a:path>
                              </a:pathLst>
                            </a:custGeom>
                            <a:noFill/>
                            <a:ln w="9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Freeform 70"/>
                          <wps:cNvSpPr>
                            <a:spLocks/>
                          </wps:cNvSpPr>
                          <wps:spPr bwMode="auto">
                            <a:xfrm>
                              <a:off x="791" y="4699"/>
                              <a:ext cx="11103" cy="4839"/>
                            </a:xfrm>
                            <a:custGeom>
                              <a:avLst/>
                              <a:gdLst>
                                <a:gd name="T0" fmla="*/ 6 w 11103"/>
                                <a:gd name="T1" fmla="*/ 2399 h 4839"/>
                                <a:gd name="T2" fmla="*/ 11121 w 11103"/>
                                <a:gd name="T3" fmla="*/ 2399 h 4839"/>
                              </a:gdLst>
                              <a:ahLst/>
                              <a:cxnLst>
                                <a:cxn ang="0">
                                  <a:pos x="T0" y="T1"/>
                                </a:cxn>
                                <a:cxn ang="0">
                                  <a:pos x="T2" y="T3"/>
                                </a:cxn>
                              </a:cxnLst>
                              <a:rect l="0" t="0" r="r" b="b"/>
                              <a:pathLst>
                                <a:path w="11103" h="4839">
                                  <a:moveTo>
                                    <a:pt x="6" y="2399"/>
                                  </a:moveTo>
                                  <a:lnTo>
                                    <a:pt x="11121" y="2399"/>
                                  </a:lnTo>
                                </a:path>
                              </a:pathLst>
                            </a:custGeom>
                            <a:noFill/>
                            <a:ln w="9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Freeform 71"/>
                          <wps:cNvSpPr>
                            <a:spLocks/>
                          </wps:cNvSpPr>
                          <wps:spPr bwMode="auto">
                            <a:xfrm>
                              <a:off x="791" y="4699"/>
                              <a:ext cx="11103" cy="4839"/>
                            </a:xfrm>
                            <a:custGeom>
                              <a:avLst/>
                              <a:gdLst>
                                <a:gd name="T0" fmla="*/ 1 w 11103"/>
                                <a:gd name="T1" fmla="*/ 3470 h 4839"/>
                                <a:gd name="T2" fmla="*/ 11116 w 11103"/>
                                <a:gd name="T3" fmla="*/ 3470 h 4839"/>
                              </a:gdLst>
                              <a:ahLst/>
                              <a:cxnLst>
                                <a:cxn ang="0">
                                  <a:pos x="T0" y="T1"/>
                                </a:cxn>
                                <a:cxn ang="0">
                                  <a:pos x="T2" y="T3"/>
                                </a:cxn>
                              </a:cxnLst>
                              <a:rect l="0" t="0" r="r" b="b"/>
                              <a:pathLst>
                                <a:path w="11103" h="4839">
                                  <a:moveTo>
                                    <a:pt x="1" y="3470"/>
                                  </a:moveTo>
                                  <a:lnTo>
                                    <a:pt x="11116" y="3470"/>
                                  </a:lnTo>
                                </a:path>
                              </a:pathLst>
                            </a:custGeom>
                            <a:noFill/>
                            <a:ln w="9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Freeform 72"/>
                          <wps:cNvSpPr>
                            <a:spLocks/>
                          </wps:cNvSpPr>
                          <wps:spPr bwMode="auto">
                            <a:xfrm>
                              <a:off x="791" y="4699"/>
                              <a:ext cx="11103" cy="4839"/>
                            </a:xfrm>
                            <a:custGeom>
                              <a:avLst/>
                              <a:gdLst>
                                <a:gd name="T0" fmla="*/ 15 w 11103"/>
                                <a:gd name="T1" fmla="*/ 6455 h 4839"/>
                                <a:gd name="T2" fmla="*/ 11111 w 11103"/>
                                <a:gd name="T3" fmla="*/ 6455 h 4839"/>
                              </a:gdLst>
                              <a:ahLst/>
                              <a:cxnLst>
                                <a:cxn ang="0">
                                  <a:pos x="T0" y="T1"/>
                                </a:cxn>
                                <a:cxn ang="0">
                                  <a:pos x="T2" y="T3"/>
                                </a:cxn>
                              </a:cxnLst>
                              <a:rect l="0" t="0" r="r" b="b"/>
                              <a:pathLst>
                                <a:path w="11103" h="4839">
                                  <a:moveTo>
                                    <a:pt x="15" y="6455"/>
                                  </a:moveTo>
                                  <a:lnTo>
                                    <a:pt x="11111" y="6455"/>
                                  </a:lnTo>
                                </a:path>
                              </a:pathLst>
                            </a:custGeom>
                            <a:noFill/>
                            <a:ln w="9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29" name="Freeform 73"/>
                        <wps:cNvSpPr>
                          <a:spLocks/>
                        </wps:cNvSpPr>
                        <wps:spPr bwMode="auto">
                          <a:xfrm>
                            <a:off x="807" y="11697"/>
                            <a:ext cx="11096" cy="20"/>
                          </a:xfrm>
                          <a:custGeom>
                            <a:avLst/>
                            <a:gdLst>
                              <a:gd name="T0" fmla="*/ 0 w 11096"/>
                              <a:gd name="T1" fmla="*/ 0 h 20"/>
                              <a:gd name="T2" fmla="*/ 11095 w 11096"/>
                              <a:gd name="T3" fmla="*/ 0 h 20"/>
                            </a:gdLst>
                            <a:ahLst/>
                            <a:cxnLst>
                              <a:cxn ang="0">
                                <a:pos x="T0" y="T1"/>
                              </a:cxn>
                              <a:cxn ang="0">
                                <a:pos x="T2" y="T3"/>
                              </a:cxn>
                            </a:cxnLst>
                            <a:rect l="0" t="0" r="r" b="b"/>
                            <a:pathLst>
                              <a:path w="11096" h="20">
                                <a:moveTo>
                                  <a:pt x="0" y="0"/>
                                </a:moveTo>
                                <a:lnTo>
                                  <a:pt x="11095" y="0"/>
                                </a:lnTo>
                              </a:path>
                            </a:pathLst>
                          </a:custGeom>
                          <a:noFill/>
                          <a:ln w="122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30" name="Group 74"/>
                        <wpg:cNvGrpSpPr>
                          <a:grpSpLocks/>
                        </wpg:cNvGrpSpPr>
                        <wpg:grpSpPr bwMode="auto">
                          <a:xfrm>
                            <a:off x="782" y="1699"/>
                            <a:ext cx="11098" cy="1896"/>
                            <a:chOff x="782" y="1699"/>
                            <a:chExt cx="11098" cy="1896"/>
                          </a:xfrm>
                        </wpg:grpSpPr>
                        <wps:wsp>
                          <wps:cNvPr id="231" name="Freeform 75"/>
                          <wps:cNvSpPr>
                            <a:spLocks/>
                          </wps:cNvSpPr>
                          <wps:spPr bwMode="auto">
                            <a:xfrm>
                              <a:off x="782" y="1699"/>
                              <a:ext cx="11098" cy="1896"/>
                            </a:xfrm>
                            <a:custGeom>
                              <a:avLst/>
                              <a:gdLst>
                                <a:gd name="T0" fmla="*/ 25 w 11098"/>
                                <a:gd name="T1" fmla="*/ 10560 h 1896"/>
                                <a:gd name="T2" fmla="*/ 11116 w 11098"/>
                                <a:gd name="T3" fmla="*/ 10560 h 1896"/>
                              </a:gdLst>
                              <a:ahLst/>
                              <a:cxnLst>
                                <a:cxn ang="0">
                                  <a:pos x="T0" y="T1"/>
                                </a:cxn>
                                <a:cxn ang="0">
                                  <a:pos x="T2" y="T3"/>
                                </a:cxn>
                              </a:cxnLst>
                              <a:rect l="0" t="0" r="r" b="b"/>
                              <a:pathLst>
                                <a:path w="11098" h="1896">
                                  <a:moveTo>
                                    <a:pt x="25" y="10560"/>
                                  </a:moveTo>
                                  <a:lnTo>
                                    <a:pt x="11116" y="10560"/>
                                  </a:lnTo>
                                </a:path>
                              </a:pathLst>
                            </a:custGeom>
                            <a:noFill/>
                            <a:ln w="9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Freeform 76"/>
                          <wps:cNvSpPr>
                            <a:spLocks/>
                          </wps:cNvSpPr>
                          <wps:spPr bwMode="auto">
                            <a:xfrm>
                              <a:off x="782" y="1699"/>
                              <a:ext cx="11098" cy="1896"/>
                            </a:xfrm>
                            <a:custGeom>
                              <a:avLst/>
                              <a:gdLst>
                                <a:gd name="T0" fmla="*/ 746 w 11098"/>
                                <a:gd name="T1" fmla="*/ 12401 h 1896"/>
                                <a:gd name="T2" fmla="*/ 746 w 11098"/>
                                <a:gd name="T3" fmla="*/ 11065 h 1896"/>
                              </a:gdLst>
                              <a:ahLst/>
                              <a:cxnLst>
                                <a:cxn ang="0">
                                  <a:pos x="T0" y="T1"/>
                                </a:cxn>
                                <a:cxn ang="0">
                                  <a:pos x="T2" y="T3"/>
                                </a:cxn>
                              </a:cxnLst>
                              <a:rect l="0" t="0" r="r" b="b"/>
                              <a:pathLst>
                                <a:path w="11098" h="1896">
                                  <a:moveTo>
                                    <a:pt x="746" y="12401"/>
                                  </a:moveTo>
                                  <a:lnTo>
                                    <a:pt x="746" y="11065"/>
                                  </a:lnTo>
                                </a:path>
                              </a:pathLst>
                            </a:custGeom>
                            <a:noFill/>
                            <a:ln w="9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Freeform 77"/>
                          <wps:cNvSpPr>
                            <a:spLocks/>
                          </wps:cNvSpPr>
                          <wps:spPr bwMode="auto">
                            <a:xfrm>
                              <a:off x="782" y="1699"/>
                              <a:ext cx="11098" cy="1896"/>
                            </a:xfrm>
                            <a:custGeom>
                              <a:avLst/>
                              <a:gdLst>
                                <a:gd name="T0" fmla="*/ 4529 w 11098"/>
                                <a:gd name="T1" fmla="*/ 12430 h 1896"/>
                                <a:gd name="T2" fmla="*/ 4529 w 11098"/>
                                <a:gd name="T3" fmla="*/ 11084 h 1896"/>
                              </a:gdLst>
                              <a:ahLst/>
                              <a:cxnLst>
                                <a:cxn ang="0">
                                  <a:pos x="T0" y="T1"/>
                                </a:cxn>
                                <a:cxn ang="0">
                                  <a:pos x="T2" y="T3"/>
                                </a:cxn>
                              </a:cxnLst>
                              <a:rect l="0" t="0" r="r" b="b"/>
                              <a:pathLst>
                                <a:path w="11098" h="1896">
                                  <a:moveTo>
                                    <a:pt x="4529" y="12430"/>
                                  </a:moveTo>
                                  <a:lnTo>
                                    <a:pt x="4529" y="11084"/>
                                  </a:lnTo>
                                </a:path>
                              </a:pathLst>
                            </a:custGeom>
                            <a:noFill/>
                            <a:ln w="9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Freeform 78"/>
                          <wps:cNvSpPr>
                            <a:spLocks/>
                          </wps:cNvSpPr>
                          <wps:spPr bwMode="auto">
                            <a:xfrm>
                              <a:off x="782" y="1699"/>
                              <a:ext cx="11098" cy="1896"/>
                            </a:xfrm>
                            <a:custGeom>
                              <a:avLst/>
                              <a:gdLst>
                                <a:gd name="T0" fmla="*/ 7948 w 11098"/>
                                <a:gd name="T1" fmla="*/ 12454 h 1896"/>
                                <a:gd name="T2" fmla="*/ 7948 w 11098"/>
                                <a:gd name="T3" fmla="*/ 11108 h 1896"/>
                              </a:gdLst>
                              <a:ahLst/>
                              <a:cxnLst>
                                <a:cxn ang="0">
                                  <a:pos x="T0" y="T1"/>
                                </a:cxn>
                                <a:cxn ang="0">
                                  <a:pos x="T2" y="T3"/>
                                </a:cxn>
                              </a:cxnLst>
                              <a:rect l="0" t="0" r="r" b="b"/>
                              <a:pathLst>
                                <a:path w="11098" h="1896">
                                  <a:moveTo>
                                    <a:pt x="7948" y="12454"/>
                                  </a:moveTo>
                                  <a:lnTo>
                                    <a:pt x="7948" y="11108"/>
                                  </a:lnTo>
                                </a:path>
                              </a:pathLst>
                            </a:custGeom>
                            <a:noFill/>
                            <a:ln w="9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Freeform 79"/>
                          <wps:cNvSpPr>
                            <a:spLocks/>
                          </wps:cNvSpPr>
                          <wps:spPr bwMode="auto">
                            <a:xfrm>
                              <a:off x="782" y="1699"/>
                              <a:ext cx="11098" cy="1896"/>
                            </a:xfrm>
                            <a:custGeom>
                              <a:avLst/>
                              <a:gdLst>
                                <a:gd name="T0" fmla="*/ 9837 w 11098"/>
                                <a:gd name="T1" fmla="*/ 12439 h 1896"/>
                                <a:gd name="T2" fmla="*/ 9837 w 11098"/>
                                <a:gd name="T3" fmla="*/ 11093 h 1896"/>
                              </a:gdLst>
                              <a:ahLst/>
                              <a:cxnLst>
                                <a:cxn ang="0">
                                  <a:pos x="T0" y="T1"/>
                                </a:cxn>
                                <a:cxn ang="0">
                                  <a:pos x="T2" y="T3"/>
                                </a:cxn>
                              </a:cxnLst>
                              <a:rect l="0" t="0" r="r" b="b"/>
                              <a:pathLst>
                                <a:path w="11098" h="1896">
                                  <a:moveTo>
                                    <a:pt x="9837" y="12439"/>
                                  </a:moveTo>
                                  <a:lnTo>
                                    <a:pt x="9837" y="11093"/>
                                  </a:lnTo>
                                </a:path>
                              </a:pathLst>
                            </a:custGeom>
                            <a:noFill/>
                            <a:ln w="9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Freeform 80"/>
                          <wps:cNvSpPr>
                            <a:spLocks/>
                          </wps:cNvSpPr>
                          <wps:spPr bwMode="auto">
                            <a:xfrm>
                              <a:off x="782" y="1699"/>
                              <a:ext cx="11098" cy="1896"/>
                            </a:xfrm>
                            <a:custGeom>
                              <a:avLst/>
                              <a:gdLst>
                                <a:gd name="T0" fmla="*/ 10467 w 11098"/>
                                <a:gd name="T1" fmla="*/ 12458 h 1896"/>
                                <a:gd name="T2" fmla="*/ 10467 w 11098"/>
                                <a:gd name="T3" fmla="*/ 11103 h 1896"/>
                              </a:gdLst>
                              <a:ahLst/>
                              <a:cxnLst>
                                <a:cxn ang="0">
                                  <a:pos x="T0" y="T1"/>
                                </a:cxn>
                                <a:cxn ang="0">
                                  <a:pos x="T2" y="T3"/>
                                </a:cxn>
                              </a:cxnLst>
                              <a:rect l="0" t="0" r="r" b="b"/>
                              <a:pathLst>
                                <a:path w="11098" h="1896">
                                  <a:moveTo>
                                    <a:pt x="10467" y="12458"/>
                                  </a:moveTo>
                                  <a:lnTo>
                                    <a:pt x="10467" y="11103"/>
                                  </a:lnTo>
                                </a:path>
                              </a:pathLst>
                            </a:custGeom>
                            <a:noFill/>
                            <a:ln w="9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Freeform 81"/>
                          <wps:cNvSpPr>
                            <a:spLocks/>
                          </wps:cNvSpPr>
                          <wps:spPr bwMode="auto">
                            <a:xfrm>
                              <a:off x="782" y="1699"/>
                              <a:ext cx="11098" cy="1896"/>
                            </a:xfrm>
                            <a:custGeom>
                              <a:avLst/>
                              <a:gdLst>
                                <a:gd name="T0" fmla="*/ 20 w 11098"/>
                                <a:gd name="T1" fmla="*/ 11108 h 1896"/>
                                <a:gd name="T2" fmla="*/ 11116 w 11098"/>
                                <a:gd name="T3" fmla="*/ 11108 h 1896"/>
                              </a:gdLst>
                              <a:ahLst/>
                              <a:cxnLst>
                                <a:cxn ang="0">
                                  <a:pos x="T0" y="T1"/>
                                </a:cxn>
                                <a:cxn ang="0">
                                  <a:pos x="T2" y="T3"/>
                                </a:cxn>
                              </a:cxnLst>
                              <a:rect l="0" t="0" r="r" b="b"/>
                              <a:pathLst>
                                <a:path w="11098" h="1896">
                                  <a:moveTo>
                                    <a:pt x="20" y="11108"/>
                                  </a:moveTo>
                                  <a:lnTo>
                                    <a:pt x="11116" y="11108"/>
                                  </a:lnTo>
                                </a:path>
                              </a:pathLst>
                            </a:custGeom>
                            <a:noFill/>
                            <a:ln w="9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82"/>
                          <wps:cNvSpPr>
                            <a:spLocks/>
                          </wps:cNvSpPr>
                          <wps:spPr bwMode="auto">
                            <a:xfrm>
                              <a:off x="782" y="1699"/>
                              <a:ext cx="11098" cy="1896"/>
                            </a:xfrm>
                            <a:custGeom>
                              <a:avLst/>
                              <a:gdLst>
                                <a:gd name="T0" fmla="*/ 1 w 11098"/>
                                <a:gd name="T1" fmla="*/ 12415 h 1896"/>
                                <a:gd name="T2" fmla="*/ 11116 w 11098"/>
                                <a:gd name="T3" fmla="*/ 12415 h 1896"/>
                              </a:gdLst>
                              <a:ahLst/>
                              <a:cxnLst>
                                <a:cxn ang="0">
                                  <a:pos x="T0" y="T1"/>
                                </a:cxn>
                                <a:cxn ang="0">
                                  <a:pos x="T2" y="T3"/>
                                </a:cxn>
                              </a:cxnLst>
                              <a:rect l="0" t="0" r="r" b="b"/>
                              <a:pathLst>
                                <a:path w="11098" h="1896">
                                  <a:moveTo>
                                    <a:pt x="1" y="12415"/>
                                  </a:moveTo>
                                  <a:lnTo>
                                    <a:pt x="11116" y="12415"/>
                                  </a:lnTo>
                                </a:path>
                              </a:pathLst>
                            </a:custGeom>
                            <a:noFill/>
                            <a:ln w="9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CBCD4DE" id="Group 54" o:spid="_x0000_s1026" style="position:absolute;margin-left:39.15pt;margin-top:77.1pt;width:556.75pt;height:630.8pt;z-index:-251675136;mso-position-horizontal-relative:page;mso-position-vertical-relative:page" coordorigin="783,1542" coordsize="11135,12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" o:allowincell="f">
                <v:shape id="Picture 55" o:spid="_x0000_s1027" type="#_x0000_t75" style="position:absolute;left:2500;top:1543;width:9280;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">
                  <v:imagedata r:id="rId22" o:title=""/>
                </v:shape>
                <v:group id="Group 56" o:spid="_x0000_s1028" style="position:absolute;left:5308;top:3566;width:3418;height:9912" coordorigin="5308,3566" coordsize="3418,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Freeform 57" o:spid="_x0000_s1029" style="position:absolute;left:5308;top:3566;width:3418;height:9912;visibility:visible;mso-wrap-style:square;v-text-anchor:top" coordsize="3418,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" path="m8,8698r,-9899e" filled="f" strokeweight=".33914mm">
                    <v:path arrowok="t" o:connecttype="custom" o:connectlocs="8,8698;8,-1201" o:connectangles="0,0"/>
                  </v:shape>
                  <v:shape id="Freeform 58" o:spid="_x0000_s1030" style="position:absolute;left:5308;top:3566;width:3418;height:9912;visibility:visible;mso-wrap-style:square;v-text-anchor:top" coordsize="3418,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" path="m3431,8722r,-9923e" filled="f" strokeweight=".33914mm">
                    <v:path arrowok="t" o:connecttype="custom" o:connectlocs="3431,8722;3431,-1201" o:connectangles="0,0"/>
                  </v:shape>
                </v:group>
                <v:group id="Group 59" o:spid="_x0000_s1031" style="position:absolute;left:787;top:1756;width:10460;height:12519" coordorigin="787,1756" coordsize="10460,12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Freeform 60" o:spid="_x0000_s1032" style="position:absolute;left:787;top:1756;width:10460;height:12519;visibility:visible;mso-wrap-style:square;v-text-anchor:top" coordsize="10460,12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" path="m9847,10536r,-9929e" filled="f" strokeweight=".25433mm">
                    <v:path arrowok="t" o:connecttype="custom" o:connectlocs="9847,10536;9847,607" o:connectangles="0,0"/>
                  </v:shape>
                  <v:shape id="Freeform 61" o:spid="_x0000_s1033" style="position:absolute;left:787;top:1756;width:10460;height:12519;visibility:visible;mso-wrap-style:square;v-text-anchor:top" coordsize="10460,12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" path="m10476,10536r,-9929e" filled="f" strokeweight=".25433mm">
                    <v:path arrowok="t" o:connecttype="custom" o:connectlocs="10476,10536;10476,607" o:connectangles="0,0"/>
                  </v:shape>
                  <v:shape id="Freeform 62" o:spid="_x0000_s1034" style="position:absolute;left:787;top:1756;width:10460;height:12519;visibility:visible;mso-wrap-style:square;v-text-anchor:top" coordsize="10460,12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" path="m25,12343l25,-190e" filled="f" strokeweight=".25433mm">
                    <v:path arrowok="t" o:connecttype="custom" o:connectlocs="25,12343;25,-190" o:connectangles="0,0"/>
                  </v:shape>
                  <v:shape id="Freeform 63" o:spid="_x0000_s1035" style="position:absolute;left:787;top:1756;width:10460;height:12519;visibility:visible;mso-wrap-style:square;v-text-anchor:top" coordsize="10460,12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" path="m1,-175r1711,e" filled="f" strokeweight=".25433mm">
                    <v:path arrowok="t" o:connecttype="custom" o:connectlocs="1,-175;1712,-175" o:connectangles="0,0"/>
                  </v:shape>
                  <v:shape id="Freeform 64" o:spid="_x0000_s1036" style="position:absolute;left:787;top:1756;width:10460;height:12519;visibility:visible;mso-wrap-style:square;v-text-anchor:top" coordsize="10460,12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" path="m746,10498r,-9968e" filled="f" strokeweight=".25433mm">
                    <v:path arrowok="t" o:connecttype="custom" o:connectlocs="746,10498;746,530" o:connectangles="0,0"/>
                  </v:shape>
                </v:group>
                <v:shape id="Freeform 65" o:spid="_x0000_s1037" style="position:absolute;left:788;top:2306;width:3770;height:20;visibility:visible;mso-wrap-style:square;v-text-anchor:top" coordsize="37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" path="m,l3769,e" filled="f" strokeweight=".33906mm">
                  <v:path arrowok="t" o:connecttype="custom" o:connectlocs="0,0;3769,0" o:connectangles="0,0"/>
                </v:shape>
                <v:shape id="Freeform 66" o:spid="_x0000_s1038" style="position:absolute;left:11884;top:2306;width:20;height:11852;visibility:visible;mso-wrap-style:square;v-text-anchor:top" coordsize="20,11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" path="m,11851l,e" filled="f" strokeweight=".25439mm">
                  <v:path arrowok="t" o:connecttype="custom" o:connectlocs="0,11851;0,0" o:connectangles="0,0"/>
                </v:shape>
                <v:shape id="Freeform 67" o:spid="_x0000_s1039" style="position:absolute;left:783;top:3320;width:11135;height:20;visibility:visible;mso-wrap-style:square;v-text-anchor:top" coordsize="111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" path="m,l11134,e" filled="f" strokeweight=".50861mm">
                  <v:path arrowok="t" o:connecttype="custom" o:connectlocs="0,0;11134,0" o:connectangles="0,0"/>
                </v:shape>
                <v:group id="Group 68" o:spid="_x0000_s1040" style="position:absolute;left:791;top:4699;width:11103;height:4839" coordorigin="791,4699" coordsize="11103,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shape id="Freeform 69" o:spid="_x0000_s1041" style="position:absolute;left:791;top:4699;width:11103;height:4839;visibility:visible;mso-wrap-style:square;v-text-anchor:top" coordsize="11103,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" path="m6,1610r11115,e" filled="f" strokeweight=".25433mm">
                    <v:path arrowok="t" o:connecttype="custom" o:connectlocs="6,1610;11121,1610" o:connectangles="0,0"/>
                  </v:shape>
                  <v:shape id="Freeform 70" o:spid="_x0000_s1042" style="position:absolute;left:791;top:4699;width:11103;height:4839;visibility:visible;mso-wrap-style:square;v-text-anchor:top" coordsize="11103,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" path="m6,2399r11115,e" filled="f" strokeweight=".25433mm">
                    <v:path arrowok="t" o:connecttype="custom" o:connectlocs="6,2399;11121,2399" o:connectangles="0,0"/>
                  </v:shape>
                  <v:shape id="Freeform 71" o:spid="_x0000_s1043" style="position:absolute;left:791;top:4699;width:11103;height:4839;visibility:visible;mso-wrap-style:square;v-text-anchor:top" coordsize="11103,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" path="m1,3470r11115,e" filled="f" strokeweight=".25433mm">
                    <v:path arrowok="t" o:connecttype="custom" o:connectlocs="1,3470;11116,3470" o:connectangles="0,0"/>
                  </v:shape>
                  <v:shape id="Freeform 72" o:spid="_x0000_s1044" style="position:absolute;left:791;top:4699;width:11103;height:4839;visibility:visible;mso-wrap-style:square;v-text-anchor:top" coordsize="11103,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" path="m15,6455r11096,e" filled="f" strokeweight=".25433mm">
                    <v:path arrowok="t" o:connecttype="custom" o:connectlocs="15,6455;11111,6455" o:connectangles="0,0"/>
                  </v:shape>
                </v:group>
                <v:shape id="Freeform 73" o:spid="_x0000_s1045" style="position:absolute;left:807;top:11697;width:11096;height:20;visibility:visible;mso-wrap-style:square;v-text-anchor:top" coordsize="110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" path="m,l11095,e" filled="f" strokeweight=".33906mm">
                  <v:path arrowok="t" o:connecttype="custom" o:connectlocs="0,0;11095,0" o:connectangles="0,0"/>
                </v:shape>
                <v:group id="Group 74" o:spid="_x0000_s1046" style="position:absolute;left:782;top:1699;width:11098;height:1896" coordorigin="782,1699" coordsize="11098,1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Freeform 75" o:spid="_x0000_s1047" style="position:absolute;left:782;top:1699;width:11098;height:1896;visibility:visible;mso-wrap-style:square;v-text-anchor:top" coordsize="11098,1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" path="m25,10560r11091,e" filled="f" strokeweight=".25433mm">
                    <v:path arrowok="t" o:connecttype="custom" o:connectlocs="25,10560;11116,10560" o:connectangles="0,0"/>
                  </v:shape>
                  <v:shape id="Freeform 76" o:spid="_x0000_s1048" style="position:absolute;left:782;top:1699;width:11098;height:1896;visibility:visible;mso-wrap-style:square;v-text-anchor:top" coordsize="11098,1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" path="m746,12401r,-1336e" filled="f" strokeweight=".25433mm">
                    <v:path arrowok="t" o:connecttype="custom" o:connectlocs="746,12401;746,11065" o:connectangles="0,0"/>
                  </v:shape>
                  <v:shape id="Freeform 77" o:spid="_x0000_s1049" style="position:absolute;left:782;top:1699;width:11098;height:1896;visibility:visible;mso-wrap-style:square;v-text-anchor:top" coordsize="11098,1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" path="m4529,12430r,-1346e" filled="f" strokeweight=".25433mm">
                    <v:path arrowok="t" o:connecttype="custom" o:connectlocs="4529,12430;4529,11084" o:connectangles="0,0"/>
                  </v:shape>
                  <v:shape id="Freeform 78" o:spid="_x0000_s1050" style="position:absolute;left:782;top:1699;width:11098;height:1896;visibility:visible;mso-wrap-style:square;v-text-anchor:top" coordsize="11098,1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" path="m7948,12454r,-1346e" filled="f" strokeweight=".25433mm">
                    <v:path arrowok="t" o:connecttype="custom" o:connectlocs="7948,12454;7948,11108" o:connectangles="0,0"/>
                  </v:shape>
                  <v:shape id="Freeform 79" o:spid="_x0000_s1051" style="position:absolute;left:782;top:1699;width:11098;height:1896;visibility:visible;mso-wrap-style:square;v-text-anchor:top" coordsize="11098,1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" path="m9837,12439r,-1346e" filled="f" strokeweight=".25433mm">
                    <v:path arrowok="t" o:connecttype="custom" o:connectlocs="9837,12439;9837,11093" o:connectangles="0,0"/>
                  </v:shape>
                  <v:shape id="Freeform 80" o:spid="_x0000_s1052" style="position:absolute;left:782;top:1699;width:11098;height:1896;visibility:visible;mso-wrap-style:square;v-text-anchor:top" coordsize="11098,1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" path="m10467,12458r,-1355e" filled="f" strokeweight=".25433mm">
                    <v:path arrowok="t" o:connecttype="custom" o:connectlocs="10467,12458;10467,11103" o:connectangles="0,0"/>
                  </v:shape>
                  <v:shape id="Freeform 81" o:spid="_x0000_s1053" style="position:absolute;left:782;top:1699;width:11098;height:1896;visibility:visible;mso-wrap-style:square;v-text-anchor:top" coordsize="11098,1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" path="m20,11108r11096,e" filled="f" strokeweight=".25433mm">
                    <v:path arrowok="t" o:connecttype="custom" o:connectlocs="20,11108;11116,11108" o:connectangles="0,0"/>
                  </v:shape>
                  <v:shape id="Freeform 82" o:spid="_x0000_s1054" style="position:absolute;left:782;top:1699;width:11098;height:1896;visibility:visible;mso-wrap-style:square;v-text-anchor:top" coordsize="11098,1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" path="m1,12415r11115,e" filled="f" strokeweight=".25433mm">
                    <v:path arrowok="t" o:connecttype="custom" o:connectlocs="1,12415;11116,12415" o:connectangles="0,0"/>
                  </v:shape>
                </v:group>
                <w10:wrap anchorx="page" anchory="page"/>
              </v:group>
            </w:pict>
          </mc:Fallback>
        </mc:AlternateContent>
      </w:r>
    </w:p>
    <w:p w:rsidR="00A8353F" w:rsidRDefault="00A8353F">
      <w:pPr>
        <w:pStyle w:val="BodyText"/>
        <w:kinsoku w:val="0"/>
        <w:overflowPunct w:val="0"/>
        <w:rPr>
          <w:sz w:val="20"/>
          <w:szCs w:val="20"/>
        </w:rPr>
      </w:pPr>
    </w:p>
    <w:p w:rsidR="00A8353F" w:rsidRDefault="00A8353F">
      <w:pPr>
        <w:pStyle w:val="BodyText"/>
        <w:kinsoku w:val="0"/>
        <w:overflowPunct w:val="0"/>
        <w:rPr>
          <w:sz w:val="20"/>
          <w:szCs w:val="20"/>
        </w:rPr>
      </w:pPr>
    </w:p>
    <w:p w:rsidR="00A8353F" w:rsidRDefault="00A8353F">
      <w:pPr>
        <w:pStyle w:val="BodyText"/>
        <w:kinsoku w:val="0"/>
        <w:overflowPunct w:val="0"/>
        <w:spacing w:before="6"/>
        <w:rPr>
          <w:sz w:val="29"/>
          <w:szCs w:val="29"/>
        </w:rPr>
      </w:pPr>
    </w:p>
    <w:p w:rsidR="00A8353F" w:rsidRDefault="0071444F">
      <w:pPr>
        <w:pStyle w:val="BodyText"/>
        <w:tabs>
          <w:tab w:val="right" w:pos="11099"/>
        </w:tabs>
        <w:kinsoku w:val="0"/>
        <w:overflowPunct w:val="0"/>
        <w:spacing w:before="92"/>
        <w:ind w:left="286"/>
        <w:rPr>
          <w:rFonts w:ascii="Courier New" w:hAnsi="Courier New" w:cs="Courier New"/>
          <w:i w:val="0"/>
          <w:iCs w:val="0"/>
          <w:position w:val="-6"/>
          <w:sz w:val="23"/>
          <w:szCs w:val="23"/>
        </w:rPr>
      </w:pPr>
      <w:r>
        <w:t>WLSP FSER Tool</w:t>
      </w:r>
      <w:r>
        <w:rPr>
          <w:spacing w:val="-18"/>
        </w:rPr>
        <w:t xml:space="preserve"> </w:t>
      </w:r>
      <w:r>
        <w:t>Test</w:t>
      </w:r>
      <w:r>
        <w:rPr>
          <w:spacing w:val="6"/>
        </w:rPr>
        <w:t xml:space="preserve"> </w:t>
      </w:r>
      <w:r>
        <w:t>Script</w:t>
      </w:r>
      <w:r>
        <w:tab/>
      </w:r>
      <w:r>
        <w:rPr>
          <w:rFonts w:ascii="Courier New" w:hAnsi="Courier New" w:cs="Courier New"/>
          <w:i w:val="0"/>
          <w:iCs w:val="0"/>
          <w:position w:val="-6"/>
          <w:sz w:val="23"/>
          <w:szCs w:val="23"/>
        </w:rPr>
        <w:t>12</w:t>
      </w:r>
    </w:p>
    <w:p w:rsidR="00A8353F" w:rsidRDefault="00A8353F">
      <w:pPr>
        <w:pStyle w:val="BodyText"/>
        <w:tabs>
          <w:tab w:val="right" w:pos="11099"/>
        </w:tabs>
        <w:kinsoku w:val="0"/>
        <w:overflowPunct w:val="0"/>
        <w:spacing w:before="92"/>
        <w:ind w:left="286"/>
        <w:rPr>
          <w:rFonts w:ascii="Courier New" w:hAnsi="Courier New" w:cs="Courier New"/>
          <w:i w:val="0"/>
          <w:iCs w:val="0"/>
          <w:position w:val="-6"/>
          <w:sz w:val="23"/>
          <w:szCs w:val="23"/>
        </w:rPr>
        <w:sectPr w:rsidR="00A8353F">
          <w:type w:val="continuous"/>
          <w:pgSz w:w="12240" w:h="15840"/>
          <w:pgMar w:top="1500" w:right="200" w:bottom="280" w:left="520" w:header="720" w:footer="720" w:gutter="0"/>
          <w:cols w:space="720" w:equalWidth="0">
            <w:col w:w="11520"/>
          </w:cols>
          <w:noEndnote/>
        </w:sectPr>
      </w:pPr>
    </w:p>
    <w:tbl>
      <w:tblPr>
        <w:tblW w:w="0" w:type="auto"/>
        <w:tblInd w:w="303" w:type="dxa"/>
        <w:tblLayout w:type="fixed"/>
        <w:tblCellMar>
          <w:left w:w="0" w:type="dxa"/>
          <w:right w:w="0" w:type="dxa"/>
        </w:tblCellMar>
        <w:tblLook w:val="0000" w:firstRow="0" w:lastRow="0" w:firstColumn="0" w:lastColumn="0" w:noHBand="0" w:noVBand="0"/>
      </w:tblPr>
      <w:tblGrid>
        <w:gridCol w:w="716"/>
        <w:gridCol w:w="996"/>
        <w:gridCol w:w="2304"/>
        <w:gridCol w:w="322"/>
        <w:gridCol w:w="229"/>
        <w:gridCol w:w="906"/>
        <w:gridCol w:w="842"/>
        <w:gridCol w:w="156"/>
        <w:gridCol w:w="354"/>
        <w:gridCol w:w="419"/>
        <w:gridCol w:w="239"/>
        <w:gridCol w:w="440"/>
        <w:gridCol w:w="281"/>
        <w:gridCol w:w="203"/>
        <w:gridCol w:w="149"/>
        <w:gridCol w:w="168"/>
        <w:gridCol w:w="216"/>
        <w:gridCol w:w="399"/>
        <w:gridCol w:w="200"/>
        <w:gridCol w:w="266"/>
        <w:gridCol w:w="312"/>
        <w:gridCol w:w="315"/>
        <w:gridCol w:w="87"/>
        <w:gridCol w:w="223"/>
        <w:gridCol w:w="114"/>
        <w:gridCol w:w="104"/>
        <w:gridCol w:w="95"/>
      </w:tblGrid>
      <w:tr w:rsidR="00A8353F">
        <w:trPr>
          <w:trHeight w:val="405"/>
        </w:trPr>
        <w:tc>
          <w:tcPr>
            <w:tcW w:w="4016" w:type="dxa"/>
            <w:gridSpan w:val="3"/>
            <w:tcBorders>
              <w:top w:val="single" w:sz="6" w:space="0" w:color="000000"/>
              <w:left w:val="single" w:sz="12" w:space="0" w:color="000000"/>
              <w:bottom w:val="none" w:sz="6" w:space="0" w:color="auto"/>
              <w:right w:val="none" w:sz="6" w:space="0" w:color="auto"/>
            </w:tcBorders>
          </w:tcPr>
          <w:p w:rsidR="00A8353F" w:rsidRDefault="0071444F">
            <w:pPr>
              <w:pStyle w:val="TableParagraph"/>
              <w:tabs>
                <w:tab w:val="left" w:pos="2724"/>
              </w:tabs>
              <w:kinsoku w:val="0"/>
              <w:overflowPunct w:val="0"/>
              <w:spacing w:line="144" w:lineRule="exact"/>
              <w:ind w:left="125"/>
              <w:rPr>
                <w:i/>
                <w:iCs/>
                <w:w w:val="85"/>
                <w:sz w:val="19"/>
                <w:szCs w:val="19"/>
              </w:rPr>
            </w:pPr>
            <w:r>
              <w:rPr>
                <w:w w:val="85"/>
                <w:sz w:val="19"/>
                <w:szCs w:val="19"/>
              </w:rPr>
              <w:lastRenderedPageBreak/>
              <w:t xml:space="preserve">;;    </w:t>
            </w:r>
            <w:r>
              <w:rPr>
                <w:i/>
                <w:iCs/>
                <w:w w:val="85"/>
                <w:sz w:val="19"/>
                <w:szCs w:val="19"/>
              </w:rPr>
              <w:t xml:space="preserve">:  </w:t>
            </w:r>
            <w:r>
              <w:rPr>
                <w:sz w:val="19"/>
                <w:szCs w:val="19"/>
              </w:rPr>
              <w:t xml:space="preserve">; </w:t>
            </w:r>
            <w:r>
              <w:rPr>
                <w:w w:val="155"/>
                <w:sz w:val="19"/>
                <w:szCs w:val="19"/>
              </w:rPr>
              <w:t xml:space="preserve">'":,   </w:t>
            </w:r>
            <w:r>
              <w:rPr>
                <w:w w:val="85"/>
                <w:sz w:val="19"/>
                <w:szCs w:val="19"/>
              </w:rPr>
              <w:t xml:space="preserve">,&lt;:   </w:t>
            </w:r>
            <w:r>
              <w:rPr>
                <w:sz w:val="19"/>
                <w:szCs w:val="19"/>
              </w:rPr>
              <w:t xml:space="preserve">.  </w:t>
            </w:r>
            <w:r>
              <w:rPr>
                <w:w w:val="85"/>
                <w:sz w:val="19"/>
                <w:szCs w:val="19"/>
              </w:rPr>
              <w:t>;.'.;•;.</w:t>
            </w:r>
            <w:r>
              <w:rPr>
                <w:spacing w:val="-18"/>
                <w:w w:val="85"/>
                <w:sz w:val="19"/>
                <w:szCs w:val="19"/>
              </w:rPr>
              <w:t xml:space="preserve"> </w:t>
            </w:r>
            <w:r>
              <w:rPr>
                <w:spacing w:val="-23"/>
                <w:sz w:val="19"/>
                <w:szCs w:val="19"/>
              </w:rPr>
              <w:t xml:space="preserve">;·..   </w:t>
            </w:r>
            <w:r>
              <w:rPr>
                <w:spacing w:val="1"/>
                <w:sz w:val="19"/>
                <w:szCs w:val="19"/>
              </w:rPr>
              <w:t xml:space="preserve"> </w:t>
            </w:r>
            <w:r>
              <w:rPr>
                <w:w w:val="85"/>
                <w:sz w:val="19"/>
                <w:szCs w:val="19"/>
              </w:rPr>
              <w:t>.:</w:t>
            </w:r>
            <w:r>
              <w:rPr>
                <w:w w:val="85"/>
                <w:sz w:val="19"/>
                <w:szCs w:val="19"/>
              </w:rPr>
              <w:tab/>
            </w:r>
            <w:r>
              <w:rPr>
                <w:i/>
                <w:iCs/>
                <w:w w:val="85"/>
                <w:sz w:val="19"/>
                <w:szCs w:val="19"/>
              </w:rPr>
              <w:t>')</w:t>
            </w:r>
          </w:p>
          <w:p w:rsidR="00A8353F" w:rsidRDefault="0071444F">
            <w:pPr>
              <w:pStyle w:val="TableParagraph"/>
              <w:kinsoku w:val="0"/>
              <w:overflowPunct w:val="0"/>
              <w:spacing w:line="242" w:lineRule="exact"/>
              <w:ind w:left="35"/>
              <w:rPr>
                <w:w w:val="71"/>
                <w:sz w:val="28"/>
                <w:szCs w:val="28"/>
              </w:rPr>
            </w:pPr>
            <w:r>
              <w:rPr>
                <w:b/>
                <w:bCs/>
                <w:w w:val="109"/>
                <w:sz w:val="28"/>
                <w:szCs w:val="28"/>
              </w:rPr>
              <w:t>Wof</w:t>
            </w:r>
            <w:r>
              <w:rPr>
                <w:b/>
                <w:bCs/>
                <w:sz w:val="28"/>
                <w:szCs w:val="28"/>
              </w:rPr>
              <w:t xml:space="preserve"> </w:t>
            </w:r>
            <w:r>
              <w:rPr>
                <w:b/>
                <w:bCs/>
                <w:spacing w:val="12"/>
                <w:sz w:val="28"/>
                <w:szCs w:val="28"/>
              </w:rPr>
              <w:t xml:space="preserve"> </w:t>
            </w:r>
            <w:r>
              <w:rPr>
                <w:b/>
                <w:bCs/>
                <w:spacing w:val="-1"/>
                <w:w w:val="109"/>
                <w:sz w:val="28"/>
                <w:szCs w:val="28"/>
              </w:rPr>
              <w:t>"</w:t>
            </w:r>
            <w:r>
              <w:rPr>
                <w:b/>
                <w:bCs/>
                <w:w w:val="109"/>
                <w:sz w:val="28"/>
                <w:szCs w:val="28"/>
              </w:rPr>
              <w:t>'</w:t>
            </w:r>
            <w:r>
              <w:rPr>
                <w:b/>
                <w:bCs/>
                <w:sz w:val="28"/>
                <w:szCs w:val="28"/>
              </w:rPr>
              <w:t xml:space="preserve"> </w:t>
            </w:r>
            <w:r>
              <w:rPr>
                <w:b/>
                <w:bCs/>
                <w:spacing w:val="34"/>
                <w:sz w:val="28"/>
                <w:szCs w:val="28"/>
              </w:rPr>
              <w:t xml:space="preserve"> </w:t>
            </w:r>
            <w:r>
              <w:rPr>
                <w:b/>
                <w:bCs/>
                <w:spacing w:val="-1"/>
                <w:w w:val="107"/>
                <w:sz w:val="28"/>
                <w:szCs w:val="28"/>
                <w:u w:val="thick" w:color="000000"/>
              </w:rPr>
              <w:t>'</w:t>
            </w:r>
            <w:r>
              <w:rPr>
                <w:b/>
                <w:bCs/>
                <w:w w:val="107"/>
                <w:sz w:val="28"/>
                <w:szCs w:val="28"/>
                <w:u w:val="thick" w:color="000000"/>
              </w:rPr>
              <w:t>,</w:t>
            </w:r>
            <w:r>
              <w:rPr>
                <w:b/>
                <w:bCs/>
                <w:spacing w:val="9"/>
                <w:sz w:val="28"/>
                <w:szCs w:val="28"/>
                <w:u w:val="thick" w:color="000000"/>
              </w:rPr>
              <w:t xml:space="preserve"> </w:t>
            </w:r>
            <w:r>
              <w:rPr>
                <w:b/>
                <w:bCs/>
                <w:w w:val="107"/>
                <w:sz w:val="28"/>
                <w:szCs w:val="28"/>
                <w:u w:val="thick" w:color="000000"/>
              </w:rPr>
              <w:t>v</w:t>
            </w:r>
            <w:r>
              <w:rPr>
                <w:b/>
                <w:bCs/>
                <w:spacing w:val="10"/>
                <w:sz w:val="28"/>
                <w:szCs w:val="28"/>
                <w:u w:val="thick" w:color="000000"/>
              </w:rPr>
              <w:t xml:space="preserve"> </w:t>
            </w:r>
            <w:r>
              <w:rPr>
                <w:b/>
                <w:bCs/>
                <w:spacing w:val="-1"/>
                <w:w w:val="107"/>
                <w:sz w:val="28"/>
                <w:szCs w:val="28"/>
                <w:u w:val="thick" w:color="000000"/>
              </w:rPr>
              <w:t>l3.4.c</w:t>
            </w:r>
            <w:r>
              <w:rPr>
                <w:b/>
                <w:bCs/>
                <w:w w:val="107"/>
                <w:sz w:val="28"/>
                <w:szCs w:val="28"/>
                <w:u w:val="thick" w:color="000000"/>
              </w:rPr>
              <w:t>c</w:t>
            </w:r>
            <w:r>
              <w:rPr>
                <w:b/>
                <w:bCs/>
                <w:spacing w:val="9"/>
                <w:sz w:val="28"/>
                <w:szCs w:val="28"/>
                <w:u w:val="thick" w:color="000000"/>
              </w:rPr>
              <w:t xml:space="preserve"> </w:t>
            </w:r>
            <w:r>
              <w:rPr>
                <w:b/>
                <w:bCs/>
                <w:spacing w:val="-1"/>
                <w:w w:val="107"/>
                <w:sz w:val="28"/>
                <w:szCs w:val="28"/>
                <w:u w:val="thick" w:color="000000"/>
              </w:rPr>
              <w:t>pt'n</w:t>
            </w:r>
            <w:r>
              <w:rPr>
                <w:b/>
                <w:bCs/>
                <w:w w:val="107"/>
                <w:sz w:val="28"/>
                <w:szCs w:val="28"/>
                <w:u w:val="thick" w:color="000000"/>
              </w:rPr>
              <w:t>c</w:t>
            </w:r>
            <w:r>
              <w:rPr>
                <w:b/>
                <w:bCs/>
                <w:spacing w:val="10"/>
                <w:sz w:val="28"/>
                <w:szCs w:val="28"/>
                <w:u w:val="thick" w:color="000000"/>
              </w:rPr>
              <w:t xml:space="preserve"> </w:t>
            </w:r>
            <w:r>
              <w:rPr>
                <w:b/>
                <w:bCs/>
                <w:w w:val="107"/>
                <w:sz w:val="28"/>
                <w:szCs w:val="28"/>
                <w:u w:val="thick" w:color="000000"/>
              </w:rPr>
              <w:t>,,</w:t>
            </w:r>
            <w:r>
              <w:rPr>
                <w:b/>
                <w:bCs/>
                <w:spacing w:val="9"/>
                <w:sz w:val="28"/>
                <w:szCs w:val="28"/>
              </w:rPr>
              <w:t xml:space="preserve"> </w:t>
            </w:r>
            <w:r>
              <w:rPr>
                <w:spacing w:val="18"/>
                <w:w w:val="93"/>
                <w:sz w:val="28"/>
                <w:szCs w:val="28"/>
              </w:rPr>
              <w:t>.</w:t>
            </w:r>
            <w:r>
              <w:rPr>
                <w:w w:val="23"/>
                <w:sz w:val="28"/>
                <w:szCs w:val="28"/>
              </w:rPr>
              <w:t>·••··</w:t>
            </w:r>
            <w:r>
              <w:rPr>
                <w:spacing w:val="10"/>
                <w:sz w:val="28"/>
                <w:szCs w:val="28"/>
              </w:rPr>
              <w:t xml:space="preserve"> </w:t>
            </w:r>
            <w:r>
              <w:rPr>
                <w:w w:val="71"/>
                <w:sz w:val="28"/>
                <w:szCs w:val="28"/>
              </w:rPr>
              <w:t>,.</w:t>
            </w:r>
          </w:p>
        </w:tc>
        <w:tc>
          <w:tcPr>
            <w:tcW w:w="322" w:type="dxa"/>
            <w:tcBorders>
              <w:top w:val="single" w:sz="6" w:space="0" w:color="000000"/>
              <w:left w:val="none" w:sz="6" w:space="0" w:color="auto"/>
              <w:bottom w:val="none" w:sz="6" w:space="0" w:color="auto"/>
              <w:right w:val="none" w:sz="6" w:space="0" w:color="auto"/>
            </w:tcBorders>
          </w:tcPr>
          <w:p w:rsidR="00A8353F" w:rsidRDefault="00A8353F">
            <w:pPr>
              <w:pStyle w:val="TableParagraph"/>
              <w:kinsoku w:val="0"/>
              <w:overflowPunct w:val="0"/>
              <w:rPr>
                <w:sz w:val="18"/>
                <w:szCs w:val="18"/>
              </w:rPr>
            </w:pPr>
          </w:p>
        </w:tc>
        <w:tc>
          <w:tcPr>
            <w:tcW w:w="229" w:type="dxa"/>
            <w:tcBorders>
              <w:top w:val="single" w:sz="6" w:space="0" w:color="000000"/>
              <w:left w:val="none" w:sz="6" w:space="0" w:color="auto"/>
              <w:bottom w:val="none" w:sz="6" w:space="0" w:color="auto"/>
              <w:right w:val="none" w:sz="6" w:space="0" w:color="auto"/>
            </w:tcBorders>
          </w:tcPr>
          <w:p w:rsidR="00A8353F" w:rsidRDefault="00A8353F">
            <w:pPr>
              <w:pStyle w:val="TableParagraph"/>
              <w:kinsoku w:val="0"/>
              <w:overflowPunct w:val="0"/>
              <w:rPr>
                <w:sz w:val="18"/>
                <w:szCs w:val="18"/>
              </w:rPr>
            </w:pPr>
          </w:p>
        </w:tc>
        <w:tc>
          <w:tcPr>
            <w:tcW w:w="906" w:type="dxa"/>
            <w:tcBorders>
              <w:top w:val="single" w:sz="6" w:space="0" w:color="000000"/>
              <w:left w:val="none" w:sz="6" w:space="0" w:color="auto"/>
              <w:bottom w:val="none" w:sz="6" w:space="0" w:color="auto"/>
              <w:right w:val="none" w:sz="6" w:space="0" w:color="auto"/>
            </w:tcBorders>
          </w:tcPr>
          <w:p w:rsidR="00A8353F" w:rsidRDefault="00A8353F">
            <w:pPr>
              <w:pStyle w:val="TableParagraph"/>
              <w:kinsoku w:val="0"/>
              <w:overflowPunct w:val="0"/>
              <w:rPr>
                <w:sz w:val="18"/>
                <w:szCs w:val="18"/>
              </w:rPr>
            </w:pPr>
          </w:p>
        </w:tc>
        <w:tc>
          <w:tcPr>
            <w:tcW w:w="842" w:type="dxa"/>
            <w:tcBorders>
              <w:top w:val="single" w:sz="6" w:space="0" w:color="000000"/>
              <w:left w:val="none" w:sz="6" w:space="0" w:color="auto"/>
              <w:bottom w:val="none" w:sz="6" w:space="0" w:color="auto"/>
              <w:right w:val="none" w:sz="6" w:space="0" w:color="auto"/>
            </w:tcBorders>
          </w:tcPr>
          <w:p w:rsidR="00A8353F" w:rsidRDefault="00A8353F">
            <w:pPr>
              <w:pStyle w:val="TableParagraph"/>
              <w:kinsoku w:val="0"/>
              <w:overflowPunct w:val="0"/>
              <w:rPr>
                <w:sz w:val="18"/>
                <w:szCs w:val="18"/>
              </w:rPr>
            </w:pPr>
          </w:p>
        </w:tc>
        <w:tc>
          <w:tcPr>
            <w:tcW w:w="156" w:type="dxa"/>
            <w:tcBorders>
              <w:top w:val="single" w:sz="6" w:space="0" w:color="000000"/>
              <w:left w:val="none" w:sz="6" w:space="0" w:color="auto"/>
              <w:bottom w:val="none" w:sz="6" w:space="0" w:color="auto"/>
              <w:right w:val="none" w:sz="6" w:space="0" w:color="auto"/>
            </w:tcBorders>
          </w:tcPr>
          <w:p w:rsidR="00A8353F" w:rsidRDefault="0071444F">
            <w:pPr>
              <w:pStyle w:val="TableParagraph"/>
              <w:kinsoku w:val="0"/>
              <w:overflowPunct w:val="0"/>
              <w:spacing w:line="87" w:lineRule="exact"/>
              <w:ind w:left="47"/>
              <w:rPr>
                <w:rFonts w:ascii="Arial" w:hAnsi="Arial" w:cs="Arial"/>
                <w:w w:val="95"/>
                <w:sz w:val="13"/>
                <w:szCs w:val="13"/>
              </w:rPr>
            </w:pPr>
            <w:r>
              <w:rPr>
                <w:rFonts w:ascii="Arial" w:hAnsi="Arial" w:cs="Arial"/>
                <w:w w:val="95"/>
                <w:sz w:val="13"/>
                <w:szCs w:val="13"/>
              </w:rPr>
              <w:t>..</w:t>
            </w:r>
          </w:p>
        </w:tc>
        <w:tc>
          <w:tcPr>
            <w:tcW w:w="354" w:type="dxa"/>
            <w:tcBorders>
              <w:top w:val="single" w:sz="6" w:space="0" w:color="000000"/>
              <w:left w:val="none" w:sz="6" w:space="0" w:color="auto"/>
              <w:bottom w:val="none" w:sz="6" w:space="0" w:color="auto"/>
              <w:right w:val="none" w:sz="6" w:space="0" w:color="auto"/>
            </w:tcBorders>
          </w:tcPr>
          <w:p w:rsidR="00A8353F" w:rsidRDefault="00A8353F">
            <w:pPr>
              <w:pStyle w:val="TableParagraph"/>
              <w:kinsoku w:val="0"/>
              <w:overflowPunct w:val="0"/>
              <w:rPr>
                <w:sz w:val="18"/>
                <w:szCs w:val="18"/>
              </w:rPr>
            </w:pPr>
          </w:p>
        </w:tc>
        <w:tc>
          <w:tcPr>
            <w:tcW w:w="419" w:type="dxa"/>
            <w:tcBorders>
              <w:top w:val="single" w:sz="6" w:space="0" w:color="000000"/>
              <w:left w:val="none" w:sz="6" w:space="0" w:color="auto"/>
              <w:bottom w:val="none" w:sz="6" w:space="0" w:color="auto"/>
              <w:right w:val="none" w:sz="6" w:space="0" w:color="auto"/>
            </w:tcBorders>
          </w:tcPr>
          <w:p w:rsidR="00A8353F" w:rsidRDefault="00A8353F">
            <w:pPr>
              <w:pStyle w:val="TableParagraph"/>
              <w:kinsoku w:val="0"/>
              <w:overflowPunct w:val="0"/>
              <w:rPr>
                <w:sz w:val="18"/>
                <w:szCs w:val="18"/>
              </w:rPr>
            </w:pPr>
          </w:p>
        </w:tc>
        <w:tc>
          <w:tcPr>
            <w:tcW w:w="239" w:type="dxa"/>
            <w:tcBorders>
              <w:top w:val="single" w:sz="6" w:space="0" w:color="000000"/>
              <w:left w:val="none" w:sz="6" w:space="0" w:color="auto"/>
              <w:bottom w:val="none" w:sz="6" w:space="0" w:color="auto"/>
              <w:right w:val="none" w:sz="6" w:space="0" w:color="auto"/>
            </w:tcBorders>
          </w:tcPr>
          <w:p w:rsidR="00A8353F" w:rsidRDefault="00A8353F">
            <w:pPr>
              <w:pStyle w:val="TableParagraph"/>
              <w:kinsoku w:val="0"/>
              <w:overflowPunct w:val="0"/>
              <w:rPr>
                <w:sz w:val="18"/>
                <w:szCs w:val="18"/>
              </w:rPr>
            </w:pPr>
          </w:p>
        </w:tc>
        <w:tc>
          <w:tcPr>
            <w:tcW w:w="440" w:type="dxa"/>
            <w:tcBorders>
              <w:top w:val="single" w:sz="6" w:space="0" w:color="000000"/>
              <w:left w:val="none" w:sz="6" w:space="0" w:color="auto"/>
              <w:bottom w:val="none" w:sz="6" w:space="0" w:color="auto"/>
              <w:right w:val="none" w:sz="6" w:space="0" w:color="auto"/>
            </w:tcBorders>
          </w:tcPr>
          <w:p w:rsidR="00A8353F" w:rsidRDefault="00A8353F">
            <w:pPr>
              <w:pStyle w:val="TableParagraph"/>
              <w:kinsoku w:val="0"/>
              <w:overflowPunct w:val="0"/>
              <w:rPr>
                <w:sz w:val="18"/>
                <w:szCs w:val="18"/>
              </w:rPr>
            </w:pPr>
          </w:p>
        </w:tc>
        <w:tc>
          <w:tcPr>
            <w:tcW w:w="281" w:type="dxa"/>
            <w:tcBorders>
              <w:top w:val="single" w:sz="6" w:space="0" w:color="000000"/>
              <w:left w:val="none" w:sz="6" w:space="0" w:color="auto"/>
              <w:bottom w:val="none" w:sz="6" w:space="0" w:color="auto"/>
              <w:right w:val="none" w:sz="6" w:space="0" w:color="auto"/>
            </w:tcBorders>
          </w:tcPr>
          <w:p w:rsidR="00A8353F" w:rsidRDefault="0071444F">
            <w:pPr>
              <w:pStyle w:val="TableParagraph"/>
              <w:kinsoku w:val="0"/>
              <w:overflowPunct w:val="0"/>
              <w:spacing w:line="98" w:lineRule="exact"/>
              <w:ind w:right="8"/>
              <w:jc w:val="right"/>
              <w:rPr>
                <w:rFonts w:ascii="Arial" w:hAnsi="Arial" w:cs="Arial"/>
                <w:sz w:val="9"/>
                <w:szCs w:val="9"/>
              </w:rPr>
            </w:pPr>
            <w:r>
              <w:rPr>
                <w:rFonts w:ascii="Arial" w:hAnsi="Arial" w:cs="Arial"/>
                <w:sz w:val="9"/>
                <w:szCs w:val="9"/>
              </w:rPr>
              <w:t>...</w:t>
            </w:r>
          </w:p>
        </w:tc>
        <w:tc>
          <w:tcPr>
            <w:tcW w:w="203" w:type="dxa"/>
            <w:tcBorders>
              <w:top w:val="single" w:sz="6" w:space="0" w:color="000000"/>
              <w:left w:val="none" w:sz="6" w:space="0" w:color="auto"/>
              <w:bottom w:val="none" w:sz="6" w:space="0" w:color="auto"/>
              <w:right w:val="none" w:sz="6" w:space="0" w:color="auto"/>
            </w:tcBorders>
          </w:tcPr>
          <w:p w:rsidR="00A8353F" w:rsidRDefault="0071444F">
            <w:pPr>
              <w:pStyle w:val="TableParagraph"/>
              <w:kinsoku w:val="0"/>
              <w:overflowPunct w:val="0"/>
              <w:spacing w:line="115" w:lineRule="exact"/>
              <w:ind w:left="51"/>
              <w:rPr>
                <w:rFonts w:ascii="Arial" w:hAnsi="Arial" w:cs="Arial"/>
                <w:sz w:val="17"/>
                <w:szCs w:val="17"/>
              </w:rPr>
            </w:pPr>
            <w:r>
              <w:rPr>
                <w:rFonts w:ascii="Arial" w:hAnsi="Arial" w:cs="Arial"/>
                <w:sz w:val="17"/>
                <w:szCs w:val="17"/>
              </w:rPr>
              <w:t>•·</w:t>
            </w:r>
          </w:p>
        </w:tc>
        <w:tc>
          <w:tcPr>
            <w:tcW w:w="149" w:type="dxa"/>
            <w:tcBorders>
              <w:top w:val="single" w:sz="6" w:space="0" w:color="000000"/>
              <w:left w:val="none" w:sz="6" w:space="0" w:color="auto"/>
              <w:bottom w:val="none" w:sz="6" w:space="0" w:color="auto"/>
              <w:right w:val="none" w:sz="6" w:space="0" w:color="auto"/>
            </w:tcBorders>
          </w:tcPr>
          <w:p w:rsidR="00A8353F" w:rsidRDefault="0071444F">
            <w:pPr>
              <w:pStyle w:val="TableParagraph"/>
              <w:kinsoku w:val="0"/>
              <w:overflowPunct w:val="0"/>
              <w:spacing w:line="107" w:lineRule="exact"/>
              <w:ind w:left="83"/>
              <w:rPr>
                <w:w w:val="96"/>
                <w:sz w:val="13"/>
                <w:szCs w:val="13"/>
              </w:rPr>
            </w:pPr>
            <w:r>
              <w:rPr>
                <w:w w:val="96"/>
                <w:sz w:val="13"/>
                <w:szCs w:val="13"/>
              </w:rPr>
              <w:t>.</w:t>
            </w:r>
          </w:p>
        </w:tc>
        <w:tc>
          <w:tcPr>
            <w:tcW w:w="168" w:type="dxa"/>
            <w:tcBorders>
              <w:top w:val="single" w:sz="6" w:space="0" w:color="000000"/>
              <w:left w:val="none" w:sz="6" w:space="0" w:color="auto"/>
              <w:bottom w:val="none" w:sz="6" w:space="0" w:color="auto"/>
              <w:right w:val="none" w:sz="6" w:space="0" w:color="auto"/>
            </w:tcBorders>
          </w:tcPr>
          <w:p w:rsidR="00A8353F" w:rsidRDefault="00A8353F">
            <w:pPr>
              <w:pStyle w:val="TableParagraph"/>
              <w:kinsoku w:val="0"/>
              <w:overflowPunct w:val="0"/>
              <w:rPr>
                <w:sz w:val="18"/>
                <w:szCs w:val="18"/>
              </w:rPr>
            </w:pPr>
          </w:p>
        </w:tc>
        <w:tc>
          <w:tcPr>
            <w:tcW w:w="216" w:type="dxa"/>
            <w:tcBorders>
              <w:top w:val="single" w:sz="6" w:space="0" w:color="000000"/>
              <w:left w:val="none" w:sz="6" w:space="0" w:color="auto"/>
              <w:bottom w:val="none" w:sz="6" w:space="0" w:color="auto"/>
              <w:right w:val="none" w:sz="6" w:space="0" w:color="auto"/>
            </w:tcBorders>
          </w:tcPr>
          <w:p w:rsidR="00A8353F" w:rsidRDefault="0071444F">
            <w:pPr>
              <w:pStyle w:val="TableParagraph"/>
              <w:kinsoku w:val="0"/>
              <w:overflowPunct w:val="0"/>
              <w:spacing w:line="181" w:lineRule="exact"/>
              <w:ind w:left="44" w:right="20"/>
              <w:jc w:val="center"/>
              <w:rPr>
                <w:sz w:val="16"/>
                <w:szCs w:val="16"/>
              </w:rPr>
            </w:pPr>
            <w:r>
              <w:rPr>
                <w:sz w:val="16"/>
                <w:szCs w:val="16"/>
              </w:rPr>
              <w:t>·'</w:t>
            </w:r>
          </w:p>
        </w:tc>
        <w:tc>
          <w:tcPr>
            <w:tcW w:w="399" w:type="dxa"/>
            <w:tcBorders>
              <w:top w:val="single" w:sz="6" w:space="0" w:color="000000"/>
              <w:left w:val="none" w:sz="6" w:space="0" w:color="auto"/>
              <w:bottom w:val="none" w:sz="6" w:space="0" w:color="auto"/>
              <w:right w:val="none" w:sz="6" w:space="0" w:color="auto"/>
            </w:tcBorders>
          </w:tcPr>
          <w:p w:rsidR="00A8353F" w:rsidRDefault="00A8353F">
            <w:pPr>
              <w:pStyle w:val="TableParagraph"/>
              <w:kinsoku w:val="0"/>
              <w:overflowPunct w:val="0"/>
              <w:rPr>
                <w:sz w:val="18"/>
                <w:szCs w:val="18"/>
              </w:rPr>
            </w:pPr>
          </w:p>
        </w:tc>
        <w:tc>
          <w:tcPr>
            <w:tcW w:w="200" w:type="dxa"/>
            <w:tcBorders>
              <w:top w:val="single" w:sz="6" w:space="0" w:color="000000"/>
              <w:left w:val="none" w:sz="6" w:space="0" w:color="auto"/>
              <w:bottom w:val="none" w:sz="6" w:space="0" w:color="auto"/>
              <w:right w:val="none" w:sz="6" w:space="0" w:color="auto"/>
            </w:tcBorders>
          </w:tcPr>
          <w:p w:rsidR="00A8353F" w:rsidRDefault="0071444F">
            <w:pPr>
              <w:pStyle w:val="TableParagraph"/>
              <w:numPr>
                <w:ilvl w:val="0"/>
                <w:numId w:val="2"/>
              </w:numPr>
              <w:tabs>
                <w:tab w:val="left" w:pos="81"/>
              </w:tabs>
              <w:kinsoku w:val="0"/>
              <w:overflowPunct w:val="0"/>
              <w:spacing w:line="98" w:lineRule="exact"/>
              <w:rPr>
                <w:rFonts w:ascii="Arial" w:hAnsi="Arial" w:cs="Arial"/>
                <w:sz w:val="9"/>
                <w:szCs w:val="9"/>
              </w:rPr>
            </w:pPr>
            <w:r>
              <w:rPr>
                <w:rFonts w:ascii="Arial" w:hAnsi="Arial" w:cs="Arial"/>
                <w:sz w:val="9"/>
                <w:szCs w:val="9"/>
              </w:rPr>
              <w:t>..</w:t>
            </w:r>
          </w:p>
        </w:tc>
        <w:tc>
          <w:tcPr>
            <w:tcW w:w="266" w:type="dxa"/>
            <w:tcBorders>
              <w:top w:val="single" w:sz="6" w:space="0" w:color="000000"/>
              <w:left w:val="none" w:sz="6" w:space="0" w:color="auto"/>
              <w:bottom w:val="none" w:sz="6" w:space="0" w:color="auto"/>
              <w:right w:val="none" w:sz="6" w:space="0" w:color="auto"/>
            </w:tcBorders>
          </w:tcPr>
          <w:p w:rsidR="00A8353F" w:rsidRDefault="00A8353F">
            <w:pPr>
              <w:pStyle w:val="TableParagraph"/>
              <w:kinsoku w:val="0"/>
              <w:overflowPunct w:val="0"/>
              <w:rPr>
                <w:sz w:val="18"/>
                <w:szCs w:val="18"/>
              </w:rPr>
            </w:pPr>
          </w:p>
        </w:tc>
        <w:tc>
          <w:tcPr>
            <w:tcW w:w="312" w:type="dxa"/>
            <w:tcBorders>
              <w:top w:val="single" w:sz="6" w:space="0" w:color="000000"/>
              <w:left w:val="none" w:sz="6" w:space="0" w:color="auto"/>
              <w:bottom w:val="none" w:sz="6" w:space="0" w:color="auto"/>
              <w:right w:val="none" w:sz="6" w:space="0" w:color="auto"/>
            </w:tcBorders>
          </w:tcPr>
          <w:p w:rsidR="00A8353F" w:rsidRDefault="00A8353F">
            <w:pPr>
              <w:pStyle w:val="TableParagraph"/>
              <w:kinsoku w:val="0"/>
              <w:overflowPunct w:val="0"/>
              <w:rPr>
                <w:sz w:val="18"/>
                <w:szCs w:val="18"/>
              </w:rPr>
            </w:pPr>
          </w:p>
        </w:tc>
        <w:tc>
          <w:tcPr>
            <w:tcW w:w="315" w:type="dxa"/>
            <w:tcBorders>
              <w:top w:val="single" w:sz="6" w:space="0" w:color="000000"/>
              <w:left w:val="none" w:sz="6" w:space="0" w:color="auto"/>
              <w:bottom w:val="none" w:sz="6" w:space="0" w:color="auto"/>
              <w:right w:val="none" w:sz="6" w:space="0" w:color="auto"/>
            </w:tcBorders>
          </w:tcPr>
          <w:p w:rsidR="00A8353F" w:rsidRDefault="00A8353F">
            <w:pPr>
              <w:pStyle w:val="TableParagraph"/>
              <w:kinsoku w:val="0"/>
              <w:overflowPunct w:val="0"/>
              <w:rPr>
                <w:sz w:val="18"/>
                <w:szCs w:val="18"/>
              </w:rPr>
            </w:pPr>
          </w:p>
        </w:tc>
        <w:tc>
          <w:tcPr>
            <w:tcW w:w="87" w:type="dxa"/>
            <w:tcBorders>
              <w:top w:val="single" w:sz="6" w:space="0" w:color="000000"/>
              <w:left w:val="none" w:sz="6" w:space="0" w:color="auto"/>
              <w:bottom w:val="none" w:sz="6" w:space="0" w:color="auto"/>
              <w:right w:val="none" w:sz="6" w:space="0" w:color="auto"/>
            </w:tcBorders>
          </w:tcPr>
          <w:p w:rsidR="00A8353F" w:rsidRDefault="00A8353F">
            <w:pPr>
              <w:pStyle w:val="TableParagraph"/>
              <w:kinsoku w:val="0"/>
              <w:overflowPunct w:val="0"/>
              <w:rPr>
                <w:sz w:val="18"/>
                <w:szCs w:val="18"/>
              </w:rPr>
            </w:pPr>
          </w:p>
        </w:tc>
        <w:tc>
          <w:tcPr>
            <w:tcW w:w="223" w:type="dxa"/>
            <w:tcBorders>
              <w:top w:val="single" w:sz="6" w:space="0" w:color="000000"/>
              <w:left w:val="none" w:sz="6" w:space="0" w:color="auto"/>
              <w:bottom w:val="none" w:sz="6" w:space="0" w:color="auto"/>
              <w:right w:val="none" w:sz="6" w:space="0" w:color="auto"/>
            </w:tcBorders>
          </w:tcPr>
          <w:p w:rsidR="00A8353F" w:rsidRDefault="00A8353F">
            <w:pPr>
              <w:pStyle w:val="TableParagraph"/>
              <w:kinsoku w:val="0"/>
              <w:overflowPunct w:val="0"/>
              <w:rPr>
                <w:sz w:val="18"/>
                <w:szCs w:val="18"/>
              </w:rPr>
            </w:pPr>
          </w:p>
        </w:tc>
        <w:tc>
          <w:tcPr>
            <w:tcW w:w="114" w:type="dxa"/>
            <w:tcBorders>
              <w:top w:val="single" w:sz="6" w:space="0" w:color="000000"/>
              <w:left w:val="none" w:sz="6" w:space="0" w:color="auto"/>
              <w:bottom w:val="none" w:sz="6" w:space="0" w:color="auto"/>
              <w:right w:val="none" w:sz="6" w:space="0" w:color="auto"/>
            </w:tcBorders>
          </w:tcPr>
          <w:p w:rsidR="00A8353F" w:rsidRDefault="00A8353F">
            <w:pPr>
              <w:pStyle w:val="TableParagraph"/>
              <w:kinsoku w:val="0"/>
              <w:overflowPunct w:val="0"/>
              <w:rPr>
                <w:sz w:val="18"/>
                <w:szCs w:val="18"/>
              </w:rPr>
            </w:pPr>
          </w:p>
        </w:tc>
        <w:tc>
          <w:tcPr>
            <w:tcW w:w="104" w:type="dxa"/>
            <w:tcBorders>
              <w:top w:val="single" w:sz="6" w:space="0" w:color="000000"/>
              <w:left w:val="none" w:sz="6" w:space="0" w:color="auto"/>
              <w:bottom w:val="none" w:sz="6" w:space="0" w:color="auto"/>
              <w:right w:val="none" w:sz="6" w:space="0" w:color="auto"/>
            </w:tcBorders>
          </w:tcPr>
          <w:p w:rsidR="00A8353F" w:rsidRDefault="00A8353F">
            <w:pPr>
              <w:pStyle w:val="TableParagraph"/>
              <w:kinsoku w:val="0"/>
              <w:overflowPunct w:val="0"/>
              <w:spacing w:before="1"/>
              <w:rPr>
                <w:rFonts w:ascii="Courier New" w:hAnsi="Courier New" w:cs="Courier New"/>
                <w:sz w:val="10"/>
                <w:szCs w:val="10"/>
              </w:rPr>
            </w:pPr>
          </w:p>
          <w:p w:rsidR="00A8353F" w:rsidRDefault="0071444F">
            <w:pPr>
              <w:pStyle w:val="TableParagraph"/>
              <w:kinsoku w:val="0"/>
              <w:overflowPunct w:val="0"/>
              <w:ind w:left="97" w:right="-29"/>
              <w:rPr>
                <w:i/>
                <w:iCs/>
                <w:w w:val="80"/>
                <w:sz w:val="8"/>
                <w:szCs w:val="8"/>
              </w:rPr>
            </w:pPr>
            <w:r>
              <w:rPr>
                <w:i/>
                <w:iCs/>
                <w:w w:val="80"/>
                <w:sz w:val="8"/>
                <w:szCs w:val="8"/>
              </w:rPr>
              <w:t>./</w:t>
            </w:r>
          </w:p>
        </w:tc>
        <w:tc>
          <w:tcPr>
            <w:tcW w:w="95" w:type="dxa"/>
            <w:tcBorders>
              <w:top w:val="single" w:sz="6" w:space="0" w:color="000000"/>
              <w:left w:val="none" w:sz="6" w:space="0" w:color="auto"/>
              <w:bottom w:val="none" w:sz="6" w:space="0" w:color="auto"/>
              <w:right w:val="single" w:sz="12" w:space="0" w:color="000000"/>
            </w:tcBorders>
          </w:tcPr>
          <w:p w:rsidR="00A8353F" w:rsidRDefault="00A8353F">
            <w:pPr>
              <w:pStyle w:val="TableParagraph"/>
              <w:kinsoku w:val="0"/>
              <w:overflowPunct w:val="0"/>
              <w:rPr>
                <w:sz w:val="18"/>
                <w:szCs w:val="18"/>
              </w:rPr>
            </w:pPr>
          </w:p>
        </w:tc>
      </w:tr>
      <w:tr w:rsidR="00A8353F">
        <w:trPr>
          <w:trHeight w:val="290"/>
        </w:trPr>
        <w:tc>
          <w:tcPr>
            <w:tcW w:w="1712" w:type="dxa"/>
            <w:gridSpan w:val="2"/>
            <w:tcBorders>
              <w:top w:val="none" w:sz="6" w:space="0" w:color="auto"/>
              <w:left w:val="single" w:sz="12" w:space="0" w:color="000000"/>
              <w:bottom w:val="single" w:sz="6" w:space="0" w:color="000000"/>
              <w:right w:val="none" w:sz="6" w:space="0" w:color="auto"/>
            </w:tcBorders>
          </w:tcPr>
          <w:p w:rsidR="00A8353F" w:rsidRDefault="0071444F">
            <w:pPr>
              <w:pStyle w:val="TableParagraph"/>
              <w:kinsoku w:val="0"/>
              <w:overflowPunct w:val="0"/>
              <w:spacing w:line="186" w:lineRule="exact"/>
              <w:ind w:left="8" w:right="31"/>
              <w:jc w:val="center"/>
              <w:rPr>
                <w:b/>
                <w:bCs/>
                <w:spacing w:val="-5"/>
                <w:w w:val="105"/>
              </w:rPr>
            </w:pPr>
            <w:r>
              <w:rPr>
                <w:b/>
                <w:bCs/>
                <w:spacing w:val="-5"/>
                <w:w w:val="105"/>
              </w:rPr>
              <w:t>*Step$fo,rPeer,</w:t>
            </w:r>
          </w:p>
          <w:p w:rsidR="00A8353F" w:rsidRDefault="0071444F">
            <w:pPr>
              <w:pStyle w:val="TableParagraph"/>
              <w:kinsoku w:val="0"/>
              <w:overflowPunct w:val="0"/>
              <w:spacing w:line="67" w:lineRule="exact"/>
              <w:ind w:left="153" w:right="31"/>
              <w:jc w:val="center"/>
              <w:rPr>
                <w:spacing w:val="-4"/>
                <w:w w:val="135"/>
                <w:sz w:val="8"/>
                <w:szCs w:val="8"/>
              </w:rPr>
            </w:pPr>
            <w:r>
              <w:rPr>
                <w:i/>
                <w:iCs/>
                <w:w w:val="110"/>
                <w:sz w:val="8"/>
                <w:szCs w:val="8"/>
              </w:rPr>
              <w:t xml:space="preserve">&lt;':'&gt;,-:-,,,-_-,,'_&gt;',         </w:t>
            </w:r>
            <w:r>
              <w:rPr>
                <w:sz w:val="8"/>
                <w:szCs w:val="8"/>
              </w:rPr>
              <w:t xml:space="preserve">,,:_:.    -, </w:t>
            </w:r>
            <w:r>
              <w:rPr>
                <w:spacing w:val="8"/>
                <w:sz w:val="8"/>
                <w:szCs w:val="8"/>
              </w:rPr>
              <w:t xml:space="preserve"> </w:t>
            </w:r>
            <w:r>
              <w:rPr>
                <w:spacing w:val="-4"/>
                <w:w w:val="135"/>
                <w:sz w:val="8"/>
                <w:szCs w:val="8"/>
              </w:rPr>
              <w:t>,',;,,,\,,-,</w:t>
            </w:r>
          </w:p>
        </w:tc>
        <w:tc>
          <w:tcPr>
            <w:tcW w:w="2304" w:type="dxa"/>
            <w:tcBorders>
              <w:top w:val="none" w:sz="6" w:space="0" w:color="auto"/>
              <w:left w:val="none" w:sz="6" w:space="0" w:color="auto"/>
              <w:bottom w:val="single" w:sz="6" w:space="0" w:color="000000"/>
              <w:right w:val="none" w:sz="6" w:space="0" w:color="auto"/>
            </w:tcBorders>
          </w:tcPr>
          <w:p w:rsidR="00A8353F" w:rsidRDefault="0071444F">
            <w:pPr>
              <w:pStyle w:val="TableParagraph"/>
              <w:kinsoku w:val="0"/>
              <w:overflowPunct w:val="0"/>
              <w:spacing w:line="172" w:lineRule="exact"/>
              <w:ind w:left="63"/>
              <w:rPr>
                <w:b/>
                <w:bCs/>
                <w:spacing w:val="-1"/>
                <w:w w:val="107"/>
              </w:rPr>
            </w:pPr>
            <w:r>
              <w:rPr>
                <w:b/>
                <w:bCs/>
                <w:w w:val="105"/>
              </w:rPr>
              <w:t>e</w:t>
            </w:r>
            <w:r>
              <w:rPr>
                <w:b/>
                <w:bCs/>
                <w:spacing w:val="2"/>
              </w:rPr>
              <w:t xml:space="preserve"> </w:t>
            </w:r>
            <w:r>
              <w:rPr>
                <w:b/>
                <w:bCs/>
                <w:spacing w:val="-1"/>
                <w:w w:val="105"/>
              </w:rPr>
              <w:t>e</w:t>
            </w:r>
            <w:r>
              <w:rPr>
                <w:b/>
                <w:bCs/>
                <w:spacing w:val="-5"/>
                <w:w w:val="105"/>
              </w:rPr>
              <w:t>w</w:t>
            </w:r>
            <w:r>
              <w:rPr>
                <w:b/>
                <w:bCs/>
                <w:spacing w:val="-20"/>
                <w:w w:val="49"/>
              </w:rPr>
              <w:t>.</w:t>
            </w:r>
            <w:r>
              <w:rPr>
                <w:b/>
                <w:bCs/>
                <w:w w:val="97"/>
              </w:rPr>
              <w:t>.!pproval</w:t>
            </w:r>
            <w:r>
              <w:rPr>
                <w:b/>
                <w:bCs/>
                <w:spacing w:val="-4"/>
              </w:rPr>
              <w:t xml:space="preserve"> </w:t>
            </w:r>
            <w:r>
              <w:rPr>
                <w:b/>
                <w:bCs/>
                <w:spacing w:val="-1"/>
                <w:w w:val="107"/>
              </w:rPr>
              <w:t>'fype·</w:t>
            </w:r>
          </w:p>
          <w:p w:rsidR="00A8353F" w:rsidRDefault="0071444F">
            <w:pPr>
              <w:pStyle w:val="TableParagraph"/>
              <w:tabs>
                <w:tab w:val="left" w:pos="1874"/>
              </w:tabs>
              <w:kinsoku w:val="0"/>
              <w:overflowPunct w:val="0"/>
              <w:spacing w:line="88" w:lineRule="exact"/>
              <w:ind w:left="50"/>
              <w:rPr>
                <w:rFonts w:ascii="Arial" w:hAnsi="Arial" w:cs="Arial"/>
                <w:w w:val="155"/>
                <w:sz w:val="6"/>
                <w:szCs w:val="6"/>
              </w:rPr>
            </w:pPr>
            <w:r>
              <w:rPr>
                <w:rFonts w:ascii="Arial" w:hAnsi="Arial" w:cs="Arial"/>
                <w:i/>
                <w:iCs/>
                <w:sz w:val="9"/>
                <w:szCs w:val="9"/>
              </w:rPr>
              <w:t xml:space="preserve">,,,&lt;'-&gt;:  </w:t>
            </w:r>
            <w:r>
              <w:rPr>
                <w:rFonts w:ascii="Arial" w:hAnsi="Arial" w:cs="Arial"/>
                <w:sz w:val="9"/>
                <w:szCs w:val="9"/>
              </w:rPr>
              <w:t xml:space="preserve">,,,   </w:t>
            </w:r>
            <w:r>
              <w:rPr>
                <w:sz w:val="11"/>
                <w:szCs w:val="11"/>
              </w:rPr>
              <w:t xml:space="preserve">'-&lt;=---&gt;   </w:t>
            </w:r>
            <w:r>
              <w:rPr>
                <w:rFonts w:ascii="Arial" w:hAnsi="Arial" w:cs="Arial"/>
                <w:w w:val="155"/>
                <w:sz w:val="6"/>
                <w:szCs w:val="6"/>
              </w:rPr>
              <w:t>"",,,,',,'''-, °'--</w:t>
            </w:r>
            <w:r>
              <w:rPr>
                <w:rFonts w:ascii="Arial" w:hAnsi="Arial" w:cs="Arial"/>
                <w:spacing w:val="4"/>
                <w:w w:val="155"/>
                <w:sz w:val="6"/>
                <w:szCs w:val="6"/>
              </w:rPr>
              <w:t xml:space="preserve"> </w:t>
            </w:r>
            <w:r>
              <w:rPr>
                <w:rFonts w:ascii="Arial" w:hAnsi="Arial" w:cs="Arial"/>
                <w:w w:val="155"/>
                <w:sz w:val="6"/>
                <w:szCs w:val="6"/>
              </w:rPr>
              <w:t xml:space="preserve">"' </w:t>
            </w:r>
            <w:r>
              <w:rPr>
                <w:rFonts w:ascii="Arial" w:hAnsi="Arial" w:cs="Arial"/>
                <w:spacing w:val="21"/>
                <w:w w:val="155"/>
                <w:sz w:val="6"/>
                <w:szCs w:val="6"/>
              </w:rPr>
              <w:t xml:space="preserve"> </w:t>
            </w:r>
            <w:r>
              <w:rPr>
                <w:rFonts w:ascii="Arial" w:hAnsi="Arial" w:cs="Arial"/>
                <w:w w:val="155"/>
                <w:sz w:val="6"/>
                <w:szCs w:val="6"/>
              </w:rPr>
              <w:t>\</w:t>
            </w:r>
            <w:r>
              <w:rPr>
                <w:rFonts w:ascii="Arial" w:hAnsi="Arial" w:cs="Arial"/>
                <w:w w:val="155"/>
                <w:sz w:val="6"/>
                <w:szCs w:val="6"/>
              </w:rPr>
              <w:tab/>
              <w:t>,'</w:t>
            </w:r>
          </w:p>
        </w:tc>
        <w:tc>
          <w:tcPr>
            <w:tcW w:w="322" w:type="dxa"/>
            <w:tcBorders>
              <w:top w:val="none" w:sz="6" w:space="0" w:color="auto"/>
              <w:left w:val="none" w:sz="6" w:space="0" w:color="auto"/>
              <w:bottom w:val="single" w:sz="6" w:space="0" w:color="000000"/>
              <w:right w:val="none" w:sz="6" w:space="0" w:color="auto"/>
            </w:tcBorders>
          </w:tcPr>
          <w:p w:rsidR="00A8353F" w:rsidRDefault="0071444F">
            <w:pPr>
              <w:pStyle w:val="TableParagraph"/>
              <w:kinsoku w:val="0"/>
              <w:overflowPunct w:val="0"/>
              <w:spacing w:before="142" w:line="128" w:lineRule="exact"/>
              <w:ind w:left="197"/>
              <w:rPr>
                <w:rFonts w:ascii="Arial" w:hAnsi="Arial" w:cs="Arial"/>
                <w:sz w:val="14"/>
                <w:szCs w:val="14"/>
              </w:rPr>
            </w:pPr>
            <w:r>
              <w:rPr>
                <w:rFonts w:ascii="Arial" w:hAnsi="Arial" w:cs="Arial"/>
                <w:sz w:val="14"/>
                <w:szCs w:val="14"/>
              </w:rPr>
              <w:t>..</w:t>
            </w:r>
          </w:p>
        </w:tc>
        <w:tc>
          <w:tcPr>
            <w:tcW w:w="229" w:type="dxa"/>
            <w:tcBorders>
              <w:top w:val="none" w:sz="6" w:space="0" w:color="auto"/>
              <w:left w:val="none" w:sz="6" w:space="0" w:color="auto"/>
              <w:bottom w:val="single" w:sz="6" w:space="0" w:color="000000"/>
              <w:right w:val="single" w:sz="2" w:space="0" w:color="000000"/>
            </w:tcBorders>
          </w:tcPr>
          <w:p w:rsidR="00A8353F" w:rsidRDefault="0071444F">
            <w:pPr>
              <w:pStyle w:val="TableParagraph"/>
              <w:kinsoku w:val="0"/>
              <w:overflowPunct w:val="0"/>
              <w:spacing w:before="47"/>
              <w:ind w:left="78" w:right="-44"/>
              <w:rPr>
                <w:rFonts w:ascii="Arial" w:hAnsi="Arial" w:cs="Arial"/>
                <w:w w:val="90"/>
                <w:sz w:val="18"/>
                <w:szCs w:val="18"/>
              </w:rPr>
            </w:pPr>
            <w:r>
              <w:rPr>
                <w:rFonts w:ascii="Arial" w:hAnsi="Arial" w:cs="Arial"/>
                <w:w w:val="90"/>
                <w:sz w:val="18"/>
                <w:szCs w:val="18"/>
              </w:rPr>
              <w:t>.&gt;.</w:t>
            </w:r>
          </w:p>
        </w:tc>
        <w:tc>
          <w:tcPr>
            <w:tcW w:w="906" w:type="dxa"/>
            <w:tcBorders>
              <w:top w:val="none" w:sz="6" w:space="0" w:color="auto"/>
              <w:left w:val="single" w:sz="2" w:space="0" w:color="000000"/>
              <w:bottom w:val="single" w:sz="6" w:space="0" w:color="000000"/>
              <w:right w:val="none" w:sz="6" w:space="0" w:color="auto"/>
            </w:tcBorders>
          </w:tcPr>
          <w:p w:rsidR="00A8353F" w:rsidRDefault="00A8353F">
            <w:pPr>
              <w:pStyle w:val="TableParagraph"/>
              <w:kinsoku w:val="0"/>
              <w:overflowPunct w:val="0"/>
              <w:spacing w:before="4"/>
              <w:rPr>
                <w:rFonts w:ascii="Courier New" w:hAnsi="Courier New" w:cs="Courier New"/>
                <w:sz w:val="13"/>
                <w:szCs w:val="13"/>
              </w:rPr>
            </w:pPr>
          </w:p>
          <w:p w:rsidR="00A8353F" w:rsidRDefault="0071444F">
            <w:pPr>
              <w:pStyle w:val="TableParagraph"/>
              <w:kinsoku w:val="0"/>
              <w:overflowPunct w:val="0"/>
              <w:spacing w:line="118" w:lineRule="exact"/>
              <w:ind w:left="223"/>
              <w:rPr>
                <w:sz w:val="11"/>
                <w:szCs w:val="11"/>
              </w:rPr>
            </w:pPr>
            <w:r>
              <w:rPr>
                <w:sz w:val="11"/>
                <w:szCs w:val="11"/>
              </w:rPr>
              <w:t>:·</w:t>
            </w:r>
          </w:p>
        </w:tc>
        <w:tc>
          <w:tcPr>
            <w:tcW w:w="842" w:type="dxa"/>
            <w:tcBorders>
              <w:top w:val="none" w:sz="6" w:space="0" w:color="auto"/>
              <w:left w:val="none" w:sz="6" w:space="0" w:color="auto"/>
              <w:bottom w:val="single" w:sz="6" w:space="0" w:color="000000"/>
              <w:right w:val="none" w:sz="6" w:space="0" w:color="auto"/>
            </w:tcBorders>
          </w:tcPr>
          <w:p w:rsidR="00A8353F" w:rsidRDefault="0071444F">
            <w:pPr>
              <w:pStyle w:val="TableParagraph"/>
              <w:kinsoku w:val="0"/>
              <w:overflowPunct w:val="0"/>
              <w:spacing w:before="10" w:line="260" w:lineRule="exact"/>
              <w:ind w:right="15"/>
              <w:jc w:val="right"/>
              <w:rPr>
                <w:w w:val="60"/>
                <w:sz w:val="19"/>
                <w:szCs w:val="19"/>
              </w:rPr>
            </w:pPr>
            <w:r>
              <w:rPr>
                <w:rFonts w:ascii="Arial" w:hAnsi="Arial" w:cs="Arial"/>
                <w:w w:val="60"/>
                <w:sz w:val="25"/>
                <w:szCs w:val="25"/>
              </w:rPr>
              <w:t>....</w:t>
            </w:r>
            <w:r>
              <w:rPr>
                <w:w w:val="60"/>
                <w:sz w:val="19"/>
                <w:szCs w:val="19"/>
              </w:rPr>
              <w:t>,</w:t>
            </w:r>
          </w:p>
        </w:tc>
        <w:tc>
          <w:tcPr>
            <w:tcW w:w="510" w:type="dxa"/>
            <w:gridSpan w:val="2"/>
            <w:tcBorders>
              <w:top w:val="none" w:sz="6" w:space="0" w:color="auto"/>
              <w:left w:val="none" w:sz="6" w:space="0" w:color="auto"/>
              <w:bottom w:val="single" w:sz="6" w:space="0" w:color="000000"/>
              <w:right w:val="none" w:sz="6" w:space="0" w:color="auto"/>
            </w:tcBorders>
          </w:tcPr>
          <w:p w:rsidR="00A8353F" w:rsidRDefault="0071444F">
            <w:pPr>
              <w:pStyle w:val="TableParagraph"/>
              <w:kinsoku w:val="0"/>
              <w:overflowPunct w:val="0"/>
              <w:spacing w:before="99"/>
              <w:ind w:right="8"/>
              <w:jc w:val="center"/>
              <w:rPr>
                <w:w w:val="102"/>
                <w:sz w:val="13"/>
                <w:szCs w:val="13"/>
              </w:rPr>
            </w:pPr>
            <w:r>
              <w:rPr>
                <w:w w:val="102"/>
                <w:sz w:val="13"/>
                <w:szCs w:val="13"/>
              </w:rPr>
              <w:t>.</w:t>
            </w:r>
          </w:p>
        </w:tc>
        <w:tc>
          <w:tcPr>
            <w:tcW w:w="419" w:type="dxa"/>
            <w:tcBorders>
              <w:top w:val="none" w:sz="6" w:space="0" w:color="auto"/>
              <w:left w:val="none" w:sz="6" w:space="0" w:color="auto"/>
              <w:bottom w:val="single" w:sz="6" w:space="0" w:color="000000"/>
              <w:right w:val="none" w:sz="6" w:space="0" w:color="auto"/>
            </w:tcBorders>
          </w:tcPr>
          <w:p w:rsidR="00A8353F" w:rsidRDefault="00A8353F">
            <w:pPr>
              <w:pStyle w:val="TableParagraph"/>
              <w:kinsoku w:val="0"/>
              <w:overflowPunct w:val="0"/>
              <w:spacing w:before="8"/>
              <w:rPr>
                <w:rFonts w:ascii="Courier New" w:hAnsi="Courier New" w:cs="Courier New"/>
                <w:sz w:val="11"/>
                <w:szCs w:val="11"/>
              </w:rPr>
            </w:pPr>
          </w:p>
          <w:p w:rsidR="00A8353F" w:rsidRDefault="0071444F">
            <w:pPr>
              <w:pStyle w:val="TableParagraph"/>
              <w:kinsoku w:val="0"/>
              <w:overflowPunct w:val="0"/>
              <w:spacing w:line="137" w:lineRule="exact"/>
              <w:ind w:left="276"/>
              <w:rPr>
                <w:w w:val="102"/>
                <w:sz w:val="13"/>
                <w:szCs w:val="13"/>
              </w:rPr>
            </w:pPr>
            <w:r>
              <w:rPr>
                <w:w w:val="102"/>
                <w:sz w:val="13"/>
                <w:szCs w:val="13"/>
              </w:rPr>
              <w:t>.</w:t>
            </w:r>
          </w:p>
        </w:tc>
        <w:tc>
          <w:tcPr>
            <w:tcW w:w="239" w:type="dxa"/>
            <w:tcBorders>
              <w:top w:val="none" w:sz="6" w:space="0" w:color="auto"/>
              <w:left w:val="none" w:sz="6" w:space="0" w:color="auto"/>
              <w:bottom w:val="single" w:sz="6" w:space="0" w:color="000000"/>
              <w:right w:val="none" w:sz="6" w:space="0" w:color="auto"/>
            </w:tcBorders>
          </w:tcPr>
          <w:p w:rsidR="00A8353F" w:rsidRDefault="00A8353F">
            <w:pPr>
              <w:pStyle w:val="TableParagraph"/>
              <w:kinsoku w:val="0"/>
              <w:overflowPunct w:val="0"/>
              <w:spacing w:before="3"/>
              <w:rPr>
                <w:rFonts w:ascii="Courier New" w:hAnsi="Courier New" w:cs="Courier New"/>
                <w:sz w:val="14"/>
                <w:szCs w:val="14"/>
              </w:rPr>
            </w:pPr>
          </w:p>
          <w:p w:rsidR="00A8353F" w:rsidRDefault="0071444F">
            <w:pPr>
              <w:pStyle w:val="TableParagraph"/>
              <w:kinsoku w:val="0"/>
              <w:overflowPunct w:val="0"/>
              <w:spacing w:line="109" w:lineRule="exact"/>
              <w:ind w:left="143"/>
              <w:rPr>
                <w:w w:val="95"/>
                <w:sz w:val="11"/>
                <w:szCs w:val="11"/>
              </w:rPr>
            </w:pPr>
            <w:r>
              <w:rPr>
                <w:w w:val="95"/>
                <w:sz w:val="11"/>
                <w:szCs w:val="11"/>
              </w:rPr>
              <w:t>•;</w:t>
            </w:r>
          </w:p>
        </w:tc>
        <w:tc>
          <w:tcPr>
            <w:tcW w:w="440" w:type="dxa"/>
            <w:tcBorders>
              <w:top w:val="none" w:sz="6" w:space="0" w:color="auto"/>
              <w:left w:val="none" w:sz="6" w:space="0" w:color="auto"/>
              <w:bottom w:val="single" w:sz="6" w:space="0" w:color="000000"/>
              <w:right w:val="none" w:sz="6" w:space="0" w:color="auto"/>
            </w:tcBorders>
          </w:tcPr>
          <w:p w:rsidR="00A8353F" w:rsidRDefault="00A8353F">
            <w:pPr>
              <w:pStyle w:val="TableParagraph"/>
              <w:kinsoku w:val="0"/>
              <w:overflowPunct w:val="0"/>
              <w:spacing w:before="6"/>
              <w:rPr>
                <w:rFonts w:ascii="Courier New" w:hAnsi="Courier New" w:cs="Courier New"/>
                <w:sz w:val="12"/>
                <w:szCs w:val="12"/>
              </w:rPr>
            </w:pPr>
          </w:p>
          <w:p w:rsidR="00A8353F" w:rsidRDefault="0071444F">
            <w:pPr>
              <w:pStyle w:val="TableParagraph"/>
              <w:kinsoku w:val="0"/>
              <w:overflowPunct w:val="0"/>
              <w:spacing w:line="128" w:lineRule="exact"/>
              <w:ind w:left="73" w:right="-15"/>
              <w:rPr>
                <w:rFonts w:ascii="Arial" w:hAnsi="Arial" w:cs="Arial"/>
                <w:spacing w:val="-1"/>
                <w:w w:val="70"/>
                <w:sz w:val="13"/>
                <w:szCs w:val="13"/>
              </w:rPr>
            </w:pPr>
            <w:r>
              <w:rPr>
                <w:rFonts w:ascii="Arial" w:hAnsi="Arial" w:cs="Arial"/>
                <w:spacing w:val="-1"/>
                <w:w w:val="70"/>
                <w:sz w:val="13"/>
                <w:szCs w:val="13"/>
              </w:rPr>
              <w:t>,,······.·.·.</w:t>
            </w:r>
          </w:p>
        </w:tc>
        <w:tc>
          <w:tcPr>
            <w:tcW w:w="801" w:type="dxa"/>
            <w:gridSpan w:val="4"/>
            <w:tcBorders>
              <w:top w:val="none" w:sz="6" w:space="0" w:color="auto"/>
              <w:left w:val="none" w:sz="6" w:space="0" w:color="auto"/>
              <w:bottom w:val="single" w:sz="6" w:space="0" w:color="000000"/>
              <w:right w:val="none" w:sz="6" w:space="0" w:color="auto"/>
            </w:tcBorders>
          </w:tcPr>
          <w:p w:rsidR="00A8353F" w:rsidRDefault="00A8353F">
            <w:pPr>
              <w:pStyle w:val="TableParagraph"/>
              <w:kinsoku w:val="0"/>
              <w:overflowPunct w:val="0"/>
              <w:rPr>
                <w:rFonts w:ascii="Courier New" w:hAnsi="Courier New" w:cs="Courier New"/>
                <w:sz w:val="10"/>
                <w:szCs w:val="10"/>
              </w:rPr>
            </w:pPr>
          </w:p>
          <w:p w:rsidR="00A8353F" w:rsidRDefault="0071444F">
            <w:pPr>
              <w:pStyle w:val="TableParagraph"/>
              <w:kinsoku w:val="0"/>
              <w:overflowPunct w:val="0"/>
              <w:spacing w:before="66" w:line="91" w:lineRule="exact"/>
              <w:ind w:right="30"/>
              <w:jc w:val="right"/>
              <w:rPr>
                <w:rFonts w:ascii="Arial" w:hAnsi="Arial" w:cs="Arial"/>
                <w:sz w:val="9"/>
                <w:szCs w:val="9"/>
              </w:rPr>
            </w:pPr>
            <w:r>
              <w:rPr>
                <w:rFonts w:ascii="Arial" w:hAnsi="Arial" w:cs="Arial"/>
                <w:sz w:val="9"/>
                <w:szCs w:val="9"/>
              </w:rPr>
              <w:t>.·</w:t>
            </w:r>
          </w:p>
        </w:tc>
        <w:tc>
          <w:tcPr>
            <w:tcW w:w="216" w:type="dxa"/>
            <w:tcBorders>
              <w:top w:val="none" w:sz="6" w:space="0" w:color="auto"/>
              <w:left w:val="none" w:sz="6" w:space="0" w:color="auto"/>
              <w:bottom w:val="single" w:sz="6" w:space="0" w:color="000000"/>
              <w:right w:val="none" w:sz="6" w:space="0" w:color="auto"/>
            </w:tcBorders>
          </w:tcPr>
          <w:p w:rsidR="00A8353F" w:rsidRDefault="00A8353F">
            <w:pPr>
              <w:pStyle w:val="TableParagraph"/>
              <w:kinsoku w:val="0"/>
              <w:overflowPunct w:val="0"/>
              <w:rPr>
                <w:rFonts w:ascii="Courier New" w:hAnsi="Courier New" w:cs="Courier New"/>
                <w:sz w:val="6"/>
                <w:szCs w:val="6"/>
              </w:rPr>
            </w:pPr>
          </w:p>
          <w:p w:rsidR="00A8353F" w:rsidRDefault="00A8353F">
            <w:pPr>
              <w:pStyle w:val="TableParagraph"/>
              <w:kinsoku w:val="0"/>
              <w:overflowPunct w:val="0"/>
              <w:rPr>
                <w:rFonts w:ascii="Courier New" w:hAnsi="Courier New" w:cs="Courier New"/>
                <w:sz w:val="6"/>
                <w:szCs w:val="6"/>
              </w:rPr>
            </w:pPr>
          </w:p>
          <w:p w:rsidR="00A8353F" w:rsidRDefault="00A8353F">
            <w:pPr>
              <w:pStyle w:val="TableParagraph"/>
              <w:kinsoku w:val="0"/>
              <w:overflowPunct w:val="0"/>
              <w:spacing w:before="4"/>
              <w:rPr>
                <w:rFonts w:ascii="Courier New" w:hAnsi="Courier New" w:cs="Courier New"/>
                <w:sz w:val="6"/>
                <w:szCs w:val="6"/>
              </w:rPr>
            </w:pPr>
          </w:p>
          <w:p w:rsidR="00A8353F" w:rsidRDefault="0071444F">
            <w:pPr>
              <w:pStyle w:val="TableParagraph"/>
              <w:kinsoku w:val="0"/>
              <w:overflowPunct w:val="0"/>
              <w:spacing w:line="62" w:lineRule="exact"/>
              <w:ind w:left="118" w:right="20"/>
              <w:jc w:val="center"/>
              <w:rPr>
                <w:sz w:val="6"/>
                <w:szCs w:val="6"/>
              </w:rPr>
            </w:pPr>
            <w:r>
              <w:rPr>
                <w:sz w:val="6"/>
                <w:szCs w:val="6"/>
              </w:rPr>
              <w:t>•;</w:t>
            </w:r>
          </w:p>
        </w:tc>
        <w:tc>
          <w:tcPr>
            <w:tcW w:w="399" w:type="dxa"/>
            <w:tcBorders>
              <w:top w:val="none" w:sz="6" w:space="0" w:color="auto"/>
              <w:left w:val="none" w:sz="6" w:space="0" w:color="auto"/>
              <w:bottom w:val="single" w:sz="6" w:space="0" w:color="000000"/>
              <w:right w:val="none" w:sz="6" w:space="0" w:color="auto"/>
            </w:tcBorders>
          </w:tcPr>
          <w:p w:rsidR="00A8353F" w:rsidRDefault="0071444F">
            <w:pPr>
              <w:pStyle w:val="TableParagraph"/>
              <w:kinsoku w:val="0"/>
              <w:overflowPunct w:val="0"/>
              <w:spacing w:line="270" w:lineRule="exact"/>
              <w:ind w:left="87" w:right="-15"/>
              <w:rPr>
                <w:w w:val="95"/>
                <w:position w:val="2"/>
                <w:sz w:val="28"/>
                <w:szCs w:val="28"/>
              </w:rPr>
            </w:pPr>
            <w:r>
              <w:rPr>
                <w:w w:val="95"/>
                <w:sz w:val="15"/>
                <w:szCs w:val="15"/>
              </w:rPr>
              <w:t>;·</w:t>
            </w:r>
            <w:r>
              <w:rPr>
                <w:spacing w:val="-30"/>
                <w:w w:val="95"/>
                <w:sz w:val="15"/>
                <w:szCs w:val="15"/>
              </w:rPr>
              <w:t xml:space="preserve"> </w:t>
            </w:r>
            <w:r>
              <w:rPr>
                <w:rFonts w:ascii="Arial" w:hAnsi="Arial" w:cs="Arial"/>
                <w:w w:val="95"/>
                <w:sz w:val="9"/>
                <w:szCs w:val="9"/>
              </w:rPr>
              <w:t xml:space="preserve">.. </w:t>
            </w:r>
            <w:r>
              <w:rPr>
                <w:w w:val="95"/>
                <w:sz w:val="12"/>
                <w:szCs w:val="12"/>
              </w:rPr>
              <w:t xml:space="preserve">:. </w:t>
            </w:r>
            <w:r>
              <w:rPr>
                <w:w w:val="95"/>
                <w:position w:val="2"/>
                <w:sz w:val="28"/>
                <w:szCs w:val="28"/>
              </w:rPr>
              <w:t>,</w:t>
            </w:r>
          </w:p>
        </w:tc>
        <w:tc>
          <w:tcPr>
            <w:tcW w:w="466" w:type="dxa"/>
            <w:gridSpan w:val="2"/>
            <w:tcBorders>
              <w:top w:val="none" w:sz="6" w:space="0" w:color="auto"/>
              <w:left w:val="none" w:sz="6" w:space="0" w:color="auto"/>
              <w:bottom w:val="single" w:sz="6" w:space="0" w:color="000000"/>
              <w:right w:val="none" w:sz="6" w:space="0" w:color="auto"/>
            </w:tcBorders>
          </w:tcPr>
          <w:p w:rsidR="00A8353F" w:rsidRDefault="0071444F">
            <w:pPr>
              <w:pStyle w:val="TableParagraph"/>
              <w:kinsoku w:val="0"/>
              <w:overflowPunct w:val="0"/>
              <w:spacing w:before="109"/>
              <w:ind w:right="87"/>
              <w:jc w:val="right"/>
              <w:rPr>
                <w:rFonts w:ascii="Arial" w:hAnsi="Arial" w:cs="Arial"/>
                <w:w w:val="70"/>
                <w:sz w:val="14"/>
                <w:szCs w:val="14"/>
              </w:rPr>
            </w:pPr>
            <w:r>
              <w:rPr>
                <w:rFonts w:ascii="Arial" w:hAnsi="Arial" w:cs="Arial"/>
                <w:w w:val="70"/>
                <w:sz w:val="14"/>
                <w:szCs w:val="14"/>
              </w:rPr>
              <w:t>..</w:t>
            </w:r>
          </w:p>
        </w:tc>
        <w:tc>
          <w:tcPr>
            <w:tcW w:w="312" w:type="dxa"/>
            <w:tcBorders>
              <w:top w:val="none" w:sz="6" w:space="0" w:color="auto"/>
              <w:left w:val="none" w:sz="6" w:space="0" w:color="auto"/>
              <w:bottom w:val="single" w:sz="6" w:space="0" w:color="000000"/>
              <w:right w:val="none" w:sz="6" w:space="0" w:color="auto"/>
            </w:tcBorders>
          </w:tcPr>
          <w:p w:rsidR="00A8353F" w:rsidRDefault="00A8353F">
            <w:pPr>
              <w:pStyle w:val="TableParagraph"/>
              <w:kinsoku w:val="0"/>
              <w:overflowPunct w:val="0"/>
              <w:spacing w:before="7"/>
              <w:rPr>
                <w:rFonts w:ascii="Courier New" w:hAnsi="Courier New" w:cs="Courier New"/>
                <w:sz w:val="12"/>
                <w:szCs w:val="12"/>
              </w:rPr>
            </w:pPr>
          </w:p>
          <w:p w:rsidR="00A8353F" w:rsidRDefault="0071444F">
            <w:pPr>
              <w:pStyle w:val="TableParagraph"/>
              <w:kinsoku w:val="0"/>
              <w:overflowPunct w:val="0"/>
              <w:spacing w:line="128" w:lineRule="exact"/>
              <w:ind w:right="-29"/>
              <w:jc w:val="right"/>
              <w:rPr>
                <w:w w:val="88"/>
                <w:sz w:val="13"/>
                <w:szCs w:val="13"/>
              </w:rPr>
            </w:pPr>
            <w:r>
              <w:rPr>
                <w:w w:val="88"/>
                <w:sz w:val="13"/>
                <w:szCs w:val="13"/>
              </w:rPr>
              <w:t>.</w:t>
            </w:r>
          </w:p>
        </w:tc>
        <w:tc>
          <w:tcPr>
            <w:tcW w:w="315" w:type="dxa"/>
            <w:tcBorders>
              <w:top w:val="none" w:sz="6" w:space="0" w:color="auto"/>
              <w:left w:val="none" w:sz="6" w:space="0" w:color="auto"/>
              <w:bottom w:val="single" w:sz="6" w:space="0" w:color="000000"/>
              <w:right w:val="none" w:sz="6" w:space="0" w:color="auto"/>
            </w:tcBorders>
          </w:tcPr>
          <w:p w:rsidR="00A8353F" w:rsidRDefault="0071444F">
            <w:pPr>
              <w:pStyle w:val="TableParagraph"/>
              <w:kinsoku w:val="0"/>
              <w:overflowPunct w:val="0"/>
              <w:spacing w:before="133" w:line="137" w:lineRule="exact"/>
              <w:ind w:left="28"/>
              <w:rPr>
                <w:rFonts w:ascii="Arial" w:hAnsi="Arial" w:cs="Arial"/>
                <w:sz w:val="14"/>
                <w:szCs w:val="14"/>
              </w:rPr>
            </w:pPr>
            <w:r>
              <w:rPr>
                <w:rFonts w:ascii="Arial" w:hAnsi="Arial" w:cs="Arial"/>
                <w:sz w:val="14"/>
                <w:szCs w:val="14"/>
              </w:rPr>
              <w:t>..</w:t>
            </w:r>
          </w:p>
        </w:tc>
        <w:tc>
          <w:tcPr>
            <w:tcW w:w="87" w:type="dxa"/>
            <w:tcBorders>
              <w:top w:val="none" w:sz="6" w:space="0" w:color="auto"/>
              <w:left w:val="none" w:sz="6" w:space="0" w:color="auto"/>
              <w:bottom w:val="single" w:sz="6" w:space="0" w:color="000000"/>
              <w:right w:val="none" w:sz="6" w:space="0" w:color="auto"/>
            </w:tcBorders>
          </w:tcPr>
          <w:p w:rsidR="00A8353F" w:rsidRDefault="00A8353F">
            <w:pPr>
              <w:pStyle w:val="TableParagraph"/>
              <w:kinsoku w:val="0"/>
              <w:overflowPunct w:val="0"/>
              <w:rPr>
                <w:sz w:val="18"/>
                <w:szCs w:val="18"/>
              </w:rPr>
            </w:pPr>
          </w:p>
        </w:tc>
        <w:tc>
          <w:tcPr>
            <w:tcW w:w="223" w:type="dxa"/>
            <w:tcBorders>
              <w:top w:val="none" w:sz="6" w:space="0" w:color="auto"/>
              <w:left w:val="none" w:sz="6" w:space="0" w:color="auto"/>
              <w:bottom w:val="single" w:sz="6" w:space="0" w:color="000000"/>
              <w:right w:val="none" w:sz="6" w:space="0" w:color="auto"/>
            </w:tcBorders>
          </w:tcPr>
          <w:p w:rsidR="00A8353F" w:rsidRDefault="00A8353F">
            <w:pPr>
              <w:pStyle w:val="TableParagraph"/>
              <w:kinsoku w:val="0"/>
              <w:overflowPunct w:val="0"/>
              <w:rPr>
                <w:rFonts w:ascii="Courier New" w:hAnsi="Courier New" w:cs="Courier New"/>
                <w:sz w:val="10"/>
                <w:szCs w:val="10"/>
              </w:rPr>
            </w:pPr>
          </w:p>
          <w:p w:rsidR="00A8353F" w:rsidRDefault="0071444F">
            <w:pPr>
              <w:pStyle w:val="TableParagraph"/>
              <w:kinsoku w:val="0"/>
              <w:overflowPunct w:val="0"/>
              <w:spacing w:before="66" w:line="91" w:lineRule="exact"/>
              <w:ind w:left="90"/>
              <w:rPr>
                <w:rFonts w:ascii="Arial" w:hAnsi="Arial" w:cs="Arial"/>
                <w:sz w:val="9"/>
                <w:szCs w:val="9"/>
              </w:rPr>
            </w:pPr>
            <w:r>
              <w:rPr>
                <w:rFonts w:ascii="Arial" w:hAnsi="Arial" w:cs="Arial"/>
                <w:sz w:val="9"/>
                <w:szCs w:val="9"/>
              </w:rPr>
              <w:t>··.</w:t>
            </w:r>
          </w:p>
        </w:tc>
        <w:tc>
          <w:tcPr>
            <w:tcW w:w="114" w:type="dxa"/>
            <w:tcBorders>
              <w:top w:val="none" w:sz="6" w:space="0" w:color="auto"/>
              <w:left w:val="none" w:sz="6" w:space="0" w:color="auto"/>
              <w:bottom w:val="single" w:sz="6" w:space="0" w:color="000000"/>
              <w:right w:val="none" w:sz="6" w:space="0" w:color="auto"/>
            </w:tcBorders>
          </w:tcPr>
          <w:p w:rsidR="00A8353F" w:rsidRDefault="00A8353F">
            <w:pPr>
              <w:pStyle w:val="TableParagraph"/>
              <w:kinsoku w:val="0"/>
              <w:overflowPunct w:val="0"/>
              <w:rPr>
                <w:rFonts w:ascii="Courier New" w:hAnsi="Courier New" w:cs="Courier New"/>
                <w:sz w:val="6"/>
                <w:szCs w:val="6"/>
              </w:rPr>
            </w:pPr>
          </w:p>
          <w:p w:rsidR="00A8353F" w:rsidRDefault="00A8353F">
            <w:pPr>
              <w:pStyle w:val="TableParagraph"/>
              <w:kinsoku w:val="0"/>
              <w:overflowPunct w:val="0"/>
              <w:rPr>
                <w:rFonts w:ascii="Courier New" w:hAnsi="Courier New" w:cs="Courier New"/>
                <w:sz w:val="6"/>
                <w:szCs w:val="6"/>
              </w:rPr>
            </w:pPr>
          </w:p>
          <w:p w:rsidR="00A8353F" w:rsidRDefault="00A8353F">
            <w:pPr>
              <w:pStyle w:val="TableParagraph"/>
              <w:kinsoku w:val="0"/>
              <w:overflowPunct w:val="0"/>
              <w:spacing w:before="1"/>
              <w:rPr>
                <w:rFonts w:ascii="Courier New" w:hAnsi="Courier New" w:cs="Courier New"/>
                <w:sz w:val="5"/>
                <w:szCs w:val="5"/>
              </w:rPr>
            </w:pPr>
          </w:p>
          <w:p w:rsidR="00A8353F" w:rsidRDefault="0071444F">
            <w:pPr>
              <w:pStyle w:val="TableParagraph"/>
              <w:kinsoku w:val="0"/>
              <w:overflowPunct w:val="0"/>
              <w:ind w:right="-44"/>
              <w:jc w:val="right"/>
              <w:rPr>
                <w:w w:val="85"/>
                <w:sz w:val="6"/>
                <w:szCs w:val="6"/>
              </w:rPr>
            </w:pPr>
            <w:r>
              <w:rPr>
                <w:w w:val="85"/>
                <w:sz w:val="6"/>
                <w:szCs w:val="6"/>
              </w:rPr>
              <w:t>.•</w:t>
            </w:r>
          </w:p>
        </w:tc>
        <w:tc>
          <w:tcPr>
            <w:tcW w:w="104" w:type="dxa"/>
            <w:tcBorders>
              <w:top w:val="none" w:sz="6" w:space="0" w:color="auto"/>
              <w:left w:val="none" w:sz="6" w:space="0" w:color="auto"/>
              <w:bottom w:val="single" w:sz="6" w:space="0" w:color="000000"/>
              <w:right w:val="none" w:sz="6" w:space="0" w:color="auto"/>
            </w:tcBorders>
          </w:tcPr>
          <w:p w:rsidR="00A8353F" w:rsidRDefault="0071444F">
            <w:pPr>
              <w:pStyle w:val="TableParagraph"/>
              <w:kinsoku w:val="0"/>
              <w:overflowPunct w:val="0"/>
              <w:spacing w:before="118" w:line="152" w:lineRule="exact"/>
              <w:ind w:left="34"/>
              <w:rPr>
                <w:rFonts w:ascii="Arial" w:hAnsi="Arial" w:cs="Arial"/>
                <w:w w:val="85"/>
                <w:sz w:val="14"/>
                <w:szCs w:val="14"/>
              </w:rPr>
            </w:pPr>
            <w:r>
              <w:rPr>
                <w:rFonts w:ascii="Arial" w:hAnsi="Arial" w:cs="Arial"/>
                <w:w w:val="85"/>
                <w:sz w:val="14"/>
                <w:szCs w:val="14"/>
              </w:rPr>
              <w:t>..</w:t>
            </w:r>
          </w:p>
        </w:tc>
        <w:tc>
          <w:tcPr>
            <w:tcW w:w="95" w:type="dxa"/>
            <w:tcBorders>
              <w:top w:val="none" w:sz="6" w:space="0" w:color="auto"/>
              <w:left w:val="none" w:sz="6" w:space="0" w:color="auto"/>
              <w:bottom w:val="single" w:sz="6" w:space="0" w:color="000000"/>
              <w:right w:val="single" w:sz="12" w:space="0" w:color="000000"/>
            </w:tcBorders>
          </w:tcPr>
          <w:p w:rsidR="00A8353F" w:rsidRDefault="00A8353F">
            <w:pPr>
              <w:pStyle w:val="TableParagraph"/>
              <w:kinsoku w:val="0"/>
              <w:overflowPunct w:val="0"/>
              <w:rPr>
                <w:sz w:val="18"/>
                <w:szCs w:val="18"/>
              </w:rPr>
            </w:pPr>
          </w:p>
        </w:tc>
      </w:tr>
      <w:tr w:rsidR="00A8353F">
        <w:trPr>
          <w:trHeight w:val="1005"/>
        </w:trPr>
        <w:tc>
          <w:tcPr>
            <w:tcW w:w="716"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75"/>
              <w:ind w:left="79"/>
              <w:rPr>
                <w:b/>
                <w:bCs/>
                <w:w w:val="105"/>
                <w:sz w:val="21"/>
                <w:szCs w:val="21"/>
              </w:rPr>
            </w:pPr>
            <w:r>
              <w:rPr>
                <w:b/>
                <w:bCs/>
                <w:w w:val="105"/>
                <w:sz w:val="21"/>
                <w:szCs w:val="21"/>
              </w:rPr>
              <w:t>STEP</w:t>
            </w:r>
          </w:p>
          <w:p w:rsidR="00A8353F" w:rsidRDefault="00A8353F">
            <w:pPr>
              <w:pStyle w:val="TableParagraph"/>
              <w:kinsoku w:val="0"/>
              <w:overflowPunct w:val="0"/>
              <w:spacing w:before="4"/>
              <w:rPr>
                <w:rFonts w:ascii="Courier New" w:hAnsi="Courier New" w:cs="Courier New"/>
                <w:sz w:val="19"/>
                <w:szCs w:val="19"/>
              </w:rPr>
            </w:pPr>
          </w:p>
          <w:p w:rsidR="00A8353F" w:rsidRDefault="0071444F">
            <w:pPr>
              <w:pStyle w:val="TableParagraph"/>
              <w:kinsoku w:val="0"/>
              <w:overflowPunct w:val="0"/>
              <w:spacing w:before="1"/>
              <w:ind w:left="169"/>
              <w:rPr>
                <w:b/>
                <w:bCs/>
                <w:w w:val="105"/>
                <w:sz w:val="21"/>
                <w:szCs w:val="21"/>
              </w:rPr>
            </w:pPr>
            <w:r>
              <w:rPr>
                <w:b/>
                <w:bCs/>
                <w:w w:val="105"/>
                <w:sz w:val="21"/>
                <w:szCs w:val="21"/>
              </w:rPr>
              <w:t>NO.</w:t>
            </w:r>
          </w:p>
        </w:tc>
        <w:tc>
          <w:tcPr>
            <w:tcW w:w="3851" w:type="dxa"/>
            <w:gridSpan w:val="4"/>
            <w:tcBorders>
              <w:top w:val="single" w:sz="6" w:space="0" w:color="000000"/>
              <w:left w:val="single" w:sz="12" w:space="0" w:color="000000"/>
              <w:bottom w:val="single" w:sz="12" w:space="0" w:color="000000"/>
              <w:right w:val="single" w:sz="2" w:space="0" w:color="000000"/>
            </w:tcBorders>
          </w:tcPr>
          <w:p w:rsidR="00A8353F" w:rsidRDefault="0071444F">
            <w:pPr>
              <w:pStyle w:val="TableParagraph"/>
              <w:kinsoku w:val="0"/>
              <w:overflowPunct w:val="0"/>
              <w:spacing w:before="70"/>
              <w:ind w:left="1369" w:right="1419"/>
              <w:jc w:val="center"/>
              <w:rPr>
                <w:b/>
                <w:bCs/>
                <w:w w:val="105"/>
                <w:sz w:val="21"/>
                <w:szCs w:val="21"/>
              </w:rPr>
            </w:pPr>
            <w:r>
              <w:rPr>
                <w:b/>
                <w:bCs/>
                <w:w w:val="105"/>
                <w:sz w:val="21"/>
                <w:szCs w:val="21"/>
              </w:rPr>
              <w:t>ACTIONS</w:t>
            </w:r>
          </w:p>
        </w:tc>
        <w:tc>
          <w:tcPr>
            <w:tcW w:w="3356" w:type="dxa"/>
            <w:gridSpan w:val="7"/>
            <w:tcBorders>
              <w:top w:val="single" w:sz="6" w:space="0" w:color="000000"/>
              <w:left w:val="single" w:sz="2" w:space="0" w:color="000000"/>
              <w:bottom w:val="single" w:sz="12" w:space="0" w:color="000000"/>
              <w:right w:val="single" w:sz="12" w:space="0" w:color="000000"/>
            </w:tcBorders>
          </w:tcPr>
          <w:p w:rsidR="00A8353F" w:rsidRDefault="0071444F">
            <w:pPr>
              <w:pStyle w:val="TableParagraph"/>
              <w:kinsoku w:val="0"/>
              <w:overflowPunct w:val="0"/>
              <w:spacing w:before="70"/>
              <w:ind w:left="1259" w:right="1279"/>
              <w:jc w:val="center"/>
              <w:rPr>
                <w:b/>
                <w:bCs/>
                <w:w w:val="105"/>
                <w:sz w:val="21"/>
                <w:szCs w:val="21"/>
              </w:rPr>
            </w:pPr>
            <w:r>
              <w:rPr>
                <w:b/>
                <w:bCs/>
                <w:w w:val="105"/>
                <w:sz w:val="21"/>
                <w:szCs w:val="21"/>
              </w:rPr>
              <w:t>EVENT</w:t>
            </w:r>
          </w:p>
        </w:tc>
        <w:tc>
          <w:tcPr>
            <w:tcW w:w="1882" w:type="dxa"/>
            <w:gridSpan w:val="8"/>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75"/>
              <w:ind w:left="298"/>
              <w:rPr>
                <w:b/>
                <w:bCs/>
                <w:w w:val="105"/>
                <w:sz w:val="21"/>
                <w:szCs w:val="21"/>
              </w:rPr>
            </w:pPr>
            <w:r>
              <w:rPr>
                <w:b/>
                <w:bCs/>
                <w:w w:val="105"/>
                <w:sz w:val="21"/>
                <w:szCs w:val="21"/>
              </w:rPr>
              <w:t>COMMENTS</w:t>
            </w:r>
          </w:p>
        </w:tc>
        <w:tc>
          <w:tcPr>
            <w:tcW w:w="627" w:type="dxa"/>
            <w:gridSpan w:val="2"/>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80"/>
              <w:ind w:left="59" w:right="-15"/>
              <w:rPr>
                <w:b/>
                <w:bCs/>
                <w:w w:val="105"/>
                <w:sz w:val="21"/>
                <w:szCs w:val="21"/>
              </w:rPr>
            </w:pPr>
            <w:r>
              <w:rPr>
                <w:b/>
                <w:bCs/>
                <w:w w:val="105"/>
                <w:sz w:val="21"/>
                <w:szCs w:val="21"/>
              </w:rPr>
              <w:t>PASS</w:t>
            </w:r>
          </w:p>
        </w:tc>
        <w:tc>
          <w:tcPr>
            <w:tcW w:w="623" w:type="dxa"/>
            <w:gridSpan w:val="5"/>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80"/>
              <w:ind w:left="62"/>
              <w:rPr>
                <w:b/>
                <w:bCs/>
                <w:w w:val="105"/>
                <w:sz w:val="21"/>
                <w:szCs w:val="21"/>
              </w:rPr>
            </w:pPr>
            <w:r>
              <w:rPr>
                <w:b/>
                <w:bCs/>
                <w:w w:val="105"/>
                <w:sz w:val="21"/>
                <w:szCs w:val="21"/>
              </w:rPr>
              <w:t>FAIL</w:t>
            </w:r>
          </w:p>
        </w:tc>
      </w:tr>
      <w:tr w:rsidR="00A8353F">
        <w:trPr>
          <w:trHeight w:val="780"/>
        </w:trPr>
        <w:tc>
          <w:tcPr>
            <w:tcW w:w="716"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3"/>
              <w:ind w:left="182" w:right="140"/>
              <w:jc w:val="center"/>
              <w:rPr>
                <w:w w:val="105"/>
                <w:sz w:val="21"/>
                <w:szCs w:val="21"/>
              </w:rPr>
            </w:pPr>
            <w:r>
              <w:rPr>
                <w:w w:val="105"/>
                <w:sz w:val="21"/>
                <w:szCs w:val="21"/>
              </w:rPr>
              <w:t>19.</w:t>
            </w:r>
          </w:p>
        </w:tc>
        <w:tc>
          <w:tcPr>
            <w:tcW w:w="3851" w:type="dxa"/>
            <w:gridSpan w:val="4"/>
            <w:tcBorders>
              <w:top w:val="single" w:sz="12"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43" w:line="256" w:lineRule="auto"/>
              <w:ind w:left="48" w:right="869" w:hanging="6"/>
              <w:rPr>
                <w:w w:val="105"/>
                <w:sz w:val="21"/>
                <w:szCs w:val="21"/>
              </w:rPr>
            </w:pPr>
            <w:r>
              <w:rPr>
                <w:w w:val="105"/>
                <w:sz w:val="21"/>
                <w:szCs w:val="21"/>
              </w:rPr>
              <w:t xml:space="preserve">Enter the </w:t>
            </w:r>
            <w:r>
              <w:rPr>
                <w:i/>
                <w:iCs/>
                <w:w w:val="105"/>
                <w:sz w:val="21"/>
                <w:szCs w:val="21"/>
              </w:rPr>
              <w:t xml:space="preserve">Assignee </w:t>
            </w:r>
            <w:r>
              <w:rPr>
                <w:w w:val="105"/>
                <w:sz w:val="21"/>
                <w:szCs w:val="21"/>
              </w:rPr>
              <w:t>usemame and password.</w:t>
            </w:r>
          </w:p>
        </w:tc>
        <w:tc>
          <w:tcPr>
            <w:tcW w:w="3356" w:type="dxa"/>
            <w:gridSpan w:val="7"/>
            <w:tcBorders>
              <w:top w:val="single" w:sz="12" w:space="0" w:color="000000"/>
              <w:left w:val="single" w:sz="2" w:space="0" w:color="000000"/>
              <w:bottom w:val="single" w:sz="6" w:space="0" w:color="000000"/>
              <w:right w:val="single" w:sz="12" w:space="0" w:color="000000"/>
            </w:tcBorders>
          </w:tcPr>
          <w:p w:rsidR="00A8353F" w:rsidRDefault="0071444F">
            <w:pPr>
              <w:pStyle w:val="TableParagraph"/>
              <w:kinsoku w:val="0"/>
              <w:overflowPunct w:val="0"/>
              <w:spacing w:before="43"/>
              <w:ind w:left="-1"/>
              <w:rPr>
                <w:i/>
                <w:iCs/>
                <w:w w:val="105"/>
                <w:sz w:val="21"/>
                <w:szCs w:val="21"/>
              </w:rPr>
            </w:pPr>
            <w:r>
              <w:rPr>
                <w:i/>
                <w:iCs/>
                <w:w w:val="105"/>
                <w:sz w:val="21"/>
                <w:szCs w:val="21"/>
              </w:rPr>
              <w:t>Login credentials are entered</w:t>
            </w:r>
          </w:p>
        </w:tc>
        <w:tc>
          <w:tcPr>
            <w:tcW w:w="1882" w:type="dxa"/>
            <w:gridSpan w:val="8"/>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c>
          <w:tcPr>
            <w:tcW w:w="627" w:type="dxa"/>
            <w:gridSpan w:val="2"/>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c>
          <w:tcPr>
            <w:tcW w:w="623" w:type="dxa"/>
            <w:gridSpan w:val="5"/>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r>
      <w:tr w:rsidR="00A8353F">
        <w:trPr>
          <w:trHeight w:val="537"/>
        </w:trPr>
        <w:tc>
          <w:tcPr>
            <w:tcW w:w="71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5"/>
              <w:ind w:left="185" w:right="140"/>
              <w:jc w:val="center"/>
              <w:rPr>
                <w:w w:val="105"/>
                <w:sz w:val="21"/>
                <w:szCs w:val="21"/>
              </w:rPr>
            </w:pPr>
            <w:r>
              <w:rPr>
                <w:w w:val="105"/>
                <w:sz w:val="21"/>
                <w:szCs w:val="21"/>
              </w:rPr>
              <w:t>20.</w:t>
            </w:r>
          </w:p>
        </w:tc>
        <w:tc>
          <w:tcPr>
            <w:tcW w:w="3851" w:type="dxa"/>
            <w:gridSpan w:val="4"/>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42"/>
              <w:ind w:left="49"/>
              <w:rPr>
                <w:w w:val="105"/>
                <w:sz w:val="21"/>
                <w:szCs w:val="21"/>
              </w:rPr>
            </w:pPr>
            <w:r>
              <w:rPr>
                <w:w w:val="105"/>
                <w:sz w:val="21"/>
                <w:szCs w:val="21"/>
              </w:rPr>
              <w:t xml:space="preserve">Click on the Log </w:t>
            </w:r>
            <w:r>
              <w:rPr>
                <w:w w:val="105"/>
                <w:sz w:val="23"/>
                <w:szCs w:val="23"/>
              </w:rPr>
              <w:t xml:space="preserve">In </w:t>
            </w:r>
            <w:r>
              <w:rPr>
                <w:w w:val="105"/>
                <w:sz w:val="21"/>
                <w:szCs w:val="21"/>
              </w:rPr>
              <w:t>button.</w:t>
            </w:r>
          </w:p>
        </w:tc>
        <w:tc>
          <w:tcPr>
            <w:tcW w:w="3356" w:type="dxa"/>
            <w:gridSpan w:val="7"/>
            <w:tcBorders>
              <w:top w:val="single" w:sz="6" w:space="0" w:color="000000"/>
              <w:left w:val="single" w:sz="2" w:space="0" w:color="000000"/>
              <w:bottom w:val="single" w:sz="6" w:space="0" w:color="000000"/>
              <w:right w:val="single" w:sz="12" w:space="0" w:color="000000"/>
            </w:tcBorders>
          </w:tcPr>
          <w:p w:rsidR="00A8353F" w:rsidRDefault="0071444F">
            <w:pPr>
              <w:pStyle w:val="TableParagraph"/>
              <w:kinsoku w:val="0"/>
              <w:overflowPunct w:val="0"/>
              <w:spacing w:before="60"/>
              <w:ind w:left="-14"/>
              <w:rPr>
                <w:i/>
                <w:iCs/>
                <w:w w:val="105"/>
                <w:sz w:val="21"/>
                <w:szCs w:val="21"/>
              </w:rPr>
            </w:pPr>
            <w:r>
              <w:rPr>
                <w:i/>
                <w:iCs/>
                <w:w w:val="105"/>
                <w:sz w:val="21"/>
                <w:szCs w:val="21"/>
              </w:rPr>
              <w:t>WLSP FSER home page displays.</w:t>
            </w:r>
          </w:p>
        </w:tc>
        <w:tc>
          <w:tcPr>
            <w:tcW w:w="1882" w:type="dxa"/>
            <w:gridSpan w:val="8"/>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c>
          <w:tcPr>
            <w:tcW w:w="627" w:type="dxa"/>
            <w:gridSpan w:val="2"/>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c>
          <w:tcPr>
            <w:tcW w:w="623" w:type="dxa"/>
            <w:gridSpan w:val="5"/>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r>
      <w:tr w:rsidR="00A8353F">
        <w:trPr>
          <w:trHeight w:val="797"/>
        </w:trPr>
        <w:tc>
          <w:tcPr>
            <w:tcW w:w="71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5"/>
              <w:ind w:left="191" w:right="140"/>
              <w:jc w:val="center"/>
              <w:rPr>
                <w:w w:val="105"/>
                <w:sz w:val="21"/>
                <w:szCs w:val="21"/>
              </w:rPr>
            </w:pPr>
            <w:r>
              <w:rPr>
                <w:w w:val="105"/>
                <w:sz w:val="21"/>
                <w:szCs w:val="21"/>
              </w:rPr>
              <w:t>21.</w:t>
            </w:r>
          </w:p>
        </w:tc>
        <w:tc>
          <w:tcPr>
            <w:tcW w:w="3851" w:type="dxa"/>
            <w:gridSpan w:val="4"/>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60"/>
              <w:ind w:left="53"/>
              <w:rPr>
                <w:i/>
                <w:iCs/>
                <w:w w:val="105"/>
                <w:sz w:val="21"/>
                <w:szCs w:val="21"/>
              </w:rPr>
            </w:pPr>
            <w:r>
              <w:rPr>
                <w:w w:val="105"/>
                <w:sz w:val="21"/>
                <w:szCs w:val="21"/>
              </w:rPr>
              <w:t xml:space="preserve">Hover over the </w:t>
            </w:r>
            <w:r>
              <w:rPr>
                <w:i/>
                <w:iCs/>
                <w:w w:val="105"/>
                <w:sz w:val="21"/>
                <w:szCs w:val="21"/>
              </w:rPr>
              <w:t>FSER Workflow</w:t>
            </w:r>
          </w:p>
          <w:p w:rsidR="00A8353F" w:rsidRDefault="0071444F">
            <w:pPr>
              <w:pStyle w:val="TableParagraph"/>
              <w:kinsoku w:val="0"/>
              <w:overflowPunct w:val="0"/>
              <w:spacing w:before="9"/>
              <w:ind w:left="51"/>
              <w:rPr>
                <w:w w:val="105"/>
                <w:sz w:val="21"/>
                <w:szCs w:val="21"/>
              </w:rPr>
            </w:pPr>
            <w:r>
              <w:rPr>
                <w:w w:val="105"/>
                <w:sz w:val="21"/>
                <w:szCs w:val="21"/>
              </w:rPr>
              <w:t>navigation bar.</w:t>
            </w:r>
          </w:p>
        </w:tc>
        <w:tc>
          <w:tcPr>
            <w:tcW w:w="3356" w:type="dxa"/>
            <w:gridSpan w:val="7"/>
            <w:tcBorders>
              <w:top w:val="single" w:sz="6" w:space="0" w:color="000000"/>
              <w:left w:val="single" w:sz="2" w:space="0" w:color="000000"/>
              <w:bottom w:val="single" w:sz="6" w:space="0" w:color="000000"/>
              <w:right w:val="single" w:sz="12" w:space="0" w:color="000000"/>
            </w:tcBorders>
          </w:tcPr>
          <w:p w:rsidR="00A8353F" w:rsidRDefault="0071444F">
            <w:pPr>
              <w:pStyle w:val="TableParagraph"/>
              <w:kinsoku w:val="0"/>
              <w:overflowPunct w:val="0"/>
              <w:spacing w:before="60" w:line="247" w:lineRule="auto"/>
              <w:ind w:left="-7" w:firstLine="14"/>
              <w:rPr>
                <w:i/>
                <w:iCs/>
                <w:w w:val="105"/>
                <w:sz w:val="21"/>
                <w:szCs w:val="21"/>
              </w:rPr>
            </w:pPr>
            <w:r>
              <w:rPr>
                <w:i/>
                <w:iCs/>
                <w:w w:val="105"/>
                <w:sz w:val="21"/>
                <w:szCs w:val="21"/>
              </w:rPr>
              <w:t>FSER Workflow navigation bar highlights in blue</w:t>
            </w:r>
          </w:p>
        </w:tc>
        <w:tc>
          <w:tcPr>
            <w:tcW w:w="1882" w:type="dxa"/>
            <w:gridSpan w:val="8"/>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c>
          <w:tcPr>
            <w:tcW w:w="627" w:type="dxa"/>
            <w:gridSpan w:val="2"/>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c>
          <w:tcPr>
            <w:tcW w:w="623" w:type="dxa"/>
            <w:gridSpan w:val="5"/>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r>
      <w:tr w:rsidR="00A8353F">
        <w:trPr>
          <w:trHeight w:val="1042"/>
        </w:trPr>
        <w:tc>
          <w:tcPr>
            <w:tcW w:w="71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6"/>
              <w:ind w:left="186" w:right="140"/>
              <w:jc w:val="center"/>
              <w:rPr>
                <w:w w:val="105"/>
                <w:sz w:val="21"/>
                <w:szCs w:val="21"/>
              </w:rPr>
            </w:pPr>
            <w:r>
              <w:rPr>
                <w:w w:val="105"/>
                <w:sz w:val="21"/>
                <w:szCs w:val="21"/>
              </w:rPr>
              <w:t>22.</w:t>
            </w:r>
          </w:p>
        </w:tc>
        <w:tc>
          <w:tcPr>
            <w:tcW w:w="3851" w:type="dxa"/>
            <w:gridSpan w:val="4"/>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56"/>
              <w:ind w:left="44"/>
              <w:rPr>
                <w:b/>
                <w:bCs/>
                <w:w w:val="105"/>
                <w:sz w:val="21"/>
                <w:szCs w:val="21"/>
              </w:rPr>
            </w:pPr>
            <w:r>
              <w:rPr>
                <w:w w:val="105"/>
                <w:sz w:val="21"/>
                <w:szCs w:val="21"/>
              </w:rPr>
              <w:t xml:space="preserve">Select </w:t>
            </w:r>
            <w:r>
              <w:rPr>
                <w:b/>
                <w:bCs/>
                <w:w w:val="105"/>
                <w:sz w:val="21"/>
                <w:szCs w:val="21"/>
              </w:rPr>
              <w:t>Level 4 Periodic Status</w:t>
            </w:r>
          </w:p>
        </w:tc>
        <w:tc>
          <w:tcPr>
            <w:tcW w:w="3356" w:type="dxa"/>
            <w:gridSpan w:val="7"/>
            <w:tcBorders>
              <w:top w:val="single" w:sz="6" w:space="0" w:color="000000"/>
              <w:left w:val="single" w:sz="2" w:space="0" w:color="000000"/>
              <w:bottom w:val="single" w:sz="6" w:space="0" w:color="000000"/>
              <w:right w:val="single" w:sz="12" w:space="0" w:color="000000"/>
            </w:tcBorders>
          </w:tcPr>
          <w:p w:rsidR="00A8353F" w:rsidRDefault="0071444F">
            <w:pPr>
              <w:pStyle w:val="TableParagraph"/>
              <w:kinsoku w:val="0"/>
              <w:overflowPunct w:val="0"/>
              <w:spacing w:before="56" w:line="252" w:lineRule="auto"/>
              <w:ind w:left="3" w:right="48" w:hanging="11"/>
              <w:rPr>
                <w:i/>
                <w:iCs/>
                <w:w w:val="105"/>
                <w:sz w:val="21"/>
                <w:szCs w:val="21"/>
              </w:rPr>
            </w:pPr>
            <w:r>
              <w:rPr>
                <w:i/>
                <w:iCs/>
                <w:w w:val="105"/>
                <w:sz w:val="21"/>
                <w:szCs w:val="21"/>
              </w:rPr>
              <w:t xml:space="preserve">The Level 4: NGAS Periodic Status </w:t>
            </w:r>
            <w:r>
              <w:rPr>
                <w:i/>
                <w:iCs/>
                <w:w w:val="105"/>
                <w:sz w:val="20"/>
                <w:szCs w:val="20"/>
              </w:rPr>
              <w:t xml:space="preserve">&amp; </w:t>
            </w:r>
            <w:r>
              <w:rPr>
                <w:i/>
                <w:iCs/>
                <w:w w:val="105"/>
                <w:sz w:val="21"/>
                <w:szCs w:val="21"/>
              </w:rPr>
              <w:t xml:space="preserve">Final Response page displays with the Final Review </w:t>
            </w:r>
            <w:r>
              <w:rPr>
                <w:i/>
                <w:iCs/>
                <w:w w:val="105"/>
                <w:sz w:val="20"/>
                <w:szCs w:val="20"/>
              </w:rPr>
              <w:t xml:space="preserve">&amp; </w:t>
            </w:r>
            <w:r>
              <w:rPr>
                <w:i/>
                <w:iCs/>
                <w:w w:val="105"/>
                <w:sz w:val="21"/>
                <w:szCs w:val="21"/>
              </w:rPr>
              <w:t>Closure</w:t>
            </w:r>
            <w:r>
              <w:rPr>
                <w:i/>
                <w:iCs/>
                <w:spacing w:val="22"/>
                <w:w w:val="105"/>
                <w:sz w:val="21"/>
                <w:szCs w:val="21"/>
              </w:rPr>
              <w:t xml:space="preserve"> </w:t>
            </w:r>
            <w:r>
              <w:rPr>
                <w:i/>
                <w:iCs/>
                <w:w w:val="105"/>
                <w:sz w:val="21"/>
                <w:szCs w:val="21"/>
              </w:rPr>
              <w:t>table</w:t>
            </w:r>
          </w:p>
        </w:tc>
        <w:tc>
          <w:tcPr>
            <w:tcW w:w="1882" w:type="dxa"/>
            <w:gridSpan w:val="8"/>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c>
          <w:tcPr>
            <w:tcW w:w="627" w:type="dxa"/>
            <w:gridSpan w:val="2"/>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c>
          <w:tcPr>
            <w:tcW w:w="623" w:type="dxa"/>
            <w:gridSpan w:val="5"/>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r>
      <w:tr w:rsidR="00A8353F">
        <w:trPr>
          <w:trHeight w:val="792"/>
        </w:trPr>
        <w:tc>
          <w:tcPr>
            <w:tcW w:w="71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0"/>
              <w:ind w:left="196" w:right="136"/>
              <w:jc w:val="center"/>
              <w:rPr>
                <w:w w:val="105"/>
                <w:sz w:val="21"/>
                <w:szCs w:val="21"/>
              </w:rPr>
            </w:pPr>
            <w:r>
              <w:rPr>
                <w:w w:val="105"/>
                <w:sz w:val="21"/>
                <w:szCs w:val="21"/>
              </w:rPr>
              <w:t>23.</w:t>
            </w:r>
          </w:p>
        </w:tc>
        <w:tc>
          <w:tcPr>
            <w:tcW w:w="3851" w:type="dxa"/>
            <w:gridSpan w:val="4"/>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60" w:line="247" w:lineRule="auto"/>
              <w:ind w:left="57" w:hanging="3"/>
              <w:rPr>
                <w:w w:val="105"/>
                <w:sz w:val="21"/>
                <w:szCs w:val="21"/>
              </w:rPr>
            </w:pPr>
            <w:r>
              <w:rPr>
                <w:w w:val="105"/>
                <w:sz w:val="21"/>
                <w:szCs w:val="21"/>
              </w:rPr>
              <w:t xml:space="preserve">Click on the FSER ID link in the </w:t>
            </w:r>
            <w:r>
              <w:rPr>
                <w:i/>
                <w:iCs/>
                <w:w w:val="105"/>
                <w:sz w:val="21"/>
                <w:szCs w:val="21"/>
              </w:rPr>
              <w:t xml:space="preserve">Final Review </w:t>
            </w:r>
            <w:r>
              <w:rPr>
                <w:i/>
                <w:iCs/>
                <w:w w:val="105"/>
                <w:sz w:val="20"/>
                <w:szCs w:val="20"/>
              </w:rPr>
              <w:t xml:space="preserve">&amp; </w:t>
            </w:r>
            <w:r>
              <w:rPr>
                <w:i/>
                <w:iCs/>
                <w:w w:val="105"/>
                <w:sz w:val="21"/>
                <w:szCs w:val="21"/>
              </w:rPr>
              <w:t xml:space="preserve">Closure </w:t>
            </w:r>
            <w:r>
              <w:rPr>
                <w:w w:val="105"/>
                <w:sz w:val="21"/>
                <w:szCs w:val="21"/>
              </w:rPr>
              <w:t>table.</w:t>
            </w:r>
          </w:p>
        </w:tc>
        <w:tc>
          <w:tcPr>
            <w:tcW w:w="3356" w:type="dxa"/>
            <w:gridSpan w:val="7"/>
            <w:tcBorders>
              <w:top w:val="single" w:sz="6" w:space="0" w:color="000000"/>
              <w:left w:val="single" w:sz="2" w:space="0" w:color="000000"/>
              <w:bottom w:val="single" w:sz="6" w:space="0" w:color="000000"/>
              <w:right w:val="single" w:sz="12" w:space="0" w:color="000000"/>
            </w:tcBorders>
          </w:tcPr>
          <w:p w:rsidR="00A8353F" w:rsidRDefault="0071444F">
            <w:pPr>
              <w:pStyle w:val="TableParagraph"/>
              <w:kinsoku w:val="0"/>
              <w:overflowPunct w:val="0"/>
              <w:spacing w:before="60"/>
              <w:ind w:left="-3"/>
              <w:rPr>
                <w:i/>
                <w:iCs/>
                <w:w w:val="105"/>
                <w:sz w:val="21"/>
                <w:szCs w:val="21"/>
              </w:rPr>
            </w:pPr>
            <w:r>
              <w:rPr>
                <w:i/>
                <w:iCs/>
                <w:w w:val="105"/>
                <w:sz w:val="21"/>
                <w:szCs w:val="21"/>
              </w:rPr>
              <w:t>The Level 4: NGAS Periodic Status</w:t>
            </w:r>
          </w:p>
          <w:p w:rsidR="00A8353F" w:rsidRDefault="0071444F">
            <w:pPr>
              <w:pStyle w:val="TableParagraph"/>
              <w:kinsoku w:val="0"/>
              <w:overflowPunct w:val="0"/>
              <w:spacing w:before="9"/>
              <w:ind w:left="2"/>
              <w:rPr>
                <w:i/>
                <w:iCs/>
                <w:w w:val="105"/>
                <w:sz w:val="21"/>
                <w:szCs w:val="21"/>
              </w:rPr>
            </w:pPr>
            <w:r>
              <w:rPr>
                <w:i/>
                <w:iCs/>
                <w:w w:val="105"/>
                <w:sz w:val="20"/>
                <w:szCs w:val="20"/>
              </w:rPr>
              <w:t xml:space="preserve">&amp; </w:t>
            </w:r>
            <w:r>
              <w:rPr>
                <w:i/>
                <w:iCs/>
                <w:w w:val="105"/>
                <w:sz w:val="21"/>
                <w:szCs w:val="21"/>
              </w:rPr>
              <w:t>Final Response page displays</w:t>
            </w:r>
          </w:p>
        </w:tc>
        <w:tc>
          <w:tcPr>
            <w:tcW w:w="1882" w:type="dxa"/>
            <w:gridSpan w:val="8"/>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c>
          <w:tcPr>
            <w:tcW w:w="627" w:type="dxa"/>
            <w:gridSpan w:val="2"/>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c>
          <w:tcPr>
            <w:tcW w:w="623" w:type="dxa"/>
            <w:gridSpan w:val="5"/>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r>
      <w:tr w:rsidR="00A8353F">
        <w:trPr>
          <w:trHeight w:val="792"/>
        </w:trPr>
        <w:tc>
          <w:tcPr>
            <w:tcW w:w="71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6"/>
              <w:ind w:left="191" w:right="140"/>
              <w:jc w:val="center"/>
              <w:rPr>
                <w:w w:val="105"/>
                <w:sz w:val="21"/>
                <w:szCs w:val="21"/>
              </w:rPr>
            </w:pPr>
            <w:r>
              <w:rPr>
                <w:w w:val="105"/>
                <w:sz w:val="21"/>
                <w:szCs w:val="21"/>
              </w:rPr>
              <w:t>24.</w:t>
            </w:r>
          </w:p>
        </w:tc>
        <w:tc>
          <w:tcPr>
            <w:tcW w:w="3851" w:type="dxa"/>
            <w:gridSpan w:val="4"/>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56" w:line="252" w:lineRule="auto"/>
              <w:ind w:left="56" w:right="385" w:hanging="8"/>
              <w:rPr>
                <w:w w:val="105"/>
                <w:sz w:val="21"/>
                <w:szCs w:val="21"/>
              </w:rPr>
            </w:pPr>
            <w:r>
              <w:rPr>
                <w:w w:val="105"/>
                <w:sz w:val="21"/>
                <w:szCs w:val="21"/>
              </w:rPr>
              <w:t xml:space="preserve">Select the </w:t>
            </w:r>
            <w:r>
              <w:rPr>
                <w:b/>
                <w:bCs/>
                <w:w w:val="105"/>
                <w:sz w:val="21"/>
                <w:szCs w:val="21"/>
              </w:rPr>
              <w:t xml:space="preserve">Periodic </w:t>
            </w:r>
            <w:r>
              <w:rPr>
                <w:w w:val="105"/>
                <w:sz w:val="21"/>
                <w:szCs w:val="21"/>
              </w:rPr>
              <w:t>radio button in the status type section.</w:t>
            </w:r>
          </w:p>
        </w:tc>
        <w:tc>
          <w:tcPr>
            <w:tcW w:w="3356" w:type="dxa"/>
            <w:gridSpan w:val="7"/>
            <w:tcBorders>
              <w:top w:val="single" w:sz="6"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c>
          <w:tcPr>
            <w:tcW w:w="1882" w:type="dxa"/>
            <w:gridSpan w:val="8"/>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c>
          <w:tcPr>
            <w:tcW w:w="627" w:type="dxa"/>
            <w:gridSpan w:val="2"/>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c>
          <w:tcPr>
            <w:tcW w:w="623" w:type="dxa"/>
            <w:gridSpan w:val="5"/>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r>
      <w:tr w:rsidR="00A8353F">
        <w:trPr>
          <w:trHeight w:val="537"/>
        </w:trPr>
        <w:tc>
          <w:tcPr>
            <w:tcW w:w="71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6"/>
              <w:ind w:left="196" w:right="136"/>
              <w:jc w:val="center"/>
              <w:rPr>
                <w:w w:val="105"/>
                <w:sz w:val="21"/>
                <w:szCs w:val="21"/>
              </w:rPr>
            </w:pPr>
            <w:r>
              <w:rPr>
                <w:w w:val="105"/>
                <w:sz w:val="21"/>
                <w:szCs w:val="21"/>
              </w:rPr>
              <w:t>25.</w:t>
            </w:r>
          </w:p>
        </w:tc>
        <w:tc>
          <w:tcPr>
            <w:tcW w:w="3851" w:type="dxa"/>
            <w:gridSpan w:val="4"/>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56"/>
              <w:ind w:left="54"/>
              <w:rPr>
                <w:w w:val="105"/>
                <w:sz w:val="21"/>
                <w:szCs w:val="21"/>
              </w:rPr>
            </w:pPr>
            <w:r>
              <w:rPr>
                <w:w w:val="105"/>
                <w:sz w:val="21"/>
                <w:szCs w:val="21"/>
              </w:rPr>
              <w:t>Slide the estimated completion to 50%.</w:t>
            </w:r>
          </w:p>
        </w:tc>
        <w:tc>
          <w:tcPr>
            <w:tcW w:w="3356" w:type="dxa"/>
            <w:gridSpan w:val="7"/>
            <w:tcBorders>
              <w:top w:val="single" w:sz="6" w:space="0" w:color="000000"/>
              <w:left w:val="single" w:sz="2" w:space="0" w:color="000000"/>
              <w:bottom w:val="single" w:sz="6" w:space="0" w:color="000000"/>
              <w:right w:val="single" w:sz="12" w:space="0" w:color="000000"/>
            </w:tcBorders>
          </w:tcPr>
          <w:p w:rsidR="00A8353F" w:rsidRDefault="0071444F">
            <w:pPr>
              <w:pStyle w:val="TableParagraph"/>
              <w:kinsoku w:val="0"/>
              <w:overflowPunct w:val="0"/>
              <w:spacing w:before="56"/>
              <w:ind w:left="-6"/>
              <w:rPr>
                <w:i/>
                <w:iCs/>
                <w:w w:val="105"/>
                <w:sz w:val="21"/>
                <w:szCs w:val="21"/>
              </w:rPr>
            </w:pPr>
            <w:r>
              <w:rPr>
                <w:i/>
                <w:iCs/>
                <w:w w:val="105"/>
                <w:sz w:val="21"/>
                <w:szCs w:val="21"/>
              </w:rPr>
              <w:t>50% displays</w:t>
            </w:r>
          </w:p>
        </w:tc>
        <w:tc>
          <w:tcPr>
            <w:tcW w:w="1882" w:type="dxa"/>
            <w:gridSpan w:val="8"/>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c>
          <w:tcPr>
            <w:tcW w:w="627" w:type="dxa"/>
            <w:gridSpan w:val="2"/>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c>
          <w:tcPr>
            <w:tcW w:w="623" w:type="dxa"/>
            <w:gridSpan w:val="5"/>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r>
      <w:tr w:rsidR="00A8353F">
        <w:trPr>
          <w:trHeight w:val="792"/>
        </w:trPr>
        <w:tc>
          <w:tcPr>
            <w:tcW w:w="71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6"/>
              <w:ind w:left="196" w:right="136"/>
              <w:jc w:val="center"/>
              <w:rPr>
                <w:w w:val="105"/>
                <w:sz w:val="21"/>
                <w:szCs w:val="21"/>
              </w:rPr>
            </w:pPr>
            <w:r>
              <w:rPr>
                <w:w w:val="105"/>
                <w:sz w:val="21"/>
                <w:szCs w:val="21"/>
              </w:rPr>
              <w:t>26.</w:t>
            </w:r>
          </w:p>
        </w:tc>
        <w:tc>
          <w:tcPr>
            <w:tcW w:w="3851" w:type="dxa"/>
            <w:gridSpan w:val="4"/>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56" w:line="247" w:lineRule="auto"/>
              <w:ind w:left="62" w:hanging="5"/>
              <w:rPr>
                <w:w w:val="105"/>
                <w:sz w:val="21"/>
                <w:szCs w:val="21"/>
              </w:rPr>
            </w:pPr>
            <w:r>
              <w:rPr>
                <w:w w:val="105"/>
                <w:sz w:val="21"/>
                <w:szCs w:val="21"/>
              </w:rPr>
              <w:t xml:space="preserve">Enter text in the </w:t>
            </w:r>
            <w:r>
              <w:rPr>
                <w:i/>
                <w:iCs/>
                <w:w w:val="105"/>
                <w:sz w:val="21"/>
                <w:szCs w:val="21"/>
              </w:rPr>
              <w:t xml:space="preserve">Periodic Update </w:t>
            </w:r>
            <w:r>
              <w:rPr>
                <w:w w:val="105"/>
                <w:sz w:val="21"/>
                <w:szCs w:val="21"/>
              </w:rPr>
              <w:t>entry box.</w:t>
            </w:r>
          </w:p>
        </w:tc>
        <w:tc>
          <w:tcPr>
            <w:tcW w:w="3356" w:type="dxa"/>
            <w:gridSpan w:val="7"/>
            <w:tcBorders>
              <w:top w:val="single" w:sz="6" w:space="0" w:color="000000"/>
              <w:left w:val="single" w:sz="2" w:space="0" w:color="000000"/>
              <w:bottom w:val="single" w:sz="6" w:space="0" w:color="000000"/>
              <w:right w:val="single" w:sz="12" w:space="0" w:color="000000"/>
            </w:tcBorders>
          </w:tcPr>
          <w:p w:rsidR="00A8353F" w:rsidRDefault="0071444F">
            <w:pPr>
              <w:pStyle w:val="TableParagraph"/>
              <w:kinsoku w:val="0"/>
              <w:overflowPunct w:val="0"/>
              <w:spacing w:before="56" w:line="252" w:lineRule="auto"/>
              <w:ind w:left="17" w:hanging="16"/>
              <w:rPr>
                <w:i/>
                <w:iCs/>
                <w:w w:val="105"/>
                <w:sz w:val="21"/>
                <w:szCs w:val="21"/>
              </w:rPr>
            </w:pPr>
            <w:r>
              <w:rPr>
                <w:i/>
                <w:iCs/>
                <w:w w:val="105"/>
                <w:sz w:val="21"/>
                <w:szCs w:val="21"/>
              </w:rPr>
              <w:t>Text populates entry box. Update FSER and Cancel button display.</w:t>
            </w:r>
          </w:p>
        </w:tc>
        <w:tc>
          <w:tcPr>
            <w:tcW w:w="1882" w:type="dxa"/>
            <w:gridSpan w:val="8"/>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c>
          <w:tcPr>
            <w:tcW w:w="627" w:type="dxa"/>
            <w:gridSpan w:val="2"/>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c>
          <w:tcPr>
            <w:tcW w:w="623" w:type="dxa"/>
            <w:gridSpan w:val="5"/>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r>
      <w:tr w:rsidR="00A8353F">
        <w:trPr>
          <w:trHeight w:val="792"/>
        </w:trPr>
        <w:tc>
          <w:tcPr>
            <w:tcW w:w="71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0"/>
              <w:ind w:left="196" w:right="136"/>
              <w:jc w:val="center"/>
              <w:rPr>
                <w:w w:val="105"/>
                <w:sz w:val="21"/>
                <w:szCs w:val="21"/>
              </w:rPr>
            </w:pPr>
            <w:r>
              <w:rPr>
                <w:w w:val="105"/>
                <w:sz w:val="21"/>
                <w:szCs w:val="21"/>
              </w:rPr>
              <w:t>27.</w:t>
            </w:r>
          </w:p>
        </w:tc>
        <w:tc>
          <w:tcPr>
            <w:tcW w:w="3851" w:type="dxa"/>
            <w:gridSpan w:val="4"/>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60"/>
              <w:ind w:left="59"/>
              <w:rPr>
                <w:w w:val="105"/>
                <w:sz w:val="21"/>
                <w:szCs w:val="21"/>
              </w:rPr>
            </w:pPr>
            <w:r>
              <w:rPr>
                <w:w w:val="105"/>
                <w:sz w:val="21"/>
                <w:szCs w:val="21"/>
              </w:rPr>
              <w:t xml:space="preserve">Click on the </w:t>
            </w:r>
            <w:r>
              <w:rPr>
                <w:b/>
                <w:bCs/>
                <w:w w:val="105"/>
                <w:sz w:val="21"/>
                <w:szCs w:val="21"/>
              </w:rPr>
              <w:t xml:space="preserve">Update FSER </w:t>
            </w:r>
            <w:r>
              <w:rPr>
                <w:w w:val="105"/>
                <w:sz w:val="21"/>
                <w:szCs w:val="21"/>
              </w:rPr>
              <w:t>button.</w:t>
            </w:r>
          </w:p>
        </w:tc>
        <w:tc>
          <w:tcPr>
            <w:tcW w:w="3356" w:type="dxa"/>
            <w:gridSpan w:val="7"/>
            <w:tcBorders>
              <w:top w:val="single" w:sz="6" w:space="0" w:color="000000"/>
              <w:left w:val="single" w:sz="2" w:space="0" w:color="000000"/>
              <w:bottom w:val="single" w:sz="6" w:space="0" w:color="000000"/>
              <w:right w:val="single" w:sz="12" w:space="0" w:color="000000"/>
            </w:tcBorders>
          </w:tcPr>
          <w:p w:rsidR="00A8353F" w:rsidRDefault="0071444F">
            <w:pPr>
              <w:pStyle w:val="TableParagraph"/>
              <w:kinsoku w:val="0"/>
              <w:overflowPunct w:val="0"/>
              <w:spacing w:before="60" w:line="252" w:lineRule="auto"/>
              <w:ind w:left="9" w:firstLine="3"/>
              <w:rPr>
                <w:i/>
                <w:iCs/>
                <w:w w:val="105"/>
                <w:sz w:val="21"/>
                <w:szCs w:val="21"/>
              </w:rPr>
            </w:pPr>
            <w:r>
              <w:rPr>
                <w:i/>
                <w:iCs/>
                <w:w w:val="105"/>
                <w:sz w:val="21"/>
                <w:szCs w:val="21"/>
              </w:rPr>
              <w:t>FSER progress chart displays showing 50% status.</w:t>
            </w:r>
          </w:p>
        </w:tc>
        <w:tc>
          <w:tcPr>
            <w:tcW w:w="1882" w:type="dxa"/>
            <w:gridSpan w:val="8"/>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c>
          <w:tcPr>
            <w:tcW w:w="627" w:type="dxa"/>
            <w:gridSpan w:val="2"/>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c>
          <w:tcPr>
            <w:tcW w:w="623" w:type="dxa"/>
            <w:gridSpan w:val="5"/>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r>
      <w:tr w:rsidR="00A8353F">
        <w:trPr>
          <w:trHeight w:val="782"/>
        </w:trPr>
        <w:tc>
          <w:tcPr>
            <w:tcW w:w="71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0"/>
              <w:ind w:left="196" w:right="131"/>
              <w:jc w:val="center"/>
              <w:rPr>
                <w:w w:val="105"/>
                <w:sz w:val="21"/>
                <w:szCs w:val="21"/>
              </w:rPr>
            </w:pPr>
            <w:r>
              <w:rPr>
                <w:w w:val="105"/>
                <w:sz w:val="21"/>
                <w:szCs w:val="21"/>
              </w:rPr>
              <w:t>28.</w:t>
            </w:r>
          </w:p>
        </w:tc>
        <w:tc>
          <w:tcPr>
            <w:tcW w:w="3851" w:type="dxa"/>
            <w:gridSpan w:val="4"/>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60"/>
              <w:ind w:left="60" w:hanging="2"/>
              <w:rPr>
                <w:w w:val="105"/>
                <w:sz w:val="21"/>
                <w:szCs w:val="21"/>
              </w:rPr>
            </w:pPr>
            <w:r>
              <w:rPr>
                <w:w w:val="105"/>
                <w:sz w:val="21"/>
                <w:szCs w:val="21"/>
              </w:rPr>
              <w:t xml:space="preserve">Select the </w:t>
            </w:r>
            <w:r>
              <w:rPr>
                <w:b/>
                <w:bCs/>
                <w:w w:val="105"/>
                <w:sz w:val="21"/>
                <w:szCs w:val="21"/>
              </w:rPr>
              <w:t xml:space="preserve">Final </w:t>
            </w:r>
            <w:r>
              <w:rPr>
                <w:w w:val="105"/>
                <w:sz w:val="21"/>
                <w:szCs w:val="21"/>
              </w:rPr>
              <w:t>radio button in the status type section</w:t>
            </w:r>
          </w:p>
        </w:tc>
        <w:tc>
          <w:tcPr>
            <w:tcW w:w="3356" w:type="dxa"/>
            <w:gridSpan w:val="7"/>
            <w:tcBorders>
              <w:top w:val="single" w:sz="6" w:space="0" w:color="000000"/>
              <w:left w:val="single" w:sz="2" w:space="0" w:color="000000"/>
              <w:bottom w:val="single" w:sz="6" w:space="0" w:color="000000"/>
              <w:right w:val="single" w:sz="12" w:space="0" w:color="000000"/>
            </w:tcBorders>
          </w:tcPr>
          <w:p w:rsidR="00A8353F" w:rsidRDefault="0071444F">
            <w:pPr>
              <w:pStyle w:val="TableParagraph"/>
              <w:kinsoku w:val="0"/>
              <w:overflowPunct w:val="0"/>
              <w:spacing w:before="60" w:line="242" w:lineRule="auto"/>
              <w:ind w:left="8" w:firstLine="3"/>
              <w:rPr>
                <w:i/>
                <w:iCs/>
                <w:w w:val="105"/>
                <w:sz w:val="21"/>
                <w:szCs w:val="21"/>
              </w:rPr>
            </w:pPr>
            <w:r>
              <w:rPr>
                <w:i/>
                <w:iCs/>
                <w:w w:val="105"/>
                <w:sz w:val="21"/>
                <w:szCs w:val="21"/>
              </w:rPr>
              <w:t xml:space="preserve">Estimated </w:t>
            </w:r>
            <w:r>
              <w:rPr>
                <w:rFonts w:ascii="Arial" w:hAnsi="Arial" w:cs="Arial"/>
                <w:w w:val="105"/>
                <w:sz w:val="19"/>
                <w:szCs w:val="19"/>
              </w:rPr>
              <w:t xml:space="preserve">% </w:t>
            </w:r>
            <w:r>
              <w:rPr>
                <w:i/>
                <w:iCs/>
                <w:w w:val="105"/>
                <w:sz w:val="21"/>
                <w:szCs w:val="21"/>
              </w:rPr>
              <w:t>completion default of 100% displays.</w:t>
            </w:r>
          </w:p>
        </w:tc>
        <w:tc>
          <w:tcPr>
            <w:tcW w:w="1882" w:type="dxa"/>
            <w:gridSpan w:val="8"/>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c>
          <w:tcPr>
            <w:tcW w:w="627" w:type="dxa"/>
            <w:gridSpan w:val="2"/>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c>
          <w:tcPr>
            <w:tcW w:w="623" w:type="dxa"/>
            <w:gridSpan w:val="5"/>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r>
      <w:tr w:rsidR="00A8353F">
        <w:trPr>
          <w:trHeight w:val="816"/>
        </w:trPr>
        <w:tc>
          <w:tcPr>
            <w:tcW w:w="71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74"/>
              <w:ind w:left="175" w:right="140"/>
              <w:jc w:val="center"/>
              <w:rPr>
                <w:w w:val="105"/>
                <w:sz w:val="19"/>
                <w:szCs w:val="19"/>
              </w:rPr>
            </w:pPr>
            <w:r>
              <w:rPr>
                <w:w w:val="105"/>
                <w:sz w:val="19"/>
                <w:szCs w:val="19"/>
              </w:rPr>
              <w:t>29.</w:t>
            </w:r>
          </w:p>
        </w:tc>
        <w:tc>
          <w:tcPr>
            <w:tcW w:w="3851" w:type="dxa"/>
            <w:gridSpan w:val="4"/>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56"/>
              <w:ind w:left="62"/>
              <w:rPr>
                <w:w w:val="105"/>
                <w:sz w:val="21"/>
                <w:szCs w:val="21"/>
              </w:rPr>
            </w:pPr>
            <w:r>
              <w:rPr>
                <w:w w:val="105"/>
                <w:sz w:val="21"/>
                <w:szCs w:val="21"/>
              </w:rPr>
              <w:t xml:space="preserve">Enter text in the </w:t>
            </w:r>
            <w:r>
              <w:rPr>
                <w:i/>
                <w:iCs/>
                <w:w w:val="105"/>
                <w:sz w:val="21"/>
                <w:szCs w:val="21"/>
              </w:rPr>
              <w:t xml:space="preserve">Final Update </w:t>
            </w:r>
            <w:r>
              <w:rPr>
                <w:w w:val="105"/>
                <w:sz w:val="21"/>
                <w:szCs w:val="21"/>
              </w:rPr>
              <w:t>entry box.</w:t>
            </w:r>
          </w:p>
        </w:tc>
        <w:tc>
          <w:tcPr>
            <w:tcW w:w="3356" w:type="dxa"/>
            <w:gridSpan w:val="7"/>
            <w:tcBorders>
              <w:top w:val="single" w:sz="6" w:space="0" w:color="000000"/>
              <w:left w:val="single" w:sz="2" w:space="0" w:color="000000"/>
              <w:bottom w:val="single" w:sz="6" w:space="0" w:color="000000"/>
              <w:right w:val="single" w:sz="12" w:space="0" w:color="000000"/>
            </w:tcBorders>
          </w:tcPr>
          <w:p w:rsidR="00A8353F" w:rsidRDefault="0071444F">
            <w:pPr>
              <w:pStyle w:val="TableParagraph"/>
              <w:kinsoku w:val="0"/>
              <w:overflowPunct w:val="0"/>
              <w:spacing w:before="65"/>
              <w:ind w:left="17" w:hanging="16"/>
              <w:rPr>
                <w:i/>
                <w:iCs/>
                <w:w w:val="105"/>
                <w:sz w:val="21"/>
                <w:szCs w:val="21"/>
              </w:rPr>
            </w:pPr>
            <w:r>
              <w:rPr>
                <w:i/>
                <w:iCs/>
                <w:w w:val="105"/>
                <w:sz w:val="21"/>
                <w:szCs w:val="21"/>
              </w:rPr>
              <w:t>Text populates entry box. Update FSER and Cancel button display</w:t>
            </w:r>
          </w:p>
        </w:tc>
        <w:tc>
          <w:tcPr>
            <w:tcW w:w="1882" w:type="dxa"/>
            <w:gridSpan w:val="8"/>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c>
          <w:tcPr>
            <w:tcW w:w="627" w:type="dxa"/>
            <w:gridSpan w:val="2"/>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c>
          <w:tcPr>
            <w:tcW w:w="623" w:type="dxa"/>
            <w:gridSpan w:val="5"/>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r>
      <w:tr w:rsidR="00A8353F">
        <w:trPr>
          <w:trHeight w:val="1032"/>
        </w:trPr>
        <w:tc>
          <w:tcPr>
            <w:tcW w:w="71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6"/>
              <w:ind w:left="196" w:right="131"/>
              <w:jc w:val="center"/>
              <w:rPr>
                <w:w w:val="105"/>
                <w:sz w:val="21"/>
                <w:szCs w:val="21"/>
              </w:rPr>
            </w:pPr>
            <w:r>
              <w:rPr>
                <w:w w:val="105"/>
                <w:sz w:val="21"/>
                <w:szCs w:val="21"/>
              </w:rPr>
              <w:t>30.</w:t>
            </w:r>
          </w:p>
        </w:tc>
        <w:tc>
          <w:tcPr>
            <w:tcW w:w="3851" w:type="dxa"/>
            <w:gridSpan w:val="4"/>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56"/>
              <w:ind w:left="59"/>
              <w:rPr>
                <w:w w:val="105"/>
                <w:sz w:val="21"/>
                <w:szCs w:val="21"/>
              </w:rPr>
            </w:pPr>
            <w:r>
              <w:rPr>
                <w:w w:val="105"/>
                <w:sz w:val="21"/>
                <w:szCs w:val="21"/>
              </w:rPr>
              <w:t xml:space="preserve">Click on the </w:t>
            </w:r>
            <w:r>
              <w:rPr>
                <w:b/>
                <w:bCs/>
                <w:w w:val="105"/>
                <w:sz w:val="21"/>
                <w:szCs w:val="21"/>
              </w:rPr>
              <w:t xml:space="preserve">Update FSER </w:t>
            </w:r>
            <w:r>
              <w:rPr>
                <w:w w:val="105"/>
                <w:sz w:val="21"/>
                <w:szCs w:val="21"/>
              </w:rPr>
              <w:t>button.</w:t>
            </w:r>
          </w:p>
        </w:tc>
        <w:tc>
          <w:tcPr>
            <w:tcW w:w="3356" w:type="dxa"/>
            <w:gridSpan w:val="7"/>
            <w:tcBorders>
              <w:top w:val="single" w:sz="6" w:space="0" w:color="000000"/>
              <w:left w:val="single" w:sz="2" w:space="0" w:color="000000"/>
              <w:bottom w:val="single" w:sz="6" w:space="0" w:color="000000"/>
              <w:right w:val="single" w:sz="12" w:space="0" w:color="000000"/>
            </w:tcBorders>
          </w:tcPr>
          <w:p w:rsidR="00A8353F" w:rsidRDefault="0071444F">
            <w:pPr>
              <w:pStyle w:val="TableParagraph"/>
              <w:kinsoku w:val="0"/>
              <w:overflowPunct w:val="0"/>
              <w:spacing w:before="56" w:line="247" w:lineRule="auto"/>
              <w:ind w:left="3" w:right="30" w:hanging="8"/>
              <w:rPr>
                <w:i/>
                <w:iCs/>
                <w:w w:val="105"/>
                <w:sz w:val="21"/>
                <w:szCs w:val="21"/>
              </w:rPr>
            </w:pPr>
            <w:r>
              <w:rPr>
                <w:i/>
                <w:iCs/>
                <w:w w:val="105"/>
                <w:sz w:val="21"/>
                <w:szCs w:val="21"/>
              </w:rPr>
              <w:t>WLSP FSER Messaging displays with message that the FSER has</w:t>
            </w:r>
            <w:r>
              <w:rPr>
                <w:i/>
                <w:iCs/>
                <w:spacing w:val="-20"/>
                <w:w w:val="105"/>
                <w:sz w:val="21"/>
                <w:szCs w:val="21"/>
              </w:rPr>
              <w:t xml:space="preserve"> </w:t>
            </w:r>
            <w:r>
              <w:rPr>
                <w:i/>
                <w:iCs/>
                <w:w w:val="105"/>
                <w:sz w:val="21"/>
                <w:szCs w:val="21"/>
              </w:rPr>
              <w:t>been submitted to Level</w:t>
            </w:r>
            <w:r>
              <w:rPr>
                <w:i/>
                <w:iCs/>
                <w:spacing w:val="-32"/>
                <w:w w:val="105"/>
                <w:sz w:val="21"/>
                <w:szCs w:val="21"/>
              </w:rPr>
              <w:t xml:space="preserve"> </w:t>
            </w:r>
            <w:r>
              <w:rPr>
                <w:i/>
                <w:iCs/>
                <w:w w:val="105"/>
                <w:sz w:val="21"/>
                <w:szCs w:val="21"/>
              </w:rPr>
              <w:t>5.</w:t>
            </w:r>
          </w:p>
        </w:tc>
        <w:tc>
          <w:tcPr>
            <w:tcW w:w="1882" w:type="dxa"/>
            <w:gridSpan w:val="8"/>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c>
          <w:tcPr>
            <w:tcW w:w="627" w:type="dxa"/>
            <w:gridSpan w:val="2"/>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c>
          <w:tcPr>
            <w:tcW w:w="623" w:type="dxa"/>
            <w:gridSpan w:val="5"/>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r>
      <w:tr w:rsidR="00A8353F">
        <w:trPr>
          <w:trHeight w:val="792"/>
        </w:trPr>
        <w:tc>
          <w:tcPr>
            <w:tcW w:w="71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1"/>
              <w:ind w:left="195" w:right="140"/>
              <w:jc w:val="center"/>
              <w:rPr>
                <w:w w:val="105"/>
                <w:sz w:val="21"/>
                <w:szCs w:val="21"/>
              </w:rPr>
            </w:pPr>
            <w:r>
              <w:rPr>
                <w:w w:val="105"/>
                <w:sz w:val="21"/>
                <w:szCs w:val="21"/>
              </w:rPr>
              <w:t>31.</w:t>
            </w:r>
          </w:p>
        </w:tc>
        <w:tc>
          <w:tcPr>
            <w:tcW w:w="3851" w:type="dxa"/>
            <w:gridSpan w:val="4"/>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51"/>
              <w:ind w:left="59"/>
              <w:rPr>
                <w:w w:val="105"/>
                <w:sz w:val="21"/>
                <w:szCs w:val="21"/>
              </w:rPr>
            </w:pPr>
            <w:r>
              <w:rPr>
                <w:w w:val="105"/>
                <w:sz w:val="21"/>
                <w:szCs w:val="21"/>
              </w:rPr>
              <w:t xml:space="preserve">Click on the </w:t>
            </w:r>
            <w:r>
              <w:rPr>
                <w:b/>
                <w:bCs/>
                <w:w w:val="105"/>
                <w:sz w:val="21"/>
                <w:szCs w:val="21"/>
              </w:rPr>
              <w:t xml:space="preserve">OK </w:t>
            </w:r>
            <w:r>
              <w:rPr>
                <w:w w:val="105"/>
                <w:sz w:val="21"/>
                <w:szCs w:val="21"/>
              </w:rPr>
              <w:t>button.</w:t>
            </w:r>
          </w:p>
        </w:tc>
        <w:tc>
          <w:tcPr>
            <w:tcW w:w="3356" w:type="dxa"/>
            <w:gridSpan w:val="7"/>
            <w:tcBorders>
              <w:top w:val="single" w:sz="6" w:space="0" w:color="000000"/>
              <w:left w:val="single" w:sz="2" w:space="0" w:color="000000"/>
              <w:bottom w:val="single" w:sz="6" w:space="0" w:color="000000"/>
              <w:right w:val="single" w:sz="12" w:space="0" w:color="000000"/>
            </w:tcBorders>
          </w:tcPr>
          <w:p w:rsidR="00A8353F" w:rsidRDefault="0071444F">
            <w:pPr>
              <w:pStyle w:val="TableParagraph"/>
              <w:kinsoku w:val="0"/>
              <w:overflowPunct w:val="0"/>
              <w:spacing w:before="56" w:line="252" w:lineRule="auto"/>
              <w:ind w:left="3" w:right="181" w:hanging="8"/>
              <w:rPr>
                <w:i/>
                <w:iCs/>
                <w:w w:val="105"/>
                <w:sz w:val="21"/>
                <w:szCs w:val="21"/>
              </w:rPr>
            </w:pPr>
            <w:r>
              <w:rPr>
                <w:i/>
                <w:iCs/>
                <w:w w:val="105"/>
                <w:sz w:val="21"/>
                <w:szCs w:val="21"/>
              </w:rPr>
              <w:t>WLSP FSER home page displays in the browser.</w:t>
            </w:r>
          </w:p>
        </w:tc>
        <w:tc>
          <w:tcPr>
            <w:tcW w:w="1882" w:type="dxa"/>
            <w:gridSpan w:val="8"/>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c>
          <w:tcPr>
            <w:tcW w:w="627" w:type="dxa"/>
            <w:gridSpan w:val="2"/>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18"/>
                <w:szCs w:val="18"/>
              </w:rPr>
            </w:pPr>
          </w:p>
        </w:tc>
        <w:tc>
          <w:tcPr>
            <w:tcW w:w="623" w:type="dxa"/>
            <w:gridSpan w:val="5"/>
            <w:tcBorders>
              <w:top w:val="single" w:sz="6" w:space="0" w:color="000000"/>
              <w:left w:val="single" w:sz="12" w:space="0" w:color="000000"/>
              <w:bottom w:val="single" w:sz="2" w:space="0" w:color="000000"/>
              <w:right w:val="single" w:sz="12" w:space="0" w:color="000000"/>
            </w:tcBorders>
          </w:tcPr>
          <w:p w:rsidR="00A8353F" w:rsidRDefault="00A8353F">
            <w:pPr>
              <w:pStyle w:val="TableParagraph"/>
              <w:kinsoku w:val="0"/>
              <w:overflowPunct w:val="0"/>
              <w:rPr>
                <w:sz w:val="18"/>
                <w:szCs w:val="18"/>
              </w:rPr>
            </w:pPr>
          </w:p>
        </w:tc>
      </w:tr>
    </w:tbl>
    <w:p w:rsidR="00A8353F" w:rsidRDefault="00A8353F">
      <w:pPr>
        <w:rPr>
          <w:rFonts w:ascii="Courier New" w:hAnsi="Courier New" w:cs="Courier New"/>
          <w:position w:val="-6"/>
          <w:sz w:val="23"/>
          <w:szCs w:val="23"/>
        </w:rPr>
        <w:sectPr w:rsidR="00A8353F">
          <w:footerReference w:type="default" r:id="rId23"/>
          <w:pgSz w:w="12240" w:h="15840"/>
          <w:pgMar w:top="1500" w:right="200" w:bottom="720" w:left="520" w:header="0" w:footer="537" w:gutter="0"/>
          <w:pgNumType w:start="13"/>
          <w:cols w:space="720"/>
          <w:noEndnote/>
        </w:sectPr>
      </w:pPr>
    </w:p>
    <w:p w:rsidR="00A8353F" w:rsidRDefault="00A8353F">
      <w:pPr>
        <w:pStyle w:val="BodyText"/>
        <w:kinsoku w:val="0"/>
        <w:overflowPunct w:val="0"/>
        <w:spacing w:before="1"/>
        <w:rPr>
          <w:i w:val="0"/>
          <w:iCs w:val="0"/>
          <w:sz w:val="8"/>
          <w:szCs w:val="8"/>
        </w:rPr>
      </w:pPr>
    </w:p>
    <w:tbl>
      <w:tblPr>
        <w:tblW w:w="0" w:type="auto"/>
        <w:tblInd w:w="294" w:type="dxa"/>
        <w:tblLayout w:type="fixed"/>
        <w:tblCellMar>
          <w:left w:w="0" w:type="dxa"/>
          <w:right w:w="0" w:type="dxa"/>
        </w:tblCellMar>
        <w:tblLook w:val="0000" w:firstRow="0" w:lastRow="0" w:firstColumn="0" w:lastColumn="0" w:noHBand="0" w:noVBand="0"/>
      </w:tblPr>
      <w:tblGrid>
        <w:gridCol w:w="712"/>
        <w:gridCol w:w="3720"/>
        <w:gridCol w:w="60"/>
        <w:gridCol w:w="3428"/>
        <w:gridCol w:w="1885"/>
        <w:gridCol w:w="529"/>
        <w:gridCol w:w="67"/>
        <w:gridCol w:w="519"/>
        <w:gridCol w:w="155"/>
      </w:tblGrid>
      <w:tr w:rsidR="00A8353F">
        <w:trPr>
          <w:trHeight w:val="753"/>
        </w:trPr>
        <w:tc>
          <w:tcPr>
            <w:tcW w:w="4432" w:type="dxa"/>
            <w:gridSpan w:val="2"/>
            <w:tcBorders>
              <w:top w:val="single" w:sz="6" w:space="0" w:color="000000"/>
              <w:left w:val="single" w:sz="12" w:space="0" w:color="000000"/>
              <w:bottom w:val="single" w:sz="6" w:space="0" w:color="000000"/>
              <w:right w:val="none" w:sz="6" w:space="0" w:color="auto"/>
            </w:tcBorders>
          </w:tcPr>
          <w:p w:rsidR="00A8353F" w:rsidRDefault="0071444F">
            <w:pPr>
              <w:pStyle w:val="TableParagraph"/>
              <w:tabs>
                <w:tab w:val="left" w:pos="3235"/>
              </w:tabs>
              <w:kinsoku w:val="0"/>
              <w:overflowPunct w:val="0"/>
              <w:spacing w:line="49" w:lineRule="exact"/>
              <w:ind w:left="2333"/>
              <w:rPr>
                <w:sz w:val="10"/>
                <w:szCs w:val="10"/>
              </w:rPr>
            </w:pPr>
            <w:r>
              <w:rPr>
                <w:sz w:val="17"/>
                <w:szCs w:val="17"/>
              </w:rPr>
              <w:t>.</w:t>
            </w:r>
            <w:r>
              <w:rPr>
                <w:sz w:val="17"/>
                <w:szCs w:val="17"/>
              </w:rPr>
              <w:tab/>
            </w:r>
            <w:r>
              <w:rPr>
                <w:sz w:val="13"/>
                <w:szCs w:val="13"/>
              </w:rPr>
              <w:t xml:space="preserve">. </w:t>
            </w:r>
            <w:r>
              <w:rPr>
                <w:rFonts w:ascii="Arial" w:hAnsi="Arial" w:cs="Arial"/>
                <w:sz w:val="9"/>
                <w:szCs w:val="9"/>
              </w:rPr>
              <w:t>.·.</w:t>
            </w:r>
            <w:r>
              <w:rPr>
                <w:rFonts w:ascii="Arial" w:hAnsi="Arial" w:cs="Arial"/>
                <w:spacing w:val="17"/>
                <w:sz w:val="9"/>
                <w:szCs w:val="9"/>
              </w:rPr>
              <w:t xml:space="preserve"> </w:t>
            </w:r>
            <w:r>
              <w:rPr>
                <w:sz w:val="10"/>
                <w:szCs w:val="10"/>
              </w:rPr>
              <w:t>;.</w:t>
            </w:r>
          </w:p>
          <w:p w:rsidR="00A8353F" w:rsidRDefault="0071444F">
            <w:pPr>
              <w:pStyle w:val="TableParagraph"/>
              <w:kinsoku w:val="0"/>
              <w:overflowPunct w:val="0"/>
              <w:spacing w:line="194" w:lineRule="exact"/>
              <w:ind w:left="28"/>
              <w:rPr>
                <w:w w:val="133"/>
                <w:sz w:val="34"/>
                <w:szCs w:val="34"/>
              </w:rPr>
            </w:pPr>
            <w:r>
              <w:rPr>
                <w:spacing w:val="-1"/>
                <w:w w:val="78"/>
                <w:sz w:val="34"/>
                <w:szCs w:val="34"/>
              </w:rPr>
              <w:t>W</w:t>
            </w:r>
            <w:r>
              <w:rPr>
                <w:spacing w:val="-115"/>
                <w:w w:val="78"/>
                <w:sz w:val="34"/>
                <w:szCs w:val="34"/>
              </w:rPr>
              <w:t>o</w:t>
            </w:r>
            <w:r>
              <w:rPr>
                <w:rFonts w:ascii="Arial" w:hAnsi="Arial" w:cs="Arial"/>
                <w:spacing w:val="29"/>
                <w:w w:val="109"/>
                <w:sz w:val="34"/>
                <w:szCs w:val="34"/>
                <w:vertAlign w:val="superscript"/>
              </w:rPr>
              <w:t>"</w:t>
            </w:r>
            <w:r>
              <w:rPr>
                <w:spacing w:val="-1"/>
                <w:w w:val="78"/>
                <w:sz w:val="34"/>
                <w:szCs w:val="34"/>
              </w:rPr>
              <w:t>rldlo</w:t>
            </w:r>
            <w:r>
              <w:rPr>
                <w:w w:val="78"/>
                <w:sz w:val="34"/>
                <w:szCs w:val="34"/>
              </w:rPr>
              <w:t>!</w:t>
            </w:r>
            <w:r>
              <w:rPr>
                <w:spacing w:val="25"/>
                <w:sz w:val="34"/>
                <w:szCs w:val="34"/>
              </w:rPr>
              <w:t xml:space="preserve"> </w:t>
            </w:r>
            <w:r>
              <w:rPr>
                <w:rFonts w:ascii="Arial" w:hAnsi="Arial" w:cs="Arial"/>
                <w:w w:val="109"/>
                <w:position w:val="30"/>
                <w:sz w:val="9"/>
                <w:szCs w:val="9"/>
              </w:rPr>
              <w:t>.</w:t>
            </w:r>
            <w:r>
              <w:rPr>
                <w:rFonts w:ascii="Arial" w:hAnsi="Arial" w:cs="Arial"/>
                <w:position w:val="30"/>
                <w:sz w:val="9"/>
                <w:szCs w:val="9"/>
              </w:rPr>
              <w:t xml:space="preserve">   </w:t>
            </w:r>
            <w:r>
              <w:rPr>
                <w:rFonts w:ascii="Arial" w:hAnsi="Arial" w:cs="Arial"/>
                <w:spacing w:val="-12"/>
                <w:position w:val="30"/>
                <w:sz w:val="9"/>
                <w:szCs w:val="9"/>
              </w:rPr>
              <w:t xml:space="preserve"> </w:t>
            </w:r>
            <w:r>
              <w:rPr>
                <w:w w:val="133"/>
                <w:sz w:val="34"/>
                <w:szCs w:val="34"/>
              </w:rPr>
              <w:t>r</w:t>
            </w:r>
            <w:r>
              <w:rPr>
                <w:spacing w:val="28"/>
                <w:sz w:val="34"/>
                <w:szCs w:val="34"/>
              </w:rPr>
              <w:t xml:space="preserve"> </w:t>
            </w:r>
            <w:r>
              <w:rPr>
                <w:spacing w:val="-1"/>
                <w:w w:val="133"/>
                <w:sz w:val="34"/>
                <w:szCs w:val="34"/>
              </w:rPr>
              <w:t>e\</w:t>
            </w:r>
            <w:r>
              <w:rPr>
                <w:w w:val="133"/>
                <w:sz w:val="34"/>
                <w:szCs w:val="34"/>
              </w:rPr>
              <w:t>3</w:t>
            </w:r>
          </w:p>
          <w:p w:rsidR="00A8353F" w:rsidRDefault="0071444F">
            <w:pPr>
              <w:pStyle w:val="TableParagraph"/>
              <w:kinsoku w:val="0"/>
              <w:overflowPunct w:val="0"/>
              <w:spacing w:line="251" w:lineRule="exact"/>
              <w:ind w:left="10"/>
              <w:rPr>
                <w:spacing w:val="-10"/>
                <w:position w:val="23"/>
                <w:sz w:val="29"/>
                <w:szCs w:val="29"/>
              </w:rPr>
            </w:pPr>
            <w:r>
              <w:rPr>
                <w:sz w:val="32"/>
                <w:szCs w:val="32"/>
              </w:rPr>
              <w:t>*Steps</w:t>
            </w:r>
            <w:r>
              <w:rPr>
                <w:spacing w:val="-55"/>
                <w:sz w:val="32"/>
                <w:szCs w:val="32"/>
              </w:rPr>
              <w:t xml:space="preserve"> </w:t>
            </w:r>
            <w:r>
              <w:rPr>
                <w:spacing w:val="-13"/>
                <w:sz w:val="29"/>
                <w:szCs w:val="29"/>
              </w:rPr>
              <w:t>for</w:t>
            </w:r>
            <w:r>
              <w:rPr>
                <w:spacing w:val="-13"/>
                <w:position w:val="23"/>
                <w:sz w:val="34"/>
                <w:szCs w:val="34"/>
              </w:rPr>
              <w:t xml:space="preserve">, </w:t>
            </w:r>
            <w:r>
              <w:rPr>
                <w:sz w:val="29"/>
                <w:szCs w:val="29"/>
              </w:rPr>
              <w:t xml:space="preserve">er It </w:t>
            </w:r>
            <w:r>
              <w:rPr>
                <w:spacing w:val="-20"/>
                <w:sz w:val="29"/>
                <w:szCs w:val="29"/>
              </w:rPr>
              <w:t>view</w:t>
            </w:r>
            <w:r>
              <w:rPr>
                <w:spacing w:val="-20"/>
                <w:position w:val="23"/>
                <w:sz w:val="29"/>
                <w:szCs w:val="29"/>
              </w:rPr>
              <w:t xml:space="preserve">A </w:t>
            </w:r>
            <w:r>
              <w:rPr>
                <w:spacing w:val="-10"/>
                <w:sz w:val="29"/>
                <w:szCs w:val="29"/>
              </w:rPr>
              <w:t>p</w:t>
            </w:r>
            <w:r>
              <w:rPr>
                <w:spacing w:val="-10"/>
                <w:position w:val="23"/>
                <w:sz w:val="29"/>
                <w:szCs w:val="29"/>
              </w:rPr>
              <w:t>PJa</w:t>
            </w:r>
            <w:r>
              <w:rPr>
                <w:spacing w:val="-10"/>
                <w:sz w:val="29"/>
                <w:szCs w:val="29"/>
              </w:rPr>
              <w:t>_v</w:t>
            </w:r>
            <w:r>
              <w:rPr>
                <w:spacing w:val="-10"/>
                <w:position w:val="23"/>
                <w:sz w:val="29"/>
                <w:szCs w:val="29"/>
              </w:rPr>
              <w:t>;·•";</w:t>
            </w:r>
          </w:p>
          <w:p w:rsidR="00A8353F" w:rsidRDefault="0071444F">
            <w:pPr>
              <w:pStyle w:val="TableParagraph"/>
              <w:tabs>
                <w:tab w:val="left" w:pos="2156"/>
                <w:tab w:val="left" w:pos="3018"/>
                <w:tab w:val="left" w:pos="3782"/>
              </w:tabs>
              <w:kinsoku w:val="0"/>
              <w:overflowPunct w:val="0"/>
              <w:spacing w:line="126" w:lineRule="exact"/>
              <w:ind w:left="1049" w:right="-15"/>
              <w:rPr>
                <w:rFonts w:ascii="Arial" w:hAnsi="Arial" w:cs="Arial"/>
                <w:w w:val="80"/>
                <w:sz w:val="18"/>
                <w:szCs w:val="18"/>
              </w:rPr>
            </w:pPr>
            <w:r>
              <w:rPr>
                <w:w w:val="90"/>
                <w:position w:val="3"/>
                <w:sz w:val="29"/>
                <w:szCs w:val="29"/>
              </w:rPr>
              <w:t>r</w:t>
            </w:r>
            <w:r>
              <w:rPr>
                <w:w w:val="90"/>
                <w:position w:val="3"/>
                <w:sz w:val="29"/>
                <w:szCs w:val="29"/>
              </w:rPr>
              <w:tab/>
            </w:r>
            <w:r>
              <w:rPr>
                <w:w w:val="80"/>
                <w:position w:val="3"/>
                <w:sz w:val="29"/>
                <w:szCs w:val="29"/>
              </w:rPr>
              <w:t>-l</w:t>
            </w:r>
            <w:r>
              <w:rPr>
                <w:spacing w:val="49"/>
                <w:w w:val="80"/>
                <w:position w:val="3"/>
                <w:sz w:val="29"/>
                <w:szCs w:val="29"/>
              </w:rPr>
              <w:t xml:space="preserve"> </w:t>
            </w:r>
            <w:r>
              <w:rPr>
                <w:w w:val="80"/>
                <w:position w:val="3"/>
                <w:sz w:val="29"/>
                <w:szCs w:val="29"/>
              </w:rPr>
              <w:t>f,i-o</w:t>
            </w:r>
            <w:r>
              <w:rPr>
                <w:w w:val="80"/>
                <w:position w:val="3"/>
                <w:sz w:val="29"/>
                <w:szCs w:val="29"/>
              </w:rPr>
              <w:tab/>
              <w:t>al</w:t>
            </w:r>
            <w:r>
              <w:rPr>
                <w:spacing w:val="-33"/>
                <w:w w:val="80"/>
                <w:position w:val="3"/>
                <w:sz w:val="29"/>
                <w:szCs w:val="29"/>
              </w:rPr>
              <w:t xml:space="preserve"> </w:t>
            </w:r>
            <w:r>
              <w:rPr>
                <w:w w:val="80"/>
                <w:position w:val="3"/>
                <w:sz w:val="25"/>
                <w:szCs w:val="25"/>
              </w:rPr>
              <w:t>T</w:t>
            </w:r>
            <w:r>
              <w:rPr>
                <w:w w:val="80"/>
                <w:position w:val="3"/>
                <w:sz w:val="25"/>
                <w:szCs w:val="25"/>
              </w:rPr>
              <w:tab/>
            </w:r>
            <w:r>
              <w:rPr>
                <w:rFonts w:ascii="Arial" w:hAnsi="Arial" w:cs="Arial"/>
                <w:w w:val="80"/>
                <w:sz w:val="18"/>
                <w:szCs w:val="18"/>
              </w:rPr>
              <w:t>;;;_;, ...</w:t>
            </w:r>
            <w:r>
              <w:rPr>
                <w:rFonts w:ascii="Arial" w:hAnsi="Arial" w:cs="Arial"/>
                <w:spacing w:val="-4"/>
                <w:w w:val="80"/>
                <w:sz w:val="18"/>
                <w:szCs w:val="18"/>
              </w:rPr>
              <w:t xml:space="preserve"> </w:t>
            </w:r>
            <w:r>
              <w:rPr>
                <w:rFonts w:ascii="Arial" w:hAnsi="Arial" w:cs="Arial"/>
                <w:w w:val="80"/>
                <w:sz w:val="18"/>
                <w:szCs w:val="18"/>
              </w:rPr>
              <w:t>;-.</w:t>
            </w:r>
          </w:p>
          <w:p w:rsidR="00A8353F" w:rsidRDefault="0071444F">
            <w:pPr>
              <w:pStyle w:val="TableParagraph"/>
              <w:kinsoku w:val="0"/>
              <w:overflowPunct w:val="0"/>
              <w:spacing w:line="47" w:lineRule="exact"/>
              <w:ind w:left="286"/>
              <w:rPr>
                <w:w w:val="228"/>
                <w:sz w:val="6"/>
                <w:szCs w:val="6"/>
              </w:rPr>
            </w:pPr>
            <w:r>
              <w:rPr>
                <w:w w:val="68"/>
                <w:sz w:val="5"/>
                <w:szCs w:val="5"/>
              </w:rPr>
              <w:t>c</w:t>
            </w:r>
            <w:r>
              <w:rPr>
                <w:sz w:val="5"/>
                <w:szCs w:val="5"/>
              </w:rPr>
              <w:t xml:space="preserve">     </w:t>
            </w:r>
            <w:r>
              <w:rPr>
                <w:spacing w:val="3"/>
                <w:sz w:val="5"/>
                <w:szCs w:val="5"/>
              </w:rPr>
              <w:t xml:space="preserve"> </w:t>
            </w:r>
            <w:r>
              <w:rPr>
                <w:w w:val="68"/>
                <w:sz w:val="5"/>
                <w:szCs w:val="5"/>
              </w:rPr>
              <w:t>,</w:t>
            </w:r>
            <w:r>
              <w:rPr>
                <w:sz w:val="5"/>
                <w:szCs w:val="5"/>
              </w:rPr>
              <w:t xml:space="preserve">           </w:t>
            </w:r>
            <w:r>
              <w:rPr>
                <w:spacing w:val="-3"/>
                <w:sz w:val="5"/>
                <w:szCs w:val="5"/>
              </w:rPr>
              <w:t xml:space="preserve"> </w:t>
            </w:r>
            <w:r>
              <w:rPr>
                <w:w w:val="99"/>
                <w:sz w:val="4"/>
                <w:szCs w:val="4"/>
              </w:rPr>
              <w:t>C</w:t>
            </w:r>
            <w:r>
              <w:rPr>
                <w:sz w:val="4"/>
                <w:szCs w:val="4"/>
              </w:rPr>
              <w:t xml:space="preserve">           </w:t>
            </w:r>
            <w:r>
              <w:rPr>
                <w:rFonts w:ascii="Arial" w:hAnsi="Arial" w:cs="Arial"/>
                <w:spacing w:val="-5"/>
                <w:w w:val="134"/>
                <w:sz w:val="8"/>
                <w:szCs w:val="8"/>
              </w:rPr>
              <w:t>&lt;</w:t>
            </w:r>
            <w:r>
              <w:rPr>
                <w:rFonts w:ascii="Arial" w:hAnsi="Arial" w:cs="Arial"/>
                <w:spacing w:val="-1"/>
                <w:w w:val="134"/>
                <w:sz w:val="8"/>
                <w:szCs w:val="8"/>
              </w:rPr>
              <w:t>'</w:t>
            </w:r>
            <w:r>
              <w:rPr>
                <w:rFonts w:ascii="Arial" w:hAnsi="Arial" w:cs="Arial"/>
                <w:spacing w:val="-7"/>
                <w:w w:val="134"/>
                <w:sz w:val="8"/>
                <w:szCs w:val="8"/>
              </w:rPr>
              <w:t>:,</w:t>
            </w:r>
            <w:r>
              <w:rPr>
                <w:rFonts w:ascii="Arial" w:hAnsi="Arial" w:cs="Arial"/>
                <w:w w:val="134"/>
                <w:sz w:val="8"/>
                <w:szCs w:val="8"/>
              </w:rPr>
              <w:t>/</w:t>
            </w:r>
            <w:r>
              <w:rPr>
                <w:rFonts w:ascii="Arial" w:hAnsi="Arial" w:cs="Arial"/>
                <w:sz w:val="8"/>
                <w:szCs w:val="8"/>
              </w:rPr>
              <w:t xml:space="preserve">  </w:t>
            </w:r>
            <w:r>
              <w:rPr>
                <w:rFonts w:ascii="Arial" w:hAnsi="Arial" w:cs="Arial"/>
                <w:w w:val="156"/>
                <w:sz w:val="8"/>
                <w:szCs w:val="8"/>
              </w:rPr>
              <w:t>'</w:t>
            </w:r>
            <w:r>
              <w:rPr>
                <w:rFonts w:ascii="Arial" w:hAnsi="Arial" w:cs="Arial"/>
                <w:sz w:val="8"/>
                <w:szCs w:val="8"/>
              </w:rPr>
              <w:t xml:space="preserve"> </w:t>
            </w:r>
            <w:r>
              <w:rPr>
                <w:rFonts w:ascii="Arial" w:hAnsi="Arial" w:cs="Arial"/>
                <w:spacing w:val="-11"/>
                <w:sz w:val="8"/>
                <w:szCs w:val="8"/>
              </w:rPr>
              <w:t xml:space="preserve"> </w:t>
            </w:r>
            <w:r>
              <w:rPr>
                <w:rFonts w:ascii="Arial" w:hAnsi="Arial" w:cs="Arial"/>
                <w:spacing w:val="-1"/>
                <w:w w:val="156"/>
                <w:sz w:val="8"/>
                <w:szCs w:val="8"/>
              </w:rPr>
              <w:t>",,</w:t>
            </w:r>
            <w:r>
              <w:rPr>
                <w:rFonts w:ascii="Arial" w:hAnsi="Arial" w:cs="Arial"/>
                <w:w w:val="156"/>
                <w:sz w:val="8"/>
                <w:szCs w:val="8"/>
              </w:rPr>
              <w:t>,</w:t>
            </w:r>
            <w:r>
              <w:rPr>
                <w:rFonts w:ascii="Arial" w:hAnsi="Arial" w:cs="Arial"/>
                <w:spacing w:val="8"/>
                <w:sz w:val="8"/>
                <w:szCs w:val="8"/>
              </w:rPr>
              <w:t xml:space="preserve"> </w:t>
            </w:r>
            <w:r>
              <w:rPr>
                <w:rFonts w:ascii="Arial" w:hAnsi="Arial" w:cs="Arial"/>
                <w:spacing w:val="-1"/>
                <w:w w:val="156"/>
                <w:sz w:val="8"/>
                <w:szCs w:val="8"/>
              </w:rPr>
              <w:t>,</w:t>
            </w:r>
            <w:r>
              <w:rPr>
                <w:rFonts w:ascii="Arial" w:hAnsi="Arial" w:cs="Arial"/>
                <w:spacing w:val="2"/>
                <w:w w:val="156"/>
                <w:sz w:val="8"/>
                <w:szCs w:val="8"/>
              </w:rPr>
              <w:t>,</w:t>
            </w:r>
            <w:r>
              <w:rPr>
                <w:rFonts w:ascii="Arial" w:hAnsi="Arial" w:cs="Arial"/>
                <w:w w:val="156"/>
                <w:sz w:val="8"/>
                <w:szCs w:val="8"/>
              </w:rPr>
              <w:t>"</w:t>
            </w:r>
            <w:r>
              <w:rPr>
                <w:rFonts w:ascii="Arial" w:hAnsi="Arial" w:cs="Arial"/>
                <w:sz w:val="8"/>
                <w:szCs w:val="8"/>
              </w:rPr>
              <w:t xml:space="preserve">  </w:t>
            </w:r>
            <w:r>
              <w:rPr>
                <w:rFonts w:ascii="Arial" w:hAnsi="Arial" w:cs="Arial"/>
                <w:spacing w:val="-11"/>
                <w:sz w:val="8"/>
                <w:szCs w:val="8"/>
              </w:rPr>
              <w:t xml:space="preserve"> </w:t>
            </w:r>
            <w:r>
              <w:rPr>
                <w:rFonts w:ascii="Arial" w:hAnsi="Arial" w:cs="Arial"/>
                <w:spacing w:val="-2"/>
                <w:w w:val="156"/>
                <w:sz w:val="8"/>
                <w:szCs w:val="8"/>
              </w:rPr>
              <w:t>;</w:t>
            </w:r>
            <w:r>
              <w:rPr>
                <w:rFonts w:ascii="Arial" w:hAnsi="Arial" w:cs="Arial"/>
                <w:spacing w:val="-1"/>
                <w:w w:val="156"/>
                <w:sz w:val="8"/>
                <w:szCs w:val="8"/>
              </w:rPr>
              <w:t>'</w:t>
            </w:r>
            <w:r>
              <w:rPr>
                <w:rFonts w:ascii="Arial" w:hAnsi="Arial" w:cs="Arial"/>
                <w:w w:val="156"/>
                <w:sz w:val="8"/>
                <w:szCs w:val="8"/>
              </w:rPr>
              <w:t>'</w:t>
            </w:r>
            <w:r>
              <w:rPr>
                <w:rFonts w:ascii="Arial" w:hAnsi="Arial" w:cs="Arial"/>
                <w:sz w:val="8"/>
                <w:szCs w:val="8"/>
              </w:rPr>
              <w:t xml:space="preserve">  </w:t>
            </w:r>
            <w:r>
              <w:rPr>
                <w:rFonts w:ascii="Arial" w:hAnsi="Arial" w:cs="Arial"/>
                <w:spacing w:val="-10"/>
                <w:sz w:val="8"/>
                <w:szCs w:val="8"/>
              </w:rPr>
              <w:t xml:space="preserve"> </w:t>
            </w:r>
            <w:r>
              <w:rPr>
                <w:spacing w:val="-73"/>
                <w:w w:val="208"/>
                <w:sz w:val="5"/>
                <w:szCs w:val="5"/>
              </w:rPr>
              <w:t>,</w:t>
            </w:r>
            <w:r>
              <w:rPr>
                <w:w w:val="208"/>
                <w:sz w:val="5"/>
                <w:szCs w:val="5"/>
              </w:rPr>
              <w:t>'</w:t>
            </w:r>
            <w:r>
              <w:rPr>
                <w:sz w:val="5"/>
                <w:szCs w:val="5"/>
              </w:rPr>
              <w:t xml:space="preserve"> </w:t>
            </w:r>
            <w:r>
              <w:rPr>
                <w:spacing w:val="1"/>
                <w:sz w:val="5"/>
                <w:szCs w:val="5"/>
              </w:rPr>
              <w:t xml:space="preserve"> </w:t>
            </w:r>
            <w:r>
              <w:rPr>
                <w:spacing w:val="-22"/>
                <w:w w:val="208"/>
                <w:sz w:val="5"/>
                <w:szCs w:val="5"/>
              </w:rPr>
              <w:t>c,</w:t>
            </w:r>
            <w:r>
              <w:rPr>
                <w:spacing w:val="-1"/>
                <w:w w:val="208"/>
                <w:sz w:val="5"/>
                <w:szCs w:val="5"/>
              </w:rPr>
              <w:t>,,</w:t>
            </w:r>
            <w:r>
              <w:rPr>
                <w:w w:val="208"/>
                <w:sz w:val="5"/>
                <w:szCs w:val="5"/>
              </w:rPr>
              <w:t>,</w:t>
            </w:r>
            <w:r>
              <w:rPr>
                <w:sz w:val="5"/>
                <w:szCs w:val="5"/>
              </w:rPr>
              <w:t xml:space="preserve">   </w:t>
            </w:r>
            <w:r>
              <w:rPr>
                <w:spacing w:val="2"/>
                <w:sz w:val="5"/>
                <w:szCs w:val="5"/>
              </w:rPr>
              <w:t xml:space="preserve"> </w:t>
            </w:r>
            <w:r>
              <w:rPr>
                <w:w w:val="208"/>
                <w:sz w:val="5"/>
                <w:szCs w:val="5"/>
              </w:rPr>
              <w:t>/</w:t>
            </w:r>
            <w:r>
              <w:rPr>
                <w:spacing w:val="-3"/>
                <w:sz w:val="5"/>
                <w:szCs w:val="5"/>
              </w:rPr>
              <w:t xml:space="preserve"> </w:t>
            </w:r>
            <w:r>
              <w:rPr>
                <w:spacing w:val="-27"/>
                <w:w w:val="208"/>
                <w:sz w:val="5"/>
                <w:szCs w:val="5"/>
              </w:rPr>
              <w:t>o</w:t>
            </w:r>
            <w:r>
              <w:rPr>
                <w:w w:val="208"/>
                <w:sz w:val="5"/>
                <w:szCs w:val="5"/>
              </w:rPr>
              <w:t>'</w:t>
            </w:r>
            <w:r>
              <w:rPr>
                <w:sz w:val="5"/>
                <w:szCs w:val="5"/>
              </w:rPr>
              <w:t xml:space="preserve">   </w:t>
            </w:r>
            <w:r>
              <w:rPr>
                <w:spacing w:val="4"/>
                <w:sz w:val="5"/>
                <w:szCs w:val="5"/>
              </w:rPr>
              <w:t xml:space="preserve"> </w:t>
            </w:r>
            <w:r>
              <w:rPr>
                <w:spacing w:val="-1"/>
                <w:w w:val="205"/>
                <w:sz w:val="4"/>
                <w:szCs w:val="4"/>
              </w:rPr>
              <w:t>',-</w:t>
            </w:r>
            <w:r>
              <w:rPr>
                <w:w w:val="205"/>
                <w:sz w:val="4"/>
                <w:szCs w:val="4"/>
              </w:rPr>
              <w:t>,,C</w:t>
            </w:r>
            <w:r>
              <w:rPr>
                <w:sz w:val="4"/>
                <w:szCs w:val="4"/>
              </w:rPr>
              <w:t xml:space="preserve">   </w:t>
            </w:r>
            <w:r>
              <w:rPr>
                <w:spacing w:val="2"/>
                <w:sz w:val="4"/>
                <w:szCs w:val="4"/>
              </w:rPr>
              <w:t xml:space="preserve"> </w:t>
            </w:r>
            <w:r>
              <w:rPr>
                <w:spacing w:val="-2"/>
                <w:w w:val="306"/>
                <w:sz w:val="4"/>
                <w:szCs w:val="4"/>
              </w:rPr>
              <w:t>'</w:t>
            </w:r>
            <w:r>
              <w:rPr>
                <w:spacing w:val="-1"/>
                <w:w w:val="306"/>
                <w:sz w:val="4"/>
                <w:szCs w:val="4"/>
              </w:rPr>
              <w:t>',',,</w:t>
            </w:r>
            <w:r>
              <w:rPr>
                <w:w w:val="306"/>
                <w:sz w:val="4"/>
                <w:szCs w:val="4"/>
              </w:rPr>
              <w:t>,,,</w:t>
            </w:r>
            <w:r>
              <w:rPr>
                <w:sz w:val="4"/>
                <w:szCs w:val="4"/>
              </w:rPr>
              <w:t xml:space="preserve">     </w:t>
            </w:r>
            <w:r>
              <w:rPr>
                <w:spacing w:val="-4"/>
                <w:sz w:val="4"/>
                <w:szCs w:val="4"/>
              </w:rPr>
              <w:t xml:space="preserve"> </w:t>
            </w:r>
            <w:r>
              <w:rPr>
                <w:i/>
                <w:iCs/>
                <w:spacing w:val="-3"/>
                <w:w w:val="306"/>
                <w:sz w:val="6"/>
                <w:szCs w:val="6"/>
              </w:rPr>
              <w:t>t;</w:t>
            </w:r>
            <w:r>
              <w:rPr>
                <w:i/>
                <w:iCs/>
                <w:spacing w:val="-13"/>
                <w:w w:val="306"/>
                <w:sz w:val="6"/>
                <w:szCs w:val="6"/>
              </w:rPr>
              <w:t>'</w:t>
            </w:r>
            <w:r>
              <w:rPr>
                <w:w w:val="187"/>
                <w:sz w:val="6"/>
                <w:szCs w:val="6"/>
              </w:rPr>
              <w:t>,,</w:t>
            </w:r>
            <w:r>
              <w:rPr>
                <w:spacing w:val="-12"/>
                <w:w w:val="187"/>
                <w:sz w:val="6"/>
                <w:szCs w:val="6"/>
              </w:rPr>
              <w:t>,,</w:t>
            </w:r>
            <w:r>
              <w:rPr>
                <w:w w:val="187"/>
                <w:sz w:val="6"/>
                <w:szCs w:val="6"/>
              </w:rPr>
              <w:t>,,</w:t>
            </w:r>
            <w:r>
              <w:rPr>
                <w:sz w:val="6"/>
                <w:szCs w:val="6"/>
              </w:rPr>
              <w:t xml:space="preserve">  </w:t>
            </w:r>
            <w:r>
              <w:rPr>
                <w:spacing w:val="-7"/>
                <w:sz w:val="6"/>
                <w:szCs w:val="6"/>
              </w:rPr>
              <w:t xml:space="preserve"> </w:t>
            </w:r>
            <w:r>
              <w:rPr>
                <w:i/>
                <w:iCs/>
                <w:w w:val="187"/>
                <w:sz w:val="6"/>
                <w:szCs w:val="6"/>
              </w:rPr>
              <w:t>/'</w:t>
            </w:r>
            <w:r>
              <w:rPr>
                <w:i/>
                <w:iCs/>
                <w:sz w:val="6"/>
                <w:szCs w:val="6"/>
              </w:rPr>
              <w:t xml:space="preserve">   </w:t>
            </w:r>
            <w:r>
              <w:rPr>
                <w:i/>
                <w:iCs/>
                <w:spacing w:val="4"/>
                <w:sz w:val="6"/>
                <w:szCs w:val="6"/>
              </w:rPr>
              <w:t xml:space="preserve"> </w:t>
            </w:r>
            <w:r>
              <w:rPr>
                <w:w w:val="187"/>
                <w:sz w:val="6"/>
                <w:szCs w:val="6"/>
              </w:rPr>
              <w:t>,,</w:t>
            </w:r>
            <w:r>
              <w:rPr>
                <w:spacing w:val="-4"/>
                <w:sz w:val="6"/>
                <w:szCs w:val="6"/>
              </w:rPr>
              <w:t xml:space="preserve"> </w:t>
            </w:r>
            <w:r>
              <w:rPr>
                <w:w w:val="110"/>
                <w:sz w:val="6"/>
                <w:szCs w:val="6"/>
              </w:rPr>
              <w:t>'</w:t>
            </w:r>
            <w:r>
              <w:rPr>
                <w:sz w:val="6"/>
                <w:szCs w:val="6"/>
              </w:rPr>
              <w:t xml:space="preserve">           </w:t>
            </w:r>
            <w:r>
              <w:rPr>
                <w:spacing w:val="-1"/>
                <w:sz w:val="6"/>
                <w:szCs w:val="6"/>
              </w:rPr>
              <w:t xml:space="preserve"> </w:t>
            </w:r>
            <w:r>
              <w:rPr>
                <w:w w:val="110"/>
                <w:sz w:val="6"/>
                <w:szCs w:val="6"/>
              </w:rPr>
              <w:t>,,</w:t>
            </w:r>
            <w:r>
              <w:rPr>
                <w:sz w:val="6"/>
                <w:szCs w:val="6"/>
              </w:rPr>
              <w:t xml:space="preserve">    </w:t>
            </w:r>
            <w:r>
              <w:rPr>
                <w:spacing w:val="7"/>
                <w:sz w:val="6"/>
                <w:szCs w:val="6"/>
              </w:rPr>
              <w:t xml:space="preserve"> </w:t>
            </w:r>
            <w:r>
              <w:rPr>
                <w:w w:val="228"/>
                <w:sz w:val="6"/>
                <w:szCs w:val="6"/>
              </w:rPr>
              <w:t>,,,,,</w:t>
            </w:r>
            <w:r>
              <w:rPr>
                <w:sz w:val="6"/>
                <w:szCs w:val="6"/>
              </w:rPr>
              <w:t xml:space="preserve">       </w:t>
            </w:r>
            <w:r>
              <w:rPr>
                <w:spacing w:val="2"/>
                <w:sz w:val="6"/>
                <w:szCs w:val="6"/>
              </w:rPr>
              <w:t xml:space="preserve"> </w:t>
            </w:r>
            <w:r>
              <w:rPr>
                <w:w w:val="228"/>
                <w:sz w:val="6"/>
                <w:szCs w:val="6"/>
              </w:rPr>
              <w:t>,-,</w:t>
            </w:r>
          </w:p>
        </w:tc>
        <w:tc>
          <w:tcPr>
            <w:tcW w:w="3488" w:type="dxa"/>
            <w:gridSpan w:val="2"/>
            <w:tcBorders>
              <w:top w:val="single" w:sz="6" w:space="0" w:color="000000"/>
              <w:left w:val="none" w:sz="6" w:space="0" w:color="auto"/>
              <w:bottom w:val="single" w:sz="2" w:space="0" w:color="000000"/>
              <w:right w:val="none" w:sz="6" w:space="0" w:color="auto"/>
            </w:tcBorders>
          </w:tcPr>
          <w:p w:rsidR="00A8353F" w:rsidRDefault="0071444F">
            <w:pPr>
              <w:pStyle w:val="TableParagraph"/>
              <w:tabs>
                <w:tab w:val="left" w:pos="2338"/>
                <w:tab w:val="left" w:pos="2716"/>
              </w:tabs>
              <w:kinsoku w:val="0"/>
              <w:overflowPunct w:val="0"/>
              <w:spacing w:line="211" w:lineRule="exact"/>
              <w:ind w:left="14"/>
              <w:rPr>
                <w:rFonts w:ascii="Arial" w:hAnsi="Arial" w:cs="Arial"/>
                <w:w w:val="70"/>
                <w:position w:val="19"/>
                <w:sz w:val="32"/>
                <w:szCs w:val="32"/>
              </w:rPr>
            </w:pPr>
            <w:r>
              <w:rPr>
                <w:rFonts w:ascii="Arial" w:hAnsi="Arial" w:cs="Arial"/>
                <w:w w:val="70"/>
                <w:sz w:val="54"/>
                <w:szCs w:val="54"/>
              </w:rPr>
              <w:t>""'</w:t>
            </w:r>
            <w:r>
              <w:rPr>
                <w:rFonts w:ascii="Arial" w:hAnsi="Arial" w:cs="Arial"/>
                <w:w w:val="70"/>
                <w:sz w:val="54"/>
                <w:szCs w:val="54"/>
              </w:rPr>
              <w:tab/>
            </w:r>
            <w:r>
              <w:rPr>
                <w:rFonts w:ascii="Arial" w:hAnsi="Arial" w:cs="Arial"/>
                <w:w w:val="70"/>
                <w:position w:val="21"/>
                <w:sz w:val="9"/>
                <w:szCs w:val="9"/>
              </w:rPr>
              <w:t>.</w:t>
            </w:r>
            <w:r>
              <w:rPr>
                <w:rFonts w:ascii="Arial" w:hAnsi="Arial" w:cs="Arial"/>
                <w:w w:val="70"/>
                <w:position w:val="21"/>
                <w:sz w:val="9"/>
                <w:szCs w:val="9"/>
              </w:rPr>
              <w:tab/>
            </w:r>
            <w:r>
              <w:rPr>
                <w:rFonts w:ascii="Arial" w:hAnsi="Arial" w:cs="Arial"/>
                <w:w w:val="70"/>
                <w:position w:val="19"/>
                <w:sz w:val="32"/>
                <w:szCs w:val="32"/>
              </w:rPr>
              <w:t>.</w:t>
            </w:r>
          </w:p>
          <w:p w:rsidR="00A8353F" w:rsidRDefault="0071444F">
            <w:pPr>
              <w:pStyle w:val="TableParagraph"/>
              <w:kinsoku w:val="0"/>
              <w:overflowPunct w:val="0"/>
              <w:spacing w:line="80" w:lineRule="exact"/>
              <w:ind w:left="317"/>
              <w:rPr>
                <w:w w:val="60"/>
                <w:sz w:val="14"/>
                <w:szCs w:val="14"/>
              </w:rPr>
            </w:pPr>
            <w:r>
              <w:rPr>
                <w:w w:val="60"/>
                <w:sz w:val="14"/>
                <w:szCs w:val="14"/>
              </w:rPr>
              <w:t>'./</w:t>
            </w:r>
          </w:p>
          <w:p w:rsidR="00A8353F" w:rsidRDefault="0071444F">
            <w:pPr>
              <w:pStyle w:val="TableParagraph"/>
              <w:tabs>
                <w:tab w:val="left" w:pos="1257"/>
                <w:tab w:val="left" w:pos="1689"/>
                <w:tab w:val="left" w:pos="2272"/>
                <w:tab w:val="left" w:pos="3009"/>
              </w:tabs>
              <w:kinsoku w:val="0"/>
              <w:overflowPunct w:val="0"/>
              <w:spacing w:before="66"/>
              <w:ind w:left="70"/>
              <w:rPr>
                <w:w w:val="66"/>
                <w:position w:val="5"/>
                <w:sz w:val="27"/>
                <w:szCs w:val="27"/>
              </w:rPr>
            </w:pPr>
            <w:r>
              <w:rPr>
                <w:rFonts w:ascii="Arial" w:hAnsi="Arial" w:cs="Arial"/>
                <w:spacing w:val="-1"/>
                <w:w w:val="129"/>
                <w:position w:val="3"/>
                <w:sz w:val="18"/>
                <w:szCs w:val="18"/>
              </w:rPr>
              <w:t>...</w:t>
            </w:r>
            <w:r>
              <w:rPr>
                <w:rFonts w:ascii="Arial" w:hAnsi="Arial" w:cs="Arial"/>
                <w:w w:val="129"/>
                <w:position w:val="3"/>
                <w:sz w:val="18"/>
                <w:szCs w:val="18"/>
              </w:rPr>
              <w:t>•</w:t>
            </w:r>
            <w:r>
              <w:rPr>
                <w:rFonts w:ascii="Arial" w:hAnsi="Arial" w:cs="Arial"/>
                <w:spacing w:val="10"/>
                <w:position w:val="3"/>
                <w:sz w:val="18"/>
                <w:szCs w:val="18"/>
              </w:rPr>
              <w:t xml:space="preserve"> </w:t>
            </w:r>
            <w:r>
              <w:rPr>
                <w:rFonts w:ascii="Arial" w:hAnsi="Arial" w:cs="Arial"/>
                <w:spacing w:val="-1"/>
                <w:w w:val="67"/>
                <w:position w:val="3"/>
                <w:sz w:val="18"/>
                <w:szCs w:val="18"/>
              </w:rPr>
              <w:t>';:;!</w:t>
            </w:r>
            <w:r>
              <w:rPr>
                <w:rFonts w:ascii="Arial" w:hAnsi="Arial" w:cs="Arial"/>
                <w:w w:val="67"/>
                <w:position w:val="3"/>
                <w:sz w:val="18"/>
                <w:szCs w:val="18"/>
              </w:rPr>
              <w:t>'</w:t>
            </w:r>
            <w:r>
              <w:rPr>
                <w:rFonts w:ascii="Arial" w:hAnsi="Arial" w:cs="Arial"/>
                <w:position w:val="3"/>
                <w:sz w:val="18"/>
                <w:szCs w:val="18"/>
              </w:rPr>
              <w:tab/>
            </w:r>
            <w:r>
              <w:rPr>
                <w:w w:val="67"/>
                <w:sz w:val="11"/>
                <w:szCs w:val="11"/>
              </w:rPr>
              <w:t>.,.</w:t>
            </w:r>
            <w:r>
              <w:rPr>
                <w:sz w:val="11"/>
                <w:szCs w:val="11"/>
              </w:rPr>
              <w:tab/>
            </w:r>
            <w:r>
              <w:rPr>
                <w:w w:val="67"/>
                <w:sz w:val="11"/>
                <w:szCs w:val="11"/>
              </w:rPr>
              <w:t>...</w:t>
            </w:r>
            <w:r>
              <w:rPr>
                <w:sz w:val="11"/>
                <w:szCs w:val="11"/>
              </w:rPr>
              <w:t xml:space="preserve">     </w:t>
            </w:r>
            <w:r>
              <w:rPr>
                <w:spacing w:val="-9"/>
                <w:sz w:val="11"/>
                <w:szCs w:val="11"/>
              </w:rPr>
              <w:t xml:space="preserve"> </w:t>
            </w:r>
            <w:r>
              <w:rPr>
                <w:spacing w:val="-1"/>
                <w:w w:val="67"/>
                <w:sz w:val="11"/>
                <w:szCs w:val="11"/>
              </w:rPr>
              <w:t>"</w:t>
            </w:r>
            <w:r>
              <w:rPr>
                <w:w w:val="67"/>
                <w:sz w:val="11"/>
                <w:szCs w:val="11"/>
              </w:rPr>
              <w:t>·</w:t>
            </w:r>
            <w:r>
              <w:rPr>
                <w:sz w:val="11"/>
                <w:szCs w:val="11"/>
              </w:rPr>
              <w:tab/>
            </w:r>
            <w:r>
              <w:rPr>
                <w:i/>
                <w:iCs/>
                <w:w w:val="67"/>
                <w:sz w:val="11"/>
                <w:szCs w:val="11"/>
              </w:rPr>
              <w:t>:</w:t>
            </w:r>
            <w:r>
              <w:rPr>
                <w:i/>
                <w:iCs/>
                <w:sz w:val="11"/>
                <w:szCs w:val="11"/>
              </w:rPr>
              <w:t xml:space="preserve">    </w:t>
            </w:r>
            <w:r>
              <w:rPr>
                <w:i/>
                <w:iCs/>
                <w:spacing w:val="-8"/>
                <w:sz w:val="11"/>
                <w:szCs w:val="11"/>
              </w:rPr>
              <w:t xml:space="preserve"> </w:t>
            </w:r>
            <w:r>
              <w:rPr>
                <w:spacing w:val="-1"/>
                <w:w w:val="155"/>
                <w:sz w:val="11"/>
                <w:szCs w:val="11"/>
              </w:rPr>
              <w:t>j'.;</w:t>
            </w:r>
            <w:r>
              <w:rPr>
                <w:spacing w:val="-20"/>
                <w:w w:val="155"/>
                <w:sz w:val="11"/>
                <w:szCs w:val="11"/>
              </w:rPr>
              <w:t>·</w:t>
            </w:r>
            <w:r>
              <w:rPr>
                <w:w w:val="71"/>
                <w:sz w:val="11"/>
                <w:szCs w:val="11"/>
              </w:rPr>
              <w:t>.</w:t>
            </w:r>
            <w:r>
              <w:rPr>
                <w:spacing w:val="-20"/>
                <w:w w:val="71"/>
                <w:sz w:val="11"/>
                <w:szCs w:val="11"/>
              </w:rPr>
              <w:t>.</w:t>
            </w:r>
            <w:r>
              <w:rPr>
                <w:w w:val="71"/>
                <w:sz w:val="11"/>
                <w:szCs w:val="11"/>
              </w:rPr>
              <w:t>·</w:t>
            </w:r>
            <w:r>
              <w:rPr>
                <w:sz w:val="11"/>
                <w:szCs w:val="11"/>
              </w:rPr>
              <w:tab/>
            </w:r>
            <w:r>
              <w:rPr>
                <w:w w:val="66"/>
                <w:position w:val="5"/>
                <w:sz w:val="27"/>
                <w:szCs w:val="27"/>
              </w:rPr>
              <w:t>,·_.&lt;},</w:t>
            </w:r>
          </w:p>
        </w:tc>
        <w:tc>
          <w:tcPr>
            <w:tcW w:w="1885" w:type="dxa"/>
            <w:tcBorders>
              <w:top w:val="single" w:sz="6" w:space="0" w:color="000000"/>
              <w:left w:val="none" w:sz="6" w:space="0" w:color="auto"/>
              <w:bottom w:val="single" w:sz="2" w:space="0" w:color="000000"/>
              <w:right w:val="none" w:sz="6" w:space="0" w:color="auto"/>
            </w:tcBorders>
          </w:tcPr>
          <w:p w:rsidR="00A8353F" w:rsidRDefault="0071444F">
            <w:pPr>
              <w:pStyle w:val="TableParagraph"/>
              <w:tabs>
                <w:tab w:val="left" w:pos="1483"/>
              </w:tabs>
              <w:kinsoku w:val="0"/>
              <w:overflowPunct w:val="0"/>
              <w:spacing w:line="122" w:lineRule="exact"/>
              <w:ind w:left="783"/>
              <w:rPr>
                <w:w w:val="105"/>
                <w:sz w:val="13"/>
                <w:szCs w:val="13"/>
              </w:rPr>
            </w:pPr>
            <w:r>
              <w:rPr>
                <w:rFonts w:ascii="Arial" w:hAnsi="Arial" w:cs="Arial"/>
                <w:w w:val="105"/>
                <w:position w:val="1"/>
                <w:sz w:val="9"/>
                <w:szCs w:val="9"/>
              </w:rPr>
              <w:t>.·.</w:t>
            </w:r>
            <w:r>
              <w:rPr>
                <w:rFonts w:ascii="Arial" w:hAnsi="Arial" w:cs="Arial"/>
                <w:w w:val="105"/>
                <w:position w:val="1"/>
                <w:sz w:val="9"/>
                <w:szCs w:val="9"/>
              </w:rPr>
              <w:tab/>
            </w:r>
            <w:r>
              <w:rPr>
                <w:rFonts w:ascii="Arial" w:hAnsi="Arial" w:cs="Arial"/>
                <w:i/>
                <w:iCs/>
                <w:w w:val="105"/>
                <w:sz w:val="9"/>
                <w:szCs w:val="9"/>
              </w:rPr>
              <w:t>/</w:t>
            </w:r>
            <w:r>
              <w:rPr>
                <w:rFonts w:ascii="Arial" w:hAnsi="Arial" w:cs="Arial"/>
                <w:i/>
                <w:iCs/>
                <w:spacing w:val="19"/>
                <w:w w:val="105"/>
                <w:sz w:val="9"/>
                <w:szCs w:val="9"/>
              </w:rPr>
              <w:t xml:space="preserve"> </w:t>
            </w:r>
            <w:r>
              <w:rPr>
                <w:w w:val="105"/>
                <w:sz w:val="13"/>
                <w:szCs w:val="13"/>
              </w:rPr>
              <w:t>.</w:t>
            </w:r>
          </w:p>
          <w:p w:rsidR="00A8353F" w:rsidRDefault="0071444F">
            <w:pPr>
              <w:pStyle w:val="TableParagraph"/>
              <w:tabs>
                <w:tab w:val="left" w:pos="486"/>
                <w:tab w:val="left" w:pos="1669"/>
              </w:tabs>
              <w:kinsoku w:val="0"/>
              <w:overflowPunct w:val="0"/>
              <w:spacing w:before="56"/>
              <w:ind w:left="49"/>
              <w:rPr>
                <w:rFonts w:ascii="Arial" w:hAnsi="Arial" w:cs="Arial"/>
                <w:w w:val="60"/>
                <w:sz w:val="19"/>
                <w:szCs w:val="19"/>
              </w:rPr>
            </w:pPr>
            <w:r>
              <w:rPr>
                <w:rFonts w:ascii="Arial" w:hAnsi="Arial" w:cs="Arial"/>
                <w:w w:val="60"/>
                <w:position w:val="8"/>
                <w:sz w:val="46"/>
                <w:szCs w:val="46"/>
              </w:rPr>
              <w:t>&lt;</w:t>
            </w:r>
            <w:r>
              <w:rPr>
                <w:rFonts w:ascii="Arial" w:hAnsi="Arial" w:cs="Arial"/>
                <w:w w:val="60"/>
                <w:position w:val="8"/>
                <w:sz w:val="46"/>
                <w:szCs w:val="46"/>
              </w:rPr>
              <w:tab/>
            </w:r>
            <w:r>
              <w:rPr>
                <w:w w:val="60"/>
                <w:position w:val="1"/>
                <w:sz w:val="23"/>
                <w:szCs w:val="23"/>
              </w:rPr>
              <w:t>;,_</w:t>
            </w:r>
            <w:r>
              <w:rPr>
                <w:spacing w:val="34"/>
                <w:w w:val="60"/>
                <w:position w:val="1"/>
                <w:sz w:val="23"/>
                <w:szCs w:val="23"/>
              </w:rPr>
              <w:t xml:space="preserve"> </w:t>
            </w:r>
            <w:r>
              <w:rPr>
                <w:w w:val="60"/>
                <w:position w:val="1"/>
                <w:sz w:val="23"/>
                <w:szCs w:val="23"/>
              </w:rPr>
              <w:t xml:space="preserve">&gt;:  </w:t>
            </w:r>
            <w:r>
              <w:rPr>
                <w:spacing w:val="27"/>
                <w:w w:val="60"/>
                <w:position w:val="1"/>
                <w:sz w:val="23"/>
                <w:szCs w:val="23"/>
              </w:rPr>
              <w:t xml:space="preserve"> </w:t>
            </w:r>
            <w:r>
              <w:rPr>
                <w:w w:val="60"/>
                <w:position w:val="1"/>
                <w:sz w:val="23"/>
                <w:szCs w:val="23"/>
              </w:rPr>
              <w:t>'·</w:t>
            </w:r>
            <w:r>
              <w:rPr>
                <w:spacing w:val="28"/>
                <w:w w:val="60"/>
                <w:position w:val="1"/>
                <w:sz w:val="23"/>
                <w:szCs w:val="23"/>
              </w:rPr>
              <w:t xml:space="preserve"> </w:t>
            </w:r>
            <w:r>
              <w:rPr>
                <w:w w:val="60"/>
                <w:position w:val="1"/>
                <w:sz w:val="23"/>
                <w:szCs w:val="23"/>
              </w:rPr>
              <w:t>..</w:t>
            </w:r>
            <w:r>
              <w:rPr>
                <w:w w:val="60"/>
                <w:position w:val="1"/>
                <w:sz w:val="23"/>
                <w:szCs w:val="23"/>
              </w:rPr>
              <w:tab/>
            </w:r>
            <w:r>
              <w:rPr>
                <w:rFonts w:ascii="Arial" w:hAnsi="Arial" w:cs="Arial"/>
                <w:w w:val="60"/>
                <w:sz w:val="19"/>
                <w:szCs w:val="19"/>
              </w:rPr>
              <w:t>&gt;</w:t>
            </w:r>
          </w:p>
        </w:tc>
        <w:tc>
          <w:tcPr>
            <w:tcW w:w="529" w:type="dxa"/>
            <w:tcBorders>
              <w:top w:val="single" w:sz="6" w:space="0" w:color="000000"/>
              <w:left w:val="none" w:sz="6" w:space="0" w:color="auto"/>
              <w:bottom w:val="single" w:sz="2" w:space="0" w:color="000000"/>
              <w:right w:val="none" w:sz="6" w:space="0" w:color="auto"/>
            </w:tcBorders>
          </w:tcPr>
          <w:p w:rsidR="00A8353F" w:rsidRDefault="0071444F">
            <w:pPr>
              <w:pStyle w:val="TableParagraph"/>
              <w:kinsoku w:val="0"/>
              <w:overflowPunct w:val="0"/>
              <w:spacing w:line="130" w:lineRule="exact"/>
              <w:ind w:left="24"/>
              <w:rPr>
                <w:w w:val="105"/>
                <w:sz w:val="17"/>
                <w:szCs w:val="17"/>
              </w:rPr>
            </w:pPr>
            <w:r>
              <w:rPr>
                <w:w w:val="105"/>
                <w:sz w:val="17"/>
                <w:szCs w:val="17"/>
              </w:rPr>
              <w:t>;;</w:t>
            </w:r>
          </w:p>
        </w:tc>
        <w:tc>
          <w:tcPr>
            <w:tcW w:w="586" w:type="dxa"/>
            <w:gridSpan w:val="2"/>
            <w:tcBorders>
              <w:top w:val="single" w:sz="6" w:space="0" w:color="000000"/>
              <w:left w:val="none" w:sz="6" w:space="0" w:color="auto"/>
              <w:bottom w:val="single" w:sz="2" w:space="0" w:color="000000"/>
              <w:right w:val="none" w:sz="6" w:space="0" w:color="auto"/>
            </w:tcBorders>
          </w:tcPr>
          <w:p w:rsidR="00A8353F" w:rsidRDefault="0071444F">
            <w:pPr>
              <w:pStyle w:val="TableParagraph"/>
              <w:kinsoku w:val="0"/>
              <w:overflowPunct w:val="0"/>
              <w:spacing w:line="93" w:lineRule="exact"/>
              <w:ind w:left="116"/>
              <w:rPr>
                <w:rFonts w:ascii="Arial" w:hAnsi="Arial" w:cs="Arial"/>
                <w:w w:val="80"/>
                <w:sz w:val="9"/>
                <w:szCs w:val="9"/>
              </w:rPr>
            </w:pPr>
            <w:r>
              <w:rPr>
                <w:rFonts w:ascii="Arial" w:hAnsi="Arial" w:cs="Arial"/>
                <w:w w:val="80"/>
                <w:sz w:val="9"/>
                <w:szCs w:val="9"/>
              </w:rPr>
              <w:t>·.··</w:t>
            </w:r>
          </w:p>
          <w:p w:rsidR="00A8353F" w:rsidRDefault="00A8353F">
            <w:pPr>
              <w:pStyle w:val="TableParagraph"/>
              <w:kinsoku w:val="0"/>
              <w:overflowPunct w:val="0"/>
              <w:rPr>
                <w:sz w:val="10"/>
                <w:szCs w:val="10"/>
              </w:rPr>
            </w:pPr>
          </w:p>
          <w:p w:rsidR="00A8353F" w:rsidRDefault="00A8353F">
            <w:pPr>
              <w:pStyle w:val="TableParagraph"/>
              <w:kinsoku w:val="0"/>
              <w:overflowPunct w:val="0"/>
              <w:rPr>
                <w:sz w:val="10"/>
                <w:szCs w:val="10"/>
              </w:rPr>
            </w:pPr>
          </w:p>
          <w:p w:rsidR="00A8353F" w:rsidRDefault="00A8353F">
            <w:pPr>
              <w:pStyle w:val="TableParagraph"/>
              <w:kinsoku w:val="0"/>
              <w:overflowPunct w:val="0"/>
              <w:rPr>
                <w:sz w:val="10"/>
                <w:szCs w:val="10"/>
              </w:rPr>
            </w:pPr>
          </w:p>
          <w:p w:rsidR="00A8353F" w:rsidRDefault="00A8353F">
            <w:pPr>
              <w:pStyle w:val="TableParagraph"/>
              <w:kinsoku w:val="0"/>
              <w:overflowPunct w:val="0"/>
              <w:spacing w:before="3"/>
              <w:rPr>
                <w:sz w:val="8"/>
                <w:szCs w:val="8"/>
              </w:rPr>
            </w:pPr>
          </w:p>
          <w:p w:rsidR="00A8353F" w:rsidRDefault="0071444F">
            <w:pPr>
              <w:pStyle w:val="TableParagraph"/>
              <w:kinsoku w:val="0"/>
              <w:overflowPunct w:val="0"/>
              <w:ind w:left="77"/>
              <w:rPr>
                <w:w w:val="145"/>
                <w:sz w:val="10"/>
                <w:szCs w:val="10"/>
              </w:rPr>
            </w:pPr>
            <w:r>
              <w:rPr>
                <w:w w:val="145"/>
                <w:sz w:val="10"/>
                <w:szCs w:val="10"/>
              </w:rPr>
              <w:t>;;,·.·._;.·</w:t>
            </w:r>
          </w:p>
        </w:tc>
        <w:tc>
          <w:tcPr>
            <w:tcW w:w="155" w:type="dxa"/>
            <w:tcBorders>
              <w:top w:val="single" w:sz="6" w:space="0" w:color="000000"/>
              <w:left w:val="none" w:sz="6" w:space="0" w:color="auto"/>
              <w:bottom w:val="single" w:sz="2" w:space="0" w:color="000000"/>
              <w:right w:val="single" w:sz="12" w:space="0" w:color="000000"/>
            </w:tcBorders>
          </w:tcPr>
          <w:p w:rsidR="00A8353F" w:rsidRDefault="0071444F">
            <w:pPr>
              <w:pStyle w:val="TableParagraph"/>
              <w:kinsoku w:val="0"/>
              <w:overflowPunct w:val="0"/>
              <w:spacing w:before="242"/>
              <w:ind w:left="51"/>
              <w:rPr>
                <w:rFonts w:ascii="Arial" w:hAnsi="Arial" w:cs="Arial"/>
                <w:w w:val="68"/>
                <w:sz w:val="41"/>
                <w:szCs w:val="41"/>
              </w:rPr>
            </w:pPr>
            <w:r>
              <w:rPr>
                <w:rFonts w:ascii="Arial" w:hAnsi="Arial" w:cs="Arial"/>
                <w:w w:val="68"/>
                <w:sz w:val="41"/>
                <w:szCs w:val="41"/>
              </w:rPr>
              <w:t>.</w:t>
            </w:r>
          </w:p>
        </w:tc>
      </w:tr>
      <w:tr w:rsidR="00A8353F">
        <w:trPr>
          <w:trHeight w:val="933"/>
        </w:trPr>
        <w:tc>
          <w:tcPr>
            <w:tcW w:w="712"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12"/>
              <w:ind w:left="75"/>
              <w:rPr>
                <w:b/>
                <w:bCs/>
                <w:w w:val="105"/>
                <w:sz w:val="21"/>
                <w:szCs w:val="21"/>
              </w:rPr>
            </w:pPr>
            <w:r>
              <w:rPr>
                <w:b/>
                <w:bCs/>
                <w:w w:val="105"/>
                <w:sz w:val="21"/>
                <w:szCs w:val="21"/>
              </w:rPr>
              <w:t>STEP</w:t>
            </w:r>
          </w:p>
          <w:p w:rsidR="00A8353F" w:rsidRDefault="00A8353F">
            <w:pPr>
              <w:pStyle w:val="TableParagraph"/>
              <w:kinsoku w:val="0"/>
              <w:overflowPunct w:val="0"/>
              <w:spacing w:before="4"/>
              <w:rPr>
                <w:sz w:val="18"/>
                <w:szCs w:val="18"/>
              </w:rPr>
            </w:pPr>
          </w:p>
          <w:p w:rsidR="00A8353F" w:rsidRDefault="0071444F">
            <w:pPr>
              <w:pStyle w:val="TableParagraph"/>
              <w:kinsoku w:val="0"/>
              <w:overflowPunct w:val="0"/>
              <w:ind w:left="169"/>
              <w:rPr>
                <w:b/>
                <w:bCs/>
                <w:w w:val="105"/>
                <w:sz w:val="21"/>
                <w:szCs w:val="21"/>
              </w:rPr>
            </w:pPr>
            <w:r>
              <w:rPr>
                <w:b/>
                <w:bCs/>
                <w:w w:val="105"/>
                <w:sz w:val="21"/>
                <w:szCs w:val="21"/>
              </w:rPr>
              <w:t>NO.</w:t>
            </w:r>
          </w:p>
        </w:tc>
        <w:tc>
          <w:tcPr>
            <w:tcW w:w="3780" w:type="dxa"/>
            <w:gridSpan w:val="2"/>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8"/>
              <w:ind w:left="1367" w:right="1338"/>
              <w:jc w:val="center"/>
              <w:rPr>
                <w:b/>
                <w:bCs/>
                <w:w w:val="105"/>
                <w:sz w:val="21"/>
                <w:szCs w:val="21"/>
              </w:rPr>
            </w:pPr>
            <w:r>
              <w:rPr>
                <w:b/>
                <w:bCs/>
                <w:w w:val="105"/>
                <w:sz w:val="21"/>
                <w:szCs w:val="21"/>
              </w:rPr>
              <w:t>ACTIONS</w:t>
            </w:r>
          </w:p>
        </w:tc>
        <w:tc>
          <w:tcPr>
            <w:tcW w:w="3428" w:type="dxa"/>
            <w:tcBorders>
              <w:top w:val="single" w:sz="2"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8"/>
              <w:ind w:left="1302" w:right="1269"/>
              <w:jc w:val="center"/>
              <w:rPr>
                <w:b/>
                <w:bCs/>
                <w:w w:val="105"/>
                <w:sz w:val="21"/>
                <w:szCs w:val="21"/>
              </w:rPr>
            </w:pPr>
            <w:r>
              <w:rPr>
                <w:b/>
                <w:bCs/>
                <w:w w:val="105"/>
                <w:sz w:val="21"/>
                <w:szCs w:val="21"/>
              </w:rPr>
              <w:t>EVENT</w:t>
            </w:r>
          </w:p>
        </w:tc>
        <w:tc>
          <w:tcPr>
            <w:tcW w:w="1885" w:type="dxa"/>
            <w:tcBorders>
              <w:top w:val="single" w:sz="2"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8"/>
              <w:ind w:left="296"/>
              <w:rPr>
                <w:b/>
                <w:bCs/>
                <w:w w:val="105"/>
                <w:sz w:val="21"/>
                <w:szCs w:val="21"/>
              </w:rPr>
            </w:pPr>
            <w:r>
              <w:rPr>
                <w:b/>
                <w:bCs/>
                <w:w w:val="105"/>
                <w:sz w:val="21"/>
                <w:szCs w:val="21"/>
              </w:rPr>
              <w:t>COMMENTS</w:t>
            </w:r>
          </w:p>
        </w:tc>
        <w:tc>
          <w:tcPr>
            <w:tcW w:w="529" w:type="dxa"/>
            <w:tcBorders>
              <w:top w:val="single" w:sz="2" w:space="0" w:color="000000"/>
              <w:left w:val="single" w:sz="12" w:space="0" w:color="000000"/>
              <w:bottom w:val="single" w:sz="12" w:space="0" w:color="000000"/>
              <w:right w:val="single" w:sz="2" w:space="0" w:color="000000"/>
            </w:tcBorders>
          </w:tcPr>
          <w:p w:rsidR="00A8353F" w:rsidRDefault="0071444F">
            <w:pPr>
              <w:pStyle w:val="TableParagraph"/>
              <w:kinsoku w:val="0"/>
              <w:overflowPunct w:val="0"/>
              <w:spacing w:before="8"/>
              <w:ind w:left="54"/>
              <w:rPr>
                <w:b/>
                <w:bCs/>
                <w:w w:val="105"/>
                <w:sz w:val="21"/>
                <w:szCs w:val="21"/>
              </w:rPr>
            </w:pPr>
            <w:r>
              <w:rPr>
                <w:b/>
                <w:bCs/>
                <w:w w:val="105"/>
                <w:sz w:val="21"/>
                <w:szCs w:val="21"/>
              </w:rPr>
              <w:t>PAS</w:t>
            </w:r>
          </w:p>
        </w:tc>
        <w:tc>
          <w:tcPr>
            <w:tcW w:w="67" w:type="dxa"/>
            <w:tcBorders>
              <w:top w:val="single" w:sz="2" w:space="0" w:color="000000"/>
              <w:left w:val="single" w:sz="2" w:space="0" w:color="000000"/>
              <w:bottom w:val="single" w:sz="12" w:space="0" w:color="000000"/>
              <w:right w:val="none" w:sz="6" w:space="0" w:color="auto"/>
            </w:tcBorders>
          </w:tcPr>
          <w:p w:rsidR="00A8353F" w:rsidRDefault="00A8353F">
            <w:pPr>
              <w:pStyle w:val="TableParagraph"/>
              <w:kinsoku w:val="0"/>
              <w:overflowPunct w:val="0"/>
              <w:rPr>
                <w:sz w:val="20"/>
                <w:szCs w:val="20"/>
              </w:rPr>
            </w:pPr>
          </w:p>
        </w:tc>
        <w:tc>
          <w:tcPr>
            <w:tcW w:w="674" w:type="dxa"/>
            <w:gridSpan w:val="2"/>
            <w:tcBorders>
              <w:top w:val="single" w:sz="2" w:space="0" w:color="000000"/>
              <w:left w:val="none" w:sz="6" w:space="0" w:color="auto"/>
              <w:bottom w:val="single" w:sz="12" w:space="0" w:color="000000"/>
              <w:right w:val="single" w:sz="12" w:space="0" w:color="000000"/>
            </w:tcBorders>
          </w:tcPr>
          <w:p w:rsidR="00A8353F" w:rsidRDefault="0071444F">
            <w:pPr>
              <w:pStyle w:val="TableParagraph"/>
              <w:kinsoku w:val="0"/>
              <w:overflowPunct w:val="0"/>
              <w:spacing w:before="8"/>
              <w:ind w:left="103"/>
              <w:rPr>
                <w:b/>
                <w:bCs/>
                <w:w w:val="105"/>
                <w:sz w:val="21"/>
                <w:szCs w:val="21"/>
              </w:rPr>
            </w:pPr>
            <w:r>
              <w:rPr>
                <w:b/>
                <w:bCs/>
                <w:w w:val="105"/>
                <w:sz w:val="21"/>
                <w:szCs w:val="21"/>
              </w:rPr>
              <w:t>FAIL</w:t>
            </w:r>
          </w:p>
        </w:tc>
      </w:tr>
      <w:tr w:rsidR="00A8353F">
        <w:trPr>
          <w:trHeight w:val="799"/>
        </w:trPr>
        <w:tc>
          <w:tcPr>
            <w:tcW w:w="712"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7"/>
              <w:ind w:left="207" w:right="160"/>
              <w:jc w:val="center"/>
              <w:rPr>
                <w:w w:val="110"/>
                <w:sz w:val="20"/>
                <w:szCs w:val="20"/>
              </w:rPr>
            </w:pPr>
            <w:r>
              <w:rPr>
                <w:w w:val="110"/>
                <w:sz w:val="20"/>
                <w:szCs w:val="20"/>
              </w:rPr>
              <w:t>32.</w:t>
            </w:r>
          </w:p>
        </w:tc>
        <w:tc>
          <w:tcPr>
            <w:tcW w:w="3780" w:type="dxa"/>
            <w:gridSpan w:val="2"/>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8"/>
              <w:ind w:left="54"/>
              <w:rPr>
                <w:w w:val="110"/>
                <w:sz w:val="20"/>
                <w:szCs w:val="20"/>
              </w:rPr>
            </w:pPr>
            <w:r>
              <w:rPr>
                <w:w w:val="110"/>
                <w:sz w:val="20"/>
                <w:szCs w:val="20"/>
              </w:rPr>
              <w:t xml:space="preserve">Click on the </w:t>
            </w:r>
            <w:r>
              <w:rPr>
                <w:b/>
                <w:bCs/>
                <w:w w:val="110"/>
                <w:sz w:val="21"/>
                <w:szCs w:val="21"/>
              </w:rPr>
              <w:t xml:space="preserve">Log Out </w:t>
            </w:r>
            <w:r>
              <w:rPr>
                <w:w w:val="110"/>
                <w:sz w:val="20"/>
                <w:szCs w:val="20"/>
              </w:rPr>
              <w:t>button.</w:t>
            </w:r>
          </w:p>
        </w:tc>
        <w:tc>
          <w:tcPr>
            <w:tcW w:w="3428"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8" w:line="261" w:lineRule="auto"/>
              <w:ind w:left="65" w:hanging="11"/>
              <w:rPr>
                <w:i/>
                <w:iCs/>
                <w:w w:val="105"/>
                <w:sz w:val="21"/>
                <w:szCs w:val="21"/>
              </w:rPr>
            </w:pPr>
            <w:r>
              <w:rPr>
                <w:i/>
                <w:iCs/>
                <w:w w:val="105"/>
                <w:sz w:val="21"/>
                <w:szCs w:val="21"/>
              </w:rPr>
              <w:t>The Welcome page for the WLSP FSER tool displays in the browser</w:t>
            </w:r>
          </w:p>
        </w:tc>
        <w:tc>
          <w:tcPr>
            <w:tcW w:w="1885"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529" w:type="dxa"/>
            <w:tcBorders>
              <w:top w:val="single" w:sz="12" w:space="0" w:color="000000"/>
              <w:left w:val="single" w:sz="12"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741" w:type="dxa"/>
            <w:gridSpan w:val="3"/>
            <w:tcBorders>
              <w:top w:val="single" w:sz="12"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532"/>
        </w:trPr>
        <w:tc>
          <w:tcPr>
            <w:tcW w:w="11075" w:type="dxa"/>
            <w:gridSpan w:val="9"/>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0"/>
              <w:ind w:left="42"/>
              <w:rPr>
                <w:i/>
                <w:iCs/>
                <w:w w:val="105"/>
                <w:sz w:val="21"/>
                <w:szCs w:val="21"/>
              </w:rPr>
            </w:pPr>
            <w:r>
              <w:rPr>
                <w:i/>
                <w:iCs/>
                <w:w w:val="105"/>
                <w:sz w:val="21"/>
                <w:szCs w:val="21"/>
              </w:rPr>
              <w:t>The FSER moves to Level 5 for Peer Review. Continue following the steps below to replicate each Peer Review user.</w:t>
            </w:r>
          </w:p>
        </w:tc>
      </w:tr>
      <w:tr w:rsidR="00A8353F">
        <w:trPr>
          <w:trHeight w:val="1292"/>
        </w:trPr>
        <w:tc>
          <w:tcPr>
            <w:tcW w:w="712" w:type="dxa"/>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65"/>
              <w:ind w:left="191" w:right="147"/>
              <w:jc w:val="center"/>
              <w:rPr>
                <w:w w:val="110"/>
                <w:sz w:val="20"/>
                <w:szCs w:val="20"/>
              </w:rPr>
            </w:pPr>
            <w:r>
              <w:rPr>
                <w:w w:val="110"/>
                <w:sz w:val="20"/>
                <w:szCs w:val="20"/>
              </w:rPr>
              <w:t>33.</w:t>
            </w:r>
          </w:p>
        </w:tc>
        <w:tc>
          <w:tcPr>
            <w:tcW w:w="3780" w:type="dxa"/>
            <w:gridSpan w:val="2"/>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65" w:line="261" w:lineRule="auto"/>
              <w:ind w:left="61" w:right="72"/>
              <w:rPr>
                <w:w w:val="110"/>
                <w:sz w:val="20"/>
                <w:szCs w:val="20"/>
              </w:rPr>
            </w:pPr>
            <w:r>
              <w:rPr>
                <w:w w:val="110"/>
                <w:sz w:val="20"/>
                <w:szCs w:val="20"/>
              </w:rPr>
              <w:t>Connect to the WLSP FSER Tool portal from the NGGN network via a web browser. httg://vvhpt\er.is.northropgrumman.com/</w:t>
            </w:r>
          </w:p>
        </w:tc>
        <w:tc>
          <w:tcPr>
            <w:tcW w:w="3428"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6" w:line="247" w:lineRule="auto"/>
              <w:ind w:left="72" w:right="170" w:hanging="11"/>
              <w:rPr>
                <w:i/>
                <w:iCs/>
                <w:w w:val="105"/>
                <w:sz w:val="21"/>
                <w:szCs w:val="21"/>
              </w:rPr>
            </w:pPr>
            <w:r>
              <w:rPr>
                <w:i/>
                <w:iCs/>
                <w:w w:val="105"/>
                <w:sz w:val="21"/>
                <w:szCs w:val="21"/>
              </w:rPr>
              <w:t>The welcome page for the WLSP FSER tool displays in the browser</w:t>
            </w:r>
          </w:p>
        </w:tc>
        <w:tc>
          <w:tcPr>
            <w:tcW w:w="188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529" w:type="dxa"/>
            <w:tcBorders>
              <w:top w:val="single" w:sz="6" w:space="0" w:color="000000"/>
              <w:left w:val="single" w:sz="6"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741" w:type="dxa"/>
            <w:gridSpan w:val="3"/>
            <w:tcBorders>
              <w:top w:val="single" w:sz="6"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047"/>
        </w:trPr>
        <w:tc>
          <w:tcPr>
            <w:tcW w:w="712" w:type="dxa"/>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79"/>
              <w:ind w:left="186" w:right="147"/>
              <w:jc w:val="center"/>
              <w:rPr>
                <w:w w:val="110"/>
                <w:sz w:val="20"/>
                <w:szCs w:val="20"/>
              </w:rPr>
            </w:pPr>
            <w:r>
              <w:rPr>
                <w:w w:val="110"/>
                <w:sz w:val="20"/>
                <w:szCs w:val="20"/>
              </w:rPr>
              <w:t>34.</w:t>
            </w:r>
          </w:p>
        </w:tc>
        <w:tc>
          <w:tcPr>
            <w:tcW w:w="3780" w:type="dxa"/>
            <w:gridSpan w:val="2"/>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79" w:line="259" w:lineRule="auto"/>
              <w:ind w:left="68" w:hanging="9"/>
              <w:rPr>
                <w:w w:val="105"/>
                <w:sz w:val="20"/>
                <w:szCs w:val="20"/>
              </w:rPr>
            </w:pPr>
            <w:r>
              <w:rPr>
                <w:w w:val="105"/>
                <w:sz w:val="20"/>
                <w:szCs w:val="20"/>
              </w:rPr>
              <w:t xml:space="preserve">Enter the usemame and password for a </w:t>
            </w:r>
            <w:r>
              <w:rPr>
                <w:i/>
                <w:iCs/>
                <w:w w:val="105"/>
                <w:sz w:val="21"/>
                <w:szCs w:val="21"/>
              </w:rPr>
              <w:t xml:space="preserve">Continuing Airworthiness </w:t>
            </w:r>
            <w:r>
              <w:rPr>
                <w:w w:val="105"/>
                <w:sz w:val="20"/>
                <w:szCs w:val="20"/>
              </w:rPr>
              <w:t>user in the Log In field.</w:t>
            </w:r>
          </w:p>
        </w:tc>
        <w:tc>
          <w:tcPr>
            <w:tcW w:w="3428"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65" w:line="252" w:lineRule="auto"/>
              <w:ind w:left="73" w:right="170" w:hanging="4"/>
              <w:rPr>
                <w:i/>
                <w:iCs/>
                <w:w w:val="105"/>
                <w:sz w:val="21"/>
                <w:szCs w:val="21"/>
              </w:rPr>
            </w:pPr>
            <w:r>
              <w:rPr>
                <w:i/>
                <w:iCs/>
                <w:w w:val="105"/>
                <w:sz w:val="21"/>
                <w:szCs w:val="21"/>
              </w:rPr>
              <w:t xml:space="preserve">Login credentials are entered. The Home page displays with the All Draft </w:t>
            </w:r>
            <w:r>
              <w:rPr>
                <w:rFonts w:ascii="Arial" w:hAnsi="Arial" w:cs="Arial"/>
                <w:w w:val="105"/>
                <w:sz w:val="20"/>
                <w:szCs w:val="20"/>
              </w:rPr>
              <w:t xml:space="preserve">&amp; </w:t>
            </w:r>
            <w:r>
              <w:rPr>
                <w:i/>
                <w:iCs/>
                <w:w w:val="105"/>
                <w:sz w:val="21"/>
                <w:szCs w:val="21"/>
              </w:rPr>
              <w:t>Open FSERs table</w:t>
            </w:r>
          </w:p>
        </w:tc>
        <w:tc>
          <w:tcPr>
            <w:tcW w:w="188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529" w:type="dxa"/>
            <w:tcBorders>
              <w:top w:val="single" w:sz="6" w:space="0" w:color="000000"/>
              <w:left w:val="single" w:sz="6"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741" w:type="dxa"/>
            <w:gridSpan w:val="3"/>
            <w:tcBorders>
              <w:top w:val="single" w:sz="6"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2258"/>
        </w:trPr>
        <w:tc>
          <w:tcPr>
            <w:tcW w:w="712" w:type="dxa"/>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65"/>
              <w:ind w:left="206" w:right="147"/>
              <w:jc w:val="center"/>
              <w:rPr>
                <w:w w:val="110"/>
                <w:sz w:val="20"/>
                <w:szCs w:val="20"/>
              </w:rPr>
            </w:pPr>
            <w:r>
              <w:rPr>
                <w:w w:val="110"/>
                <w:sz w:val="20"/>
                <w:szCs w:val="20"/>
              </w:rPr>
              <w:t>35.</w:t>
            </w:r>
          </w:p>
        </w:tc>
        <w:tc>
          <w:tcPr>
            <w:tcW w:w="3780" w:type="dxa"/>
            <w:gridSpan w:val="2"/>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6"/>
              <w:ind w:left="66"/>
              <w:rPr>
                <w:rFonts w:ascii="Arial" w:hAnsi="Arial" w:cs="Arial"/>
                <w:w w:val="110"/>
                <w:sz w:val="20"/>
                <w:szCs w:val="20"/>
              </w:rPr>
            </w:pPr>
            <w:r>
              <w:rPr>
                <w:w w:val="110"/>
                <w:sz w:val="20"/>
                <w:szCs w:val="20"/>
              </w:rPr>
              <w:t xml:space="preserve">Click on the FSER link in the </w:t>
            </w:r>
            <w:r>
              <w:rPr>
                <w:i/>
                <w:iCs/>
                <w:w w:val="110"/>
                <w:sz w:val="21"/>
                <w:szCs w:val="21"/>
              </w:rPr>
              <w:t xml:space="preserve">All Draft </w:t>
            </w:r>
            <w:r>
              <w:rPr>
                <w:rFonts w:ascii="Arial" w:hAnsi="Arial" w:cs="Arial"/>
                <w:w w:val="110"/>
                <w:sz w:val="20"/>
                <w:szCs w:val="20"/>
              </w:rPr>
              <w:t>&amp;</w:t>
            </w:r>
          </w:p>
          <w:p w:rsidR="00A8353F" w:rsidRDefault="0071444F">
            <w:pPr>
              <w:pStyle w:val="TableParagraph"/>
              <w:kinsoku w:val="0"/>
              <w:overflowPunct w:val="0"/>
              <w:spacing w:before="8"/>
              <w:ind w:left="65"/>
              <w:rPr>
                <w:w w:val="105"/>
                <w:sz w:val="20"/>
                <w:szCs w:val="20"/>
              </w:rPr>
            </w:pPr>
            <w:r>
              <w:rPr>
                <w:i/>
                <w:iCs/>
                <w:w w:val="105"/>
                <w:sz w:val="21"/>
                <w:szCs w:val="21"/>
              </w:rPr>
              <w:t xml:space="preserve">Open FSERs </w:t>
            </w:r>
            <w:r>
              <w:rPr>
                <w:w w:val="105"/>
                <w:sz w:val="20"/>
                <w:szCs w:val="20"/>
              </w:rPr>
              <w:t>table.</w:t>
            </w:r>
          </w:p>
        </w:tc>
        <w:tc>
          <w:tcPr>
            <w:tcW w:w="3428"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6" w:line="252" w:lineRule="auto"/>
              <w:ind w:left="62" w:right="170" w:firstLine="4"/>
              <w:rPr>
                <w:i/>
                <w:iCs/>
                <w:w w:val="105"/>
                <w:sz w:val="21"/>
                <w:szCs w:val="21"/>
              </w:rPr>
            </w:pPr>
            <w:r>
              <w:rPr>
                <w:i/>
                <w:iCs/>
                <w:w w:val="105"/>
                <w:sz w:val="21"/>
                <w:szCs w:val="21"/>
              </w:rPr>
              <w:t>The Level 5: Peer Review page displays with the FSER link and a message indicating how my records are available.</w:t>
            </w:r>
          </w:p>
          <w:p w:rsidR="00A8353F" w:rsidRDefault="00A8353F">
            <w:pPr>
              <w:pStyle w:val="TableParagraph"/>
              <w:kinsoku w:val="0"/>
              <w:overflowPunct w:val="0"/>
              <w:spacing w:before="6"/>
              <w:rPr>
                <w:sz w:val="17"/>
                <w:szCs w:val="17"/>
              </w:rPr>
            </w:pPr>
          </w:p>
          <w:p w:rsidR="00A8353F" w:rsidRDefault="0071444F">
            <w:pPr>
              <w:pStyle w:val="TableParagraph"/>
              <w:kinsoku w:val="0"/>
              <w:overflowPunct w:val="0"/>
              <w:spacing w:line="249" w:lineRule="auto"/>
              <w:ind w:left="64" w:firstLine="7"/>
              <w:rPr>
                <w:i/>
                <w:iCs/>
                <w:w w:val="105"/>
                <w:sz w:val="21"/>
                <w:szCs w:val="21"/>
              </w:rPr>
            </w:pPr>
            <w:r>
              <w:rPr>
                <w:i/>
                <w:iCs/>
                <w:w w:val="105"/>
                <w:sz w:val="21"/>
                <w:szCs w:val="21"/>
              </w:rPr>
              <w:t>The Peer Review FSER table for the FSER displays with an Approve button.</w:t>
            </w:r>
          </w:p>
        </w:tc>
        <w:tc>
          <w:tcPr>
            <w:tcW w:w="188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529" w:type="dxa"/>
            <w:tcBorders>
              <w:top w:val="single" w:sz="6" w:space="0" w:color="000000"/>
              <w:left w:val="single" w:sz="6"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741" w:type="dxa"/>
            <w:gridSpan w:val="3"/>
            <w:tcBorders>
              <w:top w:val="single" w:sz="6"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97"/>
        </w:trPr>
        <w:tc>
          <w:tcPr>
            <w:tcW w:w="712" w:type="dxa"/>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65"/>
              <w:ind w:left="206" w:right="147"/>
              <w:jc w:val="center"/>
              <w:rPr>
                <w:w w:val="110"/>
                <w:sz w:val="20"/>
                <w:szCs w:val="20"/>
              </w:rPr>
            </w:pPr>
            <w:r>
              <w:rPr>
                <w:w w:val="110"/>
                <w:sz w:val="20"/>
                <w:szCs w:val="20"/>
              </w:rPr>
              <w:t>36.</w:t>
            </w:r>
          </w:p>
        </w:tc>
        <w:tc>
          <w:tcPr>
            <w:tcW w:w="3780" w:type="dxa"/>
            <w:gridSpan w:val="2"/>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6"/>
              <w:ind w:left="71"/>
              <w:rPr>
                <w:w w:val="105"/>
                <w:sz w:val="20"/>
                <w:szCs w:val="20"/>
              </w:rPr>
            </w:pPr>
            <w:r>
              <w:rPr>
                <w:w w:val="105"/>
                <w:sz w:val="20"/>
                <w:szCs w:val="20"/>
              </w:rPr>
              <w:t xml:space="preserve">Click on the </w:t>
            </w:r>
            <w:r>
              <w:rPr>
                <w:b/>
                <w:bCs/>
                <w:w w:val="105"/>
                <w:sz w:val="21"/>
                <w:szCs w:val="21"/>
              </w:rPr>
              <w:t xml:space="preserve">Approve </w:t>
            </w:r>
            <w:r>
              <w:rPr>
                <w:w w:val="105"/>
                <w:sz w:val="20"/>
                <w:szCs w:val="20"/>
              </w:rPr>
              <w:t>button in the</w:t>
            </w:r>
          </w:p>
          <w:p w:rsidR="00A8353F" w:rsidRDefault="0071444F">
            <w:pPr>
              <w:pStyle w:val="TableParagraph"/>
              <w:kinsoku w:val="0"/>
              <w:overflowPunct w:val="0"/>
              <w:spacing w:before="8"/>
              <w:ind w:left="74"/>
              <w:rPr>
                <w:w w:val="105"/>
                <w:sz w:val="20"/>
                <w:szCs w:val="20"/>
              </w:rPr>
            </w:pPr>
            <w:r>
              <w:rPr>
                <w:i/>
                <w:iCs/>
                <w:w w:val="105"/>
                <w:sz w:val="21"/>
                <w:szCs w:val="21"/>
              </w:rPr>
              <w:t xml:space="preserve">Continuing Airworthiness </w:t>
            </w:r>
            <w:r>
              <w:rPr>
                <w:w w:val="105"/>
                <w:sz w:val="20"/>
                <w:szCs w:val="20"/>
              </w:rPr>
              <w:t>column</w:t>
            </w:r>
          </w:p>
        </w:tc>
        <w:tc>
          <w:tcPr>
            <w:tcW w:w="3428"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6"/>
              <w:ind w:left="79"/>
              <w:rPr>
                <w:i/>
                <w:iCs/>
                <w:sz w:val="21"/>
                <w:szCs w:val="21"/>
              </w:rPr>
            </w:pPr>
            <w:r>
              <w:rPr>
                <w:i/>
                <w:iCs/>
                <w:sz w:val="21"/>
                <w:szCs w:val="21"/>
              </w:rPr>
              <w:t>Level 5: Peer Review page displays</w:t>
            </w:r>
          </w:p>
        </w:tc>
        <w:tc>
          <w:tcPr>
            <w:tcW w:w="188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529" w:type="dxa"/>
            <w:tcBorders>
              <w:top w:val="single" w:sz="6" w:space="0" w:color="000000"/>
              <w:left w:val="single" w:sz="6"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741" w:type="dxa"/>
            <w:gridSpan w:val="3"/>
            <w:tcBorders>
              <w:top w:val="single" w:sz="6"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82"/>
        </w:trPr>
        <w:tc>
          <w:tcPr>
            <w:tcW w:w="712" w:type="dxa"/>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65"/>
              <w:ind w:left="201" w:right="147"/>
              <w:jc w:val="center"/>
              <w:rPr>
                <w:w w:val="110"/>
                <w:sz w:val="20"/>
                <w:szCs w:val="20"/>
              </w:rPr>
            </w:pPr>
            <w:r>
              <w:rPr>
                <w:w w:val="110"/>
                <w:sz w:val="20"/>
                <w:szCs w:val="20"/>
              </w:rPr>
              <w:t>37.</w:t>
            </w:r>
          </w:p>
        </w:tc>
        <w:tc>
          <w:tcPr>
            <w:tcW w:w="3780" w:type="dxa"/>
            <w:gridSpan w:val="2"/>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1"/>
              <w:ind w:left="71"/>
              <w:rPr>
                <w:w w:val="105"/>
                <w:sz w:val="20"/>
                <w:szCs w:val="20"/>
              </w:rPr>
            </w:pPr>
            <w:r>
              <w:rPr>
                <w:w w:val="105"/>
                <w:sz w:val="20"/>
                <w:szCs w:val="20"/>
              </w:rPr>
              <w:t xml:space="preserve">Click on the </w:t>
            </w:r>
            <w:r>
              <w:rPr>
                <w:b/>
                <w:bCs/>
                <w:w w:val="105"/>
                <w:sz w:val="21"/>
                <w:szCs w:val="21"/>
              </w:rPr>
              <w:t xml:space="preserve">Log out </w:t>
            </w:r>
            <w:r>
              <w:rPr>
                <w:w w:val="105"/>
                <w:sz w:val="20"/>
                <w:szCs w:val="20"/>
              </w:rPr>
              <w:t>button</w:t>
            </w:r>
          </w:p>
        </w:tc>
        <w:tc>
          <w:tcPr>
            <w:tcW w:w="3428"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6" w:line="247" w:lineRule="auto"/>
              <w:ind w:left="76" w:right="170" w:hanging="11"/>
              <w:rPr>
                <w:i/>
                <w:iCs/>
                <w:w w:val="105"/>
                <w:sz w:val="21"/>
                <w:szCs w:val="21"/>
              </w:rPr>
            </w:pPr>
            <w:r>
              <w:rPr>
                <w:i/>
                <w:iCs/>
                <w:w w:val="105"/>
                <w:sz w:val="21"/>
                <w:szCs w:val="21"/>
              </w:rPr>
              <w:t>Welcome to WLSP FSER welcome page displays</w:t>
            </w:r>
          </w:p>
        </w:tc>
        <w:tc>
          <w:tcPr>
            <w:tcW w:w="188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529" w:type="dxa"/>
            <w:tcBorders>
              <w:top w:val="single" w:sz="6" w:space="0" w:color="000000"/>
              <w:left w:val="single" w:sz="6"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741" w:type="dxa"/>
            <w:gridSpan w:val="3"/>
            <w:tcBorders>
              <w:top w:val="single" w:sz="6"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306"/>
        </w:trPr>
        <w:tc>
          <w:tcPr>
            <w:tcW w:w="712" w:type="dxa"/>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79"/>
              <w:ind w:left="191" w:right="147"/>
              <w:jc w:val="center"/>
              <w:rPr>
                <w:w w:val="105"/>
                <w:sz w:val="20"/>
                <w:szCs w:val="20"/>
              </w:rPr>
            </w:pPr>
            <w:r>
              <w:rPr>
                <w:w w:val="105"/>
                <w:sz w:val="20"/>
                <w:szCs w:val="20"/>
              </w:rPr>
              <w:t>38.</w:t>
            </w:r>
          </w:p>
        </w:tc>
        <w:tc>
          <w:tcPr>
            <w:tcW w:w="3780" w:type="dxa"/>
            <w:gridSpan w:val="2"/>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79" w:line="244" w:lineRule="auto"/>
              <w:ind w:left="70" w:right="130"/>
              <w:rPr>
                <w:w w:val="110"/>
                <w:sz w:val="20"/>
                <w:szCs w:val="20"/>
              </w:rPr>
            </w:pPr>
            <w:r>
              <w:rPr>
                <w:w w:val="110"/>
                <w:sz w:val="20"/>
                <w:szCs w:val="20"/>
              </w:rPr>
              <w:t>Connect to the WLSP FSER Tool portal from the NGGN network via a web</w:t>
            </w:r>
          </w:p>
          <w:p w:rsidR="00A8353F" w:rsidRDefault="0071444F">
            <w:pPr>
              <w:pStyle w:val="TableParagraph"/>
              <w:kinsoku w:val="0"/>
              <w:overflowPunct w:val="0"/>
              <w:spacing w:line="274" w:lineRule="exact"/>
              <w:ind w:left="84"/>
              <w:rPr>
                <w:w w:val="90"/>
                <w:sz w:val="26"/>
                <w:szCs w:val="26"/>
              </w:rPr>
            </w:pPr>
            <w:r>
              <w:rPr>
                <w:w w:val="90"/>
                <w:sz w:val="26"/>
                <w:szCs w:val="26"/>
              </w:rPr>
              <w:t>browser.</w:t>
            </w:r>
          </w:p>
          <w:p w:rsidR="00A8353F" w:rsidRDefault="0071444F">
            <w:pPr>
              <w:pStyle w:val="TableParagraph"/>
              <w:kinsoku w:val="0"/>
              <w:overflowPunct w:val="0"/>
              <w:spacing w:before="7"/>
              <w:ind w:left="81"/>
              <w:rPr>
                <w:w w:val="105"/>
                <w:sz w:val="20"/>
                <w:szCs w:val="20"/>
              </w:rPr>
            </w:pPr>
            <w:r>
              <w:rPr>
                <w:w w:val="105"/>
                <w:sz w:val="20"/>
                <w:szCs w:val="20"/>
              </w:rPr>
              <w:t>httQ://,vlspfscr.is.nurthropgruinman.eorn/</w:t>
            </w:r>
          </w:p>
        </w:tc>
        <w:tc>
          <w:tcPr>
            <w:tcW w:w="3428"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65" w:line="241" w:lineRule="exact"/>
              <w:ind w:left="72"/>
              <w:rPr>
                <w:i/>
                <w:iCs/>
                <w:w w:val="105"/>
                <w:sz w:val="21"/>
                <w:szCs w:val="21"/>
              </w:rPr>
            </w:pPr>
            <w:r>
              <w:rPr>
                <w:i/>
                <w:iCs/>
                <w:w w:val="105"/>
                <w:sz w:val="21"/>
                <w:szCs w:val="21"/>
              </w:rPr>
              <w:t>The welcome page for the WLSP</w:t>
            </w:r>
          </w:p>
          <w:p w:rsidR="00A8353F" w:rsidRDefault="0071444F">
            <w:pPr>
              <w:pStyle w:val="TableParagraph"/>
              <w:kinsoku w:val="0"/>
              <w:overflowPunct w:val="0"/>
              <w:spacing w:line="241" w:lineRule="exact"/>
              <w:ind w:left="76"/>
              <w:rPr>
                <w:i/>
                <w:iCs/>
                <w:w w:val="105"/>
                <w:sz w:val="21"/>
                <w:szCs w:val="21"/>
              </w:rPr>
            </w:pPr>
            <w:r>
              <w:rPr>
                <w:b/>
                <w:bCs/>
                <w:i/>
                <w:iCs/>
                <w:w w:val="105"/>
                <w:sz w:val="19"/>
                <w:szCs w:val="19"/>
              </w:rPr>
              <w:t xml:space="preserve">FSER </w:t>
            </w:r>
            <w:r>
              <w:rPr>
                <w:i/>
                <w:iCs/>
                <w:w w:val="105"/>
                <w:sz w:val="21"/>
                <w:szCs w:val="21"/>
              </w:rPr>
              <w:t>tool displays in the browser</w:t>
            </w:r>
          </w:p>
        </w:tc>
        <w:tc>
          <w:tcPr>
            <w:tcW w:w="188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529" w:type="dxa"/>
            <w:tcBorders>
              <w:top w:val="single" w:sz="6" w:space="0" w:color="000000"/>
              <w:left w:val="single" w:sz="6"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741" w:type="dxa"/>
            <w:gridSpan w:val="3"/>
            <w:tcBorders>
              <w:top w:val="single" w:sz="6"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047"/>
        </w:trPr>
        <w:tc>
          <w:tcPr>
            <w:tcW w:w="712" w:type="dxa"/>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65"/>
              <w:ind w:left="201" w:right="147"/>
              <w:jc w:val="center"/>
              <w:rPr>
                <w:w w:val="110"/>
                <w:sz w:val="20"/>
                <w:szCs w:val="20"/>
              </w:rPr>
            </w:pPr>
            <w:r>
              <w:rPr>
                <w:w w:val="110"/>
                <w:sz w:val="20"/>
                <w:szCs w:val="20"/>
              </w:rPr>
              <w:t>39.</w:t>
            </w:r>
          </w:p>
        </w:tc>
        <w:tc>
          <w:tcPr>
            <w:tcW w:w="3780" w:type="dxa"/>
            <w:gridSpan w:val="2"/>
            <w:tcBorders>
              <w:top w:val="single" w:sz="6" w:space="0" w:color="000000"/>
              <w:left w:val="single" w:sz="6" w:space="0" w:color="000000"/>
              <w:bottom w:val="single" w:sz="6" w:space="0" w:color="000000"/>
              <w:right w:val="single" w:sz="2" w:space="0" w:color="000000"/>
            </w:tcBorders>
          </w:tcPr>
          <w:p w:rsidR="00A8353F" w:rsidRDefault="0071444F">
            <w:pPr>
              <w:pStyle w:val="TableParagraph"/>
              <w:kinsoku w:val="0"/>
              <w:overflowPunct w:val="0"/>
              <w:spacing w:before="65" w:line="249" w:lineRule="auto"/>
              <w:ind w:left="76" w:hanging="2"/>
              <w:rPr>
                <w:w w:val="105"/>
                <w:sz w:val="20"/>
                <w:szCs w:val="20"/>
              </w:rPr>
            </w:pPr>
            <w:r>
              <w:rPr>
                <w:w w:val="105"/>
                <w:sz w:val="20"/>
                <w:szCs w:val="20"/>
              </w:rPr>
              <w:t xml:space="preserve">Enter the usemame and password for a </w:t>
            </w:r>
            <w:r>
              <w:rPr>
                <w:i/>
                <w:iCs/>
                <w:w w:val="105"/>
                <w:sz w:val="21"/>
                <w:szCs w:val="21"/>
              </w:rPr>
              <w:t xml:space="preserve">Systems Engineering Integration </w:t>
            </w:r>
            <w:r>
              <w:rPr>
                <w:w w:val="105"/>
                <w:sz w:val="20"/>
                <w:szCs w:val="20"/>
              </w:rPr>
              <w:t xml:space="preserve">user in the Log </w:t>
            </w:r>
            <w:r>
              <w:rPr>
                <w:w w:val="105"/>
                <w:sz w:val="22"/>
                <w:szCs w:val="22"/>
              </w:rPr>
              <w:t xml:space="preserve">In </w:t>
            </w:r>
            <w:r>
              <w:rPr>
                <w:w w:val="105"/>
                <w:sz w:val="20"/>
                <w:szCs w:val="20"/>
              </w:rPr>
              <w:t>field.</w:t>
            </w:r>
          </w:p>
        </w:tc>
        <w:tc>
          <w:tcPr>
            <w:tcW w:w="3428" w:type="dxa"/>
            <w:tcBorders>
              <w:top w:val="single" w:sz="6" w:space="0" w:color="000000"/>
              <w:left w:val="single" w:sz="2" w:space="0" w:color="000000"/>
              <w:bottom w:val="single" w:sz="6" w:space="0" w:color="000000"/>
              <w:right w:val="single" w:sz="6" w:space="0" w:color="000000"/>
            </w:tcBorders>
          </w:tcPr>
          <w:p w:rsidR="00A8353F" w:rsidRDefault="0071444F">
            <w:pPr>
              <w:pStyle w:val="TableParagraph"/>
              <w:kinsoku w:val="0"/>
              <w:overflowPunct w:val="0"/>
              <w:spacing w:before="56" w:line="252" w:lineRule="auto"/>
              <w:ind w:left="83" w:right="108"/>
              <w:rPr>
                <w:i/>
                <w:iCs/>
                <w:w w:val="105"/>
                <w:sz w:val="21"/>
                <w:szCs w:val="21"/>
              </w:rPr>
            </w:pPr>
            <w:r>
              <w:rPr>
                <w:i/>
                <w:iCs/>
                <w:w w:val="105"/>
                <w:sz w:val="21"/>
                <w:szCs w:val="21"/>
              </w:rPr>
              <w:t xml:space="preserve">Login credentials are entered. The Home page displays with the All Draft </w:t>
            </w:r>
            <w:r>
              <w:rPr>
                <w:rFonts w:ascii="Arial" w:hAnsi="Arial" w:cs="Arial"/>
                <w:w w:val="105"/>
                <w:sz w:val="20"/>
                <w:szCs w:val="20"/>
              </w:rPr>
              <w:t xml:space="preserve">&amp; </w:t>
            </w:r>
            <w:r>
              <w:rPr>
                <w:i/>
                <w:iCs/>
                <w:w w:val="105"/>
                <w:sz w:val="21"/>
                <w:szCs w:val="21"/>
              </w:rPr>
              <w:t>Open FSERs table</w:t>
            </w:r>
          </w:p>
        </w:tc>
        <w:tc>
          <w:tcPr>
            <w:tcW w:w="188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529" w:type="dxa"/>
            <w:tcBorders>
              <w:top w:val="single" w:sz="6" w:space="0" w:color="000000"/>
              <w:left w:val="single" w:sz="6"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741" w:type="dxa"/>
            <w:gridSpan w:val="3"/>
            <w:tcBorders>
              <w:top w:val="single" w:sz="6"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bl>
    <w:p w:rsidR="00A8353F" w:rsidRDefault="00A8353F">
      <w:pPr>
        <w:rPr>
          <w:sz w:val="8"/>
          <w:szCs w:val="8"/>
        </w:rPr>
        <w:sectPr w:rsidR="00A8353F">
          <w:pgSz w:w="12240" w:h="15840"/>
          <w:pgMar w:top="1500" w:right="200" w:bottom="720" w:left="520" w:header="0" w:footer="537" w:gutter="0"/>
          <w:cols w:space="720"/>
          <w:noEndnote/>
        </w:sectPr>
      </w:pPr>
    </w:p>
    <w:p w:rsidR="00A8353F" w:rsidRDefault="00915E57">
      <w:pPr>
        <w:pStyle w:val="BodyText"/>
        <w:kinsoku w:val="0"/>
        <w:overflowPunct w:val="0"/>
        <w:rPr>
          <w:i w:val="0"/>
          <w:iCs w:val="0"/>
          <w:sz w:val="3"/>
          <w:szCs w:val="3"/>
        </w:rPr>
      </w:pPr>
      <w:r>
        <w:rPr>
          <w:noProof/>
        </w:rPr>
        <w:lastRenderedPageBreak/>
        <mc:AlternateContent>
          <mc:Choice Requires="wps">
            <w:drawing>
              <wp:anchor distT="0" distB="0" distL="114300" distR="114300" simplePos="0" relativeHeight="251642368" behindDoc="1" locked="0" layoutInCell="0" allowOverlap="1">
                <wp:simplePos x="0" y="0"/>
                <wp:positionH relativeFrom="page">
                  <wp:posOffset>2552065</wp:posOffset>
                </wp:positionH>
                <wp:positionV relativeFrom="page">
                  <wp:posOffset>955040</wp:posOffset>
                </wp:positionV>
                <wp:extent cx="4940300" cy="520700"/>
                <wp:effectExtent l="0" t="0" r="0" b="0"/>
                <wp:wrapNone/>
                <wp:docPr id="209"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0" cy="520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915E57">
                            <w:pPr>
                              <w:widowControl/>
                              <w:autoSpaceDE/>
                              <w:autoSpaceDN/>
                              <w:adjustRightInd/>
                              <w:spacing w:line="820" w:lineRule="atLeast"/>
                              <w:rPr>
                                <w:sz w:val="24"/>
                                <w:szCs w:val="24"/>
                              </w:rPr>
                            </w:pPr>
                            <w:r>
                              <w:rPr>
                                <w:i/>
                                <w:iCs/>
                                <w:noProof/>
                                <w:sz w:val="24"/>
                                <w:szCs w:val="24"/>
                              </w:rPr>
                              <w:drawing>
                                <wp:inline distT="0" distB="0" distL="0" distR="0">
                                  <wp:extent cx="4937760" cy="524510"/>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7760" cy="524510"/>
                                          </a:xfrm>
                                          <a:prstGeom prst="rect">
                                            <a:avLst/>
                                          </a:prstGeom>
                                          <a:noFill/>
                                          <a:ln>
                                            <a:noFill/>
                                          </a:ln>
                                        </pic:spPr>
                                      </pic:pic>
                                    </a:graphicData>
                                  </a:graphic>
                                </wp:inline>
                              </w:drawing>
                            </w:r>
                          </w:p>
                          <w:p w:rsidR="00A8353F" w:rsidRDefault="00A8353F">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 o:spid="_x0000_s1035" style="position:absolute;margin-left:200.95pt;margin-top:75.2pt;width:389pt;height:41pt;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" o:allowincell="f" filled="f" stroked="f">
                <v:textbox inset="0,0,0,0">
                  <w:txbxContent>
                    <w:p w:rsidR="00A8353F" w:rsidRDefault="00915E57">
                      <w:pPr>
                        <w:widowControl/>
                        <w:autoSpaceDE/>
                        <w:autoSpaceDN/>
                        <w:adjustRightInd/>
                        <w:spacing w:line="820" w:lineRule="atLeast"/>
                        <w:rPr>
                          <w:sz w:val="24"/>
                          <w:szCs w:val="24"/>
                        </w:rPr>
                      </w:pPr>
                      <w:r>
                        <w:rPr>
                          <w:i/>
                          <w:iCs/>
                          <w:noProof/>
                          <w:sz w:val="24"/>
                          <w:szCs w:val="24"/>
                        </w:rPr>
                        <w:drawing>
                          <wp:inline distT="0" distB="0" distL="0" distR="0">
                            <wp:extent cx="4937760" cy="524510"/>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7760" cy="524510"/>
                                    </a:xfrm>
                                    <a:prstGeom prst="rect">
                                      <a:avLst/>
                                    </a:prstGeom>
                                    <a:noFill/>
                                    <a:ln>
                                      <a:noFill/>
                                    </a:ln>
                                  </pic:spPr>
                                </pic:pic>
                              </a:graphicData>
                            </a:graphic>
                          </wp:inline>
                        </w:drawing>
                      </w:r>
                    </w:p>
                    <w:p w:rsidR="00A8353F" w:rsidRDefault="00A8353F">
                      <w:pPr>
                        <w:rPr>
                          <w:sz w:val="24"/>
                          <w:szCs w:val="24"/>
                        </w:rPr>
                      </w:pPr>
                    </w:p>
                  </w:txbxContent>
                </v:textbox>
                <w10:wrap anchorx="page" anchory="page"/>
              </v:rect>
            </w:pict>
          </mc:Fallback>
        </mc:AlternateContent>
      </w:r>
    </w:p>
    <w:tbl>
      <w:tblPr>
        <w:tblW w:w="0" w:type="auto"/>
        <w:tblInd w:w="330" w:type="dxa"/>
        <w:tblLayout w:type="fixed"/>
        <w:tblCellMar>
          <w:left w:w="0" w:type="dxa"/>
          <w:right w:w="0" w:type="dxa"/>
        </w:tblCellMar>
        <w:tblLook w:val="0000" w:firstRow="0" w:lastRow="0" w:firstColumn="0" w:lastColumn="0" w:noHBand="0" w:noVBand="0"/>
      </w:tblPr>
      <w:tblGrid>
        <w:gridCol w:w="716"/>
        <w:gridCol w:w="3096"/>
        <w:gridCol w:w="687"/>
        <w:gridCol w:w="3422"/>
        <w:gridCol w:w="1888"/>
        <w:gridCol w:w="633"/>
        <w:gridCol w:w="623"/>
      </w:tblGrid>
      <w:tr w:rsidR="00A8353F">
        <w:trPr>
          <w:trHeight w:val="730"/>
        </w:trPr>
        <w:tc>
          <w:tcPr>
            <w:tcW w:w="3812" w:type="dxa"/>
            <w:gridSpan w:val="2"/>
            <w:tcBorders>
              <w:top w:val="none" w:sz="6" w:space="0" w:color="auto"/>
              <w:left w:val="single" w:sz="6" w:space="0" w:color="000000"/>
              <w:bottom w:val="single" w:sz="8" w:space="0" w:color="000000"/>
              <w:right w:val="none" w:sz="6" w:space="0" w:color="auto"/>
            </w:tcBorders>
          </w:tcPr>
          <w:p w:rsidR="00A8353F" w:rsidRDefault="0071444F">
            <w:pPr>
              <w:pStyle w:val="TableParagraph"/>
              <w:tabs>
                <w:tab w:val="left" w:pos="2128"/>
              </w:tabs>
              <w:kinsoku w:val="0"/>
              <w:overflowPunct w:val="0"/>
              <w:spacing w:before="85" w:line="206" w:lineRule="exact"/>
              <w:ind w:left="33"/>
              <w:rPr>
                <w:b/>
                <w:bCs/>
                <w:sz w:val="29"/>
                <w:szCs w:val="29"/>
              </w:rPr>
            </w:pPr>
            <w:r>
              <w:rPr>
                <w:b/>
                <w:bCs/>
                <w:w w:val="85"/>
                <w:sz w:val="28"/>
                <w:szCs w:val="28"/>
                <w:u w:val="thick" w:color="000000"/>
              </w:rPr>
              <w:t>\V()rkflow··</w:t>
            </w:r>
            <w:r>
              <w:rPr>
                <w:b/>
                <w:bCs/>
                <w:spacing w:val="-47"/>
                <w:w w:val="85"/>
                <w:sz w:val="28"/>
                <w:szCs w:val="28"/>
                <w:u w:val="thick" w:color="000000"/>
              </w:rPr>
              <w:t xml:space="preserve"> </w:t>
            </w:r>
            <w:r>
              <w:rPr>
                <w:b/>
                <w:bCs/>
                <w:w w:val="85"/>
                <w:sz w:val="28"/>
                <w:szCs w:val="28"/>
                <w:u w:val="thick" w:color="000000"/>
              </w:rPr>
              <w:t>.•·,</w:t>
            </w:r>
            <w:r>
              <w:rPr>
                <w:b/>
                <w:bCs/>
                <w:spacing w:val="-33"/>
                <w:w w:val="85"/>
                <w:sz w:val="28"/>
                <w:szCs w:val="28"/>
                <w:u w:val="thick" w:color="000000"/>
              </w:rPr>
              <w:t xml:space="preserve"> </w:t>
            </w:r>
            <w:r>
              <w:rPr>
                <w:b/>
                <w:bCs/>
                <w:w w:val="85"/>
                <w:sz w:val="28"/>
                <w:szCs w:val="28"/>
                <w:u w:val="thick" w:color="000000"/>
              </w:rPr>
              <w:t>vel</w:t>
            </w:r>
            <w:r>
              <w:rPr>
                <w:b/>
                <w:bCs/>
                <w:w w:val="85"/>
                <w:sz w:val="28"/>
                <w:szCs w:val="28"/>
              </w:rPr>
              <w:tab/>
            </w:r>
            <w:r>
              <w:rPr>
                <w:b/>
                <w:bCs/>
                <w:sz w:val="29"/>
                <w:szCs w:val="29"/>
              </w:rPr>
              <w:t>c!p n</w:t>
            </w:r>
            <w:r>
              <w:rPr>
                <w:b/>
                <w:bCs/>
                <w:spacing w:val="33"/>
                <w:sz w:val="29"/>
                <w:szCs w:val="29"/>
              </w:rPr>
              <w:t xml:space="preserve"> </w:t>
            </w:r>
            <w:r>
              <w:rPr>
                <w:b/>
                <w:bCs/>
                <w:sz w:val="29"/>
                <w:szCs w:val="29"/>
              </w:rPr>
              <w:t>e,</w:t>
            </w:r>
          </w:p>
          <w:p w:rsidR="00A8353F" w:rsidRDefault="0071444F">
            <w:pPr>
              <w:pStyle w:val="TableParagraph"/>
              <w:kinsoku w:val="0"/>
              <w:overflowPunct w:val="0"/>
              <w:spacing w:line="419" w:lineRule="exact"/>
              <w:ind w:left="3"/>
              <w:rPr>
                <w:w w:val="45"/>
                <w:sz w:val="52"/>
                <w:szCs w:val="52"/>
              </w:rPr>
            </w:pPr>
            <w:r>
              <w:rPr>
                <w:b/>
                <w:bCs/>
                <w:w w:val="81"/>
                <w:sz w:val="36"/>
                <w:szCs w:val="36"/>
              </w:rPr>
              <w:t>*</w:t>
            </w:r>
            <w:r>
              <w:rPr>
                <w:b/>
                <w:bCs/>
                <w:spacing w:val="-17"/>
                <w:sz w:val="36"/>
                <w:szCs w:val="36"/>
              </w:rPr>
              <w:t xml:space="preserve"> </w:t>
            </w:r>
            <w:r>
              <w:rPr>
                <w:b/>
                <w:bCs/>
                <w:spacing w:val="-1"/>
                <w:w w:val="81"/>
                <w:sz w:val="36"/>
                <w:szCs w:val="36"/>
              </w:rPr>
              <w:t>ieet</w:t>
            </w:r>
            <w:r>
              <w:rPr>
                <w:b/>
                <w:bCs/>
                <w:spacing w:val="5"/>
                <w:w w:val="81"/>
                <w:sz w:val="36"/>
                <w:szCs w:val="36"/>
              </w:rPr>
              <w:t>f</w:t>
            </w:r>
            <w:r>
              <w:rPr>
                <w:b/>
                <w:bCs/>
                <w:w w:val="81"/>
                <w:position w:val="5"/>
                <w:sz w:val="17"/>
                <w:szCs w:val="17"/>
              </w:rPr>
              <w:t>0</w:t>
            </w:r>
            <w:r>
              <w:rPr>
                <w:b/>
                <w:bCs/>
                <w:spacing w:val="-18"/>
                <w:position w:val="5"/>
                <w:sz w:val="17"/>
                <w:szCs w:val="17"/>
              </w:rPr>
              <w:t xml:space="preserve"> </w:t>
            </w:r>
            <w:r>
              <w:rPr>
                <w:rFonts w:ascii="Arial" w:hAnsi="Arial" w:cs="Arial"/>
                <w:b/>
                <w:bCs/>
                <w:spacing w:val="19"/>
                <w:w w:val="85"/>
                <w:sz w:val="41"/>
                <w:szCs w:val="41"/>
              </w:rPr>
              <w:t>r</w:t>
            </w:r>
            <w:r>
              <w:rPr>
                <w:b/>
                <w:bCs/>
                <w:spacing w:val="-26"/>
                <w:w w:val="58"/>
                <w:sz w:val="46"/>
                <w:szCs w:val="46"/>
              </w:rPr>
              <w:t>P</w:t>
            </w:r>
            <w:r>
              <w:rPr>
                <w:b/>
                <w:bCs/>
                <w:spacing w:val="-1"/>
                <w:w w:val="51"/>
                <w:sz w:val="46"/>
                <w:szCs w:val="46"/>
              </w:rPr>
              <w:t>e</w:t>
            </w:r>
            <w:r>
              <w:rPr>
                <w:b/>
                <w:bCs/>
                <w:spacing w:val="-12"/>
                <w:w w:val="51"/>
                <w:sz w:val="46"/>
                <w:szCs w:val="46"/>
              </w:rPr>
              <w:t>e</w:t>
            </w:r>
            <w:r>
              <w:rPr>
                <w:b/>
                <w:bCs/>
                <w:spacing w:val="-1"/>
                <w:w w:val="60"/>
                <w:sz w:val="46"/>
                <w:szCs w:val="46"/>
              </w:rPr>
              <w:t>i</w:t>
            </w:r>
            <w:r>
              <w:rPr>
                <w:b/>
                <w:bCs/>
                <w:spacing w:val="-46"/>
                <w:w w:val="60"/>
                <w:sz w:val="46"/>
                <w:szCs w:val="46"/>
              </w:rPr>
              <w:t>:</w:t>
            </w:r>
            <w:r>
              <w:rPr>
                <w:b/>
                <w:bCs/>
                <w:w w:val="66"/>
                <w:sz w:val="46"/>
                <w:szCs w:val="46"/>
              </w:rPr>
              <w:t>!t</w:t>
            </w:r>
            <w:r>
              <w:rPr>
                <w:b/>
                <w:bCs/>
                <w:spacing w:val="-28"/>
                <w:sz w:val="46"/>
                <w:szCs w:val="46"/>
              </w:rPr>
              <w:t xml:space="preserve"> </w:t>
            </w:r>
            <w:r>
              <w:rPr>
                <w:b/>
                <w:bCs/>
                <w:spacing w:val="-83"/>
                <w:w w:val="76"/>
                <w:sz w:val="46"/>
                <w:szCs w:val="46"/>
              </w:rPr>
              <w:t>l</w:t>
            </w:r>
            <w:r>
              <w:rPr>
                <w:b/>
                <w:bCs/>
                <w:w w:val="22"/>
                <w:sz w:val="46"/>
                <w:szCs w:val="46"/>
              </w:rPr>
              <w:t>,</w:t>
            </w:r>
            <w:r>
              <w:rPr>
                <w:b/>
                <w:bCs/>
                <w:spacing w:val="-59"/>
                <w:sz w:val="46"/>
                <w:szCs w:val="46"/>
              </w:rPr>
              <w:t xml:space="preserve"> </w:t>
            </w:r>
            <w:r>
              <w:rPr>
                <w:b/>
                <w:bCs/>
                <w:spacing w:val="-1"/>
                <w:w w:val="76"/>
                <w:sz w:val="46"/>
                <w:szCs w:val="46"/>
              </w:rPr>
              <w:t>i</w:t>
            </w:r>
            <w:r>
              <w:rPr>
                <w:b/>
                <w:bCs/>
                <w:spacing w:val="-6"/>
                <w:w w:val="76"/>
                <w:sz w:val="46"/>
                <w:szCs w:val="46"/>
              </w:rPr>
              <w:t>&amp;</w:t>
            </w:r>
            <w:r>
              <w:rPr>
                <w:b/>
                <w:bCs/>
                <w:spacing w:val="22"/>
                <w:w w:val="96"/>
                <w:sz w:val="46"/>
                <w:szCs w:val="46"/>
              </w:rPr>
              <w:t>f</w:t>
            </w:r>
            <w:r>
              <w:rPr>
                <w:b/>
                <w:bCs/>
                <w:w w:val="31"/>
                <w:sz w:val="46"/>
                <w:szCs w:val="46"/>
              </w:rPr>
              <w:t>t&gt;JJ</w:t>
            </w:r>
            <w:r>
              <w:rPr>
                <w:b/>
                <w:bCs/>
                <w:spacing w:val="-35"/>
                <w:w w:val="31"/>
                <w:sz w:val="46"/>
                <w:szCs w:val="46"/>
              </w:rPr>
              <w:t>!</w:t>
            </w:r>
            <w:r>
              <w:rPr>
                <w:b/>
                <w:bCs/>
                <w:w w:val="104"/>
                <w:position w:val="5"/>
                <w:sz w:val="17"/>
                <w:szCs w:val="17"/>
              </w:rPr>
              <w:t>0</w:t>
            </w:r>
            <w:r>
              <w:rPr>
                <w:b/>
                <w:bCs/>
                <w:spacing w:val="-10"/>
                <w:position w:val="5"/>
                <w:sz w:val="17"/>
                <w:szCs w:val="17"/>
              </w:rPr>
              <w:t xml:space="preserve"> </w:t>
            </w:r>
            <w:r>
              <w:rPr>
                <w:b/>
                <w:bCs/>
                <w:spacing w:val="-1"/>
                <w:w w:val="61"/>
                <w:sz w:val="52"/>
                <w:szCs w:val="52"/>
              </w:rPr>
              <w:t>"</w:t>
            </w:r>
            <w:r>
              <w:rPr>
                <w:b/>
                <w:bCs/>
                <w:spacing w:val="-5"/>
                <w:w w:val="61"/>
                <w:sz w:val="52"/>
                <w:szCs w:val="52"/>
              </w:rPr>
              <w:t>,</w:t>
            </w:r>
            <w:r>
              <w:rPr>
                <w:b/>
                <w:bCs/>
                <w:spacing w:val="-42"/>
                <w:w w:val="110"/>
                <w:sz w:val="52"/>
                <w:szCs w:val="52"/>
              </w:rPr>
              <w:t>t</w:t>
            </w:r>
            <w:r>
              <w:rPr>
                <w:b/>
                <w:bCs/>
                <w:spacing w:val="-1"/>
                <w:w w:val="37"/>
                <w:sz w:val="52"/>
                <w:szCs w:val="52"/>
              </w:rPr>
              <w:t>r</w:t>
            </w:r>
            <w:r>
              <w:rPr>
                <w:b/>
                <w:bCs/>
                <w:spacing w:val="-13"/>
                <w:w w:val="37"/>
                <w:sz w:val="52"/>
                <w:szCs w:val="52"/>
              </w:rPr>
              <w:t>,</w:t>
            </w:r>
            <w:r>
              <w:rPr>
                <w:b/>
                <w:bCs/>
                <w:spacing w:val="-1"/>
                <w:w w:val="87"/>
                <w:sz w:val="52"/>
                <w:szCs w:val="52"/>
              </w:rPr>
              <w:t>n</w:t>
            </w:r>
            <w:r>
              <w:rPr>
                <w:b/>
                <w:bCs/>
                <w:spacing w:val="-32"/>
                <w:w w:val="87"/>
                <w:sz w:val="52"/>
                <w:szCs w:val="52"/>
              </w:rPr>
              <w:t>,</w:t>
            </w:r>
            <w:r>
              <w:rPr>
                <w:w w:val="45"/>
                <w:sz w:val="52"/>
                <w:szCs w:val="52"/>
              </w:rPr>
              <w:t>·</w:t>
            </w:r>
          </w:p>
        </w:tc>
        <w:tc>
          <w:tcPr>
            <w:tcW w:w="7253" w:type="dxa"/>
            <w:gridSpan w:val="5"/>
            <w:tcBorders>
              <w:top w:val="none" w:sz="6" w:space="0" w:color="auto"/>
              <w:left w:val="none" w:sz="6" w:space="0" w:color="auto"/>
              <w:bottom w:val="none" w:sz="6" w:space="0" w:color="auto"/>
              <w:right w:val="none" w:sz="6" w:space="0" w:color="auto"/>
            </w:tcBorders>
          </w:tcPr>
          <w:p w:rsidR="00A8353F" w:rsidRDefault="00A8353F">
            <w:pPr>
              <w:pStyle w:val="TableParagraph"/>
              <w:kinsoku w:val="0"/>
              <w:overflowPunct w:val="0"/>
              <w:rPr>
                <w:sz w:val="20"/>
                <w:szCs w:val="20"/>
              </w:rPr>
            </w:pPr>
          </w:p>
        </w:tc>
      </w:tr>
      <w:tr w:rsidR="00A8353F">
        <w:trPr>
          <w:trHeight w:val="979"/>
        </w:trPr>
        <w:tc>
          <w:tcPr>
            <w:tcW w:w="716" w:type="dxa"/>
            <w:tcBorders>
              <w:top w:val="single" w:sz="8"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48"/>
              <w:ind w:left="70"/>
              <w:rPr>
                <w:b/>
                <w:bCs/>
                <w:w w:val="105"/>
                <w:sz w:val="21"/>
                <w:szCs w:val="21"/>
              </w:rPr>
            </w:pPr>
            <w:r>
              <w:rPr>
                <w:b/>
                <w:bCs/>
                <w:w w:val="105"/>
                <w:sz w:val="21"/>
                <w:szCs w:val="21"/>
              </w:rPr>
              <w:t>STEP</w:t>
            </w:r>
          </w:p>
          <w:p w:rsidR="00A8353F" w:rsidRDefault="00A8353F">
            <w:pPr>
              <w:pStyle w:val="TableParagraph"/>
              <w:kinsoku w:val="0"/>
              <w:overflowPunct w:val="0"/>
              <w:spacing w:before="6"/>
              <w:rPr>
                <w:sz w:val="19"/>
                <w:szCs w:val="19"/>
              </w:rPr>
            </w:pPr>
          </w:p>
          <w:p w:rsidR="00A8353F" w:rsidRDefault="0071444F">
            <w:pPr>
              <w:pStyle w:val="TableParagraph"/>
              <w:kinsoku w:val="0"/>
              <w:overflowPunct w:val="0"/>
              <w:spacing w:before="1"/>
              <w:ind w:left="165"/>
              <w:rPr>
                <w:b/>
                <w:bCs/>
                <w:w w:val="105"/>
                <w:sz w:val="21"/>
                <w:szCs w:val="21"/>
              </w:rPr>
            </w:pPr>
            <w:r>
              <w:rPr>
                <w:b/>
                <w:bCs/>
                <w:w w:val="105"/>
                <w:sz w:val="21"/>
                <w:szCs w:val="21"/>
              </w:rPr>
              <w:t>NO.</w:t>
            </w:r>
          </w:p>
        </w:tc>
        <w:tc>
          <w:tcPr>
            <w:tcW w:w="3096" w:type="dxa"/>
            <w:tcBorders>
              <w:top w:val="single" w:sz="8" w:space="0" w:color="000000"/>
              <w:left w:val="single" w:sz="6" w:space="0" w:color="000000"/>
              <w:bottom w:val="single" w:sz="12" w:space="0" w:color="000000"/>
              <w:right w:val="none" w:sz="6" w:space="0" w:color="auto"/>
            </w:tcBorders>
          </w:tcPr>
          <w:p w:rsidR="00A8353F" w:rsidRDefault="0071444F">
            <w:pPr>
              <w:pStyle w:val="TableParagraph"/>
              <w:kinsoku w:val="0"/>
              <w:overflowPunct w:val="0"/>
              <w:spacing w:before="48"/>
              <w:ind w:left="1387"/>
              <w:rPr>
                <w:b/>
                <w:bCs/>
                <w:w w:val="105"/>
                <w:sz w:val="21"/>
                <w:szCs w:val="21"/>
              </w:rPr>
            </w:pPr>
            <w:r>
              <w:rPr>
                <w:b/>
                <w:bCs/>
                <w:w w:val="105"/>
                <w:sz w:val="21"/>
                <w:szCs w:val="21"/>
              </w:rPr>
              <w:t>ACTIONS</w:t>
            </w:r>
          </w:p>
        </w:tc>
        <w:tc>
          <w:tcPr>
            <w:tcW w:w="687" w:type="dxa"/>
            <w:tcBorders>
              <w:top w:val="none" w:sz="6" w:space="0" w:color="auto"/>
              <w:left w:val="none" w:sz="6" w:space="0" w:color="auto"/>
              <w:bottom w:val="single" w:sz="12" w:space="0" w:color="000000"/>
              <w:right w:val="single" w:sz="8" w:space="0" w:color="000000"/>
            </w:tcBorders>
          </w:tcPr>
          <w:p w:rsidR="00A8353F" w:rsidRDefault="00A8353F">
            <w:pPr>
              <w:pStyle w:val="TableParagraph"/>
              <w:kinsoku w:val="0"/>
              <w:overflowPunct w:val="0"/>
              <w:rPr>
                <w:sz w:val="20"/>
                <w:szCs w:val="20"/>
              </w:rPr>
            </w:pPr>
          </w:p>
        </w:tc>
        <w:tc>
          <w:tcPr>
            <w:tcW w:w="3422" w:type="dxa"/>
            <w:tcBorders>
              <w:top w:val="none" w:sz="6" w:space="0" w:color="auto"/>
              <w:left w:val="single" w:sz="8" w:space="0" w:color="000000"/>
              <w:bottom w:val="single" w:sz="12" w:space="0" w:color="000000"/>
              <w:right w:val="single" w:sz="6" w:space="0" w:color="000000"/>
            </w:tcBorders>
          </w:tcPr>
          <w:p w:rsidR="00A8353F" w:rsidRDefault="0071444F">
            <w:pPr>
              <w:pStyle w:val="TableParagraph"/>
              <w:kinsoku w:val="0"/>
              <w:overflowPunct w:val="0"/>
              <w:spacing w:before="44"/>
              <w:ind w:left="1302" w:right="1302"/>
              <w:jc w:val="center"/>
              <w:rPr>
                <w:b/>
                <w:bCs/>
                <w:w w:val="105"/>
                <w:sz w:val="21"/>
                <w:szCs w:val="21"/>
              </w:rPr>
            </w:pPr>
            <w:r>
              <w:rPr>
                <w:b/>
                <w:bCs/>
                <w:w w:val="105"/>
                <w:sz w:val="21"/>
                <w:szCs w:val="21"/>
              </w:rPr>
              <w:t>EVENT</w:t>
            </w:r>
          </w:p>
        </w:tc>
        <w:tc>
          <w:tcPr>
            <w:tcW w:w="1888" w:type="dxa"/>
            <w:tcBorders>
              <w:top w:val="none" w:sz="6" w:space="0" w:color="auto"/>
              <w:left w:val="single" w:sz="6" w:space="0" w:color="000000"/>
              <w:bottom w:val="single" w:sz="12" w:space="0" w:color="000000"/>
              <w:right w:val="single" w:sz="6" w:space="0" w:color="000000"/>
            </w:tcBorders>
          </w:tcPr>
          <w:p w:rsidR="00A8353F" w:rsidRDefault="0071444F">
            <w:pPr>
              <w:pStyle w:val="TableParagraph"/>
              <w:kinsoku w:val="0"/>
              <w:overflowPunct w:val="0"/>
              <w:spacing w:before="39"/>
              <w:ind w:left="286"/>
              <w:rPr>
                <w:b/>
                <w:bCs/>
                <w:w w:val="105"/>
                <w:sz w:val="21"/>
                <w:szCs w:val="21"/>
              </w:rPr>
            </w:pPr>
            <w:r>
              <w:rPr>
                <w:b/>
                <w:bCs/>
                <w:w w:val="105"/>
                <w:sz w:val="21"/>
                <w:szCs w:val="21"/>
              </w:rPr>
              <w:t>COMMENTS</w:t>
            </w:r>
          </w:p>
        </w:tc>
        <w:tc>
          <w:tcPr>
            <w:tcW w:w="633" w:type="dxa"/>
            <w:tcBorders>
              <w:top w:val="none" w:sz="6" w:space="0" w:color="auto"/>
              <w:left w:val="single" w:sz="6" w:space="0" w:color="000000"/>
              <w:bottom w:val="single" w:sz="12" w:space="0" w:color="000000"/>
              <w:right w:val="single" w:sz="8" w:space="0" w:color="000000"/>
            </w:tcBorders>
          </w:tcPr>
          <w:p w:rsidR="00A8353F" w:rsidRDefault="0071444F">
            <w:pPr>
              <w:pStyle w:val="TableParagraph"/>
              <w:kinsoku w:val="0"/>
              <w:overflowPunct w:val="0"/>
              <w:spacing w:before="39"/>
              <w:ind w:left="45"/>
              <w:rPr>
                <w:b/>
                <w:bCs/>
                <w:w w:val="105"/>
                <w:sz w:val="21"/>
                <w:szCs w:val="21"/>
              </w:rPr>
            </w:pPr>
            <w:r>
              <w:rPr>
                <w:b/>
                <w:bCs/>
                <w:w w:val="105"/>
                <w:sz w:val="21"/>
                <w:szCs w:val="21"/>
              </w:rPr>
              <w:t>PASS</w:t>
            </w:r>
          </w:p>
        </w:tc>
        <w:tc>
          <w:tcPr>
            <w:tcW w:w="623" w:type="dxa"/>
            <w:tcBorders>
              <w:top w:val="none" w:sz="6" w:space="0" w:color="auto"/>
              <w:left w:val="single" w:sz="8" w:space="0" w:color="000000"/>
              <w:bottom w:val="single" w:sz="12" w:space="0" w:color="000000"/>
              <w:right w:val="single" w:sz="6" w:space="0" w:color="000000"/>
            </w:tcBorders>
          </w:tcPr>
          <w:p w:rsidR="00A8353F" w:rsidRDefault="0071444F">
            <w:pPr>
              <w:pStyle w:val="TableParagraph"/>
              <w:kinsoku w:val="0"/>
              <w:overflowPunct w:val="0"/>
              <w:spacing w:before="39"/>
              <w:ind w:left="40"/>
              <w:rPr>
                <w:b/>
                <w:bCs/>
                <w:w w:val="105"/>
                <w:sz w:val="21"/>
                <w:szCs w:val="21"/>
              </w:rPr>
            </w:pPr>
            <w:r>
              <w:rPr>
                <w:b/>
                <w:bCs/>
                <w:w w:val="105"/>
                <w:sz w:val="21"/>
                <w:szCs w:val="21"/>
              </w:rPr>
              <w:t>FAIL</w:t>
            </w:r>
          </w:p>
        </w:tc>
      </w:tr>
      <w:tr w:rsidR="00A8353F">
        <w:trPr>
          <w:trHeight w:val="2702"/>
        </w:trPr>
        <w:tc>
          <w:tcPr>
            <w:tcW w:w="716" w:type="dxa"/>
            <w:tcBorders>
              <w:top w:val="single" w:sz="12"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3"/>
              <w:ind w:left="172" w:right="160"/>
              <w:jc w:val="center"/>
              <w:rPr>
                <w:w w:val="105"/>
                <w:sz w:val="21"/>
                <w:szCs w:val="21"/>
              </w:rPr>
            </w:pPr>
            <w:r>
              <w:rPr>
                <w:w w:val="105"/>
                <w:sz w:val="21"/>
                <w:szCs w:val="21"/>
              </w:rPr>
              <w:t>40.</w:t>
            </w:r>
          </w:p>
        </w:tc>
        <w:tc>
          <w:tcPr>
            <w:tcW w:w="3783" w:type="dxa"/>
            <w:gridSpan w:val="2"/>
            <w:tcBorders>
              <w:top w:val="single" w:sz="12"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43" w:line="247" w:lineRule="auto"/>
              <w:ind w:left="46" w:right="209" w:hanging="7"/>
              <w:rPr>
                <w:w w:val="105"/>
                <w:sz w:val="21"/>
                <w:szCs w:val="21"/>
              </w:rPr>
            </w:pPr>
            <w:r>
              <w:rPr>
                <w:w w:val="105"/>
                <w:sz w:val="21"/>
                <w:szCs w:val="21"/>
              </w:rPr>
              <w:t xml:space="preserve">Click on the link with the correct FSER in the </w:t>
            </w:r>
            <w:r>
              <w:rPr>
                <w:i/>
                <w:iCs/>
                <w:w w:val="105"/>
                <w:sz w:val="20"/>
                <w:szCs w:val="20"/>
              </w:rPr>
              <w:t xml:space="preserve">All Draft &amp; Open FSERs </w:t>
            </w:r>
            <w:r>
              <w:rPr>
                <w:w w:val="105"/>
                <w:sz w:val="21"/>
                <w:szCs w:val="21"/>
              </w:rPr>
              <w:t>table</w:t>
            </w:r>
          </w:p>
        </w:tc>
        <w:tc>
          <w:tcPr>
            <w:tcW w:w="3422" w:type="dxa"/>
            <w:tcBorders>
              <w:top w:val="single" w:sz="12" w:space="0" w:color="000000"/>
              <w:left w:val="single" w:sz="8" w:space="0" w:color="000000"/>
              <w:bottom w:val="single" w:sz="6" w:space="0" w:color="000000"/>
              <w:right w:val="single" w:sz="6" w:space="0" w:color="000000"/>
            </w:tcBorders>
          </w:tcPr>
          <w:p w:rsidR="00A8353F" w:rsidRDefault="0071444F">
            <w:pPr>
              <w:pStyle w:val="TableParagraph"/>
              <w:kinsoku w:val="0"/>
              <w:overflowPunct w:val="0"/>
              <w:spacing w:before="53" w:line="264" w:lineRule="auto"/>
              <w:ind w:left="37" w:right="194" w:firstLine="4"/>
              <w:rPr>
                <w:i/>
                <w:iCs/>
                <w:w w:val="110"/>
                <w:sz w:val="20"/>
                <w:szCs w:val="20"/>
              </w:rPr>
            </w:pPr>
            <w:r>
              <w:rPr>
                <w:i/>
                <w:iCs/>
                <w:w w:val="110"/>
                <w:sz w:val="20"/>
                <w:szCs w:val="20"/>
              </w:rPr>
              <w:t>The Level 5: Peer Review page displays with the FSER link and a message indicating how my records are available.</w:t>
            </w:r>
          </w:p>
          <w:p w:rsidR="00A8353F" w:rsidRDefault="00A8353F">
            <w:pPr>
              <w:pStyle w:val="TableParagraph"/>
              <w:kinsoku w:val="0"/>
              <w:overflowPunct w:val="0"/>
              <w:rPr>
                <w:sz w:val="22"/>
                <w:szCs w:val="22"/>
              </w:rPr>
            </w:pPr>
          </w:p>
          <w:p w:rsidR="00A8353F" w:rsidRDefault="00A8353F">
            <w:pPr>
              <w:pStyle w:val="TableParagraph"/>
              <w:kinsoku w:val="0"/>
              <w:overflowPunct w:val="0"/>
              <w:rPr>
                <w:sz w:val="22"/>
                <w:szCs w:val="22"/>
              </w:rPr>
            </w:pPr>
          </w:p>
          <w:p w:rsidR="00A8353F" w:rsidRDefault="0071444F">
            <w:pPr>
              <w:pStyle w:val="TableParagraph"/>
              <w:kinsoku w:val="0"/>
              <w:overflowPunct w:val="0"/>
              <w:spacing w:before="136" w:line="244" w:lineRule="auto"/>
              <w:ind w:left="43" w:right="164" w:hanging="2"/>
              <w:rPr>
                <w:i/>
                <w:iCs/>
                <w:w w:val="105"/>
                <w:sz w:val="20"/>
                <w:szCs w:val="20"/>
              </w:rPr>
            </w:pPr>
            <w:r>
              <w:rPr>
                <w:i/>
                <w:iCs/>
                <w:w w:val="105"/>
                <w:sz w:val="20"/>
                <w:szCs w:val="20"/>
              </w:rPr>
              <w:t xml:space="preserve">The Peer Review </w:t>
            </w:r>
            <w:r>
              <w:rPr>
                <w:b/>
                <w:bCs/>
                <w:i/>
                <w:iCs/>
                <w:w w:val="105"/>
                <w:sz w:val="22"/>
                <w:szCs w:val="22"/>
              </w:rPr>
              <w:t xml:space="preserve">FSER </w:t>
            </w:r>
            <w:r>
              <w:rPr>
                <w:i/>
                <w:iCs/>
                <w:w w:val="105"/>
                <w:sz w:val="20"/>
                <w:szCs w:val="20"/>
              </w:rPr>
              <w:t xml:space="preserve">table for the </w:t>
            </w:r>
            <w:r>
              <w:rPr>
                <w:b/>
                <w:bCs/>
                <w:i/>
                <w:iCs/>
                <w:w w:val="105"/>
                <w:sz w:val="22"/>
                <w:szCs w:val="22"/>
              </w:rPr>
              <w:t xml:space="preserve">FSER </w:t>
            </w:r>
            <w:r>
              <w:rPr>
                <w:i/>
                <w:iCs/>
                <w:w w:val="105"/>
                <w:sz w:val="20"/>
                <w:szCs w:val="20"/>
              </w:rPr>
              <w:t>displays with an Approve button.</w:t>
            </w:r>
          </w:p>
        </w:tc>
        <w:tc>
          <w:tcPr>
            <w:tcW w:w="1888" w:type="dxa"/>
            <w:tcBorders>
              <w:top w:val="single" w:sz="12"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3" w:type="dxa"/>
            <w:tcBorders>
              <w:top w:val="single" w:sz="12" w:space="0" w:color="000000"/>
              <w:left w:val="single" w:sz="6"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3" w:type="dxa"/>
            <w:tcBorders>
              <w:top w:val="single" w:sz="12" w:space="0" w:color="000000"/>
              <w:left w:val="single" w:sz="8"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r>
      <w:tr w:rsidR="00A8353F">
        <w:trPr>
          <w:trHeight w:val="792"/>
        </w:trPr>
        <w:tc>
          <w:tcPr>
            <w:tcW w:w="716"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78"/>
              <w:ind w:left="190" w:right="155"/>
              <w:jc w:val="center"/>
              <w:rPr>
                <w:rFonts w:ascii="Arial" w:hAnsi="Arial" w:cs="Arial"/>
                <w:w w:val="105"/>
                <w:sz w:val="19"/>
                <w:szCs w:val="19"/>
              </w:rPr>
            </w:pPr>
            <w:r>
              <w:rPr>
                <w:rFonts w:ascii="Arial" w:hAnsi="Arial" w:cs="Arial"/>
                <w:w w:val="105"/>
                <w:sz w:val="19"/>
                <w:szCs w:val="19"/>
              </w:rPr>
              <w:t>41.</w:t>
            </w:r>
          </w:p>
        </w:tc>
        <w:tc>
          <w:tcPr>
            <w:tcW w:w="3783" w:type="dxa"/>
            <w:gridSpan w:val="2"/>
            <w:tcBorders>
              <w:top w:val="single" w:sz="6"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56"/>
              <w:ind w:left="49"/>
              <w:rPr>
                <w:w w:val="105"/>
                <w:sz w:val="21"/>
                <w:szCs w:val="21"/>
              </w:rPr>
            </w:pPr>
            <w:r>
              <w:rPr>
                <w:w w:val="105"/>
                <w:sz w:val="21"/>
                <w:szCs w:val="21"/>
              </w:rPr>
              <w:t xml:space="preserve">Click on the </w:t>
            </w:r>
            <w:r>
              <w:rPr>
                <w:b/>
                <w:bCs/>
                <w:w w:val="105"/>
                <w:sz w:val="21"/>
                <w:szCs w:val="21"/>
              </w:rPr>
              <w:t xml:space="preserve">Approve </w:t>
            </w:r>
            <w:r>
              <w:rPr>
                <w:w w:val="105"/>
                <w:sz w:val="21"/>
                <w:szCs w:val="21"/>
              </w:rPr>
              <w:t>button in the</w:t>
            </w:r>
          </w:p>
          <w:p w:rsidR="00A8353F" w:rsidRDefault="0071444F">
            <w:pPr>
              <w:pStyle w:val="TableParagraph"/>
              <w:kinsoku w:val="0"/>
              <w:overflowPunct w:val="0"/>
              <w:spacing w:before="8"/>
              <w:ind w:left="56"/>
              <w:rPr>
                <w:w w:val="105"/>
                <w:sz w:val="21"/>
                <w:szCs w:val="21"/>
              </w:rPr>
            </w:pPr>
            <w:r>
              <w:rPr>
                <w:i/>
                <w:iCs/>
                <w:w w:val="105"/>
                <w:sz w:val="20"/>
                <w:szCs w:val="20"/>
              </w:rPr>
              <w:t xml:space="preserve">Systems Engineering Integration </w:t>
            </w:r>
            <w:r>
              <w:rPr>
                <w:w w:val="105"/>
                <w:sz w:val="21"/>
                <w:szCs w:val="21"/>
              </w:rPr>
              <w:t>column</w:t>
            </w:r>
          </w:p>
        </w:tc>
        <w:tc>
          <w:tcPr>
            <w:tcW w:w="3422" w:type="dxa"/>
            <w:tcBorders>
              <w:top w:val="single" w:sz="6" w:space="0" w:color="000000"/>
              <w:left w:val="single" w:sz="8" w:space="0" w:color="000000"/>
              <w:bottom w:val="single" w:sz="6" w:space="0" w:color="000000"/>
              <w:right w:val="single" w:sz="6" w:space="0" w:color="000000"/>
            </w:tcBorders>
          </w:tcPr>
          <w:p w:rsidR="00A8353F" w:rsidRDefault="0071444F">
            <w:pPr>
              <w:pStyle w:val="TableParagraph"/>
              <w:kinsoku w:val="0"/>
              <w:overflowPunct w:val="0"/>
              <w:spacing w:before="60"/>
              <w:ind w:left="52"/>
              <w:rPr>
                <w:i/>
                <w:iCs/>
                <w:w w:val="110"/>
                <w:sz w:val="20"/>
                <w:szCs w:val="20"/>
              </w:rPr>
            </w:pPr>
            <w:r>
              <w:rPr>
                <w:i/>
                <w:iCs/>
                <w:w w:val="110"/>
                <w:sz w:val="20"/>
                <w:szCs w:val="20"/>
              </w:rPr>
              <w:t>Level 5: Peer Review page displays</w:t>
            </w:r>
          </w:p>
        </w:tc>
        <w:tc>
          <w:tcPr>
            <w:tcW w:w="1888"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3" w:type="dxa"/>
            <w:tcBorders>
              <w:top w:val="single" w:sz="6" w:space="0" w:color="000000"/>
              <w:left w:val="single" w:sz="6"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3" w:type="dxa"/>
            <w:tcBorders>
              <w:top w:val="single" w:sz="6" w:space="0" w:color="000000"/>
              <w:left w:val="single" w:sz="8"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r>
      <w:tr w:rsidR="00A8353F">
        <w:trPr>
          <w:trHeight w:val="792"/>
        </w:trPr>
        <w:tc>
          <w:tcPr>
            <w:tcW w:w="716"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1"/>
              <w:ind w:left="190" w:right="159"/>
              <w:jc w:val="center"/>
              <w:rPr>
                <w:w w:val="105"/>
                <w:sz w:val="21"/>
                <w:szCs w:val="21"/>
              </w:rPr>
            </w:pPr>
            <w:r>
              <w:rPr>
                <w:w w:val="105"/>
                <w:sz w:val="21"/>
                <w:szCs w:val="21"/>
              </w:rPr>
              <w:t>42.</w:t>
            </w:r>
          </w:p>
        </w:tc>
        <w:tc>
          <w:tcPr>
            <w:tcW w:w="3783" w:type="dxa"/>
            <w:gridSpan w:val="2"/>
            <w:tcBorders>
              <w:top w:val="single" w:sz="6"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46"/>
              <w:ind w:left="49"/>
              <w:rPr>
                <w:w w:val="105"/>
                <w:sz w:val="21"/>
                <w:szCs w:val="21"/>
              </w:rPr>
            </w:pPr>
            <w:r>
              <w:rPr>
                <w:w w:val="105"/>
                <w:sz w:val="21"/>
                <w:szCs w:val="21"/>
              </w:rPr>
              <w:t xml:space="preserve">Click on the </w:t>
            </w:r>
            <w:r>
              <w:rPr>
                <w:b/>
                <w:bCs/>
                <w:w w:val="105"/>
                <w:sz w:val="21"/>
                <w:szCs w:val="21"/>
              </w:rPr>
              <w:t xml:space="preserve">Log out </w:t>
            </w:r>
            <w:r>
              <w:rPr>
                <w:w w:val="105"/>
                <w:sz w:val="21"/>
                <w:szCs w:val="21"/>
              </w:rPr>
              <w:t>button</w:t>
            </w:r>
          </w:p>
        </w:tc>
        <w:tc>
          <w:tcPr>
            <w:tcW w:w="3422" w:type="dxa"/>
            <w:tcBorders>
              <w:top w:val="single" w:sz="6" w:space="0" w:color="000000"/>
              <w:left w:val="single" w:sz="8" w:space="0" w:color="000000"/>
              <w:bottom w:val="single" w:sz="6" w:space="0" w:color="000000"/>
              <w:right w:val="single" w:sz="6" w:space="0" w:color="000000"/>
            </w:tcBorders>
          </w:tcPr>
          <w:p w:rsidR="00A8353F" w:rsidRDefault="0071444F">
            <w:pPr>
              <w:pStyle w:val="TableParagraph"/>
              <w:kinsoku w:val="0"/>
              <w:overflowPunct w:val="0"/>
              <w:spacing w:before="55" w:line="266" w:lineRule="auto"/>
              <w:ind w:left="58" w:right="314" w:hanging="18"/>
              <w:rPr>
                <w:i/>
                <w:iCs/>
                <w:w w:val="110"/>
                <w:sz w:val="20"/>
                <w:szCs w:val="20"/>
              </w:rPr>
            </w:pPr>
            <w:r>
              <w:rPr>
                <w:i/>
                <w:iCs/>
                <w:w w:val="110"/>
                <w:sz w:val="20"/>
                <w:szCs w:val="20"/>
              </w:rPr>
              <w:t>Welcome to WLSP FSER welcome page displays</w:t>
            </w:r>
          </w:p>
        </w:tc>
        <w:tc>
          <w:tcPr>
            <w:tcW w:w="1888"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3" w:type="dxa"/>
            <w:tcBorders>
              <w:top w:val="single" w:sz="6" w:space="0" w:color="000000"/>
              <w:left w:val="single" w:sz="6"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3" w:type="dxa"/>
            <w:tcBorders>
              <w:top w:val="single" w:sz="6" w:space="0" w:color="000000"/>
              <w:left w:val="single" w:sz="8"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r>
      <w:tr w:rsidR="00A8353F">
        <w:trPr>
          <w:trHeight w:val="1296"/>
        </w:trPr>
        <w:tc>
          <w:tcPr>
            <w:tcW w:w="716"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60"/>
              <w:ind w:left="190" w:right="149"/>
              <w:jc w:val="center"/>
              <w:rPr>
                <w:w w:val="105"/>
                <w:sz w:val="21"/>
                <w:szCs w:val="21"/>
              </w:rPr>
            </w:pPr>
            <w:r>
              <w:rPr>
                <w:w w:val="105"/>
                <w:sz w:val="21"/>
                <w:szCs w:val="21"/>
              </w:rPr>
              <w:t>43.</w:t>
            </w:r>
          </w:p>
        </w:tc>
        <w:tc>
          <w:tcPr>
            <w:tcW w:w="3783" w:type="dxa"/>
            <w:gridSpan w:val="2"/>
            <w:tcBorders>
              <w:top w:val="single" w:sz="6"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56" w:line="247" w:lineRule="auto"/>
              <w:ind w:left="54"/>
              <w:rPr>
                <w:w w:val="105"/>
                <w:sz w:val="21"/>
                <w:szCs w:val="21"/>
              </w:rPr>
            </w:pPr>
            <w:r>
              <w:rPr>
                <w:w w:val="105"/>
                <w:sz w:val="21"/>
                <w:szCs w:val="21"/>
              </w:rPr>
              <w:t>Connect to the WLSP FSER Tool portal from the NGGN network via a web browser.</w:t>
            </w:r>
          </w:p>
          <w:p w:rsidR="00A8353F" w:rsidRDefault="00A8353F">
            <w:pPr>
              <w:pStyle w:val="TableParagraph"/>
              <w:kinsoku w:val="0"/>
              <w:overflowPunct w:val="0"/>
              <w:spacing w:before="2"/>
              <w:rPr>
                <w:sz w:val="5"/>
                <w:szCs w:val="5"/>
              </w:rPr>
            </w:pPr>
          </w:p>
          <w:p w:rsidR="00A8353F" w:rsidRDefault="00915E57">
            <w:pPr>
              <w:pStyle w:val="TableParagraph"/>
              <w:kinsoku w:val="0"/>
              <w:overflowPunct w:val="0"/>
              <w:spacing w:line="211" w:lineRule="exact"/>
              <w:ind w:left="-5" w:right="-15"/>
              <w:rPr>
                <w:position w:val="-4"/>
                <w:sz w:val="20"/>
                <w:szCs w:val="20"/>
              </w:rPr>
            </w:pPr>
            <w:r>
              <w:rPr>
                <w:noProof/>
                <w:position w:val="-4"/>
                <w:sz w:val="20"/>
                <w:szCs w:val="20"/>
              </w:rPr>
              <w:drawing>
                <wp:inline distT="0" distB="0" distL="0" distR="0">
                  <wp:extent cx="2377440" cy="133985"/>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7440" cy="133985"/>
                          </a:xfrm>
                          <a:prstGeom prst="rect">
                            <a:avLst/>
                          </a:prstGeom>
                          <a:noFill/>
                          <a:ln>
                            <a:noFill/>
                          </a:ln>
                        </pic:spPr>
                      </pic:pic>
                    </a:graphicData>
                  </a:graphic>
                </wp:inline>
              </w:drawing>
            </w:r>
          </w:p>
          <w:p w:rsidR="00A8353F" w:rsidRDefault="00A8353F">
            <w:pPr>
              <w:pStyle w:val="TableParagraph"/>
              <w:kinsoku w:val="0"/>
              <w:overflowPunct w:val="0"/>
              <w:spacing w:before="5"/>
              <w:rPr>
                <w:sz w:val="19"/>
                <w:szCs w:val="19"/>
              </w:rPr>
            </w:pPr>
          </w:p>
        </w:tc>
        <w:tc>
          <w:tcPr>
            <w:tcW w:w="3422" w:type="dxa"/>
            <w:tcBorders>
              <w:top w:val="single" w:sz="6" w:space="0" w:color="000000"/>
              <w:left w:val="single" w:sz="8" w:space="0" w:color="000000"/>
              <w:bottom w:val="single" w:sz="6" w:space="0" w:color="000000"/>
              <w:right w:val="single" w:sz="6" w:space="0" w:color="000000"/>
            </w:tcBorders>
          </w:tcPr>
          <w:p w:rsidR="00A8353F" w:rsidRDefault="0071444F">
            <w:pPr>
              <w:pStyle w:val="TableParagraph"/>
              <w:kinsoku w:val="0"/>
              <w:overflowPunct w:val="0"/>
              <w:spacing w:before="60" w:line="266" w:lineRule="auto"/>
              <w:ind w:left="60" w:right="194" w:hanging="10"/>
              <w:rPr>
                <w:i/>
                <w:iCs/>
                <w:w w:val="110"/>
                <w:sz w:val="20"/>
                <w:szCs w:val="20"/>
              </w:rPr>
            </w:pPr>
            <w:r>
              <w:rPr>
                <w:i/>
                <w:iCs/>
                <w:w w:val="110"/>
                <w:sz w:val="20"/>
                <w:szCs w:val="20"/>
              </w:rPr>
              <w:t>The welcome page for the WLSP FSER tool displays in the browser</w:t>
            </w:r>
          </w:p>
        </w:tc>
        <w:tc>
          <w:tcPr>
            <w:tcW w:w="1888"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3" w:type="dxa"/>
            <w:tcBorders>
              <w:top w:val="single" w:sz="6" w:space="0" w:color="000000"/>
              <w:left w:val="single" w:sz="6"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3" w:type="dxa"/>
            <w:tcBorders>
              <w:top w:val="single" w:sz="6" w:space="0" w:color="000000"/>
              <w:left w:val="single" w:sz="8"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r>
      <w:tr w:rsidR="00A8353F">
        <w:trPr>
          <w:trHeight w:val="1051"/>
        </w:trPr>
        <w:tc>
          <w:tcPr>
            <w:tcW w:w="716"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6"/>
              <w:ind w:left="190" w:right="149"/>
              <w:jc w:val="center"/>
              <w:rPr>
                <w:w w:val="105"/>
                <w:sz w:val="21"/>
                <w:szCs w:val="21"/>
              </w:rPr>
            </w:pPr>
            <w:r>
              <w:rPr>
                <w:w w:val="105"/>
                <w:sz w:val="21"/>
                <w:szCs w:val="21"/>
              </w:rPr>
              <w:t>44.</w:t>
            </w:r>
          </w:p>
        </w:tc>
        <w:tc>
          <w:tcPr>
            <w:tcW w:w="3783" w:type="dxa"/>
            <w:gridSpan w:val="2"/>
            <w:tcBorders>
              <w:top w:val="single" w:sz="6"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56"/>
              <w:ind w:left="58"/>
              <w:rPr>
                <w:w w:val="105"/>
                <w:sz w:val="21"/>
                <w:szCs w:val="21"/>
              </w:rPr>
            </w:pPr>
            <w:r>
              <w:rPr>
                <w:w w:val="105"/>
                <w:sz w:val="21"/>
                <w:szCs w:val="21"/>
              </w:rPr>
              <w:t>Enter the usemame and password for a</w:t>
            </w:r>
          </w:p>
          <w:p w:rsidR="00A8353F" w:rsidRDefault="0071444F">
            <w:pPr>
              <w:pStyle w:val="TableParagraph"/>
              <w:kinsoku w:val="0"/>
              <w:overflowPunct w:val="0"/>
              <w:spacing w:before="4"/>
              <w:ind w:left="62"/>
              <w:rPr>
                <w:w w:val="105"/>
                <w:sz w:val="21"/>
                <w:szCs w:val="21"/>
              </w:rPr>
            </w:pPr>
            <w:r>
              <w:rPr>
                <w:i/>
                <w:iCs/>
                <w:w w:val="105"/>
                <w:sz w:val="20"/>
                <w:szCs w:val="20"/>
              </w:rPr>
              <w:t xml:space="preserve">Quality </w:t>
            </w:r>
            <w:r>
              <w:rPr>
                <w:w w:val="105"/>
                <w:sz w:val="21"/>
                <w:szCs w:val="21"/>
              </w:rPr>
              <w:t xml:space="preserve">user in the Log </w:t>
            </w:r>
            <w:r>
              <w:rPr>
                <w:w w:val="105"/>
                <w:sz w:val="22"/>
                <w:szCs w:val="22"/>
              </w:rPr>
              <w:t xml:space="preserve">In </w:t>
            </w:r>
            <w:r>
              <w:rPr>
                <w:w w:val="105"/>
                <w:sz w:val="21"/>
                <w:szCs w:val="21"/>
              </w:rPr>
              <w:t>field.</w:t>
            </w:r>
          </w:p>
        </w:tc>
        <w:tc>
          <w:tcPr>
            <w:tcW w:w="3422" w:type="dxa"/>
            <w:tcBorders>
              <w:top w:val="single" w:sz="6" w:space="0" w:color="000000"/>
              <w:left w:val="single" w:sz="8" w:space="0" w:color="000000"/>
              <w:bottom w:val="single" w:sz="6" w:space="0" w:color="000000"/>
              <w:right w:val="single" w:sz="6" w:space="0" w:color="000000"/>
            </w:tcBorders>
          </w:tcPr>
          <w:p w:rsidR="00A8353F" w:rsidRDefault="0071444F">
            <w:pPr>
              <w:pStyle w:val="TableParagraph"/>
              <w:kinsoku w:val="0"/>
              <w:overflowPunct w:val="0"/>
              <w:spacing w:before="65" w:line="264" w:lineRule="auto"/>
              <w:ind w:left="57" w:right="194" w:firstLine="5"/>
              <w:rPr>
                <w:i/>
                <w:iCs/>
                <w:w w:val="110"/>
                <w:sz w:val="20"/>
                <w:szCs w:val="20"/>
              </w:rPr>
            </w:pPr>
            <w:r>
              <w:rPr>
                <w:i/>
                <w:iCs/>
                <w:w w:val="110"/>
                <w:sz w:val="20"/>
                <w:szCs w:val="20"/>
              </w:rPr>
              <w:t>Login credentials are entered. The Home page displays with the All Draft &amp; Open FSERs table</w:t>
            </w:r>
          </w:p>
        </w:tc>
        <w:tc>
          <w:tcPr>
            <w:tcW w:w="1888"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3" w:type="dxa"/>
            <w:tcBorders>
              <w:top w:val="single" w:sz="6" w:space="0" w:color="000000"/>
              <w:left w:val="single" w:sz="6"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3" w:type="dxa"/>
            <w:tcBorders>
              <w:top w:val="single" w:sz="6" w:space="0" w:color="000000"/>
              <w:left w:val="single" w:sz="8"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r>
      <w:tr w:rsidR="00A8353F">
        <w:trPr>
          <w:trHeight w:val="2709"/>
        </w:trPr>
        <w:tc>
          <w:tcPr>
            <w:tcW w:w="716"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6"/>
              <w:ind w:left="190" w:right="144"/>
              <w:jc w:val="center"/>
              <w:rPr>
                <w:w w:val="110"/>
                <w:sz w:val="21"/>
                <w:szCs w:val="21"/>
              </w:rPr>
            </w:pPr>
            <w:r>
              <w:rPr>
                <w:w w:val="110"/>
                <w:sz w:val="21"/>
                <w:szCs w:val="21"/>
              </w:rPr>
              <w:t>45.</w:t>
            </w:r>
          </w:p>
        </w:tc>
        <w:tc>
          <w:tcPr>
            <w:tcW w:w="3783" w:type="dxa"/>
            <w:gridSpan w:val="2"/>
            <w:tcBorders>
              <w:top w:val="single" w:sz="6"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46"/>
              <w:ind w:left="59"/>
              <w:rPr>
                <w:w w:val="105"/>
                <w:sz w:val="21"/>
                <w:szCs w:val="21"/>
              </w:rPr>
            </w:pPr>
            <w:r>
              <w:rPr>
                <w:w w:val="105"/>
                <w:sz w:val="21"/>
                <w:szCs w:val="21"/>
              </w:rPr>
              <w:t>Click on the link with the correct FSER</w:t>
            </w:r>
          </w:p>
          <w:p w:rsidR="00A8353F" w:rsidRDefault="0071444F">
            <w:pPr>
              <w:pStyle w:val="TableParagraph"/>
              <w:kinsoku w:val="0"/>
              <w:overflowPunct w:val="0"/>
              <w:spacing w:before="4"/>
              <w:ind w:left="58"/>
              <w:rPr>
                <w:w w:val="105"/>
                <w:sz w:val="21"/>
                <w:szCs w:val="21"/>
              </w:rPr>
            </w:pPr>
            <w:r>
              <w:rPr>
                <w:b/>
                <w:bCs/>
                <w:w w:val="105"/>
                <w:sz w:val="22"/>
                <w:szCs w:val="22"/>
              </w:rPr>
              <w:t xml:space="preserve">in </w:t>
            </w:r>
            <w:r>
              <w:rPr>
                <w:w w:val="105"/>
                <w:sz w:val="21"/>
                <w:szCs w:val="21"/>
              </w:rPr>
              <w:t xml:space="preserve">the </w:t>
            </w:r>
            <w:r>
              <w:rPr>
                <w:i/>
                <w:iCs/>
                <w:w w:val="105"/>
                <w:sz w:val="20"/>
                <w:szCs w:val="20"/>
              </w:rPr>
              <w:t xml:space="preserve">All Draft </w:t>
            </w:r>
            <w:r>
              <w:rPr>
                <w:i/>
                <w:iCs/>
                <w:w w:val="105"/>
                <w:sz w:val="19"/>
                <w:szCs w:val="19"/>
              </w:rPr>
              <w:t xml:space="preserve">&amp; </w:t>
            </w:r>
            <w:r>
              <w:rPr>
                <w:i/>
                <w:iCs/>
                <w:w w:val="105"/>
                <w:sz w:val="20"/>
                <w:szCs w:val="20"/>
              </w:rPr>
              <w:t xml:space="preserve">Open FSERs </w:t>
            </w:r>
            <w:r>
              <w:rPr>
                <w:w w:val="105"/>
                <w:sz w:val="21"/>
                <w:szCs w:val="21"/>
              </w:rPr>
              <w:t>table</w:t>
            </w:r>
          </w:p>
        </w:tc>
        <w:tc>
          <w:tcPr>
            <w:tcW w:w="3422" w:type="dxa"/>
            <w:tcBorders>
              <w:top w:val="single" w:sz="6" w:space="0" w:color="000000"/>
              <w:left w:val="single" w:sz="8" w:space="0" w:color="000000"/>
              <w:bottom w:val="single" w:sz="6" w:space="0" w:color="000000"/>
              <w:right w:val="single" w:sz="6" w:space="0" w:color="000000"/>
            </w:tcBorders>
          </w:tcPr>
          <w:p w:rsidR="00A8353F" w:rsidRDefault="0071444F">
            <w:pPr>
              <w:pStyle w:val="TableParagraph"/>
              <w:kinsoku w:val="0"/>
              <w:overflowPunct w:val="0"/>
              <w:spacing w:before="60" w:line="261" w:lineRule="auto"/>
              <w:ind w:left="46" w:right="185" w:firstLine="9"/>
              <w:rPr>
                <w:i/>
                <w:iCs/>
                <w:w w:val="110"/>
                <w:sz w:val="20"/>
                <w:szCs w:val="20"/>
              </w:rPr>
            </w:pPr>
            <w:r>
              <w:rPr>
                <w:i/>
                <w:iCs/>
                <w:w w:val="110"/>
                <w:sz w:val="20"/>
                <w:szCs w:val="20"/>
              </w:rPr>
              <w:t>The Level 5: Peer Review page displays with the FSER link and a message indicating how my records are available.</w:t>
            </w:r>
          </w:p>
          <w:p w:rsidR="00A8353F" w:rsidRDefault="00A8353F">
            <w:pPr>
              <w:pStyle w:val="TableParagraph"/>
              <w:kinsoku w:val="0"/>
              <w:overflowPunct w:val="0"/>
              <w:rPr>
                <w:sz w:val="22"/>
                <w:szCs w:val="22"/>
              </w:rPr>
            </w:pPr>
          </w:p>
          <w:p w:rsidR="00A8353F" w:rsidRDefault="00A8353F">
            <w:pPr>
              <w:pStyle w:val="TableParagraph"/>
              <w:kinsoku w:val="0"/>
              <w:overflowPunct w:val="0"/>
              <w:rPr>
                <w:sz w:val="22"/>
                <w:szCs w:val="22"/>
              </w:rPr>
            </w:pPr>
          </w:p>
          <w:p w:rsidR="00A8353F" w:rsidRDefault="0071444F">
            <w:pPr>
              <w:pStyle w:val="TableParagraph"/>
              <w:kinsoku w:val="0"/>
              <w:overflowPunct w:val="0"/>
              <w:spacing w:before="145" w:line="256" w:lineRule="auto"/>
              <w:ind w:left="38" w:right="164" w:firstLine="8"/>
              <w:rPr>
                <w:i/>
                <w:iCs/>
                <w:w w:val="110"/>
                <w:sz w:val="20"/>
                <w:szCs w:val="20"/>
              </w:rPr>
            </w:pPr>
            <w:r>
              <w:rPr>
                <w:i/>
                <w:iCs/>
                <w:w w:val="110"/>
                <w:sz w:val="20"/>
                <w:szCs w:val="20"/>
              </w:rPr>
              <w:t>The</w:t>
            </w:r>
            <w:r>
              <w:rPr>
                <w:i/>
                <w:iCs/>
                <w:spacing w:val="-17"/>
                <w:w w:val="110"/>
                <w:sz w:val="20"/>
                <w:szCs w:val="20"/>
              </w:rPr>
              <w:t xml:space="preserve"> </w:t>
            </w:r>
            <w:r>
              <w:rPr>
                <w:i/>
                <w:iCs/>
                <w:w w:val="110"/>
                <w:sz w:val="20"/>
                <w:szCs w:val="20"/>
              </w:rPr>
              <w:t>Peer</w:t>
            </w:r>
            <w:r>
              <w:rPr>
                <w:i/>
                <w:iCs/>
                <w:spacing w:val="-22"/>
                <w:w w:val="110"/>
                <w:sz w:val="20"/>
                <w:szCs w:val="20"/>
              </w:rPr>
              <w:t xml:space="preserve"> </w:t>
            </w:r>
            <w:r>
              <w:rPr>
                <w:i/>
                <w:iCs/>
                <w:w w:val="110"/>
                <w:sz w:val="20"/>
                <w:szCs w:val="20"/>
              </w:rPr>
              <w:t>Review</w:t>
            </w:r>
            <w:r>
              <w:rPr>
                <w:i/>
                <w:iCs/>
                <w:spacing w:val="-15"/>
                <w:w w:val="110"/>
                <w:sz w:val="20"/>
                <w:szCs w:val="20"/>
              </w:rPr>
              <w:t xml:space="preserve"> </w:t>
            </w:r>
            <w:r>
              <w:rPr>
                <w:b/>
                <w:bCs/>
                <w:i/>
                <w:iCs/>
                <w:w w:val="110"/>
                <w:sz w:val="22"/>
                <w:szCs w:val="22"/>
              </w:rPr>
              <w:t>FSER</w:t>
            </w:r>
            <w:r>
              <w:rPr>
                <w:b/>
                <w:bCs/>
                <w:i/>
                <w:iCs/>
                <w:spacing w:val="-31"/>
                <w:w w:val="110"/>
                <w:sz w:val="22"/>
                <w:szCs w:val="22"/>
              </w:rPr>
              <w:t xml:space="preserve"> </w:t>
            </w:r>
            <w:r>
              <w:rPr>
                <w:i/>
                <w:iCs/>
                <w:w w:val="110"/>
                <w:sz w:val="20"/>
                <w:szCs w:val="20"/>
              </w:rPr>
              <w:t>table</w:t>
            </w:r>
            <w:r>
              <w:rPr>
                <w:i/>
                <w:iCs/>
                <w:spacing w:val="-22"/>
                <w:w w:val="110"/>
                <w:sz w:val="20"/>
                <w:szCs w:val="20"/>
              </w:rPr>
              <w:t xml:space="preserve"> </w:t>
            </w:r>
            <w:r>
              <w:rPr>
                <w:i/>
                <w:iCs/>
                <w:w w:val="110"/>
                <w:sz w:val="20"/>
                <w:szCs w:val="20"/>
              </w:rPr>
              <w:t>for</w:t>
            </w:r>
            <w:r>
              <w:rPr>
                <w:i/>
                <w:iCs/>
                <w:spacing w:val="-19"/>
                <w:w w:val="110"/>
                <w:sz w:val="20"/>
                <w:szCs w:val="20"/>
              </w:rPr>
              <w:t xml:space="preserve"> </w:t>
            </w:r>
            <w:r>
              <w:rPr>
                <w:i/>
                <w:iCs/>
                <w:w w:val="110"/>
                <w:sz w:val="20"/>
                <w:szCs w:val="20"/>
              </w:rPr>
              <w:t>the FSER displays with an Approve button.</w:t>
            </w:r>
          </w:p>
        </w:tc>
        <w:tc>
          <w:tcPr>
            <w:tcW w:w="1888"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3" w:type="dxa"/>
            <w:tcBorders>
              <w:top w:val="single" w:sz="6" w:space="0" w:color="000000"/>
              <w:left w:val="single" w:sz="6"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3" w:type="dxa"/>
            <w:tcBorders>
              <w:top w:val="single" w:sz="6" w:space="0" w:color="000000"/>
              <w:left w:val="single" w:sz="8"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r>
      <w:tr w:rsidR="00A8353F">
        <w:trPr>
          <w:trHeight w:val="1739"/>
        </w:trPr>
        <w:tc>
          <w:tcPr>
            <w:tcW w:w="716"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27"/>
              <w:ind w:left="168" w:right="160"/>
              <w:jc w:val="center"/>
              <w:rPr>
                <w:w w:val="110"/>
                <w:sz w:val="21"/>
                <w:szCs w:val="21"/>
              </w:rPr>
            </w:pPr>
            <w:r>
              <w:rPr>
                <w:w w:val="110"/>
                <w:sz w:val="21"/>
                <w:szCs w:val="21"/>
              </w:rPr>
              <w:t>46.</w:t>
            </w:r>
          </w:p>
        </w:tc>
        <w:tc>
          <w:tcPr>
            <w:tcW w:w="3783" w:type="dxa"/>
            <w:gridSpan w:val="2"/>
            <w:tcBorders>
              <w:top w:val="single" w:sz="6"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27"/>
              <w:ind w:left="40"/>
              <w:rPr>
                <w:w w:val="105"/>
                <w:sz w:val="21"/>
                <w:szCs w:val="21"/>
              </w:rPr>
            </w:pPr>
            <w:r>
              <w:rPr>
                <w:w w:val="105"/>
                <w:sz w:val="21"/>
                <w:szCs w:val="21"/>
              </w:rPr>
              <w:t xml:space="preserve">Click on the </w:t>
            </w:r>
            <w:r>
              <w:rPr>
                <w:b/>
                <w:bCs/>
                <w:w w:val="105"/>
                <w:sz w:val="21"/>
                <w:szCs w:val="21"/>
              </w:rPr>
              <w:t xml:space="preserve">Approve </w:t>
            </w:r>
            <w:r>
              <w:rPr>
                <w:w w:val="105"/>
                <w:sz w:val="21"/>
                <w:szCs w:val="21"/>
              </w:rPr>
              <w:t>button in the</w:t>
            </w:r>
          </w:p>
          <w:p w:rsidR="00A8353F" w:rsidRDefault="0071444F">
            <w:pPr>
              <w:pStyle w:val="TableParagraph"/>
              <w:kinsoku w:val="0"/>
              <w:overflowPunct w:val="0"/>
              <w:spacing w:before="3"/>
              <w:ind w:left="43"/>
              <w:rPr>
                <w:w w:val="105"/>
                <w:sz w:val="21"/>
                <w:szCs w:val="21"/>
              </w:rPr>
            </w:pPr>
            <w:r>
              <w:rPr>
                <w:i/>
                <w:iCs/>
                <w:w w:val="105"/>
                <w:sz w:val="20"/>
                <w:szCs w:val="20"/>
              </w:rPr>
              <w:t xml:space="preserve">Quality </w:t>
            </w:r>
            <w:r>
              <w:rPr>
                <w:w w:val="105"/>
                <w:sz w:val="21"/>
                <w:szCs w:val="21"/>
              </w:rPr>
              <w:t>column</w:t>
            </w:r>
          </w:p>
        </w:tc>
        <w:tc>
          <w:tcPr>
            <w:tcW w:w="3422" w:type="dxa"/>
            <w:tcBorders>
              <w:top w:val="single" w:sz="6" w:space="0" w:color="000000"/>
              <w:left w:val="single" w:sz="8" w:space="0" w:color="000000"/>
              <w:bottom w:val="single" w:sz="6" w:space="0" w:color="000000"/>
              <w:right w:val="single" w:sz="6" w:space="0" w:color="000000"/>
            </w:tcBorders>
          </w:tcPr>
          <w:p w:rsidR="00A8353F" w:rsidRDefault="0071444F">
            <w:pPr>
              <w:pStyle w:val="TableParagraph"/>
              <w:kinsoku w:val="0"/>
              <w:overflowPunct w:val="0"/>
              <w:spacing w:before="55"/>
              <w:ind w:left="38"/>
              <w:rPr>
                <w:i/>
                <w:iCs/>
                <w:w w:val="110"/>
                <w:sz w:val="20"/>
                <w:szCs w:val="20"/>
              </w:rPr>
            </w:pPr>
            <w:r>
              <w:rPr>
                <w:i/>
                <w:iCs/>
                <w:w w:val="110"/>
                <w:sz w:val="20"/>
                <w:szCs w:val="20"/>
              </w:rPr>
              <w:t>Level 5: Peer Review page displays</w:t>
            </w:r>
          </w:p>
          <w:p w:rsidR="00A8353F" w:rsidRDefault="00A8353F">
            <w:pPr>
              <w:pStyle w:val="TableParagraph"/>
              <w:kinsoku w:val="0"/>
              <w:overflowPunct w:val="0"/>
              <w:spacing w:before="3"/>
              <w:rPr>
                <w:sz w:val="19"/>
                <w:szCs w:val="19"/>
              </w:rPr>
            </w:pPr>
          </w:p>
          <w:p w:rsidR="00A8353F" w:rsidRDefault="0071444F">
            <w:pPr>
              <w:pStyle w:val="TableParagraph"/>
              <w:kinsoku w:val="0"/>
              <w:overflowPunct w:val="0"/>
              <w:spacing w:before="1" w:line="264" w:lineRule="auto"/>
              <w:ind w:left="27" w:right="180" w:hanging="1"/>
              <w:rPr>
                <w:i/>
                <w:iCs/>
                <w:w w:val="110"/>
                <w:sz w:val="20"/>
                <w:szCs w:val="20"/>
              </w:rPr>
            </w:pPr>
            <w:r>
              <w:rPr>
                <w:i/>
                <w:iCs/>
                <w:w w:val="110"/>
                <w:sz w:val="20"/>
                <w:szCs w:val="20"/>
              </w:rPr>
              <w:t>WLSP FSER Message appears stating that the FSER has been accepted at Peer Review and is now at Level 6 (Export Approval)</w:t>
            </w:r>
          </w:p>
        </w:tc>
        <w:tc>
          <w:tcPr>
            <w:tcW w:w="1888"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3" w:type="dxa"/>
            <w:tcBorders>
              <w:top w:val="single" w:sz="6" w:space="0" w:color="000000"/>
              <w:left w:val="single" w:sz="6"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3" w:type="dxa"/>
            <w:tcBorders>
              <w:top w:val="single" w:sz="6" w:space="0" w:color="000000"/>
              <w:left w:val="single" w:sz="8"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r>
    </w:tbl>
    <w:p w:rsidR="00A8353F" w:rsidRDefault="00A8353F">
      <w:pPr>
        <w:rPr>
          <w:sz w:val="3"/>
          <w:szCs w:val="3"/>
        </w:rPr>
        <w:sectPr w:rsidR="00A8353F">
          <w:pgSz w:w="12240" w:h="15840"/>
          <w:pgMar w:top="1500" w:right="200" w:bottom="800" w:left="520" w:header="0" w:footer="537" w:gutter="0"/>
          <w:cols w:space="720"/>
          <w:noEndnote/>
        </w:sectPr>
      </w:pPr>
    </w:p>
    <w:p w:rsidR="00A8353F" w:rsidRDefault="00915E57">
      <w:pPr>
        <w:pStyle w:val="BodyText"/>
        <w:kinsoku w:val="0"/>
        <w:overflowPunct w:val="0"/>
        <w:ind w:left="272"/>
        <w:rPr>
          <w:i w:val="0"/>
          <w:iCs w:val="0"/>
          <w:sz w:val="20"/>
          <w:szCs w:val="20"/>
        </w:rPr>
      </w:pPr>
      <w:r>
        <w:rPr>
          <w:i w:val="0"/>
          <w:iCs w:val="0"/>
          <w:noProof/>
          <w:sz w:val="20"/>
          <w:szCs w:val="20"/>
        </w:rPr>
        <w:lastRenderedPageBreak/>
        <mc:AlternateContent>
          <mc:Choice Requires="wpg">
            <w:drawing>
              <wp:inline distT="0" distB="0" distL="0" distR="0">
                <wp:extent cx="7070725" cy="2515235"/>
                <wp:effectExtent l="17145" t="0" r="8255" b="8890"/>
                <wp:docPr id="181"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0725" cy="2515235"/>
                          <a:chOff x="0" y="0"/>
                          <a:chExt cx="11135" cy="3961"/>
                        </a:xfrm>
                      </wpg:grpSpPr>
                      <pic:pic xmlns:pic="http://schemas.openxmlformats.org/drawingml/2006/picture">
                        <pic:nvPicPr>
                          <pic:cNvPr id="182" name="Picture 8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423" y="5"/>
                            <a:ext cx="920" cy="200"/>
                          </a:xfrm>
                          <a:prstGeom prst="rect">
                            <a:avLst/>
                          </a:prstGeom>
                          <a:noFill/>
                          <a:extLst>
                            <a:ext uri="{909E8E84-426E-40DD-AFC4-6F175D3DCCD1}">
                              <a14:hiddenFill xmlns:a14="http://schemas.microsoft.com/office/drawing/2010/main">
                                <a:solidFill>
                                  <a:srgbClr val="FFFFFF"/>
                                </a:solidFill>
                              </a14:hiddenFill>
                            </a:ext>
                          </a:extLst>
                        </pic:spPr>
                      </pic:pic>
                      <wps:wsp>
                        <wps:cNvPr id="183" name="Freeform 88"/>
                        <wps:cNvSpPr>
                          <a:spLocks/>
                        </wps:cNvSpPr>
                        <wps:spPr bwMode="auto">
                          <a:xfrm>
                            <a:off x="14" y="38"/>
                            <a:ext cx="20" cy="3922"/>
                          </a:xfrm>
                          <a:custGeom>
                            <a:avLst/>
                            <a:gdLst>
                              <a:gd name="T0" fmla="*/ 0 w 20"/>
                              <a:gd name="T1" fmla="*/ 3921 h 3922"/>
                              <a:gd name="T2" fmla="*/ 0 w 20"/>
                              <a:gd name="T3" fmla="*/ 0 h 3922"/>
                            </a:gdLst>
                            <a:ahLst/>
                            <a:cxnLst>
                              <a:cxn ang="0">
                                <a:pos x="T0" y="T1"/>
                              </a:cxn>
                              <a:cxn ang="0">
                                <a:pos x="T2" y="T3"/>
                              </a:cxn>
                            </a:cxnLst>
                            <a:rect l="0" t="0" r="r" b="b"/>
                            <a:pathLst>
                              <a:path w="20" h="3922">
                                <a:moveTo>
                                  <a:pt x="0" y="3921"/>
                                </a:moveTo>
                                <a:lnTo>
                                  <a:pt x="0" y="0"/>
                                </a:lnTo>
                              </a:path>
                            </a:pathLst>
                          </a:custGeom>
                          <a:noFill/>
                          <a:ln w="1221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Freeform 89"/>
                        <wps:cNvSpPr>
                          <a:spLocks/>
                        </wps:cNvSpPr>
                        <wps:spPr bwMode="auto">
                          <a:xfrm>
                            <a:off x="0" y="43"/>
                            <a:ext cx="2423" cy="20"/>
                          </a:xfrm>
                          <a:custGeom>
                            <a:avLst/>
                            <a:gdLst>
                              <a:gd name="T0" fmla="*/ 0 w 2423"/>
                              <a:gd name="T1" fmla="*/ 0 h 20"/>
                              <a:gd name="T2" fmla="*/ 2423 w 2423"/>
                              <a:gd name="T3" fmla="*/ 0 h 20"/>
                            </a:gdLst>
                            <a:ahLst/>
                            <a:cxnLst>
                              <a:cxn ang="0">
                                <a:pos x="T0" y="T1"/>
                              </a:cxn>
                              <a:cxn ang="0">
                                <a:pos x="T2" y="T3"/>
                              </a:cxn>
                            </a:cxnLst>
                            <a:rect l="0" t="0" r="r" b="b"/>
                            <a:pathLst>
                              <a:path w="2423" h="20">
                                <a:moveTo>
                                  <a:pt x="0" y="0"/>
                                </a:moveTo>
                                <a:lnTo>
                                  <a:pt x="2423" y="0"/>
                                </a:lnTo>
                              </a:path>
                            </a:pathLst>
                          </a:custGeom>
                          <a:noFill/>
                          <a:ln w="91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5" name="Picture 9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923" y="0"/>
                            <a:ext cx="7220" cy="800"/>
                          </a:xfrm>
                          <a:prstGeom prst="rect">
                            <a:avLst/>
                          </a:prstGeom>
                          <a:noFill/>
                          <a:extLst>
                            <a:ext uri="{909E8E84-426E-40DD-AFC4-6F175D3DCCD1}">
                              <a14:hiddenFill xmlns:a14="http://schemas.microsoft.com/office/drawing/2010/main">
                                <a:solidFill>
                                  <a:srgbClr val="FFFFFF"/>
                                </a:solidFill>
                              </a14:hiddenFill>
                            </a:ext>
                          </a:extLst>
                        </pic:spPr>
                      </pic:pic>
                      <wps:wsp>
                        <wps:cNvPr id="186" name="Freeform 91"/>
                        <wps:cNvSpPr>
                          <a:spLocks/>
                        </wps:cNvSpPr>
                        <wps:spPr bwMode="auto">
                          <a:xfrm>
                            <a:off x="4519" y="807"/>
                            <a:ext cx="20" cy="2346"/>
                          </a:xfrm>
                          <a:custGeom>
                            <a:avLst/>
                            <a:gdLst>
                              <a:gd name="T0" fmla="*/ 0 w 20"/>
                              <a:gd name="T1" fmla="*/ 2345 h 2346"/>
                              <a:gd name="T2" fmla="*/ 0 w 20"/>
                              <a:gd name="T3" fmla="*/ 0 h 2346"/>
                            </a:gdLst>
                            <a:ahLst/>
                            <a:cxnLst>
                              <a:cxn ang="0">
                                <a:pos x="T0" y="T1"/>
                              </a:cxn>
                              <a:cxn ang="0">
                                <a:pos x="T2" y="T3"/>
                              </a:cxn>
                            </a:cxnLst>
                            <a:rect l="0" t="0" r="r" b="b"/>
                            <a:pathLst>
                              <a:path w="20" h="2346">
                                <a:moveTo>
                                  <a:pt x="0" y="2345"/>
                                </a:moveTo>
                                <a:lnTo>
                                  <a:pt x="0" y="0"/>
                                </a:lnTo>
                              </a:path>
                            </a:pathLst>
                          </a:custGeom>
                          <a:noFill/>
                          <a:ln w="152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Freeform 92"/>
                        <wps:cNvSpPr>
                          <a:spLocks/>
                        </wps:cNvSpPr>
                        <wps:spPr bwMode="auto">
                          <a:xfrm>
                            <a:off x="7942" y="807"/>
                            <a:ext cx="20" cy="2346"/>
                          </a:xfrm>
                          <a:custGeom>
                            <a:avLst/>
                            <a:gdLst>
                              <a:gd name="T0" fmla="*/ 0 w 20"/>
                              <a:gd name="T1" fmla="*/ 2345 h 2346"/>
                              <a:gd name="T2" fmla="*/ 0 w 20"/>
                              <a:gd name="T3" fmla="*/ 0 h 2346"/>
                            </a:gdLst>
                            <a:ahLst/>
                            <a:cxnLst>
                              <a:cxn ang="0">
                                <a:pos x="T0" y="T1"/>
                              </a:cxn>
                              <a:cxn ang="0">
                                <a:pos x="T2" y="T3"/>
                              </a:cxn>
                            </a:cxnLst>
                            <a:rect l="0" t="0" r="r" b="b"/>
                            <a:pathLst>
                              <a:path w="20" h="2346">
                                <a:moveTo>
                                  <a:pt x="0" y="2345"/>
                                </a:moveTo>
                                <a:lnTo>
                                  <a:pt x="0" y="0"/>
                                </a:lnTo>
                              </a:path>
                            </a:pathLst>
                          </a:custGeom>
                          <a:noFill/>
                          <a:ln w="152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Freeform 93"/>
                        <wps:cNvSpPr>
                          <a:spLocks/>
                        </wps:cNvSpPr>
                        <wps:spPr bwMode="auto">
                          <a:xfrm>
                            <a:off x="9836" y="807"/>
                            <a:ext cx="20" cy="2365"/>
                          </a:xfrm>
                          <a:custGeom>
                            <a:avLst/>
                            <a:gdLst>
                              <a:gd name="T0" fmla="*/ 0 w 20"/>
                              <a:gd name="T1" fmla="*/ 2364 h 2365"/>
                              <a:gd name="T2" fmla="*/ 0 w 20"/>
                              <a:gd name="T3" fmla="*/ 0 h 2365"/>
                            </a:gdLst>
                            <a:ahLst/>
                            <a:cxnLst>
                              <a:cxn ang="0">
                                <a:pos x="T0" y="T1"/>
                              </a:cxn>
                              <a:cxn ang="0">
                                <a:pos x="T2" y="T3"/>
                              </a:cxn>
                            </a:cxnLst>
                            <a:rect l="0" t="0" r="r" b="b"/>
                            <a:pathLst>
                              <a:path w="20" h="2365">
                                <a:moveTo>
                                  <a:pt x="0" y="2364"/>
                                </a:moveTo>
                                <a:lnTo>
                                  <a:pt x="0" y="0"/>
                                </a:lnTo>
                              </a:path>
                            </a:pathLst>
                          </a:custGeom>
                          <a:noFill/>
                          <a:ln w="152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Freeform 94"/>
                        <wps:cNvSpPr>
                          <a:spLocks/>
                        </wps:cNvSpPr>
                        <wps:spPr bwMode="auto">
                          <a:xfrm>
                            <a:off x="10466" y="807"/>
                            <a:ext cx="20" cy="2365"/>
                          </a:xfrm>
                          <a:custGeom>
                            <a:avLst/>
                            <a:gdLst>
                              <a:gd name="T0" fmla="*/ 0 w 20"/>
                              <a:gd name="T1" fmla="*/ 2364 h 2365"/>
                              <a:gd name="T2" fmla="*/ 0 w 20"/>
                              <a:gd name="T3" fmla="*/ 0 h 2365"/>
                            </a:gdLst>
                            <a:ahLst/>
                            <a:cxnLst>
                              <a:cxn ang="0">
                                <a:pos x="T0" y="T1"/>
                              </a:cxn>
                              <a:cxn ang="0">
                                <a:pos x="T2" y="T3"/>
                              </a:cxn>
                            </a:cxnLst>
                            <a:rect l="0" t="0" r="r" b="b"/>
                            <a:pathLst>
                              <a:path w="20" h="2365">
                                <a:moveTo>
                                  <a:pt x="0" y="2364"/>
                                </a:moveTo>
                                <a:lnTo>
                                  <a:pt x="0" y="0"/>
                                </a:lnTo>
                              </a:path>
                            </a:pathLst>
                          </a:custGeom>
                          <a:noFill/>
                          <a:ln w="152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Freeform 95"/>
                        <wps:cNvSpPr>
                          <a:spLocks/>
                        </wps:cNvSpPr>
                        <wps:spPr bwMode="auto">
                          <a:xfrm>
                            <a:off x="11095" y="807"/>
                            <a:ext cx="20" cy="3153"/>
                          </a:xfrm>
                          <a:custGeom>
                            <a:avLst/>
                            <a:gdLst>
                              <a:gd name="T0" fmla="*/ 0 w 20"/>
                              <a:gd name="T1" fmla="*/ 3152 h 3153"/>
                              <a:gd name="T2" fmla="*/ 0 w 20"/>
                              <a:gd name="T3" fmla="*/ 0 h 3153"/>
                            </a:gdLst>
                            <a:ahLst/>
                            <a:cxnLst>
                              <a:cxn ang="0">
                                <a:pos x="T0" y="T1"/>
                              </a:cxn>
                              <a:cxn ang="0">
                                <a:pos x="T2" y="T3"/>
                              </a:cxn>
                            </a:cxnLst>
                            <a:rect l="0" t="0" r="r" b="b"/>
                            <a:pathLst>
                              <a:path w="20" h="3153">
                                <a:moveTo>
                                  <a:pt x="0" y="3152"/>
                                </a:moveTo>
                                <a:lnTo>
                                  <a:pt x="0" y="0"/>
                                </a:lnTo>
                              </a:path>
                            </a:pathLst>
                          </a:custGeom>
                          <a:noFill/>
                          <a:ln w="1221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Freeform 96"/>
                        <wps:cNvSpPr>
                          <a:spLocks/>
                        </wps:cNvSpPr>
                        <wps:spPr bwMode="auto">
                          <a:xfrm>
                            <a:off x="730" y="749"/>
                            <a:ext cx="20" cy="2403"/>
                          </a:xfrm>
                          <a:custGeom>
                            <a:avLst/>
                            <a:gdLst>
                              <a:gd name="T0" fmla="*/ 0 w 20"/>
                              <a:gd name="T1" fmla="*/ 2402 h 2403"/>
                              <a:gd name="T2" fmla="*/ 0 w 20"/>
                              <a:gd name="T3" fmla="*/ 0 h 2403"/>
                            </a:gdLst>
                            <a:ahLst/>
                            <a:cxnLst>
                              <a:cxn ang="0">
                                <a:pos x="T0" y="T1"/>
                              </a:cxn>
                              <a:cxn ang="0">
                                <a:pos x="T2" y="T3"/>
                              </a:cxn>
                            </a:cxnLst>
                            <a:rect l="0" t="0" r="r" b="b"/>
                            <a:pathLst>
                              <a:path w="20" h="2403">
                                <a:moveTo>
                                  <a:pt x="0" y="2402"/>
                                </a:moveTo>
                                <a:lnTo>
                                  <a:pt x="0" y="0"/>
                                </a:lnTo>
                              </a:path>
                            </a:pathLst>
                          </a:custGeom>
                          <a:noFill/>
                          <a:ln w="152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Freeform 97"/>
                        <wps:cNvSpPr>
                          <a:spLocks/>
                        </wps:cNvSpPr>
                        <wps:spPr bwMode="auto">
                          <a:xfrm>
                            <a:off x="0" y="754"/>
                            <a:ext cx="3923" cy="20"/>
                          </a:xfrm>
                          <a:custGeom>
                            <a:avLst/>
                            <a:gdLst>
                              <a:gd name="T0" fmla="*/ 0 w 3923"/>
                              <a:gd name="T1" fmla="*/ 0 h 20"/>
                              <a:gd name="T2" fmla="*/ 3922 w 3923"/>
                              <a:gd name="T3" fmla="*/ 0 h 20"/>
                            </a:gdLst>
                            <a:ahLst/>
                            <a:cxnLst>
                              <a:cxn ang="0">
                                <a:pos x="T0" y="T1"/>
                              </a:cxn>
                              <a:cxn ang="0">
                                <a:pos x="T2" y="T3"/>
                              </a:cxn>
                            </a:cxnLst>
                            <a:rect l="0" t="0" r="r" b="b"/>
                            <a:pathLst>
                              <a:path w="3923" h="20">
                                <a:moveTo>
                                  <a:pt x="0" y="0"/>
                                </a:moveTo>
                                <a:lnTo>
                                  <a:pt x="3922" y="0"/>
                                </a:lnTo>
                              </a:path>
                            </a:pathLst>
                          </a:custGeom>
                          <a:noFill/>
                          <a:ln w="122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Freeform 98"/>
                        <wps:cNvSpPr>
                          <a:spLocks/>
                        </wps:cNvSpPr>
                        <wps:spPr bwMode="auto">
                          <a:xfrm>
                            <a:off x="0" y="1773"/>
                            <a:ext cx="11116" cy="20"/>
                          </a:xfrm>
                          <a:custGeom>
                            <a:avLst/>
                            <a:gdLst>
                              <a:gd name="T0" fmla="*/ 0 w 11116"/>
                              <a:gd name="T1" fmla="*/ 0 h 20"/>
                              <a:gd name="T2" fmla="*/ 11115 w 11116"/>
                              <a:gd name="T3" fmla="*/ 0 h 20"/>
                            </a:gdLst>
                            <a:ahLst/>
                            <a:cxnLst>
                              <a:cxn ang="0">
                                <a:pos x="T0" y="T1"/>
                              </a:cxn>
                              <a:cxn ang="0">
                                <a:pos x="T2" y="T3"/>
                              </a:cxn>
                            </a:cxnLst>
                            <a:rect l="0" t="0" r="r" b="b"/>
                            <a:pathLst>
                              <a:path w="11116" h="20">
                                <a:moveTo>
                                  <a:pt x="0" y="0"/>
                                </a:moveTo>
                                <a:lnTo>
                                  <a:pt x="11115" y="0"/>
                                </a:lnTo>
                              </a:path>
                            </a:pathLst>
                          </a:custGeom>
                          <a:noFill/>
                          <a:ln w="183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Freeform 99"/>
                        <wps:cNvSpPr>
                          <a:spLocks/>
                        </wps:cNvSpPr>
                        <wps:spPr bwMode="auto">
                          <a:xfrm>
                            <a:off x="0" y="2330"/>
                            <a:ext cx="11116" cy="20"/>
                          </a:xfrm>
                          <a:custGeom>
                            <a:avLst/>
                            <a:gdLst>
                              <a:gd name="T0" fmla="*/ 0 w 11116"/>
                              <a:gd name="T1" fmla="*/ 0 h 20"/>
                              <a:gd name="T2" fmla="*/ 11115 w 11116"/>
                              <a:gd name="T3" fmla="*/ 0 h 20"/>
                            </a:gdLst>
                            <a:ahLst/>
                            <a:cxnLst>
                              <a:cxn ang="0">
                                <a:pos x="T0" y="T1"/>
                              </a:cxn>
                              <a:cxn ang="0">
                                <a:pos x="T2" y="T3"/>
                              </a:cxn>
                            </a:cxnLst>
                            <a:rect l="0" t="0" r="r" b="b"/>
                            <a:pathLst>
                              <a:path w="11116" h="20">
                                <a:moveTo>
                                  <a:pt x="0" y="0"/>
                                </a:moveTo>
                                <a:lnTo>
                                  <a:pt x="11115" y="0"/>
                                </a:lnTo>
                              </a:path>
                            </a:pathLst>
                          </a:custGeom>
                          <a:noFill/>
                          <a:ln w="91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Freeform 100"/>
                        <wps:cNvSpPr>
                          <a:spLocks/>
                        </wps:cNvSpPr>
                        <wps:spPr bwMode="auto">
                          <a:xfrm>
                            <a:off x="0" y="3138"/>
                            <a:ext cx="11116" cy="20"/>
                          </a:xfrm>
                          <a:custGeom>
                            <a:avLst/>
                            <a:gdLst>
                              <a:gd name="T0" fmla="*/ 0 w 11116"/>
                              <a:gd name="T1" fmla="*/ 0 h 20"/>
                              <a:gd name="T2" fmla="*/ 11115 w 11116"/>
                              <a:gd name="T3" fmla="*/ 0 h 20"/>
                            </a:gdLst>
                            <a:ahLst/>
                            <a:cxnLst>
                              <a:cxn ang="0">
                                <a:pos x="T0" y="T1"/>
                              </a:cxn>
                              <a:cxn ang="0">
                                <a:pos x="T2" y="T3"/>
                              </a:cxn>
                            </a:cxnLst>
                            <a:rect l="0" t="0" r="r" b="b"/>
                            <a:pathLst>
                              <a:path w="11116" h="20">
                                <a:moveTo>
                                  <a:pt x="0" y="0"/>
                                </a:moveTo>
                                <a:lnTo>
                                  <a:pt x="11115" y="0"/>
                                </a:lnTo>
                              </a:path>
                            </a:pathLst>
                          </a:custGeom>
                          <a:noFill/>
                          <a:ln w="91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Freeform 101"/>
                        <wps:cNvSpPr>
                          <a:spLocks/>
                        </wps:cNvSpPr>
                        <wps:spPr bwMode="auto">
                          <a:xfrm>
                            <a:off x="0" y="3940"/>
                            <a:ext cx="11116" cy="20"/>
                          </a:xfrm>
                          <a:custGeom>
                            <a:avLst/>
                            <a:gdLst>
                              <a:gd name="T0" fmla="*/ 0 w 11116"/>
                              <a:gd name="T1" fmla="*/ 0 h 20"/>
                              <a:gd name="T2" fmla="*/ 11115 w 11116"/>
                              <a:gd name="T3" fmla="*/ 0 h 20"/>
                            </a:gdLst>
                            <a:ahLst/>
                            <a:cxnLst>
                              <a:cxn ang="0">
                                <a:pos x="T0" y="T1"/>
                              </a:cxn>
                              <a:cxn ang="0">
                                <a:pos x="T2" y="T3"/>
                              </a:cxn>
                            </a:cxnLst>
                            <a:rect l="0" t="0" r="r" b="b"/>
                            <a:pathLst>
                              <a:path w="11116" h="20">
                                <a:moveTo>
                                  <a:pt x="0" y="0"/>
                                </a:moveTo>
                                <a:lnTo>
                                  <a:pt x="11115" y="0"/>
                                </a:lnTo>
                              </a:path>
                            </a:pathLst>
                          </a:custGeom>
                          <a:noFill/>
                          <a:ln w="91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Text Box 102"/>
                        <wps:cNvSpPr txBox="1">
                          <a:spLocks noChangeArrowheads="1"/>
                        </wps:cNvSpPr>
                        <wps:spPr bwMode="auto">
                          <a:xfrm>
                            <a:off x="47" y="308"/>
                            <a:ext cx="3683" cy="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tabs>
                                  <w:tab w:val="left" w:pos="1709"/>
                                </w:tabs>
                                <w:kinsoku w:val="0"/>
                                <w:overflowPunct w:val="0"/>
                                <w:spacing w:line="399" w:lineRule="exact"/>
                                <w:rPr>
                                  <w:i w:val="0"/>
                                  <w:iCs w:val="0"/>
                                  <w:spacing w:val="-5"/>
                                  <w:w w:val="95"/>
                                  <w:sz w:val="32"/>
                                  <w:szCs w:val="32"/>
                                </w:rPr>
                              </w:pPr>
                              <w:r>
                                <w:rPr>
                                  <w:i w:val="0"/>
                                  <w:iCs w:val="0"/>
                                  <w:sz w:val="36"/>
                                  <w:szCs w:val="36"/>
                                </w:rPr>
                                <w:t>il&lt; t</w:t>
                              </w:r>
                              <w:r>
                                <w:rPr>
                                  <w:i w:val="0"/>
                                  <w:iCs w:val="0"/>
                                  <w:spacing w:val="-56"/>
                                  <w:sz w:val="36"/>
                                  <w:szCs w:val="36"/>
                                </w:rPr>
                                <w:t xml:space="preserve"> </w:t>
                              </w:r>
                              <w:r>
                                <w:rPr>
                                  <w:i w:val="0"/>
                                  <w:iCs w:val="0"/>
                                  <w:sz w:val="36"/>
                                  <w:szCs w:val="36"/>
                                </w:rPr>
                                <w:t>piJ,tf</w:t>
                              </w:r>
                              <w:r>
                                <w:rPr>
                                  <w:i w:val="0"/>
                                  <w:iCs w:val="0"/>
                                  <w:spacing w:val="-27"/>
                                  <w:sz w:val="36"/>
                                  <w:szCs w:val="36"/>
                                </w:rPr>
                                <w:t xml:space="preserve"> </w:t>
                              </w:r>
                              <w:r>
                                <w:rPr>
                                  <w:i w:val="0"/>
                                  <w:iCs w:val="0"/>
                                  <w:sz w:val="36"/>
                                  <w:szCs w:val="36"/>
                                </w:rPr>
                                <w:t>!</w:t>
                              </w:r>
                              <w:r>
                                <w:rPr>
                                  <w:i w:val="0"/>
                                  <w:iCs w:val="0"/>
                                  <w:sz w:val="36"/>
                                  <w:szCs w:val="36"/>
                                </w:rPr>
                                <w:tab/>
                              </w:r>
                              <w:r>
                                <w:rPr>
                                  <w:i w:val="0"/>
                                  <w:iCs w:val="0"/>
                                  <w:spacing w:val="-5"/>
                                  <w:w w:val="95"/>
                                  <w:sz w:val="27"/>
                                  <w:szCs w:val="27"/>
                                </w:rPr>
                                <w:t>ew[4pproyal</w:t>
                              </w:r>
                              <w:r>
                                <w:rPr>
                                  <w:i w:val="0"/>
                                  <w:iCs w:val="0"/>
                                  <w:spacing w:val="-5"/>
                                  <w:w w:val="95"/>
                                  <w:sz w:val="32"/>
                                  <w:szCs w:val="32"/>
                                </w:rPr>
                                <w:t>Jyp·e</w:t>
                              </w:r>
                            </w:p>
                            <w:p w:rsidR="00A8353F" w:rsidRDefault="0071444F">
                              <w:pPr>
                                <w:pStyle w:val="BodyText"/>
                                <w:kinsoku w:val="0"/>
                                <w:overflowPunct w:val="0"/>
                                <w:spacing w:before="115"/>
                                <w:ind w:left="2076"/>
                                <w:rPr>
                                  <w:b/>
                                  <w:bCs/>
                                  <w:i w:val="0"/>
                                  <w:iCs w:val="0"/>
                                  <w:w w:val="105"/>
                                </w:rPr>
                              </w:pPr>
                              <w:r>
                                <w:rPr>
                                  <w:b/>
                                  <w:bCs/>
                                  <w:i w:val="0"/>
                                  <w:iCs w:val="0"/>
                                  <w:w w:val="105"/>
                                </w:rPr>
                                <w:t>ACTIONS</w:t>
                              </w:r>
                            </w:p>
                          </w:txbxContent>
                        </wps:txbx>
                        <wps:bodyPr rot="0" vert="horz" wrap="square" lIns="0" tIns="0" rIns="0" bIns="0" anchor="t" anchorCtr="0" upright="1">
                          <a:noAutofit/>
                        </wps:bodyPr>
                      </wps:wsp>
                      <wps:wsp>
                        <wps:cNvPr id="198" name="Text Box 103"/>
                        <wps:cNvSpPr txBox="1">
                          <a:spLocks noChangeArrowheads="1"/>
                        </wps:cNvSpPr>
                        <wps:spPr bwMode="auto">
                          <a:xfrm>
                            <a:off x="57" y="25"/>
                            <a:ext cx="382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line="477" w:lineRule="exact"/>
                                <w:rPr>
                                  <w:i w:val="0"/>
                                  <w:iCs w:val="0"/>
                                  <w:spacing w:val="-4"/>
                                  <w:w w:val="75"/>
                                  <w:sz w:val="36"/>
                                  <w:szCs w:val="36"/>
                                </w:rPr>
                              </w:pPr>
                              <w:r>
                                <w:rPr>
                                  <w:i w:val="0"/>
                                  <w:iCs w:val="0"/>
                                  <w:w w:val="75"/>
                                  <w:sz w:val="43"/>
                                  <w:szCs w:val="43"/>
                                </w:rPr>
                                <w:t>\\'9r</w:t>
                              </w:r>
                              <w:r>
                                <w:rPr>
                                  <w:i w:val="0"/>
                                  <w:iCs w:val="0"/>
                                  <w:spacing w:val="-8"/>
                                  <w:w w:val="75"/>
                                  <w:sz w:val="43"/>
                                  <w:szCs w:val="43"/>
                                </w:rPr>
                                <w:t xml:space="preserve"> </w:t>
                              </w:r>
                              <w:r>
                                <w:rPr>
                                  <w:i w:val="0"/>
                                  <w:iCs w:val="0"/>
                                  <w:w w:val="75"/>
                                  <w:sz w:val="43"/>
                                  <w:szCs w:val="43"/>
                                </w:rPr>
                                <w:t>'tv</w:t>
                              </w:r>
                              <w:r>
                                <w:rPr>
                                  <w:i w:val="0"/>
                                  <w:iCs w:val="0"/>
                                  <w:spacing w:val="-1"/>
                                  <w:w w:val="75"/>
                                  <w:sz w:val="43"/>
                                  <w:szCs w:val="43"/>
                                </w:rPr>
                                <w:t xml:space="preserve"> </w:t>
                              </w:r>
                              <w:r>
                                <w:rPr>
                                  <w:i w:val="0"/>
                                  <w:iCs w:val="0"/>
                                  <w:w w:val="75"/>
                                  <w:sz w:val="36"/>
                                  <w:szCs w:val="36"/>
                                  <w:u w:val="thick" w:color="000000"/>
                                </w:rPr>
                                <w:t>"'4fet</w:t>
                              </w:r>
                              <w:r>
                                <w:rPr>
                                  <w:i w:val="0"/>
                                  <w:iCs w:val="0"/>
                                  <w:spacing w:val="-33"/>
                                  <w:w w:val="75"/>
                                  <w:sz w:val="36"/>
                                  <w:szCs w:val="36"/>
                                  <w:u w:val="thick" w:color="000000"/>
                                </w:rPr>
                                <w:t xml:space="preserve"> </w:t>
                              </w:r>
                              <w:r>
                                <w:rPr>
                                  <w:i w:val="0"/>
                                  <w:iCs w:val="0"/>
                                  <w:w w:val="75"/>
                                  <w:sz w:val="36"/>
                                  <w:szCs w:val="36"/>
                                  <w:u w:val="thick" w:color="000000"/>
                                </w:rPr>
                                <w:t>,</w:t>
                              </w:r>
                              <w:r>
                                <w:rPr>
                                  <w:i w:val="0"/>
                                  <w:iCs w:val="0"/>
                                  <w:spacing w:val="-33"/>
                                  <w:w w:val="75"/>
                                  <w:sz w:val="36"/>
                                  <w:szCs w:val="36"/>
                                  <w:u w:val="thick" w:color="000000"/>
                                </w:rPr>
                                <w:t xml:space="preserve"> </w:t>
                              </w:r>
                              <w:r>
                                <w:rPr>
                                  <w:i w:val="0"/>
                                  <w:iCs w:val="0"/>
                                  <w:w w:val="75"/>
                                  <w:sz w:val="36"/>
                                  <w:szCs w:val="36"/>
                                  <w:u w:val="thick" w:color="000000"/>
                                </w:rPr>
                                <w:t>ceptll!fe</w:t>
                              </w:r>
                              <w:r>
                                <w:rPr>
                                  <w:i w:val="0"/>
                                  <w:iCs w:val="0"/>
                                  <w:w w:val="75"/>
                                  <w:sz w:val="36"/>
                                  <w:szCs w:val="36"/>
                                </w:rPr>
                                <w:t>.</w:t>
                              </w:r>
                              <w:r>
                                <w:rPr>
                                  <w:i w:val="0"/>
                                  <w:iCs w:val="0"/>
                                  <w:spacing w:val="-35"/>
                                  <w:w w:val="75"/>
                                  <w:sz w:val="36"/>
                                  <w:szCs w:val="36"/>
                                </w:rPr>
                                <w:t xml:space="preserve"> </w:t>
                              </w:r>
                              <w:r>
                                <w:rPr>
                                  <w:i w:val="0"/>
                                  <w:iCs w:val="0"/>
                                  <w:w w:val="75"/>
                                  <w:sz w:val="36"/>
                                  <w:szCs w:val="36"/>
                                </w:rPr>
                                <w:t>:.·••·•·</w:t>
                              </w:r>
                              <w:r>
                                <w:rPr>
                                  <w:i w:val="0"/>
                                  <w:iCs w:val="0"/>
                                  <w:spacing w:val="-47"/>
                                  <w:w w:val="75"/>
                                  <w:sz w:val="36"/>
                                  <w:szCs w:val="36"/>
                                </w:rPr>
                                <w:t xml:space="preserve"> </w:t>
                              </w:r>
                              <w:r>
                                <w:rPr>
                                  <w:i w:val="0"/>
                                  <w:iCs w:val="0"/>
                                  <w:spacing w:val="-4"/>
                                  <w:w w:val="75"/>
                                  <w:sz w:val="36"/>
                                  <w:szCs w:val="36"/>
                                </w:rPr>
                                <w:t>•..•·</w:t>
                              </w:r>
                            </w:p>
                          </w:txbxContent>
                        </wps:txbx>
                        <wps:bodyPr rot="0" vert="horz" wrap="square" lIns="0" tIns="0" rIns="0" bIns="0" anchor="t" anchorCtr="0" upright="1">
                          <a:noAutofit/>
                        </wps:bodyPr>
                      </wps:wsp>
                      <wps:wsp>
                        <wps:cNvPr id="199" name="Text Box 104"/>
                        <wps:cNvSpPr txBox="1">
                          <a:spLocks noChangeArrowheads="1"/>
                        </wps:cNvSpPr>
                        <wps:spPr bwMode="auto">
                          <a:xfrm>
                            <a:off x="5851" y="831"/>
                            <a:ext cx="773"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line="233" w:lineRule="exact"/>
                                <w:rPr>
                                  <w:b/>
                                  <w:bCs/>
                                  <w:i w:val="0"/>
                                  <w:iCs w:val="0"/>
                                  <w:w w:val="105"/>
                                </w:rPr>
                              </w:pPr>
                              <w:r>
                                <w:rPr>
                                  <w:b/>
                                  <w:bCs/>
                                  <w:i w:val="0"/>
                                  <w:iCs w:val="0"/>
                                  <w:w w:val="105"/>
                                </w:rPr>
                                <w:t>EVENT</w:t>
                              </w:r>
                            </w:p>
                          </w:txbxContent>
                        </wps:txbx>
                        <wps:bodyPr rot="0" vert="horz" wrap="square" lIns="0" tIns="0" rIns="0" bIns="0" anchor="t" anchorCtr="0" upright="1">
                          <a:noAutofit/>
                        </wps:bodyPr>
                      </wps:wsp>
                      <wps:wsp>
                        <wps:cNvPr id="200" name="Text Box 105"/>
                        <wps:cNvSpPr txBox="1">
                          <a:spLocks noChangeArrowheads="1"/>
                        </wps:cNvSpPr>
                        <wps:spPr bwMode="auto">
                          <a:xfrm>
                            <a:off x="8237" y="836"/>
                            <a:ext cx="2825"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tabs>
                                  <w:tab w:val="left" w:pos="1642"/>
                                </w:tabs>
                                <w:kinsoku w:val="0"/>
                                <w:overflowPunct w:val="0"/>
                                <w:spacing w:line="233" w:lineRule="exact"/>
                                <w:rPr>
                                  <w:b/>
                                  <w:bCs/>
                                  <w:i w:val="0"/>
                                  <w:iCs w:val="0"/>
                                  <w:w w:val="105"/>
                                </w:rPr>
                              </w:pPr>
                              <w:r>
                                <w:rPr>
                                  <w:b/>
                                  <w:bCs/>
                                  <w:i w:val="0"/>
                                  <w:iCs w:val="0"/>
                                  <w:w w:val="105"/>
                                </w:rPr>
                                <w:t>COMMENTS</w:t>
                              </w:r>
                              <w:r>
                                <w:rPr>
                                  <w:b/>
                                  <w:bCs/>
                                  <w:i w:val="0"/>
                                  <w:iCs w:val="0"/>
                                  <w:w w:val="105"/>
                                </w:rPr>
                                <w:tab/>
                                <w:t>PASS</w:t>
                              </w:r>
                              <w:r>
                                <w:rPr>
                                  <w:b/>
                                  <w:bCs/>
                                  <w:i w:val="0"/>
                                  <w:iCs w:val="0"/>
                                  <w:spacing w:val="34"/>
                                  <w:w w:val="105"/>
                                </w:rPr>
                                <w:t xml:space="preserve"> </w:t>
                              </w:r>
                              <w:r>
                                <w:rPr>
                                  <w:b/>
                                  <w:bCs/>
                                  <w:i w:val="0"/>
                                  <w:iCs w:val="0"/>
                                  <w:w w:val="105"/>
                                </w:rPr>
                                <w:t>FAIL</w:t>
                              </w:r>
                            </w:p>
                          </w:txbxContent>
                        </wps:txbx>
                        <wps:bodyPr rot="0" vert="horz" wrap="square" lIns="0" tIns="0" rIns="0" bIns="0" anchor="t" anchorCtr="0" upright="1">
                          <a:noAutofit/>
                        </wps:bodyPr>
                      </wps:wsp>
                      <wps:wsp>
                        <wps:cNvPr id="201" name="Text Box 106"/>
                        <wps:cNvSpPr txBox="1">
                          <a:spLocks noChangeArrowheads="1"/>
                        </wps:cNvSpPr>
                        <wps:spPr bwMode="auto">
                          <a:xfrm>
                            <a:off x="24" y="3145"/>
                            <a:ext cx="11063" cy="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tabs>
                                  <w:tab w:val="left" w:pos="8833"/>
                                </w:tabs>
                                <w:kinsoku w:val="0"/>
                                <w:overflowPunct w:val="0"/>
                                <w:spacing w:before="51" w:line="247" w:lineRule="auto"/>
                                <w:ind w:left="36" w:right="909" w:firstLine="2"/>
                                <w:rPr>
                                  <w:b/>
                                  <w:bCs/>
                                  <w:w w:val="105"/>
                                </w:rPr>
                              </w:pPr>
                              <w:r>
                                <w:rPr>
                                  <w:w w:val="105"/>
                                </w:rPr>
                                <w:t>The FSER is submitted to Level 6 Export Approval. Follow the steps listed in section</w:t>
                              </w:r>
                              <w:r>
                                <w:rPr>
                                  <w:spacing w:val="-9"/>
                                  <w:w w:val="105"/>
                                </w:rPr>
                                <w:t xml:space="preserve"> </w:t>
                              </w:r>
                              <w:r>
                                <w:rPr>
                                  <w:b/>
                                  <w:bCs/>
                                  <w:w w:val="105"/>
                                </w:rPr>
                                <w:t>Workflow</w:t>
                              </w:r>
                              <w:r>
                                <w:rPr>
                                  <w:b/>
                                  <w:bCs/>
                                  <w:spacing w:val="-6"/>
                                  <w:w w:val="105"/>
                                </w:rPr>
                                <w:t xml:space="preserve"> </w:t>
                              </w:r>
                              <w:r>
                                <w:rPr>
                                  <w:i w:val="0"/>
                                  <w:iCs w:val="0"/>
                                  <w:w w:val="105"/>
                                </w:rPr>
                                <w:t>-</w:t>
                              </w:r>
                              <w:r>
                                <w:rPr>
                                  <w:i w:val="0"/>
                                  <w:iCs w:val="0"/>
                                  <w:w w:val="105"/>
                                </w:rPr>
                                <w:tab/>
                              </w:r>
                              <w:r>
                                <w:rPr>
                                  <w:b/>
                                  <w:bCs/>
                                  <w:w w:val="105"/>
                                </w:rPr>
                                <w:t>Level 6</w:t>
                              </w:r>
                              <w:r>
                                <w:rPr>
                                  <w:b/>
                                  <w:bCs/>
                                  <w:spacing w:val="-23"/>
                                  <w:w w:val="105"/>
                                </w:rPr>
                                <w:t xml:space="preserve"> </w:t>
                              </w:r>
                              <w:r>
                                <w:rPr>
                                  <w:b/>
                                  <w:bCs/>
                                  <w:w w:val="105"/>
                                </w:rPr>
                                <w:t>Export Approval Steps for Submitting FSERs for</w:t>
                              </w:r>
                              <w:r>
                                <w:rPr>
                                  <w:b/>
                                  <w:bCs/>
                                  <w:spacing w:val="3"/>
                                  <w:w w:val="105"/>
                                </w:rPr>
                                <w:t xml:space="preserve"> </w:t>
                              </w:r>
                              <w:r>
                                <w:rPr>
                                  <w:b/>
                                  <w:bCs/>
                                  <w:w w:val="105"/>
                                </w:rPr>
                                <w:t>Export</w:t>
                              </w:r>
                            </w:p>
                          </w:txbxContent>
                        </wps:txbx>
                        <wps:bodyPr rot="0" vert="horz" wrap="square" lIns="0" tIns="0" rIns="0" bIns="0" anchor="t" anchorCtr="0" upright="1">
                          <a:noAutofit/>
                        </wps:bodyPr>
                      </wps:wsp>
                      <wps:wsp>
                        <wps:cNvPr id="202" name="Text Box 107"/>
                        <wps:cNvSpPr txBox="1">
                          <a:spLocks noChangeArrowheads="1"/>
                        </wps:cNvSpPr>
                        <wps:spPr bwMode="auto">
                          <a:xfrm>
                            <a:off x="4531" y="2338"/>
                            <a:ext cx="3399"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61" w:line="242" w:lineRule="auto"/>
                                <w:ind w:left="44" w:hanging="20"/>
                                <w:rPr>
                                  <w:w w:val="105"/>
                                </w:rPr>
                              </w:pPr>
                              <w:r>
                                <w:rPr>
                                  <w:w w:val="105"/>
                                </w:rPr>
                                <w:t>Welcome to WLSP FSER welcome page displays</w:t>
                              </w:r>
                            </w:p>
                          </w:txbxContent>
                        </wps:txbx>
                        <wps:bodyPr rot="0" vert="horz" wrap="square" lIns="0" tIns="0" rIns="0" bIns="0" anchor="t" anchorCtr="0" upright="1">
                          <a:noAutofit/>
                        </wps:bodyPr>
                      </wps:wsp>
                      <wps:wsp>
                        <wps:cNvPr id="203" name="Text Box 108"/>
                        <wps:cNvSpPr txBox="1">
                          <a:spLocks noChangeArrowheads="1"/>
                        </wps:cNvSpPr>
                        <wps:spPr bwMode="auto">
                          <a:xfrm>
                            <a:off x="743" y="2338"/>
                            <a:ext cx="3765"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56"/>
                                <w:ind w:left="33"/>
                                <w:rPr>
                                  <w:i w:val="0"/>
                                  <w:iCs w:val="0"/>
                                  <w:w w:val="105"/>
                                </w:rPr>
                              </w:pPr>
                              <w:r>
                                <w:rPr>
                                  <w:i w:val="0"/>
                                  <w:iCs w:val="0"/>
                                  <w:w w:val="105"/>
                                </w:rPr>
                                <w:t xml:space="preserve">Click on the </w:t>
                              </w:r>
                              <w:r>
                                <w:rPr>
                                  <w:b/>
                                  <w:bCs/>
                                  <w:i w:val="0"/>
                                  <w:iCs w:val="0"/>
                                  <w:w w:val="105"/>
                                </w:rPr>
                                <w:t xml:space="preserve">Log out </w:t>
                              </w:r>
                              <w:r>
                                <w:rPr>
                                  <w:i w:val="0"/>
                                  <w:iCs w:val="0"/>
                                  <w:w w:val="105"/>
                                </w:rPr>
                                <w:t>button</w:t>
                              </w:r>
                            </w:p>
                          </w:txbxContent>
                        </wps:txbx>
                        <wps:bodyPr rot="0" vert="horz" wrap="square" lIns="0" tIns="0" rIns="0" bIns="0" anchor="t" anchorCtr="0" upright="1">
                          <a:noAutofit/>
                        </wps:bodyPr>
                      </wps:wsp>
                      <wps:wsp>
                        <wps:cNvPr id="204" name="Text Box 109"/>
                        <wps:cNvSpPr txBox="1">
                          <a:spLocks noChangeArrowheads="1"/>
                        </wps:cNvSpPr>
                        <wps:spPr bwMode="auto">
                          <a:xfrm>
                            <a:off x="24" y="2338"/>
                            <a:ext cx="695"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56"/>
                                <w:ind w:left="212"/>
                                <w:rPr>
                                  <w:i w:val="0"/>
                                  <w:iCs w:val="0"/>
                                  <w:w w:val="105"/>
                                </w:rPr>
                              </w:pPr>
                              <w:r>
                                <w:rPr>
                                  <w:i w:val="0"/>
                                  <w:iCs w:val="0"/>
                                  <w:w w:val="105"/>
                                </w:rPr>
                                <w:t>48.</w:t>
                              </w:r>
                            </w:p>
                          </w:txbxContent>
                        </wps:txbx>
                        <wps:bodyPr rot="0" vert="horz" wrap="square" lIns="0" tIns="0" rIns="0" bIns="0" anchor="t" anchorCtr="0" upright="1">
                          <a:noAutofit/>
                        </wps:bodyPr>
                      </wps:wsp>
                      <wps:wsp>
                        <wps:cNvPr id="205" name="Text Box 110"/>
                        <wps:cNvSpPr txBox="1">
                          <a:spLocks noChangeArrowheads="1"/>
                        </wps:cNvSpPr>
                        <wps:spPr bwMode="auto">
                          <a:xfrm>
                            <a:off x="4531" y="1788"/>
                            <a:ext cx="3399"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44"/>
                                <w:ind w:left="24"/>
                                <w:rPr>
                                  <w:w w:val="105"/>
                                </w:rPr>
                              </w:pPr>
                              <w:r>
                                <w:rPr>
                                  <w:w w:val="105"/>
                                </w:rPr>
                                <w:t>WLSP home page displays</w:t>
                              </w:r>
                            </w:p>
                          </w:txbxContent>
                        </wps:txbx>
                        <wps:bodyPr rot="0" vert="horz" wrap="square" lIns="0" tIns="0" rIns="0" bIns="0" anchor="t" anchorCtr="0" upright="1">
                          <a:noAutofit/>
                        </wps:bodyPr>
                      </wps:wsp>
                      <wps:wsp>
                        <wps:cNvPr id="206" name="Text Box 111"/>
                        <wps:cNvSpPr txBox="1">
                          <a:spLocks noChangeArrowheads="1"/>
                        </wps:cNvSpPr>
                        <wps:spPr bwMode="auto">
                          <a:xfrm>
                            <a:off x="743" y="1788"/>
                            <a:ext cx="376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39"/>
                                <w:ind w:left="37"/>
                                <w:rPr>
                                  <w:i w:val="0"/>
                                  <w:iCs w:val="0"/>
                                  <w:w w:val="105"/>
                                </w:rPr>
                              </w:pPr>
                              <w:r>
                                <w:rPr>
                                  <w:i w:val="0"/>
                                  <w:iCs w:val="0"/>
                                  <w:w w:val="105"/>
                                </w:rPr>
                                <w:t xml:space="preserve">Click on the </w:t>
                              </w:r>
                              <w:r>
                                <w:rPr>
                                  <w:b/>
                                  <w:bCs/>
                                  <w:i w:val="0"/>
                                  <w:iCs w:val="0"/>
                                  <w:w w:val="105"/>
                                </w:rPr>
                                <w:t xml:space="preserve">OK </w:t>
                              </w:r>
                              <w:r>
                                <w:rPr>
                                  <w:i w:val="0"/>
                                  <w:iCs w:val="0"/>
                                  <w:w w:val="105"/>
                                </w:rPr>
                                <w:t>button.</w:t>
                              </w:r>
                            </w:p>
                          </w:txbxContent>
                        </wps:txbx>
                        <wps:bodyPr rot="0" vert="horz" wrap="square" lIns="0" tIns="0" rIns="0" bIns="0" anchor="t" anchorCtr="0" upright="1">
                          <a:noAutofit/>
                        </wps:bodyPr>
                      </wps:wsp>
                      <wps:wsp>
                        <wps:cNvPr id="207" name="Text Box 112"/>
                        <wps:cNvSpPr txBox="1">
                          <a:spLocks noChangeArrowheads="1"/>
                        </wps:cNvSpPr>
                        <wps:spPr bwMode="auto">
                          <a:xfrm>
                            <a:off x="24" y="1788"/>
                            <a:ext cx="69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39"/>
                                <w:ind w:left="217"/>
                                <w:rPr>
                                  <w:i w:val="0"/>
                                  <w:iCs w:val="0"/>
                                  <w:w w:val="105"/>
                                </w:rPr>
                              </w:pPr>
                              <w:r>
                                <w:rPr>
                                  <w:i w:val="0"/>
                                  <w:iCs w:val="0"/>
                                  <w:w w:val="105"/>
                                </w:rPr>
                                <w:t>47.</w:t>
                              </w:r>
                            </w:p>
                          </w:txbxContent>
                        </wps:txbx>
                        <wps:bodyPr rot="0" vert="horz" wrap="square" lIns="0" tIns="0" rIns="0" bIns="0" anchor="t" anchorCtr="0" upright="1">
                          <a:noAutofit/>
                        </wps:bodyPr>
                      </wps:wsp>
                      <wps:wsp>
                        <wps:cNvPr id="208" name="Text Box 113"/>
                        <wps:cNvSpPr txBox="1">
                          <a:spLocks noChangeArrowheads="1"/>
                        </wps:cNvSpPr>
                        <wps:spPr bwMode="auto">
                          <a:xfrm>
                            <a:off x="24" y="764"/>
                            <a:ext cx="695" cy="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58" w:line="453" w:lineRule="auto"/>
                                <w:ind w:left="160" w:right="53" w:hanging="90"/>
                                <w:rPr>
                                  <w:b/>
                                  <w:bCs/>
                                  <w:i w:val="0"/>
                                  <w:iCs w:val="0"/>
                                  <w:w w:val="105"/>
                                </w:rPr>
                              </w:pPr>
                              <w:r>
                                <w:rPr>
                                  <w:b/>
                                  <w:bCs/>
                                  <w:i w:val="0"/>
                                  <w:iCs w:val="0"/>
                                  <w:w w:val="105"/>
                                </w:rPr>
                                <w:t>STEP NO.</w:t>
                              </w:r>
                            </w:p>
                          </w:txbxContent>
                        </wps:txbx>
                        <wps:bodyPr rot="0" vert="horz" wrap="square" lIns="0" tIns="0" rIns="0" bIns="0" anchor="t" anchorCtr="0" upright="1">
                          <a:noAutofit/>
                        </wps:bodyPr>
                      </wps:wsp>
                    </wpg:wgp>
                  </a:graphicData>
                </a:graphic>
              </wp:inline>
            </w:drawing>
          </mc:Choice>
          <mc:Fallback>
            <w:pict>
              <v:group id="Group 86" o:spid="_x0000_s1036" style="width:556.75pt;height:198.05pt;mso-position-horizontal-relative:char;mso-position-vertical-relative:line" coordsize="11135,3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">
                <v:shape id="Picture 87" o:spid="_x0000_s1037" type="#_x0000_t75" style="position:absolute;left:2423;top:5;width:92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">
                  <v:imagedata r:id="rId28" o:title=""/>
                </v:shape>
                <v:shape id="Freeform 88" o:spid="_x0000_s1038" style="position:absolute;left:14;top:38;width:20;height:3922;visibility:visible;mso-wrap-style:square;v-text-anchor:top" coordsize="20,3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" path="m,3921l,e" filled="f" strokeweight=".33919mm">
                  <v:path arrowok="t" o:connecttype="custom" o:connectlocs="0,3921;0,0" o:connectangles="0,0"/>
                </v:shape>
                <v:shape id="Freeform 89" o:spid="_x0000_s1039" style="position:absolute;top:43;width:2423;height:20;visibility:visible;mso-wrap-style:square;v-text-anchor:top" coordsize="24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" path="m,l2423,e" filled="f" strokeweight=".25431mm">
                  <v:path arrowok="t" o:connecttype="custom" o:connectlocs="0,0;2423,0" o:connectangles="0,0"/>
                </v:shape>
                <v:shape id="Picture 90" o:spid="_x0000_s1040" type="#_x0000_t75" style="position:absolute;left:3923;width:7220;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">
                  <v:imagedata r:id="rId29" o:title=""/>
                </v:shape>
                <v:shape id="Freeform 91" o:spid="_x0000_s1041" style="position:absolute;left:4519;top:807;width:20;height:2346;visibility:visible;mso-wrap-style:square;v-text-anchor:top" coordsize="20,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" path="m,2345l,e" filled="f" strokeweight=".42397mm">
                  <v:path arrowok="t" o:connecttype="custom" o:connectlocs="0,2345;0,0" o:connectangles="0,0"/>
                </v:shape>
                <v:shape id="Freeform 92" o:spid="_x0000_s1042" style="position:absolute;left:7942;top:807;width:20;height:2346;visibility:visible;mso-wrap-style:square;v-text-anchor:top" coordsize="20,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" path="m,2345l,e" filled="f" strokeweight=".42397mm">
                  <v:path arrowok="t" o:connecttype="custom" o:connectlocs="0,2345;0,0" o:connectangles="0,0"/>
                </v:shape>
                <v:shape id="Freeform 93" o:spid="_x0000_s1043" style="position:absolute;left:9836;top:807;width:20;height:2365;visibility:visible;mso-wrap-style:square;v-text-anchor:top" coordsize="20,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" path="m,2364l,e" filled="f" strokeweight=".42397mm">
                  <v:path arrowok="t" o:connecttype="custom" o:connectlocs="0,2364;0,0" o:connectangles="0,0"/>
                </v:shape>
                <v:shape id="Freeform 94" o:spid="_x0000_s1044" style="position:absolute;left:10466;top:807;width:20;height:2365;visibility:visible;mso-wrap-style:square;v-text-anchor:top" coordsize="20,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" path="m,2364l,e" filled="f" strokeweight=".42397mm">
                  <v:path arrowok="t" o:connecttype="custom" o:connectlocs="0,2364;0,0" o:connectangles="0,0"/>
                </v:shape>
                <v:shape id="Freeform 95" o:spid="_x0000_s1045" style="position:absolute;left:11095;top:807;width:20;height:3153;visibility:visible;mso-wrap-style:square;v-text-anchor:top" coordsize="20,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" path="m,3152l,e" filled="f" strokeweight=".33919mm">
                  <v:path arrowok="t" o:connecttype="custom" o:connectlocs="0,3152;0,0" o:connectangles="0,0"/>
                </v:shape>
                <v:shape id="Freeform 96" o:spid="_x0000_s1046" style="position:absolute;left:730;top:749;width:20;height:2403;visibility:visible;mso-wrap-style:square;v-text-anchor:top" coordsize="20,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" path="m,2402l,e" filled="f" strokeweight=".42397mm">
                  <v:path arrowok="t" o:connecttype="custom" o:connectlocs="0,2402;0,0" o:connectangles="0,0"/>
                </v:shape>
                <v:shape id="Freeform 97" o:spid="_x0000_s1047" style="position:absolute;top:754;width:3923;height:20;visibility:visible;mso-wrap-style:square;v-text-anchor:top" coordsize="39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" path="m,l3922,e" filled="f" strokeweight=".33906mm">
                  <v:path arrowok="t" o:connecttype="custom" o:connectlocs="0,0;3922,0" o:connectangles="0,0"/>
                </v:shape>
                <v:shape id="Freeform 98" o:spid="_x0000_s1048" style="position:absolute;top:1773;width:11116;height:20;visibility:visible;mso-wrap-style:square;v-text-anchor:top" coordsize="111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" path="m,l11115,e" filled="f" strokeweight=".50861mm">
                  <v:path arrowok="t" o:connecttype="custom" o:connectlocs="0,0;11115,0" o:connectangles="0,0"/>
                </v:shape>
                <v:shape id="Freeform 99" o:spid="_x0000_s1049" style="position:absolute;top:2330;width:11116;height:20;visibility:visible;mso-wrap-style:square;v-text-anchor:top" coordsize="111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" path="m,l11115,e" filled="f" strokeweight=".25431mm">
                  <v:path arrowok="t" o:connecttype="custom" o:connectlocs="0,0;11115,0" o:connectangles="0,0"/>
                </v:shape>
                <v:shape id="Freeform 100" o:spid="_x0000_s1050" style="position:absolute;top:3138;width:11116;height:20;visibility:visible;mso-wrap-style:square;v-text-anchor:top" coordsize="111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" path="m,l11115,e" filled="f" strokeweight=".25431mm">
                  <v:path arrowok="t" o:connecttype="custom" o:connectlocs="0,0;11115,0" o:connectangles="0,0"/>
                </v:shape>
                <v:shape id="Freeform 101" o:spid="_x0000_s1051" style="position:absolute;top:3940;width:11116;height:20;visibility:visible;mso-wrap-style:square;v-text-anchor:top" coordsize="111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" path="m,l11115,e" filled="f" strokeweight=".25431mm">
                  <v:path arrowok="t" o:connecttype="custom" o:connectlocs="0,0;11115,0" o:connectangles="0,0"/>
                </v:shape>
                <v:shape id="Text Box 102" o:spid="_x0000_s1052" type="#_x0000_t202" style="position:absolute;left:47;top:308;width:3683;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rsidR="00A8353F" w:rsidRDefault="0071444F">
                        <w:pPr>
                          <w:pStyle w:val="BodyText"/>
                          <w:tabs>
                            <w:tab w:val="left" w:pos="1709"/>
                          </w:tabs>
                          <w:kinsoku w:val="0"/>
                          <w:overflowPunct w:val="0"/>
                          <w:spacing w:line="399" w:lineRule="exact"/>
                          <w:rPr>
                            <w:i w:val="0"/>
                            <w:iCs w:val="0"/>
                            <w:spacing w:val="-5"/>
                            <w:w w:val="95"/>
                            <w:sz w:val="32"/>
                            <w:szCs w:val="32"/>
                          </w:rPr>
                        </w:pPr>
                        <w:r>
                          <w:rPr>
                            <w:i w:val="0"/>
                            <w:iCs w:val="0"/>
                            <w:sz w:val="36"/>
                            <w:szCs w:val="36"/>
                          </w:rPr>
                          <w:t>il&lt; t</w:t>
                        </w:r>
                        <w:r>
                          <w:rPr>
                            <w:i w:val="0"/>
                            <w:iCs w:val="0"/>
                            <w:spacing w:val="-56"/>
                            <w:sz w:val="36"/>
                            <w:szCs w:val="36"/>
                          </w:rPr>
                          <w:t xml:space="preserve"> </w:t>
                        </w:r>
                        <w:r>
                          <w:rPr>
                            <w:i w:val="0"/>
                            <w:iCs w:val="0"/>
                            <w:sz w:val="36"/>
                            <w:szCs w:val="36"/>
                          </w:rPr>
                          <w:t>piJ,tf</w:t>
                        </w:r>
                        <w:r>
                          <w:rPr>
                            <w:i w:val="0"/>
                            <w:iCs w:val="0"/>
                            <w:spacing w:val="-27"/>
                            <w:sz w:val="36"/>
                            <w:szCs w:val="36"/>
                          </w:rPr>
                          <w:t xml:space="preserve"> </w:t>
                        </w:r>
                        <w:r>
                          <w:rPr>
                            <w:i w:val="0"/>
                            <w:iCs w:val="0"/>
                            <w:sz w:val="36"/>
                            <w:szCs w:val="36"/>
                          </w:rPr>
                          <w:t>!</w:t>
                        </w:r>
                        <w:r>
                          <w:rPr>
                            <w:i w:val="0"/>
                            <w:iCs w:val="0"/>
                            <w:sz w:val="36"/>
                            <w:szCs w:val="36"/>
                          </w:rPr>
                          <w:tab/>
                        </w:r>
                        <w:r>
                          <w:rPr>
                            <w:i w:val="0"/>
                            <w:iCs w:val="0"/>
                            <w:spacing w:val="-5"/>
                            <w:w w:val="95"/>
                            <w:sz w:val="27"/>
                            <w:szCs w:val="27"/>
                          </w:rPr>
                          <w:t>ew[4pproyal</w:t>
                        </w:r>
                        <w:r>
                          <w:rPr>
                            <w:i w:val="0"/>
                            <w:iCs w:val="0"/>
                            <w:spacing w:val="-5"/>
                            <w:w w:val="95"/>
                            <w:sz w:val="32"/>
                            <w:szCs w:val="32"/>
                          </w:rPr>
                          <w:t>Jyp·e</w:t>
                        </w:r>
                      </w:p>
                      <w:p w:rsidR="00A8353F" w:rsidRDefault="0071444F">
                        <w:pPr>
                          <w:pStyle w:val="BodyText"/>
                          <w:kinsoku w:val="0"/>
                          <w:overflowPunct w:val="0"/>
                          <w:spacing w:before="115"/>
                          <w:ind w:left="2076"/>
                          <w:rPr>
                            <w:b/>
                            <w:bCs/>
                            <w:i w:val="0"/>
                            <w:iCs w:val="0"/>
                            <w:w w:val="105"/>
                          </w:rPr>
                        </w:pPr>
                        <w:r>
                          <w:rPr>
                            <w:b/>
                            <w:bCs/>
                            <w:i w:val="0"/>
                            <w:iCs w:val="0"/>
                            <w:w w:val="105"/>
                          </w:rPr>
                          <w:t>ACTIONS</w:t>
                        </w:r>
                      </w:p>
                    </w:txbxContent>
                  </v:textbox>
                </v:shape>
                <v:shape id="Text Box 103" o:spid="_x0000_s1053" type="#_x0000_t202" style="position:absolute;left:57;top:25;width:382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" filled="f" stroked="f">
                  <v:textbox inset="0,0,0,0">
                    <w:txbxContent>
                      <w:p w:rsidR="00A8353F" w:rsidRDefault="0071444F">
                        <w:pPr>
                          <w:pStyle w:val="BodyText"/>
                          <w:kinsoku w:val="0"/>
                          <w:overflowPunct w:val="0"/>
                          <w:spacing w:line="477" w:lineRule="exact"/>
                          <w:rPr>
                            <w:i w:val="0"/>
                            <w:iCs w:val="0"/>
                            <w:spacing w:val="-4"/>
                            <w:w w:val="75"/>
                            <w:sz w:val="36"/>
                            <w:szCs w:val="36"/>
                          </w:rPr>
                        </w:pPr>
                        <w:r>
                          <w:rPr>
                            <w:i w:val="0"/>
                            <w:iCs w:val="0"/>
                            <w:w w:val="75"/>
                            <w:sz w:val="43"/>
                            <w:szCs w:val="43"/>
                          </w:rPr>
                          <w:t>\\'9r</w:t>
                        </w:r>
                        <w:r>
                          <w:rPr>
                            <w:i w:val="0"/>
                            <w:iCs w:val="0"/>
                            <w:spacing w:val="-8"/>
                            <w:w w:val="75"/>
                            <w:sz w:val="43"/>
                            <w:szCs w:val="43"/>
                          </w:rPr>
                          <w:t xml:space="preserve"> </w:t>
                        </w:r>
                        <w:r>
                          <w:rPr>
                            <w:i w:val="0"/>
                            <w:iCs w:val="0"/>
                            <w:w w:val="75"/>
                            <w:sz w:val="43"/>
                            <w:szCs w:val="43"/>
                          </w:rPr>
                          <w:t>'tv</w:t>
                        </w:r>
                        <w:r>
                          <w:rPr>
                            <w:i w:val="0"/>
                            <w:iCs w:val="0"/>
                            <w:spacing w:val="-1"/>
                            <w:w w:val="75"/>
                            <w:sz w:val="43"/>
                            <w:szCs w:val="43"/>
                          </w:rPr>
                          <w:t xml:space="preserve"> </w:t>
                        </w:r>
                        <w:r>
                          <w:rPr>
                            <w:i w:val="0"/>
                            <w:iCs w:val="0"/>
                            <w:w w:val="75"/>
                            <w:sz w:val="36"/>
                            <w:szCs w:val="36"/>
                            <w:u w:val="thick" w:color="000000"/>
                          </w:rPr>
                          <w:t>"'4fet</w:t>
                        </w:r>
                        <w:r>
                          <w:rPr>
                            <w:i w:val="0"/>
                            <w:iCs w:val="0"/>
                            <w:spacing w:val="-33"/>
                            <w:w w:val="75"/>
                            <w:sz w:val="36"/>
                            <w:szCs w:val="36"/>
                            <w:u w:val="thick" w:color="000000"/>
                          </w:rPr>
                          <w:t xml:space="preserve"> </w:t>
                        </w:r>
                        <w:r>
                          <w:rPr>
                            <w:i w:val="0"/>
                            <w:iCs w:val="0"/>
                            <w:w w:val="75"/>
                            <w:sz w:val="36"/>
                            <w:szCs w:val="36"/>
                            <w:u w:val="thick" w:color="000000"/>
                          </w:rPr>
                          <w:t>,</w:t>
                        </w:r>
                        <w:r>
                          <w:rPr>
                            <w:i w:val="0"/>
                            <w:iCs w:val="0"/>
                            <w:spacing w:val="-33"/>
                            <w:w w:val="75"/>
                            <w:sz w:val="36"/>
                            <w:szCs w:val="36"/>
                            <w:u w:val="thick" w:color="000000"/>
                          </w:rPr>
                          <w:t xml:space="preserve"> </w:t>
                        </w:r>
                        <w:r>
                          <w:rPr>
                            <w:i w:val="0"/>
                            <w:iCs w:val="0"/>
                            <w:w w:val="75"/>
                            <w:sz w:val="36"/>
                            <w:szCs w:val="36"/>
                            <w:u w:val="thick" w:color="000000"/>
                          </w:rPr>
                          <w:t>ceptll!fe</w:t>
                        </w:r>
                        <w:r>
                          <w:rPr>
                            <w:i w:val="0"/>
                            <w:iCs w:val="0"/>
                            <w:w w:val="75"/>
                            <w:sz w:val="36"/>
                            <w:szCs w:val="36"/>
                          </w:rPr>
                          <w:t>.</w:t>
                        </w:r>
                        <w:r>
                          <w:rPr>
                            <w:i w:val="0"/>
                            <w:iCs w:val="0"/>
                            <w:spacing w:val="-35"/>
                            <w:w w:val="75"/>
                            <w:sz w:val="36"/>
                            <w:szCs w:val="36"/>
                          </w:rPr>
                          <w:t xml:space="preserve"> </w:t>
                        </w:r>
                        <w:r>
                          <w:rPr>
                            <w:i w:val="0"/>
                            <w:iCs w:val="0"/>
                            <w:w w:val="75"/>
                            <w:sz w:val="36"/>
                            <w:szCs w:val="36"/>
                          </w:rPr>
                          <w:t>:.·••·•·</w:t>
                        </w:r>
                        <w:r>
                          <w:rPr>
                            <w:i w:val="0"/>
                            <w:iCs w:val="0"/>
                            <w:spacing w:val="-47"/>
                            <w:w w:val="75"/>
                            <w:sz w:val="36"/>
                            <w:szCs w:val="36"/>
                          </w:rPr>
                          <w:t xml:space="preserve"> </w:t>
                        </w:r>
                        <w:r>
                          <w:rPr>
                            <w:i w:val="0"/>
                            <w:iCs w:val="0"/>
                            <w:spacing w:val="-4"/>
                            <w:w w:val="75"/>
                            <w:sz w:val="36"/>
                            <w:szCs w:val="36"/>
                          </w:rPr>
                          <w:t>•..•·</w:t>
                        </w:r>
                      </w:p>
                    </w:txbxContent>
                  </v:textbox>
                </v:shape>
                <v:shape id="Text Box 104" o:spid="_x0000_s1054" type="#_x0000_t202" style="position:absolute;left:5851;top:831;width:773;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rsidR="00A8353F" w:rsidRDefault="0071444F">
                        <w:pPr>
                          <w:pStyle w:val="BodyText"/>
                          <w:kinsoku w:val="0"/>
                          <w:overflowPunct w:val="0"/>
                          <w:spacing w:line="233" w:lineRule="exact"/>
                          <w:rPr>
                            <w:b/>
                            <w:bCs/>
                            <w:i w:val="0"/>
                            <w:iCs w:val="0"/>
                            <w:w w:val="105"/>
                          </w:rPr>
                        </w:pPr>
                        <w:r>
                          <w:rPr>
                            <w:b/>
                            <w:bCs/>
                            <w:i w:val="0"/>
                            <w:iCs w:val="0"/>
                            <w:w w:val="105"/>
                          </w:rPr>
                          <w:t>EVENT</w:t>
                        </w:r>
                      </w:p>
                    </w:txbxContent>
                  </v:textbox>
                </v:shape>
                <v:shape id="Text Box 105" o:spid="_x0000_s1055" type="#_x0000_t202" style="position:absolute;left:8237;top:836;width:282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" filled="f" stroked="f">
                  <v:textbox inset="0,0,0,0">
                    <w:txbxContent>
                      <w:p w:rsidR="00A8353F" w:rsidRDefault="0071444F">
                        <w:pPr>
                          <w:pStyle w:val="BodyText"/>
                          <w:tabs>
                            <w:tab w:val="left" w:pos="1642"/>
                          </w:tabs>
                          <w:kinsoku w:val="0"/>
                          <w:overflowPunct w:val="0"/>
                          <w:spacing w:line="233" w:lineRule="exact"/>
                          <w:rPr>
                            <w:b/>
                            <w:bCs/>
                            <w:i w:val="0"/>
                            <w:iCs w:val="0"/>
                            <w:w w:val="105"/>
                          </w:rPr>
                        </w:pPr>
                        <w:r>
                          <w:rPr>
                            <w:b/>
                            <w:bCs/>
                            <w:i w:val="0"/>
                            <w:iCs w:val="0"/>
                            <w:w w:val="105"/>
                          </w:rPr>
                          <w:t>COMMENTS</w:t>
                        </w:r>
                        <w:r>
                          <w:rPr>
                            <w:b/>
                            <w:bCs/>
                            <w:i w:val="0"/>
                            <w:iCs w:val="0"/>
                            <w:w w:val="105"/>
                          </w:rPr>
                          <w:tab/>
                          <w:t>PASS</w:t>
                        </w:r>
                        <w:r>
                          <w:rPr>
                            <w:b/>
                            <w:bCs/>
                            <w:i w:val="0"/>
                            <w:iCs w:val="0"/>
                            <w:spacing w:val="34"/>
                            <w:w w:val="105"/>
                          </w:rPr>
                          <w:t xml:space="preserve"> </w:t>
                        </w:r>
                        <w:r>
                          <w:rPr>
                            <w:b/>
                            <w:bCs/>
                            <w:i w:val="0"/>
                            <w:iCs w:val="0"/>
                            <w:w w:val="105"/>
                          </w:rPr>
                          <w:t>FAIL</w:t>
                        </w:r>
                      </w:p>
                    </w:txbxContent>
                  </v:textbox>
                </v:shape>
                <v:shape id="Text Box 106" o:spid="_x0000_s1056" type="#_x0000_t202" style="position:absolute;left:24;top:3145;width:11063;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" filled="f" stroked="f">
                  <v:textbox inset="0,0,0,0">
                    <w:txbxContent>
                      <w:p w:rsidR="00A8353F" w:rsidRDefault="0071444F">
                        <w:pPr>
                          <w:pStyle w:val="BodyText"/>
                          <w:tabs>
                            <w:tab w:val="left" w:pos="8833"/>
                          </w:tabs>
                          <w:kinsoku w:val="0"/>
                          <w:overflowPunct w:val="0"/>
                          <w:spacing w:before="51" w:line="247" w:lineRule="auto"/>
                          <w:ind w:left="36" w:right="909" w:firstLine="2"/>
                          <w:rPr>
                            <w:b/>
                            <w:bCs/>
                            <w:w w:val="105"/>
                          </w:rPr>
                        </w:pPr>
                        <w:r>
                          <w:rPr>
                            <w:w w:val="105"/>
                          </w:rPr>
                          <w:t>The FSER is submitted to Level 6 Export Approval. Follow the steps listed in section</w:t>
                        </w:r>
                        <w:r>
                          <w:rPr>
                            <w:spacing w:val="-9"/>
                            <w:w w:val="105"/>
                          </w:rPr>
                          <w:t xml:space="preserve"> </w:t>
                        </w:r>
                        <w:r>
                          <w:rPr>
                            <w:b/>
                            <w:bCs/>
                            <w:w w:val="105"/>
                          </w:rPr>
                          <w:t>Workflow</w:t>
                        </w:r>
                        <w:r>
                          <w:rPr>
                            <w:b/>
                            <w:bCs/>
                            <w:spacing w:val="-6"/>
                            <w:w w:val="105"/>
                          </w:rPr>
                          <w:t xml:space="preserve"> </w:t>
                        </w:r>
                        <w:r>
                          <w:rPr>
                            <w:i w:val="0"/>
                            <w:iCs w:val="0"/>
                            <w:w w:val="105"/>
                          </w:rPr>
                          <w:t>-</w:t>
                        </w:r>
                        <w:r>
                          <w:rPr>
                            <w:i w:val="0"/>
                            <w:iCs w:val="0"/>
                            <w:w w:val="105"/>
                          </w:rPr>
                          <w:tab/>
                        </w:r>
                        <w:r>
                          <w:rPr>
                            <w:b/>
                            <w:bCs/>
                            <w:w w:val="105"/>
                          </w:rPr>
                          <w:t>Level 6</w:t>
                        </w:r>
                        <w:r>
                          <w:rPr>
                            <w:b/>
                            <w:bCs/>
                            <w:spacing w:val="-23"/>
                            <w:w w:val="105"/>
                          </w:rPr>
                          <w:t xml:space="preserve"> </w:t>
                        </w:r>
                        <w:r>
                          <w:rPr>
                            <w:b/>
                            <w:bCs/>
                            <w:w w:val="105"/>
                          </w:rPr>
                          <w:t>Export Approval Steps for Submitting FSERs for</w:t>
                        </w:r>
                        <w:r>
                          <w:rPr>
                            <w:b/>
                            <w:bCs/>
                            <w:spacing w:val="3"/>
                            <w:w w:val="105"/>
                          </w:rPr>
                          <w:t xml:space="preserve"> </w:t>
                        </w:r>
                        <w:r>
                          <w:rPr>
                            <w:b/>
                            <w:bCs/>
                            <w:w w:val="105"/>
                          </w:rPr>
                          <w:t>Export</w:t>
                        </w:r>
                      </w:p>
                    </w:txbxContent>
                  </v:textbox>
                </v:shape>
                <v:shape id="Text Box 107" o:spid="_x0000_s1057" type="#_x0000_t202" style="position:absolute;left:4531;top:2338;width:3399;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v:textbox inset="0,0,0,0">
                    <w:txbxContent>
                      <w:p w:rsidR="00A8353F" w:rsidRDefault="0071444F">
                        <w:pPr>
                          <w:pStyle w:val="BodyText"/>
                          <w:kinsoku w:val="0"/>
                          <w:overflowPunct w:val="0"/>
                          <w:spacing w:before="61" w:line="242" w:lineRule="auto"/>
                          <w:ind w:left="44" w:hanging="20"/>
                          <w:rPr>
                            <w:w w:val="105"/>
                          </w:rPr>
                        </w:pPr>
                        <w:r>
                          <w:rPr>
                            <w:w w:val="105"/>
                          </w:rPr>
                          <w:t>Welcome to WLSP FSER welcome page displays</w:t>
                        </w:r>
                      </w:p>
                    </w:txbxContent>
                  </v:textbox>
                </v:shape>
                <v:shape id="Text Box 108" o:spid="_x0000_s1058" type="#_x0000_t202" style="position:absolute;left:743;top:2338;width:3765;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rsidR="00A8353F" w:rsidRDefault="0071444F">
                        <w:pPr>
                          <w:pStyle w:val="BodyText"/>
                          <w:kinsoku w:val="0"/>
                          <w:overflowPunct w:val="0"/>
                          <w:spacing w:before="56"/>
                          <w:ind w:left="33"/>
                          <w:rPr>
                            <w:i w:val="0"/>
                            <w:iCs w:val="0"/>
                            <w:w w:val="105"/>
                          </w:rPr>
                        </w:pPr>
                        <w:r>
                          <w:rPr>
                            <w:i w:val="0"/>
                            <w:iCs w:val="0"/>
                            <w:w w:val="105"/>
                          </w:rPr>
                          <w:t xml:space="preserve">Click on the </w:t>
                        </w:r>
                        <w:r>
                          <w:rPr>
                            <w:b/>
                            <w:bCs/>
                            <w:i w:val="0"/>
                            <w:iCs w:val="0"/>
                            <w:w w:val="105"/>
                          </w:rPr>
                          <w:t xml:space="preserve">Log out </w:t>
                        </w:r>
                        <w:r>
                          <w:rPr>
                            <w:i w:val="0"/>
                            <w:iCs w:val="0"/>
                            <w:w w:val="105"/>
                          </w:rPr>
                          <w:t>button</w:t>
                        </w:r>
                      </w:p>
                    </w:txbxContent>
                  </v:textbox>
                </v:shape>
                <v:shape id="Text Box 109" o:spid="_x0000_s1059" type="#_x0000_t202" style="position:absolute;left:24;top:2338;width:695;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rsidR="00A8353F" w:rsidRDefault="0071444F">
                        <w:pPr>
                          <w:pStyle w:val="BodyText"/>
                          <w:kinsoku w:val="0"/>
                          <w:overflowPunct w:val="0"/>
                          <w:spacing w:before="56"/>
                          <w:ind w:left="212"/>
                          <w:rPr>
                            <w:i w:val="0"/>
                            <w:iCs w:val="0"/>
                            <w:w w:val="105"/>
                          </w:rPr>
                        </w:pPr>
                        <w:r>
                          <w:rPr>
                            <w:i w:val="0"/>
                            <w:iCs w:val="0"/>
                            <w:w w:val="105"/>
                          </w:rPr>
                          <w:t>48.</w:t>
                        </w:r>
                      </w:p>
                    </w:txbxContent>
                  </v:textbox>
                </v:shape>
                <v:shape id="Text Box 110" o:spid="_x0000_s1060" type="#_x0000_t202" style="position:absolute;left:4531;top:1788;width:3399;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rsidR="00A8353F" w:rsidRDefault="0071444F">
                        <w:pPr>
                          <w:pStyle w:val="BodyText"/>
                          <w:kinsoku w:val="0"/>
                          <w:overflowPunct w:val="0"/>
                          <w:spacing w:before="44"/>
                          <w:ind w:left="24"/>
                          <w:rPr>
                            <w:w w:val="105"/>
                          </w:rPr>
                        </w:pPr>
                        <w:r>
                          <w:rPr>
                            <w:w w:val="105"/>
                          </w:rPr>
                          <w:t>WLSP home page displays</w:t>
                        </w:r>
                      </w:p>
                    </w:txbxContent>
                  </v:textbox>
                </v:shape>
                <v:shape id="Text Box 111" o:spid="_x0000_s1061" type="#_x0000_t202" style="position:absolute;left:743;top:1788;width:3765;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" filled="f" stroked="f">
                  <v:textbox inset="0,0,0,0">
                    <w:txbxContent>
                      <w:p w:rsidR="00A8353F" w:rsidRDefault="0071444F">
                        <w:pPr>
                          <w:pStyle w:val="BodyText"/>
                          <w:kinsoku w:val="0"/>
                          <w:overflowPunct w:val="0"/>
                          <w:spacing w:before="39"/>
                          <w:ind w:left="37"/>
                          <w:rPr>
                            <w:i w:val="0"/>
                            <w:iCs w:val="0"/>
                            <w:w w:val="105"/>
                          </w:rPr>
                        </w:pPr>
                        <w:r>
                          <w:rPr>
                            <w:i w:val="0"/>
                            <w:iCs w:val="0"/>
                            <w:w w:val="105"/>
                          </w:rPr>
                          <w:t xml:space="preserve">Click on the </w:t>
                        </w:r>
                        <w:r>
                          <w:rPr>
                            <w:b/>
                            <w:bCs/>
                            <w:i w:val="0"/>
                            <w:iCs w:val="0"/>
                            <w:w w:val="105"/>
                          </w:rPr>
                          <w:t xml:space="preserve">OK </w:t>
                        </w:r>
                        <w:r>
                          <w:rPr>
                            <w:i w:val="0"/>
                            <w:iCs w:val="0"/>
                            <w:w w:val="105"/>
                          </w:rPr>
                          <w:t>button.</w:t>
                        </w:r>
                      </w:p>
                    </w:txbxContent>
                  </v:textbox>
                </v:shape>
                <v:shape id="Text Box 112" o:spid="_x0000_s1062" type="#_x0000_t202" style="position:absolute;left:24;top:1788;width:695;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" filled="f" stroked="f">
                  <v:textbox inset="0,0,0,0">
                    <w:txbxContent>
                      <w:p w:rsidR="00A8353F" w:rsidRDefault="0071444F">
                        <w:pPr>
                          <w:pStyle w:val="BodyText"/>
                          <w:kinsoku w:val="0"/>
                          <w:overflowPunct w:val="0"/>
                          <w:spacing w:before="39"/>
                          <w:ind w:left="217"/>
                          <w:rPr>
                            <w:i w:val="0"/>
                            <w:iCs w:val="0"/>
                            <w:w w:val="105"/>
                          </w:rPr>
                        </w:pPr>
                        <w:r>
                          <w:rPr>
                            <w:i w:val="0"/>
                            <w:iCs w:val="0"/>
                            <w:w w:val="105"/>
                          </w:rPr>
                          <w:t>47.</w:t>
                        </w:r>
                      </w:p>
                    </w:txbxContent>
                  </v:textbox>
                </v:shape>
                <v:shape id="Text Box 113" o:spid="_x0000_s1063" type="#_x0000_t202" style="position:absolute;left:24;top:764;width:695;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rsidR="00A8353F" w:rsidRDefault="0071444F">
                        <w:pPr>
                          <w:pStyle w:val="BodyText"/>
                          <w:kinsoku w:val="0"/>
                          <w:overflowPunct w:val="0"/>
                          <w:spacing w:before="58" w:line="453" w:lineRule="auto"/>
                          <w:ind w:left="160" w:right="53" w:hanging="90"/>
                          <w:rPr>
                            <w:b/>
                            <w:bCs/>
                            <w:i w:val="0"/>
                            <w:iCs w:val="0"/>
                            <w:w w:val="105"/>
                          </w:rPr>
                        </w:pPr>
                        <w:r>
                          <w:rPr>
                            <w:b/>
                            <w:bCs/>
                            <w:i w:val="0"/>
                            <w:iCs w:val="0"/>
                            <w:w w:val="105"/>
                          </w:rPr>
                          <w:t>STEP NO.</w:t>
                        </w:r>
                      </w:p>
                    </w:txbxContent>
                  </v:textbox>
                </v:shape>
                <w10:anchorlock/>
              </v:group>
            </w:pict>
          </mc:Fallback>
        </mc:AlternateContent>
      </w:r>
    </w:p>
    <w:p w:rsidR="00A8353F" w:rsidRDefault="00A8353F">
      <w:pPr>
        <w:pStyle w:val="BodyText"/>
        <w:kinsoku w:val="0"/>
        <w:overflowPunct w:val="0"/>
        <w:rPr>
          <w:i w:val="0"/>
          <w:iCs w:val="0"/>
          <w:sz w:val="20"/>
          <w:szCs w:val="20"/>
        </w:rPr>
      </w:pPr>
    </w:p>
    <w:p w:rsidR="00A8353F" w:rsidRDefault="00A8353F">
      <w:pPr>
        <w:pStyle w:val="BodyText"/>
        <w:kinsoku w:val="0"/>
        <w:overflowPunct w:val="0"/>
        <w:rPr>
          <w:i w:val="0"/>
          <w:iCs w:val="0"/>
          <w:sz w:val="18"/>
          <w:szCs w:val="18"/>
        </w:rPr>
      </w:pPr>
    </w:p>
    <w:tbl>
      <w:tblPr>
        <w:tblW w:w="0" w:type="auto"/>
        <w:tblInd w:w="320" w:type="dxa"/>
        <w:tblLayout w:type="fixed"/>
        <w:tblCellMar>
          <w:left w:w="0" w:type="dxa"/>
          <w:right w:w="0" w:type="dxa"/>
        </w:tblCellMar>
        <w:tblLook w:val="0000" w:firstRow="0" w:lastRow="0" w:firstColumn="0" w:lastColumn="0" w:noHBand="0" w:noVBand="0"/>
      </w:tblPr>
      <w:tblGrid>
        <w:gridCol w:w="716"/>
        <w:gridCol w:w="3788"/>
        <w:gridCol w:w="3423"/>
        <w:gridCol w:w="1889"/>
        <w:gridCol w:w="634"/>
        <w:gridCol w:w="620"/>
      </w:tblGrid>
      <w:tr w:rsidR="00A8353F">
        <w:trPr>
          <w:trHeight w:val="701"/>
        </w:trPr>
        <w:tc>
          <w:tcPr>
            <w:tcW w:w="11070"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 w:line="97" w:lineRule="exact"/>
              <w:ind w:left="878"/>
              <w:rPr>
                <w:rFonts w:ascii="Arial" w:hAnsi="Arial" w:cs="Arial"/>
                <w:sz w:val="9"/>
                <w:szCs w:val="9"/>
              </w:rPr>
            </w:pPr>
            <w:r>
              <w:rPr>
                <w:rFonts w:ascii="Arial" w:hAnsi="Arial" w:cs="Arial"/>
                <w:sz w:val="9"/>
                <w:szCs w:val="9"/>
              </w:rPr>
              <w:t>.·• •·.</w:t>
            </w:r>
          </w:p>
          <w:p w:rsidR="00A8353F" w:rsidRDefault="0071444F">
            <w:pPr>
              <w:pStyle w:val="TableParagraph"/>
              <w:tabs>
                <w:tab w:val="left" w:pos="8890"/>
              </w:tabs>
              <w:kinsoku w:val="0"/>
              <w:overflowPunct w:val="0"/>
              <w:spacing w:line="203" w:lineRule="exact"/>
              <w:ind w:left="52"/>
              <w:rPr>
                <w:rFonts w:ascii="Arial" w:hAnsi="Arial" w:cs="Arial"/>
                <w:position w:val="15"/>
                <w:sz w:val="9"/>
                <w:szCs w:val="9"/>
              </w:rPr>
            </w:pPr>
            <w:r>
              <w:rPr>
                <w:b/>
                <w:bCs/>
                <w:sz w:val="25"/>
                <w:szCs w:val="25"/>
              </w:rPr>
              <w:t xml:space="preserve">Workflow </w:t>
            </w:r>
            <w:r>
              <w:rPr>
                <w:b/>
                <w:bCs/>
                <w:sz w:val="21"/>
                <w:szCs w:val="21"/>
              </w:rPr>
              <w:t>_;Level</w:t>
            </w:r>
            <w:r>
              <w:rPr>
                <w:b/>
                <w:bCs/>
                <w:spacing w:val="-21"/>
                <w:sz w:val="21"/>
                <w:szCs w:val="21"/>
              </w:rPr>
              <w:t xml:space="preserve"> </w:t>
            </w:r>
            <w:r>
              <w:rPr>
                <w:b/>
                <w:bCs/>
                <w:sz w:val="21"/>
                <w:szCs w:val="21"/>
              </w:rPr>
              <w:t>3</w:t>
            </w:r>
            <w:r>
              <w:rPr>
                <w:b/>
                <w:bCs/>
                <w:spacing w:val="-20"/>
                <w:sz w:val="21"/>
                <w:szCs w:val="21"/>
              </w:rPr>
              <w:t xml:space="preserve"> </w:t>
            </w:r>
            <w:r>
              <w:rPr>
                <w:b/>
                <w:bCs/>
                <w:sz w:val="21"/>
                <w:szCs w:val="21"/>
              </w:rPr>
              <w:t>Accepta11ce</w:t>
            </w:r>
            <w:r>
              <w:rPr>
                <w:b/>
                <w:bCs/>
                <w:sz w:val="21"/>
                <w:szCs w:val="21"/>
              </w:rPr>
              <w:tab/>
            </w:r>
            <w:r>
              <w:rPr>
                <w:rFonts w:ascii="Arial" w:hAnsi="Arial" w:cs="Arial"/>
                <w:position w:val="15"/>
                <w:sz w:val="9"/>
                <w:szCs w:val="9"/>
              </w:rPr>
              <w:t>•·</w:t>
            </w:r>
          </w:p>
          <w:p w:rsidR="00A8353F" w:rsidRDefault="0071444F">
            <w:pPr>
              <w:pStyle w:val="TableParagraph"/>
              <w:kinsoku w:val="0"/>
              <w:overflowPunct w:val="0"/>
              <w:spacing w:line="348" w:lineRule="exact"/>
              <w:ind w:left="47"/>
              <w:rPr>
                <w:b/>
                <w:bCs/>
                <w:spacing w:val="-1"/>
                <w:w w:val="75"/>
                <w:sz w:val="30"/>
                <w:szCs w:val="30"/>
              </w:rPr>
            </w:pPr>
            <w:r>
              <w:rPr>
                <w:b/>
                <w:bCs/>
                <w:w w:val="109"/>
                <w:sz w:val="21"/>
                <w:szCs w:val="21"/>
              </w:rPr>
              <w:t>*Stepit</w:t>
            </w:r>
            <w:r>
              <w:rPr>
                <w:b/>
                <w:bCs/>
                <w:spacing w:val="-56"/>
                <w:w w:val="109"/>
                <w:sz w:val="21"/>
                <w:szCs w:val="21"/>
              </w:rPr>
              <w:t>o</w:t>
            </w:r>
            <w:r>
              <w:rPr>
                <w:spacing w:val="-10"/>
                <w:w w:val="54"/>
                <w:position w:val="-10"/>
                <w:sz w:val="48"/>
                <w:szCs w:val="48"/>
              </w:rPr>
              <w:t>.</w:t>
            </w:r>
            <w:r>
              <w:rPr>
                <w:b/>
                <w:bCs/>
                <w:spacing w:val="-93"/>
                <w:w w:val="109"/>
                <w:sz w:val="21"/>
                <w:szCs w:val="21"/>
              </w:rPr>
              <w:t>r</w:t>
            </w:r>
            <w:r>
              <w:rPr>
                <w:spacing w:val="27"/>
                <w:w w:val="54"/>
                <w:position w:val="-10"/>
                <w:sz w:val="48"/>
                <w:szCs w:val="48"/>
              </w:rPr>
              <w:t>.</w:t>
            </w:r>
            <w:r>
              <w:rPr>
                <w:b/>
                <w:bCs/>
                <w:w w:val="109"/>
                <w:sz w:val="21"/>
                <w:szCs w:val="21"/>
              </w:rPr>
              <w:t>TRIJ</w:t>
            </w:r>
            <w:r>
              <w:rPr>
                <w:b/>
                <w:bCs/>
                <w:spacing w:val="21"/>
                <w:sz w:val="21"/>
                <w:szCs w:val="21"/>
              </w:rPr>
              <w:t xml:space="preserve"> </w:t>
            </w:r>
            <w:r>
              <w:rPr>
                <w:b/>
                <w:bCs/>
                <w:spacing w:val="-1"/>
                <w:w w:val="104"/>
                <w:sz w:val="21"/>
                <w:szCs w:val="21"/>
              </w:rPr>
              <w:t>Approva</w:t>
            </w:r>
            <w:r>
              <w:rPr>
                <w:b/>
                <w:bCs/>
                <w:w w:val="104"/>
                <w:sz w:val="21"/>
                <w:szCs w:val="21"/>
              </w:rPr>
              <w:t>l</w:t>
            </w:r>
            <w:r>
              <w:rPr>
                <w:b/>
                <w:bCs/>
                <w:spacing w:val="3"/>
                <w:sz w:val="21"/>
                <w:szCs w:val="21"/>
              </w:rPr>
              <w:t xml:space="preserve"> </w:t>
            </w:r>
            <w:r>
              <w:rPr>
                <w:b/>
                <w:bCs/>
                <w:spacing w:val="-1"/>
                <w:w w:val="75"/>
                <w:sz w:val="30"/>
                <w:szCs w:val="30"/>
              </w:rPr>
              <w:t>Type</w:t>
            </w:r>
          </w:p>
          <w:p w:rsidR="00A8353F" w:rsidRDefault="0071444F">
            <w:pPr>
              <w:pStyle w:val="TableParagraph"/>
              <w:tabs>
                <w:tab w:val="left" w:pos="8507"/>
              </w:tabs>
              <w:kinsoku w:val="0"/>
              <w:overflowPunct w:val="0"/>
              <w:spacing w:line="15" w:lineRule="auto"/>
              <w:ind w:left="1099"/>
              <w:rPr>
                <w:w w:val="95"/>
                <w:position w:val="-7"/>
                <w:sz w:val="13"/>
                <w:szCs w:val="13"/>
              </w:rPr>
            </w:pPr>
            <w:r>
              <w:rPr>
                <w:rFonts w:ascii="Arial" w:hAnsi="Arial" w:cs="Arial"/>
                <w:w w:val="80"/>
                <w:sz w:val="15"/>
                <w:szCs w:val="15"/>
              </w:rPr>
              <w:t>,.·</w:t>
            </w:r>
            <w:r>
              <w:rPr>
                <w:rFonts w:ascii="Arial" w:hAnsi="Arial" w:cs="Arial"/>
                <w:w w:val="80"/>
                <w:sz w:val="15"/>
                <w:szCs w:val="15"/>
              </w:rPr>
              <w:tab/>
            </w:r>
            <w:r>
              <w:rPr>
                <w:w w:val="95"/>
                <w:position w:val="-7"/>
                <w:sz w:val="13"/>
                <w:szCs w:val="13"/>
              </w:rPr>
              <w:t>"</w:t>
            </w:r>
          </w:p>
        </w:tc>
      </w:tr>
      <w:tr w:rsidR="00A8353F">
        <w:trPr>
          <w:trHeight w:val="956"/>
        </w:trPr>
        <w:tc>
          <w:tcPr>
            <w:tcW w:w="716" w:type="dxa"/>
            <w:tcBorders>
              <w:top w:val="single" w:sz="6" w:space="0" w:color="000000"/>
              <w:left w:val="single" w:sz="12" w:space="0" w:color="000000"/>
              <w:bottom w:val="single" w:sz="18" w:space="0" w:color="000000"/>
              <w:right w:val="single" w:sz="12" w:space="0" w:color="000000"/>
            </w:tcBorders>
          </w:tcPr>
          <w:p w:rsidR="00A8353F" w:rsidRDefault="0071444F">
            <w:pPr>
              <w:pStyle w:val="TableParagraph"/>
              <w:kinsoku w:val="0"/>
              <w:overflowPunct w:val="0"/>
              <w:spacing w:before="38"/>
              <w:ind w:left="91"/>
              <w:rPr>
                <w:b/>
                <w:bCs/>
                <w:w w:val="105"/>
                <w:sz w:val="21"/>
                <w:szCs w:val="21"/>
              </w:rPr>
            </w:pPr>
            <w:r>
              <w:rPr>
                <w:b/>
                <w:bCs/>
                <w:w w:val="105"/>
                <w:sz w:val="21"/>
                <w:szCs w:val="21"/>
              </w:rPr>
              <w:t>STEP</w:t>
            </w:r>
          </w:p>
          <w:p w:rsidR="00A8353F" w:rsidRDefault="00A8353F">
            <w:pPr>
              <w:pStyle w:val="TableParagraph"/>
              <w:kinsoku w:val="0"/>
              <w:overflowPunct w:val="0"/>
              <w:spacing w:before="3"/>
              <w:rPr>
                <w:sz w:val="18"/>
                <w:szCs w:val="18"/>
              </w:rPr>
            </w:pPr>
          </w:p>
          <w:p w:rsidR="00A8353F" w:rsidRDefault="0071444F">
            <w:pPr>
              <w:pStyle w:val="TableParagraph"/>
              <w:kinsoku w:val="0"/>
              <w:overflowPunct w:val="0"/>
              <w:ind w:left="176"/>
              <w:rPr>
                <w:b/>
                <w:bCs/>
                <w:w w:val="105"/>
                <w:sz w:val="21"/>
                <w:szCs w:val="21"/>
              </w:rPr>
            </w:pPr>
            <w:r>
              <w:rPr>
                <w:b/>
                <w:bCs/>
                <w:w w:val="105"/>
                <w:sz w:val="21"/>
                <w:szCs w:val="21"/>
              </w:rPr>
              <w:t>NO.</w:t>
            </w:r>
          </w:p>
        </w:tc>
        <w:tc>
          <w:tcPr>
            <w:tcW w:w="3788" w:type="dxa"/>
            <w:tcBorders>
              <w:top w:val="single" w:sz="6" w:space="0" w:color="000000"/>
              <w:left w:val="single" w:sz="12" w:space="0" w:color="000000"/>
              <w:bottom w:val="single" w:sz="18" w:space="0" w:color="000000"/>
              <w:right w:val="single" w:sz="12" w:space="0" w:color="000000"/>
            </w:tcBorders>
          </w:tcPr>
          <w:p w:rsidR="00A8353F" w:rsidRDefault="0071444F">
            <w:pPr>
              <w:pStyle w:val="TableParagraph"/>
              <w:kinsoku w:val="0"/>
              <w:overflowPunct w:val="0"/>
              <w:spacing w:before="38"/>
              <w:ind w:left="1365" w:right="1328"/>
              <w:jc w:val="center"/>
              <w:rPr>
                <w:b/>
                <w:bCs/>
                <w:w w:val="105"/>
                <w:sz w:val="21"/>
                <w:szCs w:val="21"/>
              </w:rPr>
            </w:pPr>
            <w:r>
              <w:rPr>
                <w:b/>
                <w:bCs/>
                <w:w w:val="105"/>
                <w:sz w:val="21"/>
                <w:szCs w:val="21"/>
              </w:rPr>
              <w:t>ACTIONS</w:t>
            </w:r>
          </w:p>
        </w:tc>
        <w:tc>
          <w:tcPr>
            <w:tcW w:w="3423" w:type="dxa"/>
            <w:tcBorders>
              <w:top w:val="single" w:sz="6" w:space="0" w:color="000000"/>
              <w:left w:val="single" w:sz="12" w:space="0" w:color="000000"/>
              <w:bottom w:val="single" w:sz="18" w:space="0" w:color="000000"/>
              <w:right w:val="single" w:sz="12" w:space="0" w:color="000000"/>
            </w:tcBorders>
          </w:tcPr>
          <w:p w:rsidR="00A8353F" w:rsidRDefault="0071444F">
            <w:pPr>
              <w:pStyle w:val="TableParagraph"/>
              <w:kinsoku w:val="0"/>
              <w:overflowPunct w:val="0"/>
              <w:spacing w:before="42"/>
              <w:ind w:left="1307" w:right="1278"/>
              <w:jc w:val="center"/>
              <w:rPr>
                <w:b/>
                <w:bCs/>
                <w:w w:val="105"/>
                <w:sz w:val="21"/>
                <w:szCs w:val="21"/>
              </w:rPr>
            </w:pPr>
            <w:r>
              <w:rPr>
                <w:b/>
                <w:bCs/>
                <w:w w:val="105"/>
                <w:sz w:val="21"/>
                <w:szCs w:val="21"/>
              </w:rPr>
              <w:t>EVENT</w:t>
            </w:r>
          </w:p>
        </w:tc>
        <w:tc>
          <w:tcPr>
            <w:tcW w:w="1889" w:type="dxa"/>
            <w:tcBorders>
              <w:top w:val="single" w:sz="6" w:space="0" w:color="000000"/>
              <w:left w:val="single" w:sz="12" w:space="0" w:color="000000"/>
              <w:bottom w:val="single" w:sz="18" w:space="0" w:color="000000"/>
              <w:right w:val="single" w:sz="12" w:space="0" w:color="000000"/>
            </w:tcBorders>
          </w:tcPr>
          <w:p w:rsidR="00A8353F" w:rsidRDefault="0071444F">
            <w:pPr>
              <w:pStyle w:val="TableParagraph"/>
              <w:kinsoku w:val="0"/>
              <w:overflowPunct w:val="0"/>
              <w:spacing w:before="52"/>
              <w:ind w:left="296"/>
              <w:rPr>
                <w:b/>
                <w:bCs/>
                <w:w w:val="105"/>
                <w:sz w:val="21"/>
                <w:szCs w:val="21"/>
              </w:rPr>
            </w:pPr>
            <w:r>
              <w:rPr>
                <w:b/>
                <w:bCs/>
                <w:w w:val="105"/>
                <w:sz w:val="21"/>
                <w:szCs w:val="21"/>
              </w:rPr>
              <w:t>COMMENTS</w:t>
            </w:r>
          </w:p>
        </w:tc>
        <w:tc>
          <w:tcPr>
            <w:tcW w:w="634" w:type="dxa"/>
            <w:tcBorders>
              <w:top w:val="single" w:sz="6" w:space="0" w:color="000000"/>
              <w:left w:val="single" w:sz="12" w:space="0" w:color="000000"/>
              <w:bottom w:val="single" w:sz="18" w:space="0" w:color="000000"/>
              <w:right w:val="single" w:sz="12" w:space="0" w:color="000000"/>
            </w:tcBorders>
          </w:tcPr>
          <w:p w:rsidR="00A8353F" w:rsidRDefault="0071444F">
            <w:pPr>
              <w:pStyle w:val="TableParagraph"/>
              <w:kinsoku w:val="0"/>
              <w:overflowPunct w:val="0"/>
              <w:spacing w:before="52"/>
              <w:ind w:left="50"/>
              <w:rPr>
                <w:b/>
                <w:bCs/>
                <w:w w:val="105"/>
                <w:sz w:val="21"/>
                <w:szCs w:val="21"/>
              </w:rPr>
            </w:pPr>
            <w:r>
              <w:rPr>
                <w:b/>
                <w:bCs/>
                <w:w w:val="105"/>
                <w:sz w:val="21"/>
                <w:szCs w:val="21"/>
              </w:rPr>
              <w:t>PASS</w:t>
            </w:r>
          </w:p>
        </w:tc>
        <w:tc>
          <w:tcPr>
            <w:tcW w:w="620" w:type="dxa"/>
            <w:tcBorders>
              <w:top w:val="single" w:sz="6" w:space="0" w:color="000000"/>
              <w:left w:val="single" w:sz="12" w:space="0" w:color="000000"/>
              <w:bottom w:val="single" w:sz="18" w:space="0" w:color="000000"/>
              <w:right w:val="single" w:sz="12" w:space="0" w:color="000000"/>
            </w:tcBorders>
          </w:tcPr>
          <w:p w:rsidR="00A8353F" w:rsidRDefault="0071444F">
            <w:pPr>
              <w:pStyle w:val="TableParagraph"/>
              <w:kinsoku w:val="0"/>
              <w:overflowPunct w:val="0"/>
              <w:spacing w:before="52"/>
              <w:ind w:left="51"/>
              <w:rPr>
                <w:b/>
                <w:bCs/>
                <w:w w:val="105"/>
                <w:sz w:val="21"/>
                <w:szCs w:val="21"/>
              </w:rPr>
            </w:pPr>
            <w:r>
              <w:rPr>
                <w:b/>
                <w:bCs/>
                <w:w w:val="105"/>
                <w:sz w:val="21"/>
                <w:szCs w:val="21"/>
              </w:rPr>
              <w:t>FAIL</w:t>
            </w:r>
          </w:p>
        </w:tc>
      </w:tr>
      <w:tr w:rsidR="00A8353F">
        <w:trPr>
          <w:trHeight w:val="519"/>
        </w:trPr>
        <w:tc>
          <w:tcPr>
            <w:tcW w:w="11070" w:type="dxa"/>
            <w:gridSpan w:val="6"/>
            <w:tcBorders>
              <w:top w:val="single" w:sz="18"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36"/>
              <w:ind w:left="54"/>
              <w:rPr>
                <w:i/>
                <w:iCs/>
                <w:w w:val="105"/>
                <w:sz w:val="21"/>
                <w:szCs w:val="21"/>
              </w:rPr>
            </w:pPr>
            <w:r>
              <w:rPr>
                <w:i/>
                <w:iCs/>
                <w:w w:val="105"/>
                <w:sz w:val="21"/>
                <w:szCs w:val="21"/>
              </w:rPr>
              <w:t>The following steps below are for Level 3 Acceptance with TRB Approval</w:t>
            </w:r>
          </w:p>
        </w:tc>
      </w:tr>
      <w:tr w:rsidR="00A8353F">
        <w:trPr>
          <w:trHeight w:val="1012"/>
        </w:trPr>
        <w:tc>
          <w:tcPr>
            <w:tcW w:w="716" w:type="dxa"/>
            <w:vMerge w:val="restart"/>
            <w:tcBorders>
              <w:top w:val="single" w:sz="12" w:space="0" w:color="000000"/>
              <w:left w:val="single" w:sz="12" w:space="0" w:color="000000"/>
              <w:bottom w:val="single" w:sz="12" w:space="0" w:color="000000"/>
              <w:right w:val="single" w:sz="6" w:space="0" w:color="000000"/>
            </w:tcBorders>
          </w:tcPr>
          <w:p w:rsidR="00A8353F" w:rsidRDefault="0071444F">
            <w:pPr>
              <w:pStyle w:val="TableParagraph"/>
              <w:kinsoku w:val="0"/>
              <w:overflowPunct w:val="0"/>
              <w:spacing w:before="63"/>
              <w:ind w:left="263" w:right="216"/>
              <w:jc w:val="center"/>
              <w:rPr>
                <w:w w:val="110"/>
                <w:sz w:val="21"/>
                <w:szCs w:val="21"/>
              </w:rPr>
            </w:pPr>
            <w:r>
              <w:rPr>
                <w:w w:val="110"/>
                <w:sz w:val="21"/>
                <w:szCs w:val="21"/>
              </w:rPr>
              <w:t>1.</w:t>
            </w:r>
          </w:p>
        </w:tc>
        <w:tc>
          <w:tcPr>
            <w:tcW w:w="3788" w:type="dxa"/>
            <w:tcBorders>
              <w:top w:val="single" w:sz="12" w:space="0" w:color="000000"/>
              <w:left w:val="single" w:sz="6" w:space="0" w:color="000000"/>
              <w:bottom w:val="single" w:sz="2" w:space="0" w:color="000000"/>
              <w:right w:val="single" w:sz="6" w:space="0" w:color="000000"/>
            </w:tcBorders>
          </w:tcPr>
          <w:p w:rsidR="00A8353F" w:rsidRDefault="0071444F">
            <w:pPr>
              <w:pStyle w:val="TableParagraph"/>
              <w:kinsoku w:val="0"/>
              <w:overflowPunct w:val="0"/>
              <w:spacing w:before="58" w:line="249" w:lineRule="auto"/>
              <w:ind w:left="59"/>
              <w:rPr>
                <w:w w:val="105"/>
                <w:sz w:val="21"/>
                <w:szCs w:val="21"/>
              </w:rPr>
            </w:pPr>
            <w:r>
              <w:rPr>
                <w:w w:val="105"/>
                <w:sz w:val="21"/>
                <w:szCs w:val="21"/>
              </w:rPr>
              <w:t>Connect to the WLSP FSER Tool portal from the NGGN network via a web browser.</w:t>
            </w:r>
          </w:p>
          <w:p w:rsidR="00A8353F" w:rsidRDefault="0071444F">
            <w:pPr>
              <w:pStyle w:val="TableParagraph"/>
              <w:kinsoku w:val="0"/>
              <w:overflowPunct w:val="0"/>
              <w:spacing w:before="15" w:line="166" w:lineRule="exact"/>
              <w:ind w:left="80"/>
              <w:rPr>
                <w:w w:val="105"/>
                <w:sz w:val="20"/>
                <w:szCs w:val="20"/>
              </w:rPr>
            </w:pPr>
            <w:r>
              <w:rPr>
                <w:w w:val="105"/>
                <w:sz w:val="20"/>
                <w:szCs w:val="20"/>
              </w:rPr>
              <w:t>httD://,\</w:t>
            </w:r>
            <w:r>
              <w:rPr>
                <w:spacing w:val="-15"/>
                <w:w w:val="105"/>
                <w:sz w:val="20"/>
                <w:szCs w:val="20"/>
              </w:rPr>
              <w:t xml:space="preserve"> </w:t>
            </w:r>
            <w:r>
              <w:rPr>
                <w:w w:val="105"/>
                <w:sz w:val="20"/>
                <w:szCs w:val="20"/>
              </w:rPr>
              <w:t>lsofser</w:t>
            </w:r>
            <w:r>
              <w:rPr>
                <w:spacing w:val="-16"/>
                <w:w w:val="105"/>
                <w:sz w:val="20"/>
                <w:szCs w:val="20"/>
              </w:rPr>
              <w:t xml:space="preserve"> </w:t>
            </w:r>
            <w:r>
              <w:rPr>
                <w:w w:val="105"/>
                <w:sz w:val="20"/>
                <w:szCs w:val="20"/>
              </w:rPr>
              <w:t>1s.no11hroo2rumman</w:t>
            </w:r>
            <w:r>
              <w:rPr>
                <w:spacing w:val="-35"/>
                <w:w w:val="105"/>
                <w:sz w:val="20"/>
                <w:szCs w:val="20"/>
              </w:rPr>
              <w:t xml:space="preserve"> </w:t>
            </w:r>
            <w:r>
              <w:rPr>
                <w:w w:val="105"/>
                <w:sz w:val="20"/>
                <w:szCs w:val="20"/>
              </w:rPr>
              <w:t>.com/</w:t>
            </w:r>
          </w:p>
        </w:tc>
        <w:tc>
          <w:tcPr>
            <w:tcW w:w="3423" w:type="dxa"/>
            <w:vMerge w:val="restart"/>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63" w:line="252" w:lineRule="auto"/>
              <w:ind w:left="68" w:hanging="16"/>
              <w:rPr>
                <w:i/>
                <w:iCs/>
                <w:w w:val="105"/>
                <w:sz w:val="21"/>
                <w:szCs w:val="21"/>
              </w:rPr>
            </w:pPr>
            <w:r>
              <w:rPr>
                <w:i/>
                <w:iCs/>
                <w:w w:val="105"/>
                <w:sz w:val="21"/>
                <w:szCs w:val="21"/>
              </w:rPr>
              <w:t>The welcome page for the WLSP FSER tool displays in the browser</w:t>
            </w:r>
          </w:p>
        </w:tc>
        <w:tc>
          <w:tcPr>
            <w:tcW w:w="1889" w:type="dxa"/>
            <w:vMerge w:val="restart"/>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4" w:type="dxa"/>
            <w:vMerge w:val="restart"/>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20" w:type="dxa"/>
            <w:vMerge w:val="restart"/>
            <w:tcBorders>
              <w:top w:val="single" w:sz="12" w:space="0" w:color="000000"/>
              <w:left w:val="single" w:sz="6"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248"/>
        </w:trPr>
        <w:tc>
          <w:tcPr>
            <w:tcW w:w="716" w:type="dxa"/>
            <w:vMerge/>
            <w:tcBorders>
              <w:top w:val="nil"/>
              <w:left w:val="single" w:sz="12" w:space="0" w:color="000000"/>
              <w:bottom w:val="single" w:sz="12" w:space="0" w:color="000000"/>
              <w:right w:val="single" w:sz="6" w:space="0" w:color="000000"/>
            </w:tcBorders>
          </w:tcPr>
          <w:p w:rsidR="00A8353F" w:rsidRDefault="00A8353F">
            <w:pPr>
              <w:pStyle w:val="BodyText"/>
              <w:kinsoku w:val="0"/>
              <w:overflowPunct w:val="0"/>
              <w:rPr>
                <w:i w:val="0"/>
                <w:iCs w:val="0"/>
                <w:sz w:val="2"/>
                <w:szCs w:val="2"/>
              </w:rPr>
            </w:pPr>
          </w:p>
        </w:tc>
        <w:tc>
          <w:tcPr>
            <w:tcW w:w="3788" w:type="dxa"/>
            <w:tcBorders>
              <w:top w:val="single" w:sz="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18"/>
                <w:szCs w:val="18"/>
              </w:rPr>
            </w:pPr>
          </w:p>
        </w:tc>
        <w:tc>
          <w:tcPr>
            <w:tcW w:w="3423" w:type="dxa"/>
            <w:vMerge/>
            <w:tcBorders>
              <w:top w:val="nil"/>
              <w:left w:val="single" w:sz="6" w:space="0" w:color="000000"/>
              <w:bottom w:val="single" w:sz="12" w:space="0" w:color="000000"/>
              <w:right w:val="single" w:sz="6" w:space="0" w:color="000000"/>
            </w:tcBorders>
          </w:tcPr>
          <w:p w:rsidR="00A8353F" w:rsidRDefault="00A8353F">
            <w:pPr>
              <w:pStyle w:val="BodyText"/>
              <w:kinsoku w:val="0"/>
              <w:overflowPunct w:val="0"/>
              <w:rPr>
                <w:i w:val="0"/>
                <w:iCs w:val="0"/>
                <w:sz w:val="2"/>
                <w:szCs w:val="2"/>
              </w:rPr>
            </w:pPr>
          </w:p>
        </w:tc>
        <w:tc>
          <w:tcPr>
            <w:tcW w:w="1889" w:type="dxa"/>
            <w:vMerge/>
            <w:tcBorders>
              <w:top w:val="nil"/>
              <w:left w:val="single" w:sz="6" w:space="0" w:color="000000"/>
              <w:bottom w:val="single" w:sz="12" w:space="0" w:color="000000"/>
              <w:right w:val="single" w:sz="6" w:space="0" w:color="000000"/>
            </w:tcBorders>
          </w:tcPr>
          <w:p w:rsidR="00A8353F" w:rsidRDefault="00A8353F">
            <w:pPr>
              <w:pStyle w:val="BodyText"/>
              <w:kinsoku w:val="0"/>
              <w:overflowPunct w:val="0"/>
              <w:rPr>
                <w:i w:val="0"/>
                <w:iCs w:val="0"/>
                <w:sz w:val="2"/>
                <w:szCs w:val="2"/>
              </w:rPr>
            </w:pPr>
          </w:p>
        </w:tc>
        <w:tc>
          <w:tcPr>
            <w:tcW w:w="634" w:type="dxa"/>
            <w:vMerge/>
            <w:tcBorders>
              <w:top w:val="nil"/>
              <w:left w:val="single" w:sz="6" w:space="0" w:color="000000"/>
              <w:bottom w:val="single" w:sz="12" w:space="0" w:color="000000"/>
              <w:right w:val="single" w:sz="6" w:space="0" w:color="000000"/>
            </w:tcBorders>
          </w:tcPr>
          <w:p w:rsidR="00A8353F" w:rsidRDefault="00A8353F">
            <w:pPr>
              <w:pStyle w:val="BodyText"/>
              <w:kinsoku w:val="0"/>
              <w:overflowPunct w:val="0"/>
              <w:rPr>
                <w:i w:val="0"/>
                <w:iCs w:val="0"/>
                <w:sz w:val="2"/>
                <w:szCs w:val="2"/>
              </w:rPr>
            </w:pPr>
          </w:p>
        </w:tc>
        <w:tc>
          <w:tcPr>
            <w:tcW w:w="620" w:type="dxa"/>
            <w:vMerge/>
            <w:tcBorders>
              <w:top w:val="nil"/>
              <w:left w:val="single" w:sz="6" w:space="0" w:color="000000"/>
              <w:bottom w:val="single" w:sz="12" w:space="0" w:color="000000"/>
              <w:right w:val="single" w:sz="12" w:space="0" w:color="000000"/>
            </w:tcBorders>
          </w:tcPr>
          <w:p w:rsidR="00A8353F" w:rsidRDefault="00A8353F">
            <w:pPr>
              <w:pStyle w:val="BodyText"/>
              <w:kinsoku w:val="0"/>
              <w:overflowPunct w:val="0"/>
              <w:rPr>
                <w:i w:val="0"/>
                <w:iCs w:val="0"/>
                <w:sz w:val="2"/>
                <w:szCs w:val="2"/>
              </w:rPr>
            </w:pPr>
          </w:p>
        </w:tc>
      </w:tr>
      <w:tr w:rsidR="00A8353F">
        <w:trPr>
          <w:trHeight w:val="801"/>
        </w:trPr>
        <w:tc>
          <w:tcPr>
            <w:tcW w:w="716" w:type="dxa"/>
            <w:tcBorders>
              <w:top w:val="single" w:sz="12" w:space="0" w:color="000000"/>
              <w:left w:val="single" w:sz="12" w:space="0" w:color="000000"/>
              <w:bottom w:val="single" w:sz="12" w:space="0" w:color="000000"/>
              <w:right w:val="single" w:sz="6" w:space="0" w:color="000000"/>
            </w:tcBorders>
          </w:tcPr>
          <w:p w:rsidR="00A8353F" w:rsidRDefault="0071444F">
            <w:pPr>
              <w:pStyle w:val="TableParagraph"/>
              <w:kinsoku w:val="0"/>
              <w:overflowPunct w:val="0"/>
              <w:spacing w:before="54"/>
              <w:ind w:right="235"/>
              <w:jc w:val="right"/>
              <w:rPr>
                <w:w w:val="95"/>
                <w:sz w:val="23"/>
                <w:szCs w:val="23"/>
              </w:rPr>
            </w:pPr>
            <w:r>
              <w:rPr>
                <w:w w:val="95"/>
                <w:sz w:val="23"/>
                <w:szCs w:val="23"/>
              </w:rPr>
              <w:t>2.</w:t>
            </w:r>
          </w:p>
        </w:tc>
        <w:tc>
          <w:tcPr>
            <w:tcW w:w="3788"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67"/>
              <w:ind w:left="63"/>
              <w:rPr>
                <w:w w:val="105"/>
                <w:sz w:val="21"/>
                <w:szCs w:val="21"/>
              </w:rPr>
            </w:pPr>
            <w:r>
              <w:rPr>
                <w:w w:val="105"/>
                <w:sz w:val="21"/>
                <w:szCs w:val="21"/>
              </w:rPr>
              <w:t>Enter the usemame and password for a</w:t>
            </w:r>
          </w:p>
          <w:p w:rsidR="00A8353F" w:rsidRDefault="0071444F">
            <w:pPr>
              <w:pStyle w:val="TableParagraph"/>
              <w:kinsoku w:val="0"/>
              <w:overflowPunct w:val="0"/>
              <w:spacing w:before="9"/>
              <w:ind w:left="74"/>
              <w:rPr>
                <w:w w:val="105"/>
                <w:sz w:val="21"/>
                <w:szCs w:val="21"/>
              </w:rPr>
            </w:pPr>
            <w:r>
              <w:rPr>
                <w:i/>
                <w:iCs/>
                <w:w w:val="105"/>
                <w:sz w:val="21"/>
                <w:szCs w:val="21"/>
              </w:rPr>
              <w:t xml:space="preserve">Level 3 </w:t>
            </w:r>
            <w:r>
              <w:rPr>
                <w:w w:val="105"/>
                <w:sz w:val="21"/>
                <w:szCs w:val="21"/>
              </w:rPr>
              <w:t xml:space="preserve">user in the </w:t>
            </w:r>
            <w:r>
              <w:rPr>
                <w:i/>
                <w:iCs/>
                <w:w w:val="105"/>
                <w:sz w:val="21"/>
                <w:szCs w:val="21"/>
              </w:rPr>
              <w:t xml:space="preserve">Log In </w:t>
            </w:r>
            <w:r>
              <w:rPr>
                <w:w w:val="105"/>
                <w:sz w:val="21"/>
                <w:szCs w:val="21"/>
              </w:rPr>
              <w:t>field.</w:t>
            </w:r>
          </w:p>
        </w:tc>
        <w:tc>
          <w:tcPr>
            <w:tcW w:w="3423"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67"/>
              <w:ind w:left="64"/>
              <w:rPr>
                <w:i/>
                <w:iCs/>
                <w:w w:val="105"/>
                <w:sz w:val="21"/>
                <w:szCs w:val="21"/>
              </w:rPr>
            </w:pPr>
            <w:r>
              <w:rPr>
                <w:i/>
                <w:iCs/>
                <w:w w:val="105"/>
                <w:sz w:val="21"/>
                <w:szCs w:val="21"/>
              </w:rPr>
              <w:t>Login credentials are entered</w:t>
            </w:r>
          </w:p>
        </w:tc>
        <w:tc>
          <w:tcPr>
            <w:tcW w:w="1889"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20" w:type="dxa"/>
            <w:tcBorders>
              <w:top w:val="single" w:sz="12" w:space="0" w:color="000000"/>
              <w:left w:val="single" w:sz="6"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537"/>
        </w:trPr>
        <w:tc>
          <w:tcPr>
            <w:tcW w:w="716" w:type="dxa"/>
            <w:tcBorders>
              <w:top w:val="single" w:sz="12" w:space="0" w:color="000000"/>
              <w:left w:val="single" w:sz="12" w:space="0" w:color="000000"/>
              <w:bottom w:val="single" w:sz="12" w:space="0" w:color="000000"/>
              <w:right w:val="single" w:sz="6" w:space="0" w:color="000000"/>
            </w:tcBorders>
          </w:tcPr>
          <w:p w:rsidR="00A8353F" w:rsidRDefault="0071444F">
            <w:pPr>
              <w:pStyle w:val="TableParagraph"/>
              <w:kinsoku w:val="0"/>
              <w:overflowPunct w:val="0"/>
              <w:spacing w:before="75"/>
              <w:ind w:right="219"/>
              <w:jc w:val="right"/>
              <w:rPr>
                <w:rFonts w:ascii="Courier New" w:hAnsi="Courier New" w:cs="Courier New"/>
                <w:w w:val="75"/>
                <w:sz w:val="22"/>
                <w:szCs w:val="22"/>
              </w:rPr>
            </w:pPr>
            <w:r>
              <w:rPr>
                <w:rFonts w:ascii="Courier New" w:hAnsi="Courier New" w:cs="Courier New"/>
                <w:w w:val="75"/>
                <w:sz w:val="22"/>
                <w:szCs w:val="22"/>
              </w:rPr>
              <w:t>3.</w:t>
            </w:r>
          </w:p>
        </w:tc>
        <w:tc>
          <w:tcPr>
            <w:tcW w:w="3788"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58"/>
              <w:ind w:left="64"/>
              <w:rPr>
                <w:w w:val="105"/>
                <w:sz w:val="21"/>
                <w:szCs w:val="21"/>
              </w:rPr>
            </w:pPr>
            <w:r>
              <w:rPr>
                <w:w w:val="105"/>
                <w:sz w:val="21"/>
                <w:szCs w:val="21"/>
              </w:rPr>
              <w:t xml:space="preserve">Click on the </w:t>
            </w:r>
            <w:r>
              <w:rPr>
                <w:b/>
                <w:bCs/>
                <w:w w:val="105"/>
                <w:sz w:val="21"/>
                <w:szCs w:val="21"/>
              </w:rPr>
              <w:t xml:space="preserve">Log In </w:t>
            </w:r>
            <w:r>
              <w:rPr>
                <w:w w:val="105"/>
                <w:sz w:val="21"/>
                <w:szCs w:val="21"/>
              </w:rPr>
              <w:t>button.</w:t>
            </w:r>
          </w:p>
        </w:tc>
        <w:tc>
          <w:tcPr>
            <w:tcW w:w="3423"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63"/>
              <w:ind w:left="51"/>
              <w:rPr>
                <w:i/>
                <w:iCs/>
                <w:w w:val="105"/>
                <w:sz w:val="21"/>
                <w:szCs w:val="21"/>
              </w:rPr>
            </w:pPr>
            <w:r>
              <w:rPr>
                <w:i/>
                <w:iCs/>
                <w:w w:val="105"/>
                <w:sz w:val="21"/>
                <w:szCs w:val="21"/>
              </w:rPr>
              <w:t>WLSP FSER home page displays</w:t>
            </w:r>
          </w:p>
        </w:tc>
        <w:tc>
          <w:tcPr>
            <w:tcW w:w="1889"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20" w:type="dxa"/>
            <w:tcBorders>
              <w:top w:val="single" w:sz="12" w:space="0" w:color="000000"/>
              <w:left w:val="single" w:sz="6"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804"/>
        </w:trPr>
        <w:tc>
          <w:tcPr>
            <w:tcW w:w="716" w:type="dxa"/>
            <w:tcBorders>
              <w:top w:val="single" w:sz="12"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58"/>
              <w:ind w:right="234"/>
              <w:jc w:val="right"/>
              <w:rPr>
                <w:w w:val="105"/>
                <w:sz w:val="21"/>
                <w:szCs w:val="21"/>
              </w:rPr>
            </w:pPr>
            <w:r>
              <w:rPr>
                <w:w w:val="105"/>
                <w:sz w:val="21"/>
                <w:szCs w:val="21"/>
              </w:rPr>
              <w:t>4.</w:t>
            </w:r>
          </w:p>
        </w:tc>
        <w:tc>
          <w:tcPr>
            <w:tcW w:w="3788" w:type="dxa"/>
            <w:tcBorders>
              <w:top w:val="single" w:sz="12"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8" w:line="238" w:lineRule="exact"/>
              <w:ind w:left="68"/>
              <w:rPr>
                <w:i/>
                <w:iCs/>
                <w:w w:val="105"/>
                <w:sz w:val="21"/>
                <w:szCs w:val="21"/>
              </w:rPr>
            </w:pPr>
            <w:r>
              <w:rPr>
                <w:w w:val="105"/>
                <w:sz w:val="21"/>
                <w:szCs w:val="21"/>
              </w:rPr>
              <w:t xml:space="preserve">Hover over the </w:t>
            </w:r>
            <w:r>
              <w:rPr>
                <w:i/>
                <w:iCs/>
                <w:w w:val="105"/>
                <w:sz w:val="21"/>
                <w:szCs w:val="21"/>
              </w:rPr>
              <w:t>FSER Worliflow</w:t>
            </w:r>
          </w:p>
          <w:p w:rsidR="00A8353F" w:rsidRDefault="0071444F">
            <w:pPr>
              <w:pStyle w:val="TableParagraph"/>
              <w:kinsoku w:val="0"/>
              <w:overflowPunct w:val="0"/>
              <w:spacing w:line="238" w:lineRule="exact"/>
              <w:ind w:left="66"/>
              <w:rPr>
                <w:w w:val="105"/>
                <w:sz w:val="21"/>
                <w:szCs w:val="21"/>
              </w:rPr>
            </w:pPr>
            <w:r>
              <w:rPr>
                <w:w w:val="105"/>
                <w:sz w:val="21"/>
                <w:szCs w:val="21"/>
              </w:rPr>
              <w:t>navigation bar.</w:t>
            </w:r>
          </w:p>
        </w:tc>
        <w:tc>
          <w:tcPr>
            <w:tcW w:w="3423" w:type="dxa"/>
            <w:tcBorders>
              <w:top w:val="single" w:sz="12"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8" w:line="242" w:lineRule="auto"/>
              <w:ind w:left="58" w:firstLine="9"/>
              <w:rPr>
                <w:i/>
                <w:iCs/>
                <w:w w:val="105"/>
                <w:sz w:val="21"/>
                <w:szCs w:val="21"/>
              </w:rPr>
            </w:pPr>
            <w:r>
              <w:rPr>
                <w:i/>
                <w:iCs/>
                <w:w w:val="105"/>
                <w:sz w:val="21"/>
                <w:szCs w:val="21"/>
              </w:rPr>
              <w:t>FSER Workflow navigation bar highlights in blue</w:t>
            </w:r>
          </w:p>
        </w:tc>
        <w:tc>
          <w:tcPr>
            <w:tcW w:w="1889" w:type="dxa"/>
            <w:tcBorders>
              <w:top w:val="single" w:sz="12"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0" w:type="dxa"/>
            <w:tcBorders>
              <w:top w:val="single" w:sz="12"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87"/>
        </w:trPr>
        <w:tc>
          <w:tcPr>
            <w:tcW w:w="716" w:type="dxa"/>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46"/>
              <w:ind w:right="238"/>
              <w:jc w:val="right"/>
              <w:rPr>
                <w:w w:val="105"/>
                <w:sz w:val="22"/>
                <w:szCs w:val="22"/>
              </w:rPr>
            </w:pPr>
            <w:r>
              <w:rPr>
                <w:w w:val="105"/>
                <w:sz w:val="22"/>
                <w:szCs w:val="22"/>
              </w:rPr>
              <w:t>5.</w:t>
            </w:r>
          </w:p>
        </w:tc>
        <w:tc>
          <w:tcPr>
            <w:tcW w:w="3788"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1"/>
              <w:ind w:left="59"/>
              <w:rPr>
                <w:b/>
                <w:bCs/>
                <w:w w:val="105"/>
                <w:sz w:val="21"/>
                <w:szCs w:val="21"/>
              </w:rPr>
            </w:pPr>
            <w:r>
              <w:rPr>
                <w:w w:val="105"/>
                <w:sz w:val="21"/>
                <w:szCs w:val="21"/>
              </w:rPr>
              <w:t xml:space="preserve">Select </w:t>
            </w:r>
            <w:r>
              <w:rPr>
                <w:b/>
                <w:bCs/>
                <w:w w:val="105"/>
                <w:sz w:val="21"/>
                <w:szCs w:val="21"/>
              </w:rPr>
              <w:t>Level 3 Acceptance.</w:t>
            </w:r>
          </w:p>
        </w:tc>
        <w:tc>
          <w:tcPr>
            <w:tcW w:w="3423"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6" w:line="252" w:lineRule="auto"/>
              <w:ind w:left="59" w:hanging="1"/>
              <w:rPr>
                <w:i/>
                <w:iCs/>
                <w:w w:val="105"/>
                <w:sz w:val="21"/>
                <w:szCs w:val="21"/>
              </w:rPr>
            </w:pPr>
            <w:r>
              <w:rPr>
                <w:i/>
                <w:iCs/>
                <w:w w:val="105"/>
                <w:sz w:val="21"/>
                <w:szCs w:val="21"/>
              </w:rPr>
              <w:t>Navigation bar highlights in blue on selection</w:t>
            </w:r>
          </w:p>
        </w:tc>
        <w:tc>
          <w:tcPr>
            <w:tcW w:w="1889"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0" w:type="dxa"/>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92"/>
        </w:trPr>
        <w:tc>
          <w:tcPr>
            <w:tcW w:w="716" w:type="dxa"/>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32"/>
              <w:ind w:right="245"/>
              <w:jc w:val="right"/>
              <w:rPr>
                <w:w w:val="95"/>
                <w:sz w:val="23"/>
                <w:szCs w:val="23"/>
              </w:rPr>
            </w:pPr>
            <w:r>
              <w:rPr>
                <w:w w:val="95"/>
                <w:sz w:val="23"/>
                <w:szCs w:val="23"/>
              </w:rPr>
              <w:t>6.</w:t>
            </w:r>
          </w:p>
        </w:tc>
        <w:tc>
          <w:tcPr>
            <w:tcW w:w="3788"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1"/>
              <w:ind w:left="59"/>
              <w:rPr>
                <w:b/>
                <w:bCs/>
                <w:w w:val="105"/>
                <w:sz w:val="21"/>
                <w:szCs w:val="21"/>
              </w:rPr>
            </w:pPr>
            <w:r>
              <w:rPr>
                <w:w w:val="105"/>
                <w:sz w:val="21"/>
                <w:szCs w:val="21"/>
              </w:rPr>
              <w:t xml:space="preserve">On the </w:t>
            </w:r>
            <w:r>
              <w:rPr>
                <w:b/>
                <w:bCs/>
                <w:w w:val="105"/>
                <w:sz w:val="21"/>
                <w:szCs w:val="21"/>
              </w:rPr>
              <w:t>Level 3: NGAS Acceptance</w:t>
            </w:r>
          </w:p>
          <w:p w:rsidR="00A8353F" w:rsidRDefault="0071444F">
            <w:pPr>
              <w:pStyle w:val="TableParagraph"/>
              <w:kinsoku w:val="0"/>
              <w:overflowPunct w:val="0"/>
              <w:spacing w:before="8"/>
              <w:ind w:left="63"/>
              <w:rPr>
                <w:w w:val="105"/>
                <w:sz w:val="21"/>
                <w:szCs w:val="21"/>
              </w:rPr>
            </w:pPr>
            <w:r>
              <w:rPr>
                <w:w w:val="105"/>
                <w:sz w:val="21"/>
                <w:szCs w:val="21"/>
              </w:rPr>
              <w:t>page, click on the FSER link</w:t>
            </w:r>
          </w:p>
        </w:tc>
        <w:tc>
          <w:tcPr>
            <w:tcW w:w="3423"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60" w:line="247" w:lineRule="auto"/>
              <w:ind w:left="48" w:right="112" w:firstLine="6"/>
              <w:rPr>
                <w:i/>
                <w:iCs/>
                <w:w w:val="105"/>
                <w:sz w:val="21"/>
                <w:szCs w:val="21"/>
              </w:rPr>
            </w:pPr>
            <w:r>
              <w:rPr>
                <w:i/>
                <w:iCs/>
                <w:w w:val="105"/>
                <w:sz w:val="21"/>
                <w:szCs w:val="21"/>
              </w:rPr>
              <w:t>NGAS Acceptance link displays with a green check mark</w:t>
            </w:r>
          </w:p>
        </w:tc>
        <w:tc>
          <w:tcPr>
            <w:tcW w:w="1889"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6" w:space="0" w:color="000000"/>
              <w:left w:val="single" w:sz="6" w:space="0" w:color="000000"/>
              <w:bottom w:val="single" w:sz="2" w:space="0" w:color="000000"/>
              <w:right w:val="single" w:sz="6" w:space="0" w:color="000000"/>
            </w:tcBorders>
          </w:tcPr>
          <w:p w:rsidR="00A8353F" w:rsidRDefault="00A8353F">
            <w:pPr>
              <w:pStyle w:val="TableParagraph"/>
              <w:kinsoku w:val="0"/>
              <w:overflowPunct w:val="0"/>
              <w:rPr>
                <w:sz w:val="20"/>
                <w:szCs w:val="20"/>
              </w:rPr>
            </w:pPr>
          </w:p>
        </w:tc>
        <w:tc>
          <w:tcPr>
            <w:tcW w:w="620" w:type="dxa"/>
            <w:tcBorders>
              <w:top w:val="single" w:sz="6" w:space="0" w:color="000000"/>
              <w:left w:val="single" w:sz="6" w:space="0" w:color="000000"/>
              <w:bottom w:val="single" w:sz="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528"/>
        </w:trPr>
        <w:tc>
          <w:tcPr>
            <w:tcW w:w="716" w:type="dxa"/>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46"/>
              <w:ind w:right="257"/>
              <w:jc w:val="right"/>
              <w:rPr>
                <w:sz w:val="21"/>
                <w:szCs w:val="21"/>
              </w:rPr>
            </w:pPr>
            <w:r>
              <w:rPr>
                <w:sz w:val="21"/>
                <w:szCs w:val="21"/>
              </w:rPr>
              <w:t>7.</w:t>
            </w:r>
          </w:p>
        </w:tc>
        <w:tc>
          <w:tcPr>
            <w:tcW w:w="3788"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6"/>
              <w:ind w:left="58"/>
              <w:rPr>
                <w:w w:val="105"/>
                <w:sz w:val="21"/>
                <w:szCs w:val="21"/>
              </w:rPr>
            </w:pPr>
            <w:r>
              <w:rPr>
                <w:w w:val="105"/>
                <w:sz w:val="21"/>
                <w:szCs w:val="21"/>
              </w:rPr>
              <w:t>Review the details of the FSER Request.</w:t>
            </w:r>
          </w:p>
        </w:tc>
        <w:tc>
          <w:tcPr>
            <w:tcW w:w="3423"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1889" w:type="dxa"/>
            <w:tcBorders>
              <w:top w:val="single" w:sz="6" w:space="0" w:color="000000"/>
              <w:left w:val="single" w:sz="6" w:space="0" w:color="000000"/>
              <w:bottom w:val="single" w:sz="2"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2" w:space="0" w:color="000000"/>
              <w:left w:val="single" w:sz="6" w:space="0" w:color="000000"/>
              <w:bottom w:val="single" w:sz="2" w:space="0" w:color="000000"/>
              <w:right w:val="single" w:sz="6" w:space="0" w:color="000000"/>
            </w:tcBorders>
          </w:tcPr>
          <w:p w:rsidR="00A8353F" w:rsidRDefault="00A8353F">
            <w:pPr>
              <w:pStyle w:val="TableParagraph"/>
              <w:kinsoku w:val="0"/>
              <w:overflowPunct w:val="0"/>
              <w:rPr>
                <w:sz w:val="20"/>
                <w:szCs w:val="20"/>
              </w:rPr>
            </w:pPr>
          </w:p>
        </w:tc>
        <w:tc>
          <w:tcPr>
            <w:tcW w:w="620" w:type="dxa"/>
            <w:tcBorders>
              <w:top w:val="single" w:sz="2" w:space="0" w:color="000000"/>
              <w:left w:val="single" w:sz="6" w:space="0" w:color="000000"/>
              <w:bottom w:val="single" w:sz="2" w:space="0" w:color="000000"/>
              <w:right w:val="single" w:sz="12" w:space="0" w:color="000000"/>
            </w:tcBorders>
          </w:tcPr>
          <w:p w:rsidR="00A8353F" w:rsidRDefault="00A8353F">
            <w:pPr>
              <w:pStyle w:val="TableParagraph"/>
              <w:kinsoku w:val="0"/>
              <w:overflowPunct w:val="0"/>
              <w:rPr>
                <w:sz w:val="20"/>
                <w:szCs w:val="20"/>
              </w:rPr>
            </w:pPr>
          </w:p>
        </w:tc>
      </w:tr>
    </w:tbl>
    <w:p w:rsidR="00A8353F" w:rsidRDefault="00A8353F">
      <w:pPr>
        <w:rPr>
          <w:sz w:val="18"/>
          <w:szCs w:val="18"/>
        </w:rPr>
        <w:sectPr w:rsidR="00A8353F">
          <w:pgSz w:w="12240" w:h="15840"/>
          <w:pgMar w:top="1500" w:right="200" w:bottom="800" w:left="520" w:header="0" w:footer="537" w:gutter="0"/>
          <w:cols w:space="720"/>
          <w:noEndnote/>
        </w:sectPr>
      </w:pPr>
    </w:p>
    <w:tbl>
      <w:tblPr>
        <w:tblW w:w="0" w:type="auto"/>
        <w:tblInd w:w="325" w:type="dxa"/>
        <w:tblLayout w:type="fixed"/>
        <w:tblCellMar>
          <w:left w:w="0" w:type="dxa"/>
          <w:right w:w="0" w:type="dxa"/>
        </w:tblCellMar>
        <w:tblLook w:val="0000" w:firstRow="0" w:lastRow="0" w:firstColumn="0" w:lastColumn="0" w:noHBand="0" w:noVBand="0"/>
      </w:tblPr>
      <w:tblGrid>
        <w:gridCol w:w="716"/>
        <w:gridCol w:w="3788"/>
        <w:gridCol w:w="3375"/>
        <w:gridCol w:w="1938"/>
        <w:gridCol w:w="592"/>
        <w:gridCol w:w="669"/>
      </w:tblGrid>
      <w:tr w:rsidR="00A8353F">
        <w:trPr>
          <w:trHeight w:val="710"/>
        </w:trPr>
        <w:tc>
          <w:tcPr>
            <w:tcW w:w="11078"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tabs>
                <w:tab w:val="left" w:pos="2176"/>
                <w:tab w:val="left" w:pos="7036"/>
                <w:tab w:val="left" w:pos="7374"/>
                <w:tab w:val="left" w:pos="8628"/>
                <w:tab w:val="left" w:pos="9741"/>
                <w:tab w:val="left" w:pos="10195"/>
                <w:tab w:val="left" w:pos="10884"/>
              </w:tabs>
              <w:kinsoku w:val="0"/>
              <w:overflowPunct w:val="0"/>
              <w:spacing w:line="73" w:lineRule="exact"/>
              <w:ind w:left="1065" w:right="-44"/>
              <w:rPr>
                <w:spacing w:val="-1"/>
                <w:w w:val="91"/>
                <w:position w:val="-3"/>
                <w:sz w:val="13"/>
                <w:szCs w:val="13"/>
              </w:rPr>
            </w:pPr>
            <w:r>
              <w:rPr>
                <w:rFonts w:ascii="Arial" w:hAnsi="Arial" w:cs="Arial"/>
                <w:spacing w:val="-1"/>
                <w:w w:val="88"/>
                <w:position w:val="3"/>
                <w:sz w:val="9"/>
                <w:szCs w:val="9"/>
              </w:rPr>
              <w:lastRenderedPageBreak/>
              <w:t>..</w:t>
            </w:r>
            <w:r>
              <w:rPr>
                <w:rFonts w:ascii="Arial" w:hAnsi="Arial" w:cs="Arial"/>
                <w:w w:val="88"/>
                <w:position w:val="3"/>
                <w:sz w:val="9"/>
                <w:szCs w:val="9"/>
              </w:rPr>
              <w:t>.</w:t>
            </w:r>
            <w:r>
              <w:rPr>
                <w:rFonts w:ascii="Arial" w:hAnsi="Arial" w:cs="Arial"/>
                <w:position w:val="3"/>
                <w:sz w:val="9"/>
                <w:szCs w:val="9"/>
              </w:rPr>
              <w:tab/>
            </w:r>
            <w:r>
              <w:rPr>
                <w:rFonts w:ascii="Arial" w:hAnsi="Arial" w:cs="Arial"/>
                <w:w w:val="88"/>
                <w:position w:val="2"/>
                <w:sz w:val="9"/>
                <w:szCs w:val="9"/>
              </w:rPr>
              <w:t>.</w:t>
            </w:r>
            <w:r>
              <w:rPr>
                <w:rFonts w:ascii="Arial" w:hAnsi="Arial" w:cs="Arial"/>
                <w:position w:val="2"/>
                <w:sz w:val="9"/>
                <w:szCs w:val="9"/>
              </w:rPr>
              <w:t xml:space="preserve">   </w:t>
            </w:r>
            <w:r>
              <w:rPr>
                <w:rFonts w:ascii="Arial" w:hAnsi="Arial" w:cs="Arial"/>
                <w:spacing w:val="-7"/>
                <w:position w:val="2"/>
                <w:sz w:val="9"/>
                <w:szCs w:val="9"/>
              </w:rPr>
              <w:t xml:space="preserve"> </w:t>
            </w:r>
            <w:r>
              <w:rPr>
                <w:rFonts w:ascii="Arial" w:hAnsi="Arial" w:cs="Arial"/>
                <w:spacing w:val="-1"/>
                <w:w w:val="88"/>
                <w:position w:val="2"/>
                <w:sz w:val="9"/>
                <w:szCs w:val="9"/>
              </w:rPr>
              <w:t>..</w:t>
            </w:r>
            <w:r>
              <w:rPr>
                <w:rFonts w:ascii="Arial" w:hAnsi="Arial" w:cs="Arial"/>
                <w:w w:val="88"/>
                <w:position w:val="2"/>
                <w:sz w:val="9"/>
                <w:szCs w:val="9"/>
              </w:rPr>
              <w:t>.</w:t>
            </w:r>
            <w:r>
              <w:rPr>
                <w:rFonts w:ascii="Arial" w:hAnsi="Arial" w:cs="Arial"/>
                <w:position w:val="2"/>
                <w:sz w:val="9"/>
                <w:szCs w:val="9"/>
              </w:rPr>
              <w:tab/>
            </w:r>
            <w:r>
              <w:rPr>
                <w:rFonts w:ascii="Arial" w:hAnsi="Arial" w:cs="Arial"/>
                <w:spacing w:val="-1"/>
                <w:w w:val="66"/>
                <w:sz w:val="14"/>
                <w:szCs w:val="14"/>
              </w:rPr>
              <w:t>.</w:t>
            </w:r>
            <w:r>
              <w:rPr>
                <w:rFonts w:ascii="Arial" w:hAnsi="Arial" w:cs="Arial"/>
                <w:w w:val="66"/>
                <w:sz w:val="14"/>
                <w:szCs w:val="14"/>
              </w:rPr>
              <w:t>·</w:t>
            </w:r>
            <w:r>
              <w:rPr>
                <w:rFonts w:ascii="Arial" w:hAnsi="Arial" w:cs="Arial"/>
                <w:sz w:val="14"/>
                <w:szCs w:val="14"/>
              </w:rPr>
              <w:tab/>
            </w:r>
            <w:r>
              <w:rPr>
                <w:rFonts w:ascii="Courier New" w:hAnsi="Courier New" w:cs="Courier New"/>
                <w:spacing w:val="-1"/>
                <w:w w:val="52"/>
                <w:position w:val="-2"/>
                <w:sz w:val="52"/>
                <w:szCs w:val="52"/>
              </w:rPr>
              <w:t>.</w:t>
            </w:r>
            <w:r>
              <w:rPr>
                <w:rFonts w:ascii="Courier New" w:hAnsi="Courier New" w:cs="Courier New"/>
                <w:w w:val="52"/>
                <w:position w:val="-2"/>
                <w:sz w:val="52"/>
                <w:szCs w:val="52"/>
              </w:rPr>
              <w:t>:</w:t>
            </w:r>
            <w:r>
              <w:rPr>
                <w:rFonts w:ascii="Courier New" w:hAnsi="Courier New" w:cs="Courier New"/>
                <w:spacing w:val="-84"/>
                <w:position w:val="-2"/>
                <w:sz w:val="52"/>
                <w:szCs w:val="52"/>
              </w:rPr>
              <w:t xml:space="preserve"> </w:t>
            </w:r>
            <w:r>
              <w:rPr>
                <w:spacing w:val="-1"/>
                <w:w w:val="85"/>
                <w:position w:val="-3"/>
                <w:sz w:val="19"/>
                <w:szCs w:val="19"/>
              </w:rPr>
              <w:t>•:.</w:t>
            </w:r>
            <w:r>
              <w:rPr>
                <w:w w:val="85"/>
                <w:position w:val="-3"/>
                <w:sz w:val="19"/>
                <w:szCs w:val="19"/>
              </w:rPr>
              <w:t>:</w:t>
            </w:r>
            <w:r>
              <w:rPr>
                <w:position w:val="-3"/>
                <w:sz w:val="19"/>
                <w:szCs w:val="19"/>
              </w:rPr>
              <w:tab/>
            </w:r>
            <w:r>
              <w:rPr>
                <w:rFonts w:ascii="Arial" w:hAnsi="Arial" w:cs="Arial"/>
                <w:spacing w:val="-1"/>
                <w:w w:val="82"/>
                <w:position w:val="3"/>
                <w:sz w:val="14"/>
                <w:szCs w:val="14"/>
              </w:rPr>
              <w:t>..</w:t>
            </w:r>
            <w:r>
              <w:rPr>
                <w:rFonts w:ascii="Arial" w:hAnsi="Arial" w:cs="Arial"/>
                <w:w w:val="82"/>
                <w:position w:val="3"/>
                <w:sz w:val="14"/>
                <w:szCs w:val="14"/>
              </w:rPr>
              <w:t>.</w:t>
            </w:r>
            <w:r>
              <w:rPr>
                <w:rFonts w:ascii="Arial" w:hAnsi="Arial" w:cs="Arial"/>
                <w:position w:val="3"/>
                <w:sz w:val="14"/>
                <w:szCs w:val="14"/>
              </w:rPr>
              <w:t xml:space="preserve">    </w:t>
            </w:r>
            <w:r>
              <w:rPr>
                <w:rFonts w:ascii="Arial" w:hAnsi="Arial" w:cs="Arial"/>
                <w:spacing w:val="-15"/>
                <w:position w:val="3"/>
                <w:sz w:val="14"/>
                <w:szCs w:val="14"/>
              </w:rPr>
              <w:t xml:space="preserve"> </w:t>
            </w:r>
            <w:r>
              <w:rPr>
                <w:w w:val="82"/>
                <w:position w:val="1"/>
                <w:sz w:val="9"/>
                <w:szCs w:val="9"/>
              </w:rPr>
              <w:t>&gt;</w:t>
            </w:r>
            <w:r>
              <w:rPr>
                <w:position w:val="1"/>
                <w:sz w:val="9"/>
                <w:szCs w:val="9"/>
              </w:rPr>
              <w:t xml:space="preserve">    </w:t>
            </w:r>
            <w:r>
              <w:rPr>
                <w:spacing w:val="9"/>
                <w:position w:val="1"/>
                <w:sz w:val="9"/>
                <w:szCs w:val="9"/>
              </w:rPr>
              <w:t xml:space="preserve"> </w:t>
            </w:r>
            <w:r>
              <w:rPr>
                <w:w w:val="268"/>
                <w:position w:val="1"/>
                <w:sz w:val="9"/>
                <w:szCs w:val="9"/>
              </w:rPr>
              <w:t>...••.</w:t>
            </w:r>
            <w:r>
              <w:rPr>
                <w:position w:val="1"/>
                <w:sz w:val="9"/>
                <w:szCs w:val="9"/>
              </w:rPr>
              <w:tab/>
            </w:r>
            <w:r>
              <w:rPr>
                <w:rFonts w:ascii="Arial" w:hAnsi="Arial" w:cs="Arial"/>
                <w:spacing w:val="-1"/>
                <w:w w:val="63"/>
                <w:position w:val="-1"/>
                <w:sz w:val="37"/>
                <w:szCs w:val="37"/>
              </w:rPr>
              <w:t>.</w:t>
            </w:r>
            <w:r>
              <w:rPr>
                <w:rFonts w:ascii="Arial" w:hAnsi="Arial" w:cs="Arial"/>
                <w:spacing w:val="6"/>
                <w:w w:val="63"/>
                <w:position w:val="-1"/>
                <w:sz w:val="37"/>
                <w:szCs w:val="37"/>
              </w:rPr>
              <w:t>.</w:t>
            </w:r>
            <w:r>
              <w:rPr>
                <w:w w:val="63"/>
                <w:position w:val="-1"/>
                <w:sz w:val="15"/>
                <w:szCs w:val="15"/>
              </w:rPr>
              <w:t>:</w:t>
            </w:r>
            <w:r>
              <w:rPr>
                <w:position w:val="-1"/>
                <w:sz w:val="15"/>
                <w:szCs w:val="15"/>
              </w:rPr>
              <w:tab/>
            </w:r>
            <w:r>
              <w:rPr>
                <w:rFonts w:ascii="Arial" w:hAnsi="Arial" w:cs="Arial"/>
                <w:spacing w:val="-24"/>
                <w:w w:val="101"/>
                <w:sz w:val="14"/>
                <w:szCs w:val="14"/>
              </w:rPr>
              <w:t>.</w:t>
            </w:r>
            <w:r>
              <w:rPr>
                <w:rFonts w:ascii="Arial" w:hAnsi="Arial" w:cs="Arial"/>
                <w:w w:val="61"/>
                <w:sz w:val="14"/>
                <w:szCs w:val="14"/>
              </w:rPr>
              <w:t>··</w:t>
            </w:r>
            <w:r>
              <w:rPr>
                <w:rFonts w:ascii="Arial" w:hAnsi="Arial" w:cs="Arial"/>
                <w:sz w:val="14"/>
                <w:szCs w:val="14"/>
              </w:rPr>
              <w:t xml:space="preserve">   </w:t>
            </w:r>
            <w:r>
              <w:rPr>
                <w:rFonts w:ascii="Arial" w:hAnsi="Arial" w:cs="Arial"/>
                <w:spacing w:val="4"/>
                <w:sz w:val="14"/>
                <w:szCs w:val="14"/>
              </w:rPr>
              <w:t xml:space="preserve"> </w:t>
            </w:r>
            <w:r>
              <w:rPr>
                <w:rFonts w:ascii="Arial" w:hAnsi="Arial" w:cs="Arial"/>
                <w:spacing w:val="-1"/>
                <w:w w:val="53"/>
                <w:position w:val="1"/>
                <w:sz w:val="28"/>
                <w:szCs w:val="28"/>
              </w:rPr>
              <w:t>..</w:t>
            </w:r>
            <w:r>
              <w:rPr>
                <w:rFonts w:ascii="Arial" w:hAnsi="Arial" w:cs="Arial"/>
                <w:w w:val="53"/>
                <w:position w:val="1"/>
                <w:sz w:val="28"/>
                <w:szCs w:val="28"/>
              </w:rPr>
              <w:t>.</w:t>
            </w:r>
            <w:r>
              <w:rPr>
                <w:rFonts w:ascii="Arial" w:hAnsi="Arial" w:cs="Arial"/>
                <w:position w:val="1"/>
                <w:sz w:val="28"/>
                <w:szCs w:val="28"/>
              </w:rPr>
              <w:tab/>
            </w:r>
            <w:r>
              <w:rPr>
                <w:spacing w:val="-1"/>
                <w:w w:val="91"/>
                <w:position w:val="-3"/>
                <w:sz w:val="13"/>
                <w:szCs w:val="13"/>
              </w:rPr>
              <w:t>:·•··</w:t>
            </w:r>
          </w:p>
          <w:p w:rsidR="00A8353F" w:rsidRDefault="0071444F">
            <w:pPr>
              <w:pStyle w:val="TableParagraph"/>
              <w:tabs>
                <w:tab w:val="left" w:pos="6362"/>
                <w:tab w:val="left" w:pos="10924"/>
              </w:tabs>
              <w:kinsoku w:val="0"/>
              <w:overflowPunct w:val="0"/>
              <w:spacing w:before="66" w:line="15" w:lineRule="auto"/>
              <w:ind w:left="15"/>
              <w:rPr>
                <w:w w:val="80"/>
                <w:position w:val="1"/>
                <w:sz w:val="13"/>
                <w:szCs w:val="13"/>
              </w:rPr>
            </w:pPr>
            <w:r>
              <w:rPr>
                <w:spacing w:val="-127"/>
                <w:w w:val="75"/>
                <w:position w:val="-23"/>
                <w:sz w:val="35"/>
                <w:szCs w:val="35"/>
              </w:rPr>
              <w:t>*</w:t>
            </w:r>
            <w:r>
              <w:rPr>
                <w:spacing w:val="-1"/>
                <w:w w:val="62"/>
                <w:sz w:val="50"/>
                <w:szCs w:val="50"/>
                <w:u w:val="thick" w:color="000000"/>
              </w:rPr>
              <w:t>i</w:t>
            </w:r>
            <w:r>
              <w:rPr>
                <w:spacing w:val="-69"/>
                <w:w w:val="62"/>
                <w:sz w:val="50"/>
                <w:szCs w:val="50"/>
                <w:u w:val="thick" w:color="000000"/>
              </w:rPr>
              <w:t>•</w:t>
            </w:r>
            <w:r>
              <w:rPr>
                <w:spacing w:val="-79"/>
                <w:w w:val="75"/>
                <w:position w:val="-23"/>
                <w:sz w:val="35"/>
                <w:szCs w:val="35"/>
              </w:rPr>
              <w:t>S</w:t>
            </w:r>
            <w:r>
              <w:rPr>
                <w:spacing w:val="-25"/>
                <w:w w:val="62"/>
                <w:sz w:val="50"/>
                <w:szCs w:val="50"/>
                <w:u w:val="thick" w:color="000000"/>
              </w:rPr>
              <w:t>f</w:t>
            </w:r>
            <w:r>
              <w:rPr>
                <w:spacing w:val="-49"/>
                <w:w w:val="75"/>
                <w:position w:val="-23"/>
                <w:sz w:val="35"/>
                <w:szCs w:val="35"/>
              </w:rPr>
              <w:t>t</w:t>
            </w:r>
            <w:r>
              <w:rPr>
                <w:spacing w:val="-55"/>
                <w:w w:val="62"/>
                <w:sz w:val="50"/>
                <w:szCs w:val="50"/>
                <w:u w:val="thick" w:color="000000"/>
              </w:rPr>
              <w:t>r</w:t>
            </w:r>
            <w:r>
              <w:rPr>
                <w:spacing w:val="14"/>
                <w:w w:val="75"/>
                <w:position w:val="-23"/>
                <w:sz w:val="35"/>
                <w:szCs w:val="35"/>
              </w:rPr>
              <w:t>e</w:t>
            </w:r>
            <w:r>
              <w:rPr>
                <w:w w:val="62"/>
                <w:sz w:val="50"/>
                <w:szCs w:val="50"/>
                <w:u w:val="thick" w:color="000000"/>
              </w:rPr>
              <w:t>ot•·•,</w:t>
            </w:r>
            <w:r>
              <w:rPr>
                <w:spacing w:val="-29"/>
                <w:sz w:val="50"/>
                <w:szCs w:val="50"/>
              </w:rPr>
              <w:t xml:space="preserve"> </w:t>
            </w:r>
            <w:r>
              <w:rPr>
                <w:w w:val="79"/>
                <w:sz w:val="38"/>
                <w:szCs w:val="38"/>
                <w:u w:val="thick" w:color="000000"/>
              </w:rPr>
              <w:t>.</w:t>
            </w:r>
            <w:r>
              <w:rPr>
                <w:spacing w:val="-36"/>
                <w:sz w:val="38"/>
                <w:szCs w:val="38"/>
                <w:u w:val="thick" w:color="000000"/>
              </w:rPr>
              <w:t xml:space="preserve"> </w:t>
            </w:r>
            <w:r>
              <w:rPr>
                <w:spacing w:val="-1"/>
                <w:w w:val="79"/>
                <w:sz w:val="38"/>
                <w:szCs w:val="38"/>
                <w:u w:val="thick" w:color="000000"/>
              </w:rPr>
              <w:t>e</w:t>
            </w:r>
            <w:r>
              <w:rPr>
                <w:w w:val="79"/>
                <w:sz w:val="38"/>
                <w:szCs w:val="38"/>
                <w:u w:val="thick" w:color="000000"/>
              </w:rPr>
              <w:t>v</w:t>
            </w:r>
            <w:r>
              <w:rPr>
                <w:spacing w:val="-37"/>
                <w:sz w:val="38"/>
                <w:szCs w:val="38"/>
                <w:u w:val="thick" w:color="000000"/>
              </w:rPr>
              <w:t xml:space="preserve"> </w:t>
            </w:r>
            <w:r>
              <w:rPr>
                <w:spacing w:val="-1"/>
                <w:w w:val="79"/>
                <w:sz w:val="38"/>
                <w:szCs w:val="38"/>
                <w:u w:val="thick" w:color="000000"/>
              </w:rPr>
              <w:t>J</w:t>
            </w:r>
            <w:r>
              <w:rPr>
                <w:w w:val="79"/>
                <w:sz w:val="38"/>
                <w:szCs w:val="38"/>
                <w:u w:val="thick" w:color="000000"/>
              </w:rPr>
              <w:t>a</w:t>
            </w:r>
            <w:r>
              <w:rPr>
                <w:spacing w:val="-36"/>
                <w:sz w:val="38"/>
                <w:szCs w:val="38"/>
              </w:rPr>
              <w:t xml:space="preserve"> </w:t>
            </w:r>
            <w:r>
              <w:rPr>
                <w:w w:val="80"/>
                <w:sz w:val="32"/>
                <w:szCs w:val="32"/>
              </w:rPr>
              <w:t>A</w:t>
            </w:r>
            <w:r>
              <w:rPr>
                <w:spacing w:val="-16"/>
                <w:sz w:val="32"/>
                <w:szCs w:val="32"/>
              </w:rPr>
              <w:t xml:space="preserve"> </w:t>
            </w:r>
            <w:r>
              <w:rPr>
                <w:w w:val="80"/>
                <w:sz w:val="32"/>
                <w:szCs w:val="32"/>
              </w:rPr>
              <w:t>e</w:t>
            </w:r>
            <w:r>
              <w:rPr>
                <w:spacing w:val="-17"/>
                <w:sz w:val="32"/>
                <w:szCs w:val="32"/>
              </w:rPr>
              <w:t xml:space="preserve"> </w:t>
            </w:r>
            <w:r>
              <w:rPr>
                <w:spacing w:val="-1"/>
                <w:w w:val="80"/>
                <w:sz w:val="32"/>
                <w:szCs w:val="32"/>
              </w:rPr>
              <w:t>jtan</w:t>
            </w:r>
            <w:r>
              <w:rPr>
                <w:spacing w:val="2"/>
                <w:w w:val="80"/>
                <w:sz w:val="32"/>
                <w:szCs w:val="32"/>
              </w:rPr>
              <w:t>c</w:t>
            </w:r>
            <w:r>
              <w:rPr>
                <w:spacing w:val="13"/>
                <w:w w:val="39"/>
                <w:position w:val="-23"/>
                <w:sz w:val="35"/>
                <w:szCs w:val="35"/>
              </w:rPr>
              <w:t>•</w:t>
            </w:r>
            <w:r>
              <w:rPr>
                <w:w w:val="80"/>
                <w:sz w:val="32"/>
                <w:szCs w:val="32"/>
              </w:rPr>
              <w:t>·.</w:t>
            </w:r>
            <w:r>
              <w:rPr>
                <w:sz w:val="32"/>
                <w:szCs w:val="32"/>
              </w:rPr>
              <w:tab/>
            </w:r>
            <w:r>
              <w:rPr>
                <w:i/>
                <w:iCs/>
                <w:w w:val="83"/>
                <w:position w:val="2"/>
                <w:sz w:val="37"/>
                <w:szCs w:val="37"/>
              </w:rPr>
              <w:t>·ff}</w:t>
            </w:r>
            <w:r>
              <w:rPr>
                <w:i/>
                <w:iCs/>
                <w:position w:val="2"/>
                <w:sz w:val="37"/>
                <w:szCs w:val="37"/>
              </w:rPr>
              <w:tab/>
            </w:r>
            <w:r>
              <w:rPr>
                <w:w w:val="80"/>
                <w:position w:val="1"/>
                <w:sz w:val="13"/>
                <w:szCs w:val="13"/>
              </w:rPr>
              <w:t>.</w:t>
            </w:r>
          </w:p>
          <w:p w:rsidR="00A8353F" w:rsidRDefault="0071444F">
            <w:pPr>
              <w:pStyle w:val="TableParagraph"/>
              <w:tabs>
                <w:tab w:val="left" w:pos="487"/>
                <w:tab w:val="left" w:pos="3904"/>
                <w:tab w:val="left" w:pos="4555"/>
                <w:tab w:val="left" w:pos="5534"/>
                <w:tab w:val="left" w:pos="5898"/>
                <w:tab w:val="left" w:pos="6338"/>
                <w:tab w:val="left" w:pos="6788"/>
                <w:tab w:val="left" w:pos="7432"/>
                <w:tab w:val="left" w:pos="7853"/>
                <w:tab w:val="left" w:pos="8718"/>
                <w:tab w:val="left" w:pos="9368"/>
                <w:tab w:val="left" w:pos="10019"/>
                <w:tab w:val="left" w:pos="10893"/>
              </w:tabs>
              <w:kinsoku w:val="0"/>
              <w:overflowPunct w:val="0"/>
              <w:spacing w:line="319" w:lineRule="exact"/>
              <w:ind w:left="131" w:right="-29"/>
              <w:rPr>
                <w:rFonts w:ascii="Arial" w:hAnsi="Arial" w:cs="Arial"/>
                <w:spacing w:val="-13"/>
                <w:w w:val="102"/>
                <w:position w:val="4"/>
                <w:sz w:val="23"/>
                <w:szCs w:val="23"/>
              </w:rPr>
            </w:pPr>
            <w:r>
              <w:rPr>
                <w:rFonts w:ascii="Arial" w:hAnsi="Arial" w:cs="Arial"/>
                <w:spacing w:val="-1"/>
                <w:w w:val="54"/>
                <w:position w:val="1"/>
                <w:sz w:val="21"/>
                <w:szCs w:val="21"/>
              </w:rPr>
              <w:t>..</w:t>
            </w:r>
            <w:r>
              <w:rPr>
                <w:rFonts w:ascii="Arial" w:hAnsi="Arial" w:cs="Arial"/>
                <w:w w:val="54"/>
                <w:position w:val="1"/>
                <w:sz w:val="21"/>
                <w:szCs w:val="21"/>
              </w:rPr>
              <w:t>.</w:t>
            </w:r>
            <w:r>
              <w:rPr>
                <w:rFonts w:ascii="Arial" w:hAnsi="Arial" w:cs="Arial"/>
                <w:position w:val="1"/>
                <w:sz w:val="21"/>
                <w:szCs w:val="21"/>
              </w:rPr>
              <w:tab/>
            </w:r>
            <w:r>
              <w:rPr>
                <w:w w:val="54"/>
                <w:position w:val="1"/>
                <w:sz w:val="11"/>
                <w:szCs w:val="11"/>
              </w:rPr>
              <w:t>:</w:t>
            </w:r>
            <w:r>
              <w:rPr>
                <w:position w:val="1"/>
                <w:sz w:val="11"/>
                <w:szCs w:val="11"/>
              </w:rPr>
              <w:t xml:space="preserve"> </w:t>
            </w:r>
            <w:r>
              <w:rPr>
                <w:spacing w:val="-11"/>
                <w:position w:val="1"/>
                <w:sz w:val="11"/>
                <w:szCs w:val="11"/>
              </w:rPr>
              <w:t xml:space="preserve"> </w:t>
            </w:r>
            <w:r>
              <w:rPr>
                <w:spacing w:val="-45"/>
                <w:w w:val="75"/>
                <w:position w:val="12"/>
                <w:sz w:val="35"/>
                <w:szCs w:val="35"/>
              </w:rPr>
              <w:t>t</w:t>
            </w:r>
            <w:r>
              <w:rPr>
                <w:rFonts w:ascii="Arial" w:hAnsi="Arial" w:cs="Arial"/>
                <w:spacing w:val="-20"/>
                <w:w w:val="59"/>
                <w:position w:val="1"/>
                <w:sz w:val="39"/>
                <w:szCs w:val="39"/>
              </w:rPr>
              <w:t>.</w:t>
            </w:r>
            <w:r>
              <w:rPr>
                <w:spacing w:val="-113"/>
                <w:w w:val="75"/>
                <w:position w:val="12"/>
                <w:sz w:val="35"/>
                <w:szCs w:val="35"/>
              </w:rPr>
              <w:t>o</w:t>
            </w:r>
            <w:r>
              <w:rPr>
                <w:rFonts w:ascii="Arial" w:hAnsi="Arial" w:cs="Arial"/>
                <w:spacing w:val="-1"/>
                <w:w w:val="59"/>
                <w:position w:val="1"/>
                <w:sz w:val="39"/>
                <w:szCs w:val="39"/>
              </w:rPr>
              <w:t>.</w:t>
            </w:r>
            <w:r>
              <w:rPr>
                <w:rFonts w:ascii="Arial" w:hAnsi="Arial" w:cs="Arial"/>
                <w:spacing w:val="-16"/>
                <w:w w:val="59"/>
                <w:position w:val="1"/>
                <w:sz w:val="39"/>
                <w:szCs w:val="39"/>
              </w:rPr>
              <w:t>.</w:t>
            </w:r>
            <w:r>
              <w:rPr>
                <w:spacing w:val="-72"/>
                <w:w w:val="75"/>
                <w:position w:val="12"/>
                <w:sz w:val="35"/>
                <w:szCs w:val="35"/>
              </w:rPr>
              <w:t>r</w:t>
            </w:r>
            <w:r>
              <w:rPr>
                <w:rFonts w:ascii="Arial" w:hAnsi="Arial" w:cs="Arial"/>
                <w:spacing w:val="-1"/>
                <w:w w:val="59"/>
                <w:position w:val="1"/>
                <w:sz w:val="39"/>
                <w:szCs w:val="39"/>
              </w:rPr>
              <w:t>.</w:t>
            </w:r>
            <w:r>
              <w:rPr>
                <w:rFonts w:ascii="Arial" w:hAnsi="Arial" w:cs="Arial"/>
                <w:spacing w:val="-57"/>
                <w:w w:val="59"/>
                <w:position w:val="1"/>
                <w:sz w:val="39"/>
                <w:szCs w:val="39"/>
              </w:rPr>
              <w:t>.</w:t>
            </w:r>
            <w:r>
              <w:rPr>
                <w:spacing w:val="-105"/>
                <w:w w:val="75"/>
                <w:position w:val="12"/>
                <w:sz w:val="35"/>
                <w:szCs w:val="35"/>
              </w:rPr>
              <w:t>T</w:t>
            </w:r>
            <w:r>
              <w:rPr>
                <w:rFonts w:ascii="Arial" w:hAnsi="Arial" w:cs="Arial"/>
                <w:spacing w:val="-1"/>
                <w:w w:val="59"/>
                <w:position w:val="1"/>
                <w:sz w:val="39"/>
                <w:szCs w:val="39"/>
              </w:rPr>
              <w:t>.</w:t>
            </w:r>
            <w:r>
              <w:rPr>
                <w:rFonts w:ascii="Arial" w:hAnsi="Arial" w:cs="Arial"/>
                <w:spacing w:val="-24"/>
                <w:w w:val="59"/>
                <w:position w:val="1"/>
                <w:sz w:val="39"/>
                <w:szCs w:val="39"/>
              </w:rPr>
              <w:t>.</w:t>
            </w:r>
            <w:r>
              <w:rPr>
                <w:spacing w:val="-152"/>
                <w:w w:val="75"/>
                <w:position w:val="12"/>
                <w:sz w:val="35"/>
                <w:szCs w:val="35"/>
              </w:rPr>
              <w:t>R</w:t>
            </w:r>
            <w:r>
              <w:rPr>
                <w:rFonts w:ascii="Arial" w:hAnsi="Arial" w:cs="Arial"/>
                <w:w w:val="59"/>
                <w:position w:val="1"/>
                <w:sz w:val="39"/>
                <w:szCs w:val="39"/>
              </w:rPr>
              <w:t>.</w:t>
            </w:r>
            <w:r>
              <w:rPr>
                <w:rFonts w:ascii="Arial" w:hAnsi="Arial" w:cs="Arial"/>
                <w:spacing w:val="23"/>
                <w:w w:val="59"/>
                <w:position w:val="1"/>
                <w:sz w:val="39"/>
                <w:szCs w:val="39"/>
              </w:rPr>
              <w:t>.</w:t>
            </w:r>
            <w:r>
              <w:rPr>
                <w:spacing w:val="-35"/>
                <w:w w:val="75"/>
                <w:position w:val="12"/>
                <w:sz w:val="35"/>
                <w:szCs w:val="35"/>
              </w:rPr>
              <w:t>B</w:t>
            </w:r>
            <w:r>
              <w:rPr>
                <w:spacing w:val="-2"/>
                <w:w w:val="59"/>
                <w:position w:val="1"/>
                <w:sz w:val="14"/>
                <w:szCs w:val="14"/>
              </w:rPr>
              <w:t>:</w:t>
            </w:r>
            <w:r>
              <w:rPr>
                <w:rFonts w:ascii="Arial" w:hAnsi="Arial" w:cs="Arial"/>
                <w:spacing w:val="-20"/>
                <w:w w:val="54"/>
                <w:position w:val="1"/>
                <w:sz w:val="21"/>
                <w:szCs w:val="21"/>
              </w:rPr>
              <w:t>.</w:t>
            </w:r>
            <w:r>
              <w:rPr>
                <w:spacing w:val="-113"/>
                <w:w w:val="75"/>
                <w:position w:val="12"/>
                <w:sz w:val="35"/>
                <w:szCs w:val="35"/>
              </w:rPr>
              <w:t>4</w:t>
            </w:r>
            <w:r>
              <w:rPr>
                <w:rFonts w:ascii="Arial" w:hAnsi="Arial" w:cs="Arial"/>
                <w:w w:val="54"/>
                <w:position w:val="1"/>
                <w:sz w:val="21"/>
                <w:szCs w:val="21"/>
              </w:rPr>
              <w:t>.</w:t>
            </w:r>
            <w:r>
              <w:rPr>
                <w:rFonts w:ascii="Arial" w:hAnsi="Arial" w:cs="Arial"/>
                <w:spacing w:val="4"/>
                <w:w w:val="54"/>
                <w:position w:val="1"/>
                <w:sz w:val="21"/>
                <w:szCs w:val="21"/>
              </w:rPr>
              <w:t>.</w:t>
            </w:r>
            <w:r>
              <w:rPr>
                <w:w w:val="57"/>
                <w:position w:val="1"/>
                <w:sz w:val="12"/>
                <w:szCs w:val="12"/>
              </w:rPr>
              <w:t>•</w:t>
            </w:r>
            <w:r>
              <w:rPr>
                <w:spacing w:val="3"/>
                <w:w w:val="57"/>
                <w:position w:val="1"/>
                <w:sz w:val="12"/>
                <w:szCs w:val="12"/>
              </w:rPr>
              <w:t>.</w:t>
            </w:r>
            <w:r>
              <w:rPr>
                <w:spacing w:val="-1"/>
                <w:w w:val="75"/>
                <w:position w:val="12"/>
                <w:sz w:val="35"/>
                <w:szCs w:val="35"/>
              </w:rPr>
              <w:t>.</w:t>
            </w:r>
            <w:r>
              <w:rPr>
                <w:spacing w:val="-132"/>
                <w:w w:val="75"/>
                <w:position w:val="12"/>
                <w:sz w:val="35"/>
                <w:szCs w:val="35"/>
              </w:rPr>
              <w:t>1</w:t>
            </w:r>
            <w:r>
              <w:rPr>
                <w:spacing w:val="39"/>
                <w:w w:val="57"/>
                <w:position w:val="1"/>
                <w:sz w:val="64"/>
                <w:szCs w:val="64"/>
              </w:rPr>
              <w:t>.</w:t>
            </w:r>
            <w:r>
              <w:rPr>
                <w:spacing w:val="-47"/>
                <w:w w:val="75"/>
                <w:position w:val="12"/>
                <w:sz w:val="35"/>
                <w:szCs w:val="35"/>
              </w:rPr>
              <w:t>1</w:t>
            </w:r>
            <w:r>
              <w:rPr>
                <w:spacing w:val="-39"/>
                <w:w w:val="66"/>
                <w:position w:val="1"/>
                <w:sz w:val="51"/>
                <w:szCs w:val="51"/>
              </w:rPr>
              <w:t>.</w:t>
            </w:r>
            <w:r>
              <w:rPr>
                <w:spacing w:val="-94"/>
                <w:w w:val="75"/>
                <w:position w:val="12"/>
                <w:sz w:val="35"/>
                <w:szCs w:val="35"/>
              </w:rPr>
              <w:t>p</w:t>
            </w:r>
            <w:r>
              <w:rPr>
                <w:spacing w:val="8"/>
                <w:w w:val="66"/>
                <w:position w:val="1"/>
                <w:sz w:val="51"/>
                <w:szCs w:val="51"/>
              </w:rPr>
              <w:t>.</w:t>
            </w:r>
            <w:r>
              <w:rPr>
                <w:spacing w:val="-61"/>
                <w:w w:val="75"/>
                <w:position w:val="12"/>
                <w:sz w:val="35"/>
                <w:szCs w:val="35"/>
              </w:rPr>
              <w:t>r</w:t>
            </w:r>
            <w:r>
              <w:rPr>
                <w:rFonts w:ascii="Arial" w:hAnsi="Arial" w:cs="Arial"/>
                <w:spacing w:val="-1"/>
                <w:w w:val="53"/>
                <w:position w:val="1"/>
                <w:sz w:val="32"/>
                <w:szCs w:val="32"/>
              </w:rPr>
              <w:t>.</w:t>
            </w:r>
            <w:r>
              <w:rPr>
                <w:rFonts w:ascii="Arial" w:hAnsi="Arial" w:cs="Arial"/>
                <w:spacing w:val="-34"/>
                <w:w w:val="53"/>
                <w:position w:val="1"/>
                <w:sz w:val="32"/>
                <w:szCs w:val="32"/>
              </w:rPr>
              <w:t>.</w:t>
            </w:r>
            <w:r>
              <w:rPr>
                <w:spacing w:val="-98"/>
                <w:w w:val="75"/>
                <w:position w:val="12"/>
                <w:sz w:val="35"/>
                <w:szCs w:val="35"/>
              </w:rPr>
              <w:t>9</w:t>
            </w:r>
            <w:r>
              <w:rPr>
                <w:rFonts w:ascii="Arial" w:hAnsi="Arial" w:cs="Arial"/>
                <w:w w:val="53"/>
                <w:position w:val="1"/>
                <w:sz w:val="32"/>
                <w:szCs w:val="32"/>
              </w:rPr>
              <w:t>.</w:t>
            </w:r>
            <w:r>
              <w:rPr>
                <w:rFonts w:ascii="Arial" w:hAnsi="Arial" w:cs="Arial"/>
                <w:spacing w:val="3"/>
                <w:w w:val="53"/>
                <w:position w:val="1"/>
                <w:sz w:val="32"/>
                <w:szCs w:val="32"/>
              </w:rPr>
              <w:t>.</w:t>
            </w:r>
            <w:r>
              <w:rPr>
                <w:spacing w:val="-1"/>
                <w:w w:val="75"/>
                <w:position w:val="12"/>
                <w:sz w:val="35"/>
                <w:szCs w:val="35"/>
              </w:rPr>
              <w:t>y</w:t>
            </w:r>
            <w:r>
              <w:rPr>
                <w:spacing w:val="-19"/>
                <w:w w:val="75"/>
                <w:position w:val="12"/>
                <w:sz w:val="35"/>
                <w:szCs w:val="35"/>
              </w:rPr>
              <w:t>f</w:t>
            </w:r>
            <w:r>
              <w:rPr>
                <w:rFonts w:ascii="Arial" w:hAnsi="Arial" w:cs="Arial"/>
                <w:spacing w:val="-34"/>
                <w:w w:val="54"/>
                <w:position w:val="1"/>
                <w:sz w:val="34"/>
                <w:szCs w:val="34"/>
              </w:rPr>
              <w:t>.</w:t>
            </w:r>
            <w:r>
              <w:rPr>
                <w:spacing w:val="-41"/>
                <w:w w:val="75"/>
                <w:position w:val="12"/>
                <w:sz w:val="35"/>
                <w:szCs w:val="35"/>
              </w:rPr>
              <w:t>i</w:t>
            </w:r>
            <w:r>
              <w:rPr>
                <w:rFonts w:ascii="Arial" w:hAnsi="Arial" w:cs="Arial"/>
                <w:spacing w:val="-12"/>
                <w:w w:val="54"/>
                <w:position w:val="1"/>
                <w:sz w:val="34"/>
                <w:szCs w:val="34"/>
              </w:rPr>
              <w:t>.</w:t>
            </w:r>
            <w:r>
              <w:rPr>
                <w:spacing w:val="-4"/>
                <w:w w:val="75"/>
                <w:position w:val="12"/>
                <w:sz w:val="35"/>
                <w:szCs w:val="35"/>
              </w:rPr>
              <w:t>l</w:t>
            </w:r>
            <w:r>
              <w:rPr>
                <w:spacing w:val="-39"/>
                <w:w w:val="97"/>
                <w:position w:val="1"/>
                <w:sz w:val="13"/>
                <w:szCs w:val="13"/>
              </w:rPr>
              <w:t>·</w:t>
            </w:r>
            <w:r>
              <w:rPr>
                <w:spacing w:val="-49"/>
                <w:w w:val="75"/>
                <w:position w:val="12"/>
                <w:sz w:val="35"/>
                <w:szCs w:val="35"/>
              </w:rPr>
              <w:t>f</w:t>
            </w:r>
            <w:r>
              <w:rPr>
                <w:w w:val="97"/>
                <w:position w:val="1"/>
                <w:sz w:val="13"/>
                <w:szCs w:val="13"/>
              </w:rPr>
              <w:t>•</w:t>
            </w:r>
            <w:r>
              <w:rPr>
                <w:spacing w:val="-38"/>
                <w:w w:val="97"/>
                <w:position w:val="1"/>
                <w:sz w:val="13"/>
                <w:szCs w:val="13"/>
              </w:rPr>
              <w:t>·</w:t>
            </w:r>
            <w:r>
              <w:rPr>
                <w:spacing w:val="-28"/>
                <w:w w:val="75"/>
                <w:position w:val="12"/>
                <w:sz w:val="35"/>
                <w:szCs w:val="35"/>
              </w:rPr>
              <w:t>y</w:t>
            </w:r>
            <w:r>
              <w:rPr>
                <w:rFonts w:ascii="Arial" w:hAnsi="Arial" w:cs="Arial"/>
                <w:spacing w:val="-1"/>
                <w:w w:val="97"/>
                <w:position w:val="1"/>
                <w:sz w:val="9"/>
                <w:szCs w:val="9"/>
              </w:rPr>
              <w:t>.</w:t>
            </w:r>
            <w:r>
              <w:rPr>
                <w:rFonts w:ascii="Arial" w:hAnsi="Arial" w:cs="Arial"/>
                <w:spacing w:val="-21"/>
                <w:w w:val="97"/>
                <w:position w:val="1"/>
                <w:sz w:val="9"/>
                <w:szCs w:val="9"/>
              </w:rPr>
              <w:t>.</w:t>
            </w:r>
            <w:r>
              <w:rPr>
                <w:spacing w:val="-1"/>
                <w:w w:val="75"/>
                <w:position w:val="12"/>
                <w:sz w:val="35"/>
                <w:szCs w:val="35"/>
              </w:rPr>
              <w:t>p</w:t>
            </w:r>
            <w:r>
              <w:rPr>
                <w:spacing w:val="-49"/>
                <w:w w:val="75"/>
                <w:position w:val="12"/>
                <w:sz w:val="35"/>
                <w:szCs w:val="35"/>
              </w:rPr>
              <w:t>e</w:t>
            </w:r>
            <w:r>
              <w:rPr>
                <w:w w:val="97"/>
                <w:position w:val="1"/>
                <w:sz w:val="30"/>
                <w:szCs w:val="30"/>
              </w:rPr>
              <w:t>.</w:t>
            </w:r>
            <w:r>
              <w:rPr>
                <w:spacing w:val="-46"/>
                <w:position w:val="1"/>
                <w:sz w:val="30"/>
                <w:szCs w:val="30"/>
              </w:rPr>
              <w:t xml:space="preserve"> </w:t>
            </w:r>
            <w:r>
              <w:rPr>
                <w:w w:val="38"/>
                <w:position w:val="12"/>
                <w:sz w:val="35"/>
                <w:szCs w:val="35"/>
              </w:rPr>
              <w:t>.</w:t>
            </w:r>
            <w:r>
              <w:rPr>
                <w:spacing w:val="-25"/>
                <w:w w:val="38"/>
                <w:position w:val="12"/>
                <w:sz w:val="35"/>
                <w:szCs w:val="35"/>
              </w:rPr>
              <w:t>·</w:t>
            </w:r>
            <w:r>
              <w:rPr>
                <w:w w:val="27"/>
                <w:position w:val="12"/>
                <w:sz w:val="35"/>
                <w:szCs w:val="35"/>
              </w:rPr>
              <w:t>..</w:t>
            </w:r>
            <w:r>
              <w:rPr>
                <w:position w:val="12"/>
                <w:sz w:val="35"/>
                <w:szCs w:val="35"/>
              </w:rPr>
              <w:tab/>
            </w:r>
            <w:r>
              <w:rPr>
                <w:spacing w:val="-1"/>
                <w:w w:val="27"/>
                <w:position w:val="3"/>
                <w:sz w:val="12"/>
                <w:szCs w:val="12"/>
              </w:rPr>
              <w:t>:</w:t>
            </w:r>
            <w:r>
              <w:rPr>
                <w:w w:val="27"/>
                <w:position w:val="3"/>
                <w:sz w:val="12"/>
                <w:szCs w:val="12"/>
              </w:rPr>
              <w:t>;</w:t>
            </w:r>
            <w:r>
              <w:rPr>
                <w:position w:val="3"/>
                <w:sz w:val="12"/>
                <w:szCs w:val="12"/>
              </w:rPr>
              <w:t xml:space="preserve">     </w:t>
            </w:r>
            <w:r>
              <w:rPr>
                <w:spacing w:val="-2"/>
                <w:position w:val="3"/>
                <w:sz w:val="12"/>
                <w:szCs w:val="12"/>
              </w:rPr>
              <w:t xml:space="preserve"> </w:t>
            </w:r>
            <w:r>
              <w:rPr>
                <w:rFonts w:ascii="Arial" w:hAnsi="Arial" w:cs="Arial"/>
                <w:w w:val="84"/>
                <w:position w:val="3"/>
                <w:sz w:val="28"/>
                <w:szCs w:val="28"/>
              </w:rPr>
              <w:t>.</w:t>
            </w:r>
            <w:r>
              <w:rPr>
                <w:rFonts w:ascii="Arial" w:hAnsi="Arial" w:cs="Arial"/>
                <w:position w:val="3"/>
                <w:sz w:val="28"/>
                <w:szCs w:val="28"/>
              </w:rPr>
              <w:tab/>
            </w:r>
            <w:r>
              <w:rPr>
                <w:w w:val="84"/>
                <w:position w:val="1"/>
                <w:sz w:val="16"/>
                <w:szCs w:val="16"/>
              </w:rPr>
              <w:t>:</w:t>
            </w:r>
            <w:r>
              <w:rPr>
                <w:position w:val="1"/>
                <w:sz w:val="16"/>
                <w:szCs w:val="16"/>
              </w:rPr>
              <w:t xml:space="preserve">   </w:t>
            </w:r>
            <w:r>
              <w:rPr>
                <w:spacing w:val="16"/>
                <w:position w:val="1"/>
                <w:sz w:val="16"/>
                <w:szCs w:val="16"/>
              </w:rPr>
              <w:t xml:space="preserve"> </w:t>
            </w:r>
            <w:r>
              <w:rPr>
                <w:rFonts w:ascii="Arial" w:hAnsi="Arial" w:cs="Arial"/>
                <w:spacing w:val="-1"/>
                <w:w w:val="53"/>
                <w:position w:val="1"/>
                <w:sz w:val="28"/>
                <w:szCs w:val="28"/>
              </w:rPr>
              <w:t>..</w:t>
            </w:r>
            <w:r>
              <w:rPr>
                <w:rFonts w:ascii="Arial" w:hAnsi="Arial" w:cs="Arial"/>
                <w:w w:val="53"/>
                <w:position w:val="1"/>
                <w:sz w:val="28"/>
                <w:szCs w:val="28"/>
              </w:rPr>
              <w:t>.</w:t>
            </w:r>
            <w:r>
              <w:rPr>
                <w:rFonts w:ascii="Arial" w:hAnsi="Arial" w:cs="Arial"/>
                <w:position w:val="1"/>
                <w:sz w:val="28"/>
                <w:szCs w:val="28"/>
              </w:rPr>
              <w:t xml:space="preserve"> </w:t>
            </w:r>
            <w:r>
              <w:rPr>
                <w:rFonts w:ascii="Arial" w:hAnsi="Arial" w:cs="Arial"/>
                <w:spacing w:val="38"/>
                <w:position w:val="1"/>
                <w:sz w:val="28"/>
                <w:szCs w:val="28"/>
              </w:rPr>
              <w:t xml:space="preserve"> </w:t>
            </w:r>
            <w:r>
              <w:rPr>
                <w:rFonts w:ascii="Arial" w:hAnsi="Arial" w:cs="Arial"/>
                <w:spacing w:val="-1"/>
                <w:w w:val="49"/>
                <w:position w:val="2"/>
                <w:sz w:val="22"/>
                <w:szCs w:val="22"/>
              </w:rPr>
              <w:t>.•</w:t>
            </w:r>
            <w:r>
              <w:rPr>
                <w:rFonts w:ascii="Arial" w:hAnsi="Arial" w:cs="Arial"/>
                <w:w w:val="49"/>
                <w:position w:val="2"/>
                <w:sz w:val="22"/>
                <w:szCs w:val="22"/>
              </w:rPr>
              <w:t>.</w:t>
            </w:r>
            <w:r>
              <w:rPr>
                <w:rFonts w:ascii="Arial" w:hAnsi="Arial" w:cs="Arial"/>
                <w:spacing w:val="-16"/>
                <w:position w:val="2"/>
                <w:sz w:val="22"/>
                <w:szCs w:val="22"/>
              </w:rPr>
              <w:t xml:space="preserve"> </w:t>
            </w:r>
            <w:r>
              <w:rPr>
                <w:rFonts w:ascii="Arial" w:hAnsi="Arial" w:cs="Arial"/>
                <w:spacing w:val="-16"/>
                <w:w w:val="67"/>
                <w:position w:val="2"/>
                <w:sz w:val="28"/>
                <w:szCs w:val="28"/>
              </w:rPr>
              <w:t>.</w:t>
            </w:r>
            <w:r>
              <w:rPr>
                <w:w w:val="67"/>
                <w:position w:val="2"/>
                <w:sz w:val="15"/>
                <w:szCs w:val="15"/>
              </w:rPr>
              <w:t>:</w:t>
            </w:r>
            <w:r>
              <w:rPr>
                <w:position w:val="2"/>
                <w:sz w:val="15"/>
                <w:szCs w:val="15"/>
              </w:rPr>
              <w:tab/>
            </w:r>
            <w:r>
              <w:rPr>
                <w:rFonts w:ascii="Arial" w:hAnsi="Arial" w:cs="Arial"/>
                <w:w w:val="73"/>
                <w:position w:val="2"/>
                <w:sz w:val="32"/>
                <w:szCs w:val="32"/>
              </w:rPr>
              <w:t>.</w:t>
            </w:r>
            <w:r>
              <w:rPr>
                <w:rFonts w:ascii="Arial" w:hAnsi="Arial" w:cs="Arial"/>
                <w:position w:val="2"/>
                <w:sz w:val="32"/>
                <w:szCs w:val="32"/>
              </w:rPr>
              <w:tab/>
            </w:r>
            <w:r>
              <w:rPr>
                <w:rFonts w:ascii="Courier New" w:hAnsi="Courier New" w:cs="Courier New"/>
                <w:spacing w:val="-1"/>
                <w:w w:val="73"/>
                <w:position w:val="1"/>
                <w:sz w:val="16"/>
                <w:szCs w:val="16"/>
              </w:rPr>
              <w:t>&gt;</w:t>
            </w:r>
            <w:r>
              <w:rPr>
                <w:rFonts w:ascii="Courier New" w:hAnsi="Courier New" w:cs="Courier New"/>
                <w:w w:val="73"/>
                <w:position w:val="1"/>
                <w:sz w:val="16"/>
                <w:szCs w:val="16"/>
              </w:rPr>
              <w:t>;</w:t>
            </w:r>
            <w:r>
              <w:rPr>
                <w:rFonts w:ascii="Courier New" w:hAnsi="Courier New" w:cs="Courier New"/>
                <w:position w:val="1"/>
                <w:sz w:val="16"/>
                <w:szCs w:val="16"/>
              </w:rPr>
              <w:tab/>
            </w:r>
            <w:r>
              <w:rPr>
                <w:rFonts w:ascii="Arial" w:hAnsi="Arial" w:cs="Arial"/>
                <w:i/>
                <w:iCs/>
                <w:spacing w:val="-1"/>
                <w:w w:val="73"/>
                <w:sz w:val="15"/>
                <w:szCs w:val="15"/>
              </w:rPr>
              <w:t>?</w:t>
            </w:r>
            <w:r>
              <w:rPr>
                <w:rFonts w:ascii="Arial" w:hAnsi="Arial" w:cs="Arial"/>
                <w:i/>
                <w:iCs/>
                <w:w w:val="73"/>
                <w:sz w:val="15"/>
                <w:szCs w:val="15"/>
              </w:rPr>
              <w:t>:</w:t>
            </w:r>
            <w:r>
              <w:rPr>
                <w:rFonts w:ascii="Arial" w:hAnsi="Arial" w:cs="Arial"/>
                <w:i/>
                <w:iCs/>
                <w:sz w:val="15"/>
                <w:szCs w:val="15"/>
              </w:rPr>
              <w:t xml:space="preserve"> </w:t>
            </w:r>
            <w:r>
              <w:rPr>
                <w:rFonts w:ascii="Arial" w:hAnsi="Arial" w:cs="Arial"/>
                <w:i/>
                <w:iCs/>
                <w:spacing w:val="-6"/>
                <w:sz w:val="15"/>
                <w:szCs w:val="15"/>
              </w:rPr>
              <w:t xml:space="preserve"> </w:t>
            </w:r>
            <w:r>
              <w:rPr>
                <w:rFonts w:ascii="Arial" w:hAnsi="Arial" w:cs="Arial"/>
                <w:i/>
                <w:iCs/>
                <w:w w:val="73"/>
                <w:sz w:val="15"/>
                <w:szCs w:val="15"/>
              </w:rPr>
              <w:t>.</w:t>
            </w:r>
            <w:r>
              <w:rPr>
                <w:rFonts w:ascii="Arial" w:hAnsi="Arial" w:cs="Arial"/>
                <w:i/>
                <w:iCs/>
                <w:sz w:val="15"/>
                <w:szCs w:val="15"/>
              </w:rPr>
              <w:tab/>
            </w:r>
            <w:r>
              <w:rPr>
                <w:spacing w:val="-1"/>
                <w:w w:val="73"/>
                <w:position w:val="1"/>
                <w:sz w:val="13"/>
                <w:szCs w:val="13"/>
              </w:rPr>
              <w:t>:</w:t>
            </w:r>
            <w:r>
              <w:rPr>
                <w:w w:val="73"/>
                <w:position w:val="1"/>
                <w:sz w:val="13"/>
                <w:szCs w:val="13"/>
              </w:rPr>
              <w:t>&gt;</w:t>
            </w:r>
            <w:r>
              <w:rPr>
                <w:position w:val="1"/>
                <w:sz w:val="13"/>
                <w:szCs w:val="13"/>
              </w:rPr>
              <w:t xml:space="preserve">    </w:t>
            </w:r>
            <w:r>
              <w:rPr>
                <w:spacing w:val="4"/>
                <w:position w:val="1"/>
                <w:sz w:val="13"/>
                <w:szCs w:val="13"/>
              </w:rPr>
              <w:t xml:space="preserve"> </w:t>
            </w:r>
            <w:r>
              <w:rPr>
                <w:w w:val="73"/>
                <w:position w:val="1"/>
                <w:sz w:val="13"/>
                <w:szCs w:val="13"/>
              </w:rPr>
              <w:t>.</w:t>
            </w:r>
            <w:r>
              <w:rPr>
                <w:position w:val="1"/>
                <w:sz w:val="13"/>
                <w:szCs w:val="13"/>
              </w:rPr>
              <w:tab/>
            </w:r>
            <w:r>
              <w:rPr>
                <w:w w:val="73"/>
                <w:position w:val="4"/>
                <w:sz w:val="23"/>
                <w:szCs w:val="23"/>
              </w:rPr>
              <w:t>.</w:t>
            </w:r>
            <w:r>
              <w:rPr>
                <w:position w:val="4"/>
                <w:sz w:val="23"/>
                <w:szCs w:val="23"/>
              </w:rPr>
              <w:tab/>
            </w:r>
            <w:r>
              <w:rPr>
                <w:spacing w:val="5"/>
                <w:w w:val="105"/>
                <w:position w:val="4"/>
                <w:sz w:val="23"/>
                <w:szCs w:val="23"/>
              </w:rPr>
              <w:t>&lt;</w:t>
            </w:r>
            <w:r>
              <w:rPr>
                <w:w w:val="105"/>
                <w:position w:val="4"/>
                <w:sz w:val="23"/>
                <w:szCs w:val="23"/>
              </w:rPr>
              <w:t>...</w:t>
            </w:r>
            <w:r>
              <w:rPr>
                <w:position w:val="4"/>
                <w:sz w:val="23"/>
                <w:szCs w:val="23"/>
              </w:rPr>
              <w:tab/>
            </w:r>
            <w:r>
              <w:rPr>
                <w:rFonts w:ascii="Courier New" w:hAnsi="Courier New" w:cs="Courier New"/>
                <w:spacing w:val="-1"/>
                <w:w w:val="110"/>
                <w:position w:val="2"/>
                <w:sz w:val="25"/>
                <w:szCs w:val="25"/>
              </w:rPr>
              <w:t>/</w:t>
            </w:r>
            <w:r>
              <w:rPr>
                <w:rFonts w:ascii="Courier New" w:hAnsi="Courier New" w:cs="Courier New"/>
                <w:w w:val="110"/>
                <w:position w:val="2"/>
                <w:sz w:val="25"/>
                <w:szCs w:val="25"/>
              </w:rPr>
              <w:t>&lt;</w:t>
            </w:r>
            <w:r>
              <w:rPr>
                <w:rFonts w:ascii="Courier New" w:hAnsi="Courier New" w:cs="Courier New"/>
                <w:position w:val="2"/>
                <w:sz w:val="25"/>
                <w:szCs w:val="25"/>
              </w:rPr>
              <w:tab/>
            </w:r>
            <w:r>
              <w:rPr>
                <w:rFonts w:ascii="Arial" w:hAnsi="Arial" w:cs="Arial"/>
                <w:spacing w:val="-1"/>
                <w:w w:val="58"/>
                <w:position w:val="3"/>
                <w:sz w:val="40"/>
                <w:szCs w:val="40"/>
              </w:rPr>
              <w:t>.</w:t>
            </w:r>
            <w:r>
              <w:rPr>
                <w:rFonts w:ascii="Arial" w:hAnsi="Arial" w:cs="Arial"/>
                <w:w w:val="58"/>
                <w:position w:val="3"/>
                <w:sz w:val="40"/>
                <w:szCs w:val="40"/>
              </w:rPr>
              <w:t>.</w:t>
            </w:r>
            <w:r>
              <w:rPr>
                <w:rFonts w:ascii="Arial" w:hAnsi="Arial" w:cs="Arial"/>
                <w:position w:val="3"/>
                <w:sz w:val="40"/>
                <w:szCs w:val="40"/>
              </w:rPr>
              <w:t xml:space="preserve"> </w:t>
            </w:r>
            <w:r>
              <w:rPr>
                <w:rFonts w:ascii="Arial" w:hAnsi="Arial" w:cs="Arial"/>
                <w:spacing w:val="-30"/>
                <w:position w:val="3"/>
                <w:sz w:val="40"/>
                <w:szCs w:val="40"/>
              </w:rPr>
              <w:t xml:space="preserve"> </w:t>
            </w:r>
            <w:r>
              <w:rPr>
                <w:rFonts w:ascii="Arial" w:hAnsi="Arial" w:cs="Arial"/>
                <w:w w:val="58"/>
                <w:position w:val="1"/>
                <w:sz w:val="9"/>
                <w:szCs w:val="9"/>
              </w:rPr>
              <w:t>.</w:t>
            </w:r>
            <w:r>
              <w:rPr>
                <w:rFonts w:ascii="Arial" w:hAnsi="Arial" w:cs="Arial"/>
                <w:position w:val="1"/>
                <w:sz w:val="9"/>
                <w:szCs w:val="9"/>
              </w:rPr>
              <w:tab/>
            </w:r>
            <w:r>
              <w:rPr>
                <w:rFonts w:ascii="Arial" w:hAnsi="Arial" w:cs="Arial"/>
                <w:w w:val="97"/>
                <w:sz w:val="9"/>
                <w:szCs w:val="9"/>
              </w:rPr>
              <w:t>··.</w:t>
            </w:r>
            <w:r>
              <w:rPr>
                <w:rFonts w:ascii="Arial" w:hAnsi="Arial" w:cs="Arial"/>
                <w:sz w:val="9"/>
                <w:szCs w:val="9"/>
              </w:rPr>
              <w:tab/>
            </w:r>
            <w:r>
              <w:rPr>
                <w:w w:val="58"/>
                <w:position w:val="4"/>
                <w:sz w:val="10"/>
                <w:szCs w:val="10"/>
              </w:rPr>
              <w:t>.;•</w:t>
            </w:r>
            <w:r>
              <w:rPr>
                <w:position w:val="4"/>
                <w:sz w:val="10"/>
                <w:szCs w:val="10"/>
              </w:rPr>
              <w:t xml:space="preserve"> </w:t>
            </w:r>
            <w:r>
              <w:rPr>
                <w:spacing w:val="10"/>
                <w:position w:val="4"/>
                <w:sz w:val="10"/>
                <w:szCs w:val="10"/>
              </w:rPr>
              <w:t xml:space="preserve"> </w:t>
            </w:r>
            <w:r>
              <w:rPr>
                <w:rFonts w:ascii="Arial" w:hAnsi="Arial" w:cs="Arial"/>
                <w:spacing w:val="-13"/>
                <w:w w:val="102"/>
                <w:position w:val="4"/>
                <w:sz w:val="23"/>
                <w:szCs w:val="23"/>
              </w:rPr>
              <w:t>.</w:t>
            </w:r>
          </w:p>
        </w:tc>
      </w:tr>
      <w:tr w:rsidR="00A8353F">
        <w:trPr>
          <w:trHeight w:val="991"/>
        </w:trPr>
        <w:tc>
          <w:tcPr>
            <w:tcW w:w="716"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75"/>
              <w:ind w:left="77"/>
              <w:rPr>
                <w:b/>
                <w:bCs/>
                <w:w w:val="105"/>
                <w:sz w:val="21"/>
                <w:szCs w:val="21"/>
              </w:rPr>
            </w:pPr>
            <w:r>
              <w:rPr>
                <w:b/>
                <w:bCs/>
                <w:w w:val="105"/>
                <w:sz w:val="21"/>
                <w:szCs w:val="21"/>
              </w:rPr>
              <w:t>STEP</w:t>
            </w:r>
          </w:p>
          <w:p w:rsidR="00A8353F" w:rsidRDefault="00A8353F">
            <w:pPr>
              <w:pStyle w:val="TableParagraph"/>
              <w:kinsoku w:val="0"/>
              <w:overflowPunct w:val="0"/>
              <w:spacing w:before="3"/>
              <w:rPr>
                <w:sz w:val="18"/>
                <w:szCs w:val="18"/>
              </w:rPr>
            </w:pPr>
          </w:p>
          <w:p w:rsidR="00A8353F" w:rsidRDefault="0071444F">
            <w:pPr>
              <w:pStyle w:val="TableParagraph"/>
              <w:kinsoku w:val="0"/>
              <w:overflowPunct w:val="0"/>
              <w:ind w:left="172"/>
              <w:rPr>
                <w:b/>
                <w:bCs/>
                <w:w w:val="105"/>
                <w:sz w:val="21"/>
                <w:szCs w:val="21"/>
              </w:rPr>
            </w:pPr>
            <w:r>
              <w:rPr>
                <w:b/>
                <w:bCs/>
                <w:w w:val="105"/>
                <w:sz w:val="21"/>
                <w:szCs w:val="21"/>
              </w:rPr>
              <w:t>NO.</w:t>
            </w:r>
          </w:p>
        </w:tc>
        <w:tc>
          <w:tcPr>
            <w:tcW w:w="3788"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70"/>
              <w:ind w:left="1356" w:right="1338"/>
              <w:jc w:val="center"/>
              <w:rPr>
                <w:b/>
                <w:bCs/>
                <w:w w:val="105"/>
                <w:sz w:val="21"/>
                <w:szCs w:val="21"/>
              </w:rPr>
            </w:pPr>
            <w:r>
              <w:rPr>
                <w:b/>
                <w:bCs/>
                <w:w w:val="105"/>
                <w:sz w:val="21"/>
                <w:szCs w:val="21"/>
              </w:rPr>
              <w:t>ACTIONS</w:t>
            </w:r>
          </w:p>
        </w:tc>
        <w:tc>
          <w:tcPr>
            <w:tcW w:w="3375" w:type="dxa"/>
            <w:tcBorders>
              <w:top w:val="single" w:sz="6" w:space="0" w:color="000000"/>
              <w:left w:val="single" w:sz="12" w:space="0" w:color="000000"/>
              <w:bottom w:val="single" w:sz="12" w:space="0" w:color="000000"/>
              <w:right w:val="single" w:sz="2" w:space="0" w:color="000000"/>
            </w:tcBorders>
          </w:tcPr>
          <w:p w:rsidR="00A8353F" w:rsidRDefault="0071444F">
            <w:pPr>
              <w:pStyle w:val="TableParagraph"/>
              <w:kinsoku w:val="0"/>
              <w:overflowPunct w:val="0"/>
              <w:spacing w:before="65"/>
              <w:ind w:left="1306" w:right="1251"/>
              <w:jc w:val="center"/>
              <w:rPr>
                <w:b/>
                <w:bCs/>
                <w:w w:val="105"/>
                <w:sz w:val="21"/>
                <w:szCs w:val="21"/>
              </w:rPr>
            </w:pPr>
            <w:r>
              <w:rPr>
                <w:b/>
                <w:bCs/>
                <w:w w:val="105"/>
                <w:sz w:val="21"/>
                <w:szCs w:val="21"/>
              </w:rPr>
              <w:t>EVENT</w:t>
            </w:r>
          </w:p>
        </w:tc>
        <w:tc>
          <w:tcPr>
            <w:tcW w:w="1938" w:type="dxa"/>
            <w:tcBorders>
              <w:top w:val="single" w:sz="6" w:space="0" w:color="000000"/>
              <w:left w:val="single" w:sz="2" w:space="0" w:color="000000"/>
              <w:bottom w:val="single" w:sz="12" w:space="0" w:color="000000"/>
              <w:right w:val="single" w:sz="12" w:space="0" w:color="000000"/>
            </w:tcBorders>
          </w:tcPr>
          <w:p w:rsidR="00A8353F" w:rsidRDefault="0071444F">
            <w:pPr>
              <w:pStyle w:val="TableParagraph"/>
              <w:kinsoku w:val="0"/>
              <w:overflowPunct w:val="0"/>
              <w:spacing w:before="65"/>
              <w:ind w:left="352"/>
              <w:rPr>
                <w:b/>
                <w:bCs/>
                <w:w w:val="105"/>
                <w:sz w:val="21"/>
                <w:szCs w:val="21"/>
              </w:rPr>
            </w:pPr>
            <w:r>
              <w:rPr>
                <w:b/>
                <w:bCs/>
                <w:w w:val="105"/>
                <w:sz w:val="21"/>
                <w:szCs w:val="21"/>
              </w:rPr>
              <w:t>COMMENTS</w:t>
            </w:r>
          </w:p>
        </w:tc>
        <w:tc>
          <w:tcPr>
            <w:tcW w:w="592" w:type="dxa"/>
            <w:tcBorders>
              <w:top w:val="single" w:sz="6" w:space="0" w:color="000000"/>
              <w:left w:val="single" w:sz="12" w:space="0" w:color="000000"/>
              <w:bottom w:val="single" w:sz="12" w:space="0" w:color="000000"/>
              <w:right w:val="single" w:sz="2" w:space="0" w:color="000000"/>
            </w:tcBorders>
          </w:tcPr>
          <w:p w:rsidR="00A8353F" w:rsidRDefault="0071444F">
            <w:pPr>
              <w:pStyle w:val="TableParagraph"/>
              <w:kinsoku w:val="0"/>
              <w:overflowPunct w:val="0"/>
              <w:spacing w:before="65"/>
              <w:ind w:left="44" w:right="-29"/>
              <w:rPr>
                <w:b/>
                <w:bCs/>
                <w:w w:val="105"/>
                <w:sz w:val="21"/>
                <w:szCs w:val="21"/>
              </w:rPr>
            </w:pPr>
            <w:r>
              <w:rPr>
                <w:b/>
                <w:bCs/>
                <w:w w:val="105"/>
                <w:sz w:val="21"/>
                <w:szCs w:val="21"/>
              </w:rPr>
              <w:t>PASS</w:t>
            </w:r>
          </w:p>
        </w:tc>
        <w:tc>
          <w:tcPr>
            <w:tcW w:w="669" w:type="dxa"/>
            <w:tcBorders>
              <w:top w:val="single" w:sz="6" w:space="0" w:color="000000"/>
              <w:left w:val="single" w:sz="2" w:space="0" w:color="000000"/>
              <w:bottom w:val="single" w:sz="12" w:space="0" w:color="000000"/>
              <w:right w:val="single" w:sz="12" w:space="0" w:color="000000"/>
            </w:tcBorders>
          </w:tcPr>
          <w:p w:rsidR="00A8353F" w:rsidRDefault="0071444F">
            <w:pPr>
              <w:pStyle w:val="TableParagraph"/>
              <w:kinsoku w:val="0"/>
              <w:overflowPunct w:val="0"/>
              <w:spacing w:before="65"/>
              <w:ind w:left="100"/>
              <w:rPr>
                <w:b/>
                <w:bCs/>
                <w:w w:val="105"/>
                <w:sz w:val="21"/>
                <w:szCs w:val="21"/>
              </w:rPr>
            </w:pPr>
            <w:r>
              <w:rPr>
                <w:b/>
                <w:bCs/>
                <w:w w:val="105"/>
                <w:sz w:val="21"/>
                <w:szCs w:val="21"/>
              </w:rPr>
              <w:t>FAIL</w:t>
            </w:r>
          </w:p>
        </w:tc>
      </w:tr>
      <w:tr w:rsidR="00A8353F">
        <w:trPr>
          <w:trHeight w:val="1303"/>
        </w:trPr>
        <w:tc>
          <w:tcPr>
            <w:tcW w:w="716"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8"/>
              <w:ind w:left="181" w:right="140"/>
              <w:jc w:val="center"/>
              <w:rPr>
                <w:w w:val="110"/>
                <w:sz w:val="21"/>
                <w:szCs w:val="21"/>
              </w:rPr>
            </w:pPr>
            <w:r>
              <w:rPr>
                <w:w w:val="110"/>
                <w:sz w:val="21"/>
                <w:szCs w:val="21"/>
              </w:rPr>
              <w:t>8.</w:t>
            </w:r>
          </w:p>
        </w:tc>
        <w:tc>
          <w:tcPr>
            <w:tcW w:w="3788"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3" w:line="256" w:lineRule="auto"/>
              <w:ind w:left="51" w:right="289" w:hanging="5"/>
              <w:rPr>
                <w:w w:val="105"/>
                <w:sz w:val="21"/>
                <w:szCs w:val="21"/>
              </w:rPr>
            </w:pPr>
            <w:r>
              <w:rPr>
                <w:w w:val="105"/>
                <w:sz w:val="21"/>
                <w:szCs w:val="21"/>
              </w:rPr>
              <w:t xml:space="preserve">Click on the </w:t>
            </w:r>
            <w:r>
              <w:rPr>
                <w:b/>
                <w:bCs/>
                <w:w w:val="105"/>
                <w:sz w:val="21"/>
                <w:szCs w:val="21"/>
              </w:rPr>
              <w:t xml:space="preserve">&lt;100 Hours </w:t>
            </w:r>
            <w:r>
              <w:rPr>
                <w:w w:val="105"/>
                <w:sz w:val="21"/>
                <w:szCs w:val="21"/>
              </w:rPr>
              <w:t>button in the Hours Breakdown section.</w:t>
            </w:r>
          </w:p>
        </w:tc>
        <w:tc>
          <w:tcPr>
            <w:tcW w:w="3375" w:type="dxa"/>
            <w:tcBorders>
              <w:top w:val="single" w:sz="12"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43" w:line="254" w:lineRule="auto"/>
              <w:ind w:left="46" w:hanging="2"/>
              <w:rPr>
                <w:i/>
                <w:iCs/>
                <w:w w:val="105"/>
                <w:sz w:val="21"/>
                <w:szCs w:val="21"/>
              </w:rPr>
            </w:pPr>
            <w:r>
              <w:rPr>
                <w:i/>
                <w:iCs/>
                <w:w w:val="105"/>
                <w:sz w:val="21"/>
                <w:szCs w:val="21"/>
              </w:rPr>
              <w:t>Message appears. Keep at NGAS under100 hours must be approved before proceeding. Group and Assignee must be selected.</w:t>
            </w:r>
          </w:p>
        </w:tc>
        <w:tc>
          <w:tcPr>
            <w:tcW w:w="1938" w:type="dxa"/>
            <w:tcBorders>
              <w:top w:val="single" w:sz="12"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592" w:type="dxa"/>
            <w:tcBorders>
              <w:top w:val="single" w:sz="12" w:space="0" w:color="000000"/>
              <w:left w:val="single" w:sz="12"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669" w:type="dxa"/>
            <w:tcBorders>
              <w:top w:val="single" w:sz="12"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92"/>
        </w:trPr>
        <w:tc>
          <w:tcPr>
            <w:tcW w:w="71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6"/>
              <w:ind w:left="188" w:right="140"/>
              <w:jc w:val="center"/>
              <w:rPr>
                <w:w w:val="105"/>
                <w:sz w:val="22"/>
                <w:szCs w:val="22"/>
              </w:rPr>
            </w:pPr>
            <w:r>
              <w:rPr>
                <w:w w:val="105"/>
                <w:sz w:val="22"/>
                <w:szCs w:val="22"/>
              </w:rPr>
              <w:t>9.</w:t>
            </w:r>
          </w:p>
        </w:tc>
        <w:tc>
          <w:tcPr>
            <w:tcW w:w="3788"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1" w:line="252" w:lineRule="auto"/>
              <w:ind w:left="53" w:right="777" w:hanging="2"/>
              <w:rPr>
                <w:w w:val="105"/>
                <w:sz w:val="21"/>
                <w:szCs w:val="21"/>
              </w:rPr>
            </w:pPr>
            <w:r>
              <w:rPr>
                <w:w w:val="105"/>
                <w:sz w:val="21"/>
                <w:szCs w:val="21"/>
              </w:rPr>
              <w:t xml:space="preserve">Click on the </w:t>
            </w:r>
            <w:r>
              <w:rPr>
                <w:b/>
                <w:bCs/>
                <w:w w:val="105"/>
                <w:sz w:val="21"/>
                <w:szCs w:val="21"/>
              </w:rPr>
              <w:t xml:space="preserve">Specify Group and Assignee </w:t>
            </w:r>
            <w:r>
              <w:rPr>
                <w:w w:val="105"/>
                <w:sz w:val="21"/>
                <w:szCs w:val="21"/>
              </w:rPr>
              <w:t>button.</w:t>
            </w:r>
          </w:p>
        </w:tc>
        <w:tc>
          <w:tcPr>
            <w:tcW w:w="3375" w:type="dxa"/>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51" w:line="252" w:lineRule="auto"/>
              <w:ind w:left="46" w:firstLine="11"/>
              <w:rPr>
                <w:i/>
                <w:iCs/>
                <w:sz w:val="21"/>
                <w:szCs w:val="21"/>
              </w:rPr>
            </w:pPr>
            <w:r>
              <w:rPr>
                <w:i/>
                <w:iCs/>
                <w:sz w:val="21"/>
                <w:szCs w:val="21"/>
              </w:rPr>
              <w:t>Level 3 NGAS Approval home page displays</w:t>
            </w:r>
          </w:p>
        </w:tc>
        <w:tc>
          <w:tcPr>
            <w:tcW w:w="1938" w:type="dxa"/>
            <w:tcBorders>
              <w:top w:val="single" w:sz="6"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592" w:type="dxa"/>
            <w:tcBorders>
              <w:top w:val="single" w:sz="6" w:space="0" w:color="000000"/>
              <w:left w:val="single" w:sz="12"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669" w:type="dxa"/>
            <w:tcBorders>
              <w:top w:val="single" w:sz="6"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528"/>
        </w:trPr>
        <w:tc>
          <w:tcPr>
            <w:tcW w:w="71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5"/>
              <w:ind w:left="181" w:right="140"/>
              <w:jc w:val="center"/>
              <w:rPr>
                <w:w w:val="105"/>
                <w:sz w:val="20"/>
                <w:szCs w:val="20"/>
              </w:rPr>
            </w:pPr>
            <w:r>
              <w:rPr>
                <w:w w:val="105"/>
                <w:sz w:val="20"/>
                <w:szCs w:val="20"/>
              </w:rPr>
              <w:t>10.</w:t>
            </w:r>
          </w:p>
        </w:tc>
        <w:tc>
          <w:tcPr>
            <w:tcW w:w="3788"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6"/>
              <w:ind w:left="46"/>
              <w:rPr>
                <w:w w:val="105"/>
                <w:sz w:val="21"/>
                <w:szCs w:val="21"/>
              </w:rPr>
            </w:pPr>
            <w:r>
              <w:rPr>
                <w:w w:val="105"/>
                <w:sz w:val="21"/>
                <w:szCs w:val="21"/>
              </w:rPr>
              <w:t>Select a Group Assignment.</w:t>
            </w:r>
          </w:p>
        </w:tc>
        <w:tc>
          <w:tcPr>
            <w:tcW w:w="3375" w:type="dxa"/>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46"/>
              <w:ind w:left="53"/>
              <w:rPr>
                <w:i/>
                <w:iCs/>
                <w:w w:val="105"/>
                <w:sz w:val="21"/>
                <w:szCs w:val="21"/>
              </w:rPr>
            </w:pPr>
            <w:r>
              <w:rPr>
                <w:i/>
                <w:iCs/>
                <w:w w:val="105"/>
                <w:sz w:val="21"/>
                <w:szCs w:val="21"/>
              </w:rPr>
              <w:t>Selection highlights in blue</w:t>
            </w:r>
          </w:p>
        </w:tc>
        <w:tc>
          <w:tcPr>
            <w:tcW w:w="1938" w:type="dxa"/>
            <w:tcBorders>
              <w:top w:val="single" w:sz="6"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592" w:type="dxa"/>
            <w:tcBorders>
              <w:top w:val="single" w:sz="6" w:space="0" w:color="000000"/>
              <w:left w:val="single" w:sz="12"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669" w:type="dxa"/>
            <w:tcBorders>
              <w:top w:val="single" w:sz="6"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542"/>
        </w:trPr>
        <w:tc>
          <w:tcPr>
            <w:tcW w:w="71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6"/>
              <w:ind w:left="196" w:right="139"/>
              <w:jc w:val="center"/>
              <w:rPr>
                <w:w w:val="105"/>
                <w:sz w:val="21"/>
                <w:szCs w:val="21"/>
              </w:rPr>
            </w:pPr>
            <w:r>
              <w:rPr>
                <w:w w:val="105"/>
                <w:sz w:val="21"/>
                <w:szCs w:val="21"/>
              </w:rPr>
              <w:t>11.</w:t>
            </w:r>
          </w:p>
        </w:tc>
        <w:tc>
          <w:tcPr>
            <w:tcW w:w="3788"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6"/>
              <w:ind w:left="51"/>
              <w:rPr>
                <w:w w:val="105"/>
                <w:sz w:val="21"/>
                <w:szCs w:val="21"/>
              </w:rPr>
            </w:pPr>
            <w:r>
              <w:rPr>
                <w:w w:val="105"/>
                <w:sz w:val="21"/>
                <w:szCs w:val="21"/>
              </w:rPr>
              <w:t>Select an as the actionee.</w:t>
            </w:r>
          </w:p>
        </w:tc>
        <w:tc>
          <w:tcPr>
            <w:tcW w:w="3375" w:type="dxa"/>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51"/>
              <w:ind w:left="53"/>
              <w:rPr>
                <w:i/>
                <w:iCs/>
                <w:w w:val="105"/>
                <w:sz w:val="21"/>
                <w:szCs w:val="21"/>
              </w:rPr>
            </w:pPr>
            <w:r>
              <w:rPr>
                <w:i/>
                <w:iCs/>
                <w:w w:val="105"/>
                <w:sz w:val="21"/>
                <w:szCs w:val="21"/>
              </w:rPr>
              <w:t>Selection highlights in blue</w:t>
            </w:r>
          </w:p>
        </w:tc>
        <w:tc>
          <w:tcPr>
            <w:tcW w:w="1938" w:type="dxa"/>
            <w:tcBorders>
              <w:top w:val="single" w:sz="6"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592" w:type="dxa"/>
            <w:tcBorders>
              <w:top w:val="single" w:sz="6" w:space="0" w:color="000000"/>
              <w:left w:val="single" w:sz="12"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669" w:type="dxa"/>
            <w:tcBorders>
              <w:top w:val="single" w:sz="6"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2234"/>
        </w:trPr>
        <w:tc>
          <w:tcPr>
            <w:tcW w:w="716" w:type="dxa"/>
            <w:vMerge w:val="restart"/>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0"/>
              <w:ind w:left="232"/>
              <w:rPr>
                <w:w w:val="105"/>
                <w:sz w:val="21"/>
                <w:szCs w:val="21"/>
              </w:rPr>
            </w:pPr>
            <w:r>
              <w:rPr>
                <w:w w:val="105"/>
                <w:sz w:val="21"/>
                <w:szCs w:val="21"/>
              </w:rPr>
              <w:t>12.</w:t>
            </w:r>
          </w:p>
        </w:tc>
        <w:tc>
          <w:tcPr>
            <w:tcW w:w="3788" w:type="dxa"/>
            <w:tcBorders>
              <w:top w:val="single" w:sz="6" w:space="0" w:color="000000"/>
              <w:left w:val="single" w:sz="12" w:space="0" w:color="000000"/>
              <w:bottom w:val="single" w:sz="2" w:space="0" w:color="000000"/>
              <w:right w:val="single" w:sz="12" w:space="0" w:color="000000"/>
            </w:tcBorders>
          </w:tcPr>
          <w:p w:rsidR="00A8353F" w:rsidRDefault="0071444F">
            <w:pPr>
              <w:pStyle w:val="TableParagraph"/>
              <w:kinsoku w:val="0"/>
              <w:overflowPunct w:val="0"/>
              <w:spacing w:before="51"/>
              <w:ind w:left="51"/>
              <w:rPr>
                <w:i/>
                <w:iCs/>
                <w:w w:val="105"/>
                <w:sz w:val="21"/>
                <w:szCs w:val="21"/>
              </w:rPr>
            </w:pPr>
            <w:r>
              <w:rPr>
                <w:w w:val="105"/>
                <w:sz w:val="21"/>
                <w:szCs w:val="21"/>
              </w:rPr>
              <w:t xml:space="preserve">Select </w:t>
            </w:r>
            <w:r>
              <w:rPr>
                <w:b/>
                <w:bCs/>
                <w:i/>
                <w:iCs/>
                <w:w w:val="105"/>
                <w:sz w:val="22"/>
                <w:szCs w:val="22"/>
              </w:rPr>
              <w:t xml:space="preserve">TRB </w:t>
            </w:r>
            <w:r>
              <w:rPr>
                <w:w w:val="105"/>
                <w:sz w:val="21"/>
                <w:szCs w:val="21"/>
              </w:rPr>
              <w:t xml:space="preserve">as the </w:t>
            </w:r>
            <w:r>
              <w:rPr>
                <w:i/>
                <w:iCs/>
                <w:w w:val="105"/>
                <w:sz w:val="21"/>
                <w:szCs w:val="21"/>
              </w:rPr>
              <w:t>FSER Approval Type.</w:t>
            </w:r>
          </w:p>
          <w:p w:rsidR="00A8353F" w:rsidRDefault="0071444F">
            <w:pPr>
              <w:pStyle w:val="TableParagraph"/>
              <w:kinsoku w:val="0"/>
              <w:overflowPunct w:val="0"/>
              <w:spacing w:before="203" w:line="252" w:lineRule="auto"/>
              <w:ind w:left="55" w:right="75" w:firstLine="1"/>
              <w:rPr>
                <w:w w:val="105"/>
                <w:sz w:val="21"/>
                <w:szCs w:val="21"/>
              </w:rPr>
            </w:pPr>
            <w:r>
              <w:rPr>
                <w:b/>
                <w:bCs/>
                <w:w w:val="105"/>
                <w:sz w:val="21"/>
                <w:szCs w:val="21"/>
                <w:u w:val="thick" w:color="000000"/>
              </w:rPr>
              <w:t>Note:</w:t>
            </w:r>
            <w:r>
              <w:rPr>
                <w:b/>
                <w:bCs/>
                <w:w w:val="105"/>
                <w:sz w:val="21"/>
                <w:szCs w:val="21"/>
              </w:rPr>
              <w:t xml:space="preserve"> </w:t>
            </w:r>
            <w:r>
              <w:rPr>
                <w:w w:val="105"/>
                <w:sz w:val="21"/>
                <w:szCs w:val="21"/>
              </w:rPr>
              <w:t xml:space="preserve">There are three options at this step Level 5, Peer Review, and TRB. The remainder of the steps is for </w:t>
            </w:r>
            <w:r>
              <w:rPr>
                <w:w w:val="105"/>
                <w:sz w:val="21"/>
                <w:szCs w:val="21"/>
                <w:u w:val="thick" w:color="000000"/>
              </w:rPr>
              <w:t>TRB</w:t>
            </w:r>
            <w:r>
              <w:rPr>
                <w:w w:val="105"/>
                <w:sz w:val="21"/>
                <w:szCs w:val="21"/>
              </w:rPr>
              <w:t xml:space="preserve"> Only.</w:t>
            </w:r>
          </w:p>
          <w:p w:rsidR="00A8353F" w:rsidRDefault="00A8353F">
            <w:pPr>
              <w:pStyle w:val="TableParagraph"/>
              <w:kinsoku w:val="0"/>
              <w:overflowPunct w:val="0"/>
              <w:rPr>
                <w:sz w:val="22"/>
                <w:szCs w:val="22"/>
              </w:rPr>
            </w:pPr>
          </w:p>
          <w:p w:rsidR="00A8353F" w:rsidRDefault="0071444F">
            <w:pPr>
              <w:pStyle w:val="TableParagraph"/>
              <w:kinsoku w:val="0"/>
              <w:overflowPunct w:val="0"/>
              <w:spacing w:before="177" w:line="260" w:lineRule="atLeast"/>
              <w:ind w:left="62" w:right="364" w:hanging="3"/>
              <w:rPr>
                <w:b/>
                <w:bCs/>
                <w:i/>
                <w:iCs/>
                <w:sz w:val="22"/>
                <w:szCs w:val="22"/>
              </w:rPr>
            </w:pPr>
            <w:r>
              <w:rPr>
                <w:sz w:val="21"/>
                <w:szCs w:val="21"/>
              </w:rPr>
              <w:t xml:space="preserve">*See steps titled </w:t>
            </w:r>
            <w:r>
              <w:rPr>
                <w:b/>
                <w:bCs/>
                <w:i/>
                <w:iCs/>
                <w:sz w:val="22"/>
                <w:szCs w:val="22"/>
                <w:u w:val="thick" w:color="000000"/>
              </w:rPr>
              <w:t>Accepting</w:t>
            </w:r>
            <w:r>
              <w:rPr>
                <w:b/>
                <w:bCs/>
                <w:i/>
                <w:iCs/>
                <w:sz w:val="22"/>
                <w:szCs w:val="22"/>
              </w:rPr>
              <w:t xml:space="preserve"> FSER as Level</w:t>
            </w:r>
            <w:r>
              <w:rPr>
                <w:b/>
                <w:bCs/>
                <w:i/>
                <w:iCs/>
                <w:spacing w:val="-23"/>
                <w:sz w:val="22"/>
                <w:szCs w:val="22"/>
              </w:rPr>
              <w:t xml:space="preserve"> </w:t>
            </w:r>
            <w:r>
              <w:rPr>
                <w:rFonts w:ascii="Arial" w:hAnsi="Arial" w:cs="Arial"/>
                <w:b/>
                <w:bCs/>
                <w:sz w:val="21"/>
                <w:szCs w:val="21"/>
              </w:rPr>
              <w:t>5</w:t>
            </w:r>
            <w:r>
              <w:rPr>
                <w:rFonts w:ascii="Arial" w:hAnsi="Arial" w:cs="Arial"/>
                <w:b/>
                <w:bCs/>
                <w:spacing w:val="-22"/>
                <w:sz w:val="21"/>
                <w:szCs w:val="21"/>
              </w:rPr>
              <w:t xml:space="preserve"> </w:t>
            </w:r>
            <w:r>
              <w:rPr>
                <w:sz w:val="21"/>
                <w:szCs w:val="21"/>
              </w:rPr>
              <w:t>and</w:t>
            </w:r>
            <w:r>
              <w:rPr>
                <w:spacing w:val="-17"/>
                <w:sz w:val="21"/>
                <w:szCs w:val="21"/>
              </w:rPr>
              <w:t xml:space="preserve"> </w:t>
            </w:r>
            <w:r>
              <w:rPr>
                <w:b/>
                <w:bCs/>
                <w:i/>
                <w:iCs/>
                <w:sz w:val="22"/>
                <w:szCs w:val="22"/>
              </w:rPr>
              <w:t>Accepting_</w:t>
            </w:r>
            <w:r>
              <w:rPr>
                <w:b/>
                <w:bCs/>
                <w:i/>
                <w:iCs/>
                <w:spacing w:val="-18"/>
                <w:sz w:val="22"/>
                <w:szCs w:val="22"/>
              </w:rPr>
              <w:t xml:space="preserve"> </w:t>
            </w:r>
            <w:r>
              <w:rPr>
                <w:b/>
                <w:bCs/>
                <w:i/>
                <w:iCs/>
                <w:sz w:val="22"/>
                <w:szCs w:val="22"/>
              </w:rPr>
              <w:t>FSER</w:t>
            </w:r>
            <w:r>
              <w:rPr>
                <w:b/>
                <w:bCs/>
                <w:i/>
                <w:iCs/>
                <w:spacing w:val="-20"/>
                <w:sz w:val="22"/>
                <w:szCs w:val="22"/>
              </w:rPr>
              <w:t xml:space="preserve"> </w:t>
            </w:r>
            <w:r>
              <w:rPr>
                <w:b/>
                <w:bCs/>
                <w:i/>
                <w:iCs/>
                <w:sz w:val="22"/>
                <w:szCs w:val="22"/>
              </w:rPr>
              <w:t>as</w:t>
            </w:r>
            <w:r>
              <w:rPr>
                <w:b/>
                <w:bCs/>
                <w:i/>
                <w:iCs/>
                <w:spacing w:val="-16"/>
                <w:sz w:val="22"/>
                <w:szCs w:val="22"/>
              </w:rPr>
              <w:t xml:space="preserve"> </w:t>
            </w:r>
            <w:r>
              <w:rPr>
                <w:b/>
                <w:bCs/>
                <w:i/>
                <w:iCs/>
                <w:sz w:val="22"/>
                <w:szCs w:val="22"/>
              </w:rPr>
              <w:t>Peer</w:t>
            </w:r>
          </w:p>
        </w:tc>
        <w:tc>
          <w:tcPr>
            <w:tcW w:w="3375" w:type="dxa"/>
            <w:vMerge w:val="restart"/>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60" w:line="242" w:lineRule="auto"/>
              <w:ind w:left="56" w:hanging="3"/>
              <w:rPr>
                <w:i/>
                <w:iCs/>
                <w:w w:val="105"/>
                <w:sz w:val="21"/>
                <w:szCs w:val="21"/>
              </w:rPr>
            </w:pPr>
            <w:r>
              <w:rPr>
                <w:i/>
                <w:iCs/>
                <w:w w:val="105"/>
                <w:sz w:val="21"/>
                <w:szCs w:val="21"/>
              </w:rPr>
              <w:t>Selection highlights in blue. An Accept and Reject button display.</w:t>
            </w:r>
          </w:p>
        </w:tc>
        <w:tc>
          <w:tcPr>
            <w:tcW w:w="1938" w:type="dxa"/>
            <w:vMerge w:val="restart"/>
            <w:tcBorders>
              <w:top w:val="single" w:sz="6"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592" w:type="dxa"/>
            <w:vMerge w:val="restart"/>
            <w:tcBorders>
              <w:top w:val="single" w:sz="6" w:space="0" w:color="000000"/>
              <w:left w:val="single" w:sz="12"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669" w:type="dxa"/>
            <w:vMerge w:val="restart"/>
            <w:tcBorders>
              <w:top w:val="single" w:sz="6"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460"/>
        </w:trPr>
        <w:tc>
          <w:tcPr>
            <w:tcW w:w="716" w:type="dxa"/>
            <w:vMerge/>
            <w:tcBorders>
              <w:top w:val="nil"/>
              <w:left w:val="single" w:sz="12" w:space="0" w:color="000000"/>
              <w:bottom w:val="single" w:sz="6" w:space="0" w:color="000000"/>
              <w:right w:val="single" w:sz="12" w:space="0" w:color="000000"/>
            </w:tcBorders>
          </w:tcPr>
          <w:p w:rsidR="00A8353F" w:rsidRDefault="00A8353F">
            <w:pPr>
              <w:rPr>
                <w:sz w:val="2"/>
                <w:szCs w:val="2"/>
              </w:rPr>
            </w:pPr>
          </w:p>
        </w:tc>
        <w:tc>
          <w:tcPr>
            <w:tcW w:w="3788" w:type="dxa"/>
            <w:tcBorders>
              <w:top w:val="single" w:sz="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line="223" w:lineRule="exact"/>
              <w:ind w:left="61"/>
              <w:rPr>
                <w:sz w:val="21"/>
                <w:szCs w:val="21"/>
              </w:rPr>
            </w:pPr>
            <w:r>
              <w:rPr>
                <w:b/>
                <w:bCs/>
                <w:i/>
                <w:iCs/>
                <w:sz w:val="22"/>
                <w:szCs w:val="22"/>
              </w:rPr>
              <w:t>Review</w:t>
            </w:r>
            <w:r>
              <w:rPr>
                <w:b/>
                <w:bCs/>
                <w:i/>
                <w:iCs/>
                <w:spacing w:val="-16"/>
                <w:sz w:val="22"/>
                <w:szCs w:val="22"/>
              </w:rPr>
              <w:t xml:space="preserve"> </w:t>
            </w:r>
            <w:r>
              <w:rPr>
                <w:b/>
                <w:bCs/>
                <w:i/>
                <w:iCs/>
                <w:sz w:val="22"/>
                <w:szCs w:val="22"/>
              </w:rPr>
              <w:t>Al!J!.roval</w:t>
            </w:r>
            <w:r>
              <w:rPr>
                <w:b/>
                <w:bCs/>
                <w:i/>
                <w:iCs/>
                <w:spacing w:val="-17"/>
                <w:sz w:val="22"/>
                <w:szCs w:val="22"/>
              </w:rPr>
              <w:t xml:space="preserve"> </w:t>
            </w:r>
            <w:r>
              <w:rPr>
                <w:sz w:val="21"/>
                <w:szCs w:val="21"/>
              </w:rPr>
              <w:t>for</w:t>
            </w:r>
            <w:r>
              <w:rPr>
                <w:spacing w:val="-26"/>
                <w:sz w:val="21"/>
                <w:szCs w:val="21"/>
              </w:rPr>
              <w:t xml:space="preserve"> </w:t>
            </w:r>
            <w:r>
              <w:rPr>
                <w:sz w:val="21"/>
                <w:szCs w:val="21"/>
              </w:rPr>
              <w:t>further</w:t>
            </w:r>
            <w:r>
              <w:rPr>
                <w:spacing w:val="-18"/>
                <w:sz w:val="21"/>
                <w:szCs w:val="21"/>
              </w:rPr>
              <w:t xml:space="preserve"> </w:t>
            </w:r>
            <w:r>
              <w:rPr>
                <w:sz w:val="21"/>
                <w:szCs w:val="21"/>
              </w:rPr>
              <w:t>instructions.</w:t>
            </w:r>
          </w:p>
        </w:tc>
        <w:tc>
          <w:tcPr>
            <w:tcW w:w="3375" w:type="dxa"/>
            <w:vMerge/>
            <w:tcBorders>
              <w:top w:val="nil"/>
              <w:left w:val="single" w:sz="12" w:space="0" w:color="000000"/>
              <w:bottom w:val="single" w:sz="6" w:space="0" w:color="000000"/>
              <w:right w:val="single" w:sz="2" w:space="0" w:color="000000"/>
            </w:tcBorders>
          </w:tcPr>
          <w:p w:rsidR="00A8353F" w:rsidRDefault="00A8353F">
            <w:pPr>
              <w:rPr>
                <w:sz w:val="2"/>
                <w:szCs w:val="2"/>
              </w:rPr>
            </w:pPr>
          </w:p>
        </w:tc>
        <w:tc>
          <w:tcPr>
            <w:tcW w:w="1938" w:type="dxa"/>
            <w:vMerge/>
            <w:tcBorders>
              <w:top w:val="nil"/>
              <w:left w:val="single" w:sz="2" w:space="0" w:color="000000"/>
              <w:bottom w:val="single" w:sz="6" w:space="0" w:color="000000"/>
              <w:right w:val="single" w:sz="12" w:space="0" w:color="000000"/>
            </w:tcBorders>
          </w:tcPr>
          <w:p w:rsidR="00A8353F" w:rsidRDefault="00A8353F">
            <w:pPr>
              <w:rPr>
                <w:sz w:val="2"/>
                <w:szCs w:val="2"/>
              </w:rPr>
            </w:pPr>
          </w:p>
        </w:tc>
        <w:tc>
          <w:tcPr>
            <w:tcW w:w="592" w:type="dxa"/>
            <w:vMerge/>
            <w:tcBorders>
              <w:top w:val="nil"/>
              <w:left w:val="single" w:sz="12" w:space="0" w:color="000000"/>
              <w:bottom w:val="single" w:sz="6" w:space="0" w:color="000000"/>
              <w:right w:val="single" w:sz="2" w:space="0" w:color="000000"/>
            </w:tcBorders>
          </w:tcPr>
          <w:p w:rsidR="00A8353F" w:rsidRDefault="00A8353F">
            <w:pPr>
              <w:rPr>
                <w:sz w:val="2"/>
                <w:szCs w:val="2"/>
              </w:rPr>
            </w:pPr>
          </w:p>
        </w:tc>
        <w:tc>
          <w:tcPr>
            <w:tcW w:w="669" w:type="dxa"/>
            <w:vMerge/>
            <w:tcBorders>
              <w:top w:val="nil"/>
              <w:left w:val="single" w:sz="2" w:space="0" w:color="000000"/>
              <w:bottom w:val="single" w:sz="6" w:space="0" w:color="000000"/>
              <w:right w:val="single" w:sz="12" w:space="0" w:color="000000"/>
            </w:tcBorders>
          </w:tcPr>
          <w:p w:rsidR="00A8353F" w:rsidRDefault="00A8353F">
            <w:pPr>
              <w:rPr>
                <w:sz w:val="2"/>
                <w:szCs w:val="2"/>
              </w:rPr>
            </w:pPr>
          </w:p>
        </w:tc>
      </w:tr>
      <w:tr w:rsidR="00A8353F">
        <w:trPr>
          <w:trHeight w:val="797"/>
        </w:trPr>
        <w:tc>
          <w:tcPr>
            <w:tcW w:w="71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0"/>
              <w:ind w:left="196" w:right="134"/>
              <w:jc w:val="center"/>
              <w:rPr>
                <w:w w:val="110"/>
                <w:sz w:val="21"/>
                <w:szCs w:val="21"/>
              </w:rPr>
            </w:pPr>
            <w:r>
              <w:rPr>
                <w:w w:val="110"/>
                <w:sz w:val="21"/>
                <w:szCs w:val="21"/>
              </w:rPr>
              <w:t>13.</w:t>
            </w:r>
          </w:p>
        </w:tc>
        <w:tc>
          <w:tcPr>
            <w:tcW w:w="3788"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6" w:line="249" w:lineRule="auto"/>
              <w:ind w:left="63" w:hanging="12"/>
              <w:rPr>
                <w:w w:val="105"/>
                <w:sz w:val="21"/>
                <w:szCs w:val="21"/>
              </w:rPr>
            </w:pPr>
            <w:r>
              <w:rPr>
                <w:w w:val="105"/>
                <w:sz w:val="21"/>
                <w:szCs w:val="21"/>
              </w:rPr>
              <w:t xml:space="preserve">Select a funding source </w:t>
            </w:r>
            <w:r>
              <w:rPr>
                <w:b/>
                <w:bCs/>
                <w:w w:val="105"/>
                <w:sz w:val="22"/>
                <w:szCs w:val="22"/>
              </w:rPr>
              <w:t xml:space="preserve">in </w:t>
            </w:r>
            <w:r>
              <w:rPr>
                <w:w w:val="105"/>
                <w:sz w:val="21"/>
                <w:szCs w:val="21"/>
              </w:rPr>
              <w:t xml:space="preserve">the </w:t>
            </w:r>
            <w:r>
              <w:rPr>
                <w:i/>
                <w:iCs/>
                <w:w w:val="105"/>
                <w:sz w:val="21"/>
                <w:szCs w:val="21"/>
              </w:rPr>
              <w:t xml:space="preserve">Funding Source </w:t>
            </w:r>
            <w:r>
              <w:rPr>
                <w:w w:val="105"/>
                <w:sz w:val="21"/>
                <w:szCs w:val="21"/>
              </w:rPr>
              <w:t>section</w:t>
            </w:r>
          </w:p>
        </w:tc>
        <w:tc>
          <w:tcPr>
            <w:tcW w:w="3375" w:type="dxa"/>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60"/>
              <w:ind w:left="58"/>
              <w:rPr>
                <w:i/>
                <w:iCs/>
                <w:w w:val="105"/>
                <w:sz w:val="21"/>
                <w:szCs w:val="21"/>
              </w:rPr>
            </w:pPr>
            <w:r>
              <w:rPr>
                <w:i/>
                <w:iCs/>
                <w:w w:val="105"/>
                <w:sz w:val="21"/>
                <w:szCs w:val="21"/>
              </w:rPr>
              <w:t>Selection highlights in blue</w:t>
            </w:r>
          </w:p>
        </w:tc>
        <w:tc>
          <w:tcPr>
            <w:tcW w:w="1938" w:type="dxa"/>
            <w:tcBorders>
              <w:top w:val="single" w:sz="6"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592" w:type="dxa"/>
            <w:tcBorders>
              <w:top w:val="single" w:sz="6" w:space="0" w:color="000000"/>
              <w:left w:val="single" w:sz="12"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669" w:type="dxa"/>
            <w:tcBorders>
              <w:top w:val="single" w:sz="6"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042"/>
        </w:trPr>
        <w:tc>
          <w:tcPr>
            <w:tcW w:w="71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6"/>
              <w:ind w:left="196" w:right="130"/>
              <w:jc w:val="center"/>
              <w:rPr>
                <w:w w:val="105"/>
                <w:sz w:val="21"/>
                <w:szCs w:val="21"/>
              </w:rPr>
            </w:pPr>
            <w:r>
              <w:rPr>
                <w:w w:val="105"/>
                <w:sz w:val="21"/>
                <w:szCs w:val="21"/>
              </w:rPr>
              <w:t>14.</w:t>
            </w:r>
          </w:p>
        </w:tc>
        <w:tc>
          <w:tcPr>
            <w:tcW w:w="3788"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6"/>
              <w:ind w:left="56"/>
              <w:rPr>
                <w:w w:val="105"/>
                <w:sz w:val="21"/>
                <w:szCs w:val="21"/>
              </w:rPr>
            </w:pPr>
            <w:r>
              <w:rPr>
                <w:w w:val="105"/>
                <w:sz w:val="21"/>
                <w:szCs w:val="21"/>
              </w:rPr>
              <w:t>Click on the calendar and select an</w:t>
            </w:r>
          </w:p>
          <w:p w:rsidR="00A8353F" w:rsidRDefault="0071444F">
            <w:pPr>
              <w:pStyle w:val="TableParagraph"/>
              <w:kinsoku w:val="0"/>
              <w:overflowPunct w:val="0"/>
              <w:spacing w:before="8"/>
              <w:ind w:left="64"/>
              <w:rPr>
                <w:i/>
                <w:iCs/>
                <w:w w:val="105"/>
                <w:sz w:val="21"/>
                <w:szCs w:val="21"/>
              </w:rPr>
            </w:pPr>
            <w:r>
              <w:rPr>
                <w:i/>
                <w:iCs/>
                <w:w w:val="105"/>
                <w:sz w:val="21"/>
                <w:szCs w:val="21"/>
              </w:rPr>
              <w:t>Expected Delivery Date.</w:t>
            </w:r>
          </w:p>
        </w:tc>
        <w:tc>
          <w:tcPr>
            <w:tcW w:w="3375" w:type="dxa"/>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60" w:line="244" w:lineRule="auto"/>
              <w:ind w:left="51" w:right="38" w:firstLine="10"/>
              <w:rPr>
                <w:i/>
                <w:iCs/>
                <w:w w:val="105"/>
                <w:sz w:val="21"/>
                <w:szCs w:val="21"/>
              </w:rPr>
            </w:pPr>
            <w:r>
              <w:rPr>
                <w:i/>
                <w:iCs/>
                <w:w w:val="105"/>
                <w:sz w:val="21"/>
                <w:szCs w:val="21"/>
              </w:rPr>
              <w:t>Date is populated in the entry field. An Accept and Reject button displays.</w:t>
            </w:r>
          </w:p>
        </w:tc>
        <w:tc>
          <w:tcPr>
            <w:tcW w:w="1938" w:type="dxa"/>
            <w:tcBorders>
              <w:top w:val="single" w:sz="6"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592" w:type="dxa"/>
            <w:tcBorders>
              <w:top w:val="single" w:sz="6" w:space="0" w:color="000000"/>
              <w:left w:val="single" w:sz="12"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669" w:type="dxa"/>
            <w:tcBorders>
              <w:top w:val="single" w:sz="6"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2964"/>
        </w:trPr>
        <w:tc>
          <w:tcPr>
            <w:tcW w:w="71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0"/>
              <w:ind w:left="172" w:right="140"/>
              <w:jc w:val="center"/>
              <w:rPr>
                <w:w w:val="105"/>
                <w:sz w:val="19"/>
                <w:szCs w:val="19"/>
              </w:rPr>
            </w:pPr>
            <w:r>
              <w:rPr>
                <w:w w:val="105"/>
                <w:sz w:val="19"/>
                <w:szCs w:val="19"/>
              </w:rPr>
              <w:t>15.</w:t>
            </w:r>
          </w:p>
        </w:tc>
        <w:tc>
          <w:tcPr>
            <w:tcW w:w="3788"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6"/>
              <w:ind w:left="52"/>
              <w:rPr>
                <w:w w:val="105"/>
                <w:sz w:val="21"/>
                <w:szCs w:val="21"/>
              </w:rPr>
            </w:pPr>
            <w:r>
              <w:rPr>
                <w:w w:val="105"/>
                <w:sz w:val="21"/>
                <w:szCs w:val="21"/>
              </w:rPr>
              <w:t xml:space="preserve">Click on the </w:t>
            </w:r>
            <w:r>
              <w:rPr>
                <w:b/>
                <w:bCs/>
                <w:w w:val="105"/>
                <w:sz w:val="21"/>
                <w:szCs w:val="21"/>
              </w:rPr>
              <w:t xml:space="preserve">Accept </w:t>
            </w:r>
            <w:r>
              <w:rPr>
                <w:w w:val="105"/>
                <w:sz w:val="21"/>
                <w:szCs w:val="21"/>
              </w:rPr>
              <w:t>button.</w:t>
            </w:r>
          </w:p>
        </w:tc>
        <w:tc>
          <w:tcPr>
            <w:tcW w:w="3375" w:type="dxa"/>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60" w:line="259" w:lineRule="auto"/>
              <w:ind w:left="45" w:right="38" w:hanging="2"/>
              <w:rPr>
                <w:i/>
                <w:iCs/>
                <w:w w:val="105"/>
                <w:sz w:val="21"/>
                <w:szCs w:val="21"/>
              </w:rPr>
            </w:pPr>
            <w:r>
              <w:rPr>
                <w:i/>
                <w:iCs/>
                <w:w w:val="105"/>
                <w:sz w:val="21"/>
                <w:szCs w:val="21"/>
              </w:rPr>
              <w:t>WLSP FSER Message appears. NGAS has been accepted and group and actionee have been assigned.</w:t>
            </w:r>
          </w:p>
          <w:p w:rsidR="00A8353F" w:rsidRDefault="0071444F">
            <w:pPr>
              <w:pStyle w:val="TableParagraph"/>
              <w:kinsoku w:val="0"/>
              <w:overflowPunct w:val="0"/>
              <w:spacing w:line="228" w:lineRule="exact"/>
              <w:ind w:left="45" w:right="-15"/>
              <w:rPr>
                <w:i/>
                <w:iCs/>
                <w:w w:val="105"/>
                <w:sz w:val="21"/>
                <w:szCs w:val="21"/>
              </w:rPr>
            </w:pPr>
            <w:r>
              <w:rPr>
                <w:i/>
                <w:iCs/>
                <w:w w:val="105"/>
                <w:sz w:val="21"/>
                <w:szCs w:val="21"/>
              </w:rPr>
              <w:t>The FSER is now considered</w:t>
            </w:r>
            <w:r>
              <w:rPr>
                <w:i/>
                <w:iCs/>
                <w:spacing w:val="-20"/>
                <w:w w:val="105"/>
                <w:sz w:val="21"/>
                <w:szCs w:val="21"/>
              </w:rPr>
              <w:t xml:space="preserve"> </w:t>
            </w:r>
            <w:r>
              <w:rPr>
                <w:i/>
                <w:iCs/>
                <w:w w:val="105"/>
                <w:sz w:val="21"/>
                <w:szCs w:val="21"/>
              </w:rPr>
              <w:t>InWork.</w:t>
            </w:r>
          </w:p>
          <w:p w:rsidR="00A8353F" w:rsidRDefault="00A8353F">
            <w:pPr>
              <w:pStyle w:val="TableParagraph"/>
              <w:kinsoku w:val="0"/>
              <w:overflowPunct w:val="0"/>
              <w:spacing w:before="5"/>
              <w:rPr>
                <w:sz w:val="17"/>
                <w:szCs w:val="17"/>
              </w:rPr>
            </w:pPr>
          </w:p>
          <w:p w:rsidR="00A8353F" w:rsidRDefault="0071444F">
            <w:pPr>
              <w:pStyle w:val="TableParagraph"/>
              <w:kinsoku w:val="0"/>
              <w:overflowPunct w:val="0"/>
              <w:spacing w:before="1" w:line="247" w:lineRule="auto"/>
              <w:ind w:left="42" w:right="20"/>
              <w:rPr>
                <w:i/>
                <w:iCs/>
                <w:w w:val="105"/>
                <w:sz w:val="21"/>
                <w:szCs w:val="21"/>
              </w:rPr>
            </w:pPr>
            <w:r>
              <w:rPr>
                <w:i/>
                <w:iCs/>
                <w:w w:val="105"/>
                <w:sz w:val="21"/>
                <w:szCs w:val="21"/>
              </w:rPr>
              <w:t>Originator receives an email message stating acceptance of</w:t>
            </w:r>
            <w:r>
              <w:rPr>
                <w:i/>
                <w:iCs/>
                <w:spacing w:val="-27"/>
                <w:w w:val="105"/>
                <w:sz w:val="21"/>
                <w:szCs w:val="21"/>
              </w:rPr>
              <w:t xml:space="preserve"> </w:t>
            </w:r>
            <w:r>
              <w:rPr>
                <w:i/>
                <w:iCs/>
                <w:w w:val="105"/>
                <w:sz w:val="21"/>
                <w:szCs w:val="21"/>
              </w:rPr>
              <w:t>FSER.</w:t>
            </w:r>
          </w:p>
          <w:p w:rsidR="00A8353F" w:rsidRDefault="00A8353F">
            <w:pPr>
              <w:pStyle w:val="TableParagraph"/>
              <w:kinsoku w:val="0"/>
              <w:overflowPunct w:val="0"/>
              <w:spacing w:before="8"/>
              <w:rPr>
                <w:sz w:val="17"/>
                <w:szCs w:val="17"/>
              </w:rPr>
            </w:pPr>
          </w:p>
          <w:p w:rsidR="00A8353F" w:rsidRDefault="0071444F">
            <w:pPr>
              <w:pStyle w:val="TableParagraph"/>
              <w:kinsoku w:val="0"/>
              <w:overflowPunct w:val="0"/>
              <w:spacing w:line="254" w:lineRule="auto"/>
              <w:ind w:left="31" w:right="38" w:firstLine="6"/>
              <w:rPr>
                <w:i/>
                <w:iCs/>
                <w:w w:val="105"/>
                <w:sz w:val="21"/>
                <w:szCs w:val="21"/>
              </w:rPr>
            </w:pPr>
            <w:r>
              <w:rPr>
                <w:i/>
                <w:iCs/>
                <w:w w:val="105"/>
                <w:sz w:val="21"/>
                <w:szCs w:val="21"/>
              </w:rPr>
              <w:t>Originator will continue to be notified of FSER status as it moves through the workflow.</w:t>
            </w:r>
          </w:p>
        </w:tc>
        <w:tc>
          <w:tcPr>
            <w:tcW w:w="1938" w:type="dxa"/>
            <w:tcBorders>
              <w:top w:val="single" w:sz="6"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592" w:type="dxa"/>
            <w:tcBorders>
              <w:top w:val="single" w:sz="6" w:space="0" w:color="000000"/>
              <w:left w:val="single" w:sz="12" w:space="0" w:color="000000"/>
              <w:bottom w:val="single" w:sz="2" w:space="0" w:color="000000"/>
              <w:right w:val="single" w:sz="2" w:space="0" w:color="000000"/>
            </w:tcBorders>
          </w:tcPr>
          <w:p w:rsidR="00A8353F" w:rsidRDefault="00A8353F">
            <w:pPr>
              <w:pStyle w:val="TableParagraph"/>
              <w:kinsoku w:val="0"/>
              <w:overflowPunct w:val="0"/>
              <w:rPr>
                <w:sz w:val="20"/>
                <w:szCs w:val="20"/>
              </w:rPr>
            </w:pPr>
          </w:p>
        </w:tc>
        <w:tc>
          <w:tcPr>
            <w:tcW w:w="669" w:type="dxa"/>
            <w:tcBorders>
              <w:top w:val="single" w:sz="6" w:space="0" w:color="000000"/>
              <w:left w:val="single" w:sz="2" w:space="0" w:color="000000"/>
              <w:bottom w:val="single" w:sz="2" w:space="0" w:color="000000"/>
              <w:right w:val="single" w:sz="12" w:space="0" w:color="000000"/>
            </w:tcBorders>
          </w:tcPr>
          <w:p w:rsidR="00A8353F" w:rsidRDefault="00A8353F">
            <w:pPr>
              <w:pStyle w:val="TableParagraph"/>
              <w:kinsoku w:val="0"/>
              <w:overflowPunct w:val="0"/>
              <w:rPr>
                <w:sz w:val="20"/>
                <w:szCs w:val="20"/>
              </w:rPr>
            </w:pPr>
          </w:p>
        </w:tc>
      </w:tr>
    </w:tbl>
    <w:p w:rsidR="00A8353F" w:rsidRDefault="00A8353F">
      <w:pPr>
        <w:rPr>
          <w:sz w:val="18"/>
          <w:szCs w:val="18"/>
        </w:rPr>
        <w:sectPr w:rsidR="00A8353F">
          <w:pgSz w:w="12240" w:h="15840"/>
          <w:pgMar w:top="1500" w:right="200" w:bottom="840" w:left="520" w:header="0" w:footer="537" w:gutter="0"/>
          <w:cols w:space="720"/>
          <w:noEndnote/>
        </w:sectPr>
      </w:pPr>
    </w:p>
    <w:tbl>
      <w:tblPr>
        <w:tblW w:w="0" w:type="auto"/>
        <w:tblInd w:w="274" w:type="dxa"/>
        <w:tblLayout w:type="fixed"/>
        <w:tblCellMar>
          <w:left w:w="0" w:type="dxa"/>
          <w:right w:w="0" w:type="dxa"/>
        </w:tblCellMar>
        <w:tblLook w:val="0000" w:firstRow="0" w:lastRow="0" w:firstColumn="0" w:lastColumn="0" w:noHBand="0" w:noVBand="0"/>
      </w:tblPr>
      <w:tblGrid>
        <w:gridCol w:w="150"/>
        <w:gridCol w:w="551"/>
        <w:gridCol w:w="3783"/>
        <w:gridCol w:w="3427"/>
        <w:gridCol w:w="1826"/>
        <w:gridCol w:w="696"/>
        <w:gridCol w:w="483"/>
        <w:gridCol w:w="150"/>
      </w:tblGrid>
      <w:tr w:rsidR="00A8353F">
        <w:trPr>
          <w:trHeight w:val="361"/>
        </w:trPr>
        <w:tc>
          <w:tcPr>
            <w:tcW w:w="150" w:type="dxa"/>
            <w:tcBorders>
              <w:top w:val="single" w:sz="6" w:space="0" w:color="000000"/>
              <w:left w:val="single" w:sz="12" w:space="0" w:color="000000"/>
              <w:bottom w:val="single" w:sz="12" w:space="0" w:color="000000"/>
              <w:right w:val="none" w:sz="6" w:space="0" w:color="auto"/>
            </w:tcBorders>
          </w:tcPr>
          <w:p w:rsidR="00A8353F" w:rsidRDefault="0071444F">
            <w:pPr>
              <w:pStyle w:val="TableParagraph"/>
              <w:kinsoku w:val="0"/>
              <w:overflowPunct w:val="0"/>
              <w:spacing w:before="13" w:line="329" w:lineRule="exact"/>
              <w:ind w:left="11"/>
              <w:rPr>
                <w:spacing w:val="-1"/>
                <w:w w:val="76"/>
                <w:sz w:val="39"/>
                <w:szCs w:val="39"/>
              </w:rPr>
            </w:pPr>
            <w:r>
              <w:rPr>
                <w:spacing w:val="-1"/>
                <w:w w:val="76"/>
                <w:sz w:val="39"/>
                <w:szCs w:val="39"/>
              </w:rPr>
              <w:lastRenderedPageBreak/>
              <w:t>l</w:t>
            </w:r>
          </w:p>
        </w:tc>
        <w:tc>
          <w:tcPr>
            <w:tcW w:w="7761" w:type="dxa"/>
            <w:gridSpan w:val="3"/>
            <w:tcBorders>
              <w:top w:val="single" w:sz="6" w:space="0" w:color="000000"/>
              <w:left w:val="none" w:sz="6" w:space="0" w:color="auto"/>
              <w:bottom w:val="none" w:sz="6" w:space="0" w:color="auto"/>
              <w:right w:val="none" w:sz="6" w:space="0" w:color="auto"/>
            </w:tcBorders>
          </w:tcPr>
          <w:p w:rsidR="00A8353F" w:rsidRDefault="0071444F">
            <w:pPr>
              <w:pStyle w:val="TableParagraph"/>
              <w:tabs>
                <w:tab w:val="left" w:pos="4082"/>
                <w:tab w:val="left" w:pos="5757"/>
                <w:tab w:val="left" w:pos="6139"/>
                <w:tab w:val="left" w:pos="6487"/>
              </w:tabs>
              <w:kinsoku w:val="0"/>
              <w:overflowPunct w:val="0"/>
              <w:spacing w:line="351" w:lineRule="exact"/>
              <w:ind w:left="-42"/>
              <w:rPr>
                <w:rFonts w:ascii="Arial" w:hAnsi="Arial" w:cs="Arial"/>
                <w:w w:val="85"/>
                <w:position w:val="30"/>
                <w:sz w:val="23"/>
                <w:szCs w:val="23"/>
              </w:rPr>
            </w:pPr>
            <w:r>
              <w:rPr>
                <w:w w:val="85"/>
                <w:sz w:val="39"/>
                <w:szCs w:val="39"/>
              </w:rPr>
              <w:t>V</w:t>
            </w:r>
            <w:r>
              <w:rPr>
                <w:spacing w:val="-33"/>
                <w:w w:val="85"/>
                <w:sz w:val="39"/>
                <w:szCs w:val="39"/>
              </w:rPr>
              <w:t xml:space="preserve"> </w:t>
            </w:r>
            <w:r>
              <w:rPr>
                <w:w w:val="85"/>
                <w:sz w:val="39"/>
                <w:szCs w:val="39"/>
              </w:rPr>
              <w:t>l'lcfl</w:t>
            </w:r>
            <w:r>
              <w:rPr>
                <w:spacing w:val="20"/>
                <w:w w:val="85"/>
                <w:sz w:val="39"/>
                <w:szCs w:val="39"/>
              </w:rPr>
              <w:t xml:space="preserve"> </w:t>
            </w:r>
            <w:r>
              <w:rPr>
                <w:w w:val="85"/>
                <w:sz w:val="39"/>
                <w:szCs w:val="39"/>
              </w:rPr>
              <w:t>?J'iefelJ</w:t>
            </w:r>
            <w:r>
              <w:rPr>
                <w:w w:val="85"/>
                <w:sz w:val="39"/>
                <w:szCs w:val="39"/>
              </w:rPr>
              <w:tab/>
            </w:r>
            <w:r>
              <w:rPr>
                <w:rFonts w:ascii="Arial" w:hAnsi="Arial" w:cs="Arial"/>
                <w:w w:val="85"/>
                <w:position w:val="-4"/>
                <w:sz w:val="82"/>
                <w:szCs w:val="82"/>
              </w:rPr>
              <w:t>.·'</w:t>
            </w:r>
            <w:r>
              <w:rPr>
                <w:rFonts w:ascii="Arial" w:hAnsi="Arial" w:cs="Arial"/>
                <w:spacing w:val="65"/>
                <w:w w:val="85"/>
                <w:position w:val="-4"/>
                <w:sz w:val="82"/>
                <w:szCs w:val="82"/>
              </w:rPr>
              <w:t xml:space="preserve"> </w:t>
            </w:r>
            <w:r>
              <w:rPr>
                <w:rFonts w:ascii="Arial" w:hAnsi="Arial" w:cs="Arial"/>
                <w:w w:val="85"/>
                <w:position w:val="29"/>
                <w:sz w:val="28"/>
                <w:szCs w:val="28"/>
              </w:rPr>
              <w:t>.</w:t>
            </w:r>
            <w:r>
              <w:rPr>
                <w:rFonts w:ascii="Arial" w:hAnsi="Arial" w:cs="Arial"/>
                <w:spacing w:val="40"/>
                <w:w w:val="85"/>
                <w:position w:val="29"/>
                <w:sz w:val="28"/>
                <w:szCs w:val="28"/>
              </w:rPr>
              <w:t xml:space="preserve"> </w:t>
            </w:r>
            <w:r>
              <w:rPr>
                <w:rFonts w:ascii="Arial" w:hAnsi="Arial" w:cs="Arial"/>
                <w:i/>
                <w:iCs/>
                <w:spacing w:val="2"/>
                <w:w w:val="85"/>
                <w:position w:val="29"/>
                <w:sz w:val="9"/>
                <w:szCs w:val="9"/>
              </w:rPr>
              <w:t>.</w:t>
            </w:r>
            <w:r>
              <w:rPr>
                <w:rFonts w:ascii="Arial" w:hAnsi="Arial" w:cs="Arial"/>
                <w:i/>
                <w:iCs/>
                <w:spacing w:val="2"/>
                <w:w w:val="85"/>
                <w:position w:val="29"/>
                <w:sz w:val="8"/>
                <w:szCs w:val="8"/>
              </w:rPr>
              <w:t>/</w:t>
            </w:r>
            <w:r>
              <w:rPr>
                <w:rFonts w:ascii="Arial" w:hAnsi="Arial" w:cs="Arial"/>
                <w:i/>
                <w:iCs/>
                <w:spacing w:val="2"/>
                <w:w w:val="85"/>
                <w:position w:val="29"/>
                <w:sz w:val="8"/>
                <w:szCs w:val="8"/>
              </w:rPr>
              <w:tab/>
            </w:r>
            <w:r>
              <w:rPr>
                <w:rFonts w:ascii="Arial" w:hAnsi="Arial" w:cs="Arial"/>
                <w:w w:val="85"/>
                <w:position w:val="27"/>
                <w:sz w:val="9"/>
                <w:szCs w:val="9"/>
              </w:rPr>
              <w:t>·.····</w:t>
            </w:r>
            <w:r>
              <w:rPr>
                <w:rFonts w:ascii="Arial" w:hAnsi="Arial" w:cs="Arial"/>
                <w:w w:val="85"/>
                <w:position w:val="27"/>
                <w:sz w:val="9"/>
                <w:szCs w:val="9"/>
              </w:rPr>
              <w:tab/>
            </w:r>
            <w:r>
              <w:rPr>
                <w:rFonts w:ascii="Arial" w:hAnsi="Arial" w:cs="Arial"/>
                <w:w w:val="85"/>
                <w:position w:val="29"/>
                <w:sz w:val="9"/>
                <w:szCs w:val="9"/>
              </w:rPr>
              <w:t>.·.</w:t>
            </w:r>
            <w:r>
              <w:rPr>
                <w:rFonts w:ascii="Arial" w:hAnsi="Arial" w:cs="Arial"/>
                <w:w w:val="85"/>
                <w:position w:val="29"/>
                <w:sz w:val="9"/>
                <w:szCs w:val="9"/>
              </w:rPr>
              <w:tab/>
            </w:r>
            <w:r>
              <w:rPr>
                <w:rFonts w:ascii="Arial" w:hAnsi="Arial" w:cs="Arial"/>
                <w:w w:val="85"/>
                <w:position w:val="30"/>
                <w:sz w:val="23"/>
                <w:szCs w:val="23"/>
              </w:rPr>
              <w:t>..</w:t>
            </w:r>
          </w:p>
          <w:p w:rsidR="00A8353F" w:rsidRDefault="0071444F">
            <w:pPr>
              <w:pStyle w:val="TableParagraph"/>
              <w:tabs>
                <w:tab w:val="left" w:pos="1981"/>
              </w:tabs>
              <w:kinsoku w:val="0"/>
              <w:overflowPunct w:val="0"/>
              <w:spacing w:line="10" w:lineRule="exact"/>
              <w:ind w:left="-51"/>
              <w:rPr>
                <w:rFonts w:ascii="Arial" w:hAnsi="Arial" w:cs="Arial"/>
                <w:w w:val="85"/>
                <w:position w:val="-6"/>
                <w:sz w:val="43"/>
                <w:szCs w:val="43"/>
              </w:rPr>
            </w:pPr>
            <w:r>
              <w:rPr>
                <w:w w:val="85"/>
                <w:sz w:val="29"/>
                <w:szCs w:val="29"/>
              </w:rPr>
              <w:t>J&lt;Steps·torTRB</w:t>
            </w:r>
            <w:r>
              <w:rPr>
                <w:w w:val="85"/>
                <w:sz w:val="29"/>
                <w:szCs w:val="29"/>
              </w:rPr>
              <w:tab/>
            </w:r>
            <w:r>
              <w:rPr>
                <w:w w:val="85"/>
                <w:position w:val="21"/>
                <w:sz w:val="28"/>
                <w:szCs w:val="28"/>
              </w:rPr>
              <w:t>c.t P! ll ··</w:t>
            </w:r>
            <w:r>
              <w:rPr>
                <w:spacing w:val="22"/>
                <w:w w:val="85"/>
                <w:position w:val="21"/>
                <w:sz w:val="28"/>
                <w:szCs w:val="28"/>
              </w:rPr>
              <w:t xml:space="preserve"> </w:t>
            </w:r>
            <w:r>
              <w:rPr>
                <w:rFonts w:ascii="Arial" w:hAnsi="Arial" w:cs="Arial"/>
                <w:w w:val="85"/>
                <w:position w:val="-6"/>
                <w:sz w:val="43"/>
                <w:szCs w:val="43"/>
              </w:rPr>
              <w:t>........</w:t>
            </w:r>
          </w:p>
        </w:tc>
        <w:tc>
          <w:tcPr>
            <w:tcW w:w="2522" w:type="dxa"/>
            <w:gridSpan w:val="2"/>
            <w:tcBorders>
              <w:top w:val="single" w:sz="6" w:space="0" w:color="000000"/>
              <w:left w:val="none" w:sz="6" w:space="0" w:color="auto"/>
              <w:bottom w:val="none" w:sz="6" w:space="0" w:color="auto"/>
              <w:right w:val="none" w:sz="6" w:space="0" w:color="auto"/>
            </w:tcBorders>
          </w:tcPr>
          <w:p w:rsidR="00A8353F" w:rsidRDefault="0071444F">
            <w:pPr>
              <w:pStyle w:val="TableParagraph"/>
              <w:tabs>
                <w:tab w:val="left" w:pos="1958"/>
                <w:tab w:val="left" w:pos="2230"/>
              </w:tabs>
              <w:kinsoku w:val="0"/>
              <w:overflowPunct w:val="0"/>
              <w:spacing w:line="110" w:lineRule="auto"/>
              <w:ind w:left="759"/>
              <w:rPr>
                <w:w w:val="75"/>
              </w:rPr>
            </w:pPr>
            <w:r>
              <w:rPr>
                <w:w w:val="75"/>
                <w:sz w:val="13"/>
                <w:szCs w:val="13"/>
              </w:rPr>
              <w:t>&lt;</w:t>
            </w:r>
            <w:r>
              <w:rPr>
                <w:w w:val="75"/>
                <w:sz w:val="13"/>
                <w:szCs w:val="13"/>
              </w:rPr>
              <w:tab/>
            </w:r>
            <w:r>
              <w:rPr>
                <w:rFonts w:ascii="Arial" w:hAnsi="Arial" w:cs="Arial"/>
                <w:w w:val="75"/>
                <w:position w:val="-6"/>
                <w:sz w:val="18"/>
                <w:szCs w:val="18"/>
              </w:rPr>
              <w:t>•</w:t>
            </w:r>
            <w:r>
              <w:rPr>
                <w:rFonts w:ascii="Arial" w:hAnsi="Arial" w:cs="Arial"/>
                <w:w w:val="75"/>
                <w:position w:val="-6"/>
                <w:sz w:val="18"/>
                <w:szCs w:val="18"/>
              </w:rPr>
              <w:tab/>
            </w:r>
            <w:r>
              <w:rPr>
                <w:w w:val="75"/>
              </w:rPr>
              <w:t>....</w:t>
            </w:r>
          </w:p>
          <w:p w:rsidR="00A8353F" w:rsidRDefault="0071444F">
            <w:pPr>
              <w:pStyle w:val="TableParagraph"/>
              <w:kinsoku w:val="0"/>
              <w:overflowPunct w:val="0"/>
              <w:spacing w:line="194" w:lineRule="exact"/>
              <w:ind w:left="294"/>
              <w:rPr>
                <w:rFonts w:ascii="Arial" w:hAnsi="Arial" w:cs="Arial"/>
                <w:w w:val="65"/>
                <w:sz w:val="54"/>
                <w:szCs w:val="54"/>
              </w:rPr>
            </w:pPr>
            <w:r>
              <w:rPr>
                <w:rFonts w:ascii="Arial" w:hAnsi="Arial" w:cs="Arial"/>
                <w:w w:val="65"/>
                <w:sz w:val="54"/>
                <w:szCs w:val="54"/>
              </w:rPr>
              <w:t>...</w:t>
            </w:r>
          </w:p>
        </w:tc>
        <w:tc>
          <w:tcPr>
            <w:tcW w:w="483" w:type="dxa"/>
            <w:tcBorders>
              <w:top w:val="single" w:sz="6" w:space="0" w:color="000000"/>
              <w:left w:val="none" w:sz="6" w:space="0" w:color="auto"/>
              <w:bottom w:val="none" w:sz="6" w:space="0" w:color="auto"/>
              <w:right w:val="none" w:sz="6" w:space="0" w:color="auto"/>
            </w:tcBorders>
          </w:tcPr>
          <w:p w:rsidR="00A8353F" w:rsidRDefault="00A8353F">
            <w:pPr>
              <w:pStyle w:val="TableParagraph"/>
              <w:kinsoku w:val="0"/>
              <w:overflowPunct w:val="0"/>
              <w:rPr>
                <w:sz w:val="20"/>
                <w:szCs w:val="20"/>
              </w:rPr>
            </w:pPr>
          </w:p>
        </w:tc>
        <w:tc>
          <w:tcPr>
            <w:tcW w:w="150" w:type="dxa"/>
            <w:tcBorders>
              <w:top w:val="single" w:sz="6" w:space="0" w:color="000000"/>
              <w:left w:val="none" w:sz="6" w:space="0" w:color="auto"/>
              <w:bottom w:val="none" w:sz="6" w:space="0" w:color="auto"/>
              <w:right w:val="single" w:sz="12" w:space="0" w:color="000000"/>
            </w:tcBorders>
          </w:tcPr>
          <w:p w:rsidR="00A8353F" w:rsidRDefault="0071444F">
            <w:pPr>
              <w:pStyle w:val="TableParagraph"/>
              <w:kinsoku w:val="0"/>
              <w:overflowPunct w:val="0"/>
              <w:spacing w:before="77"/>
              <w:ind w:left="71"/>
              <w:rPr>
                <w:rFonts w:ascii="Arial" w:hAnsi="Arial" w:cs="Arial"/>
                <w:w w:val="65"/>
                <w:sz w:val="13"/>
                <w:szCs w:val="13"/>
              </w:rPr>
            </w:pPr>
            <w:r>
              <w:rPr>
                <w:rFonts w:ascii="Arial" w:hAnsi="Arial" w:cs="Arial"/>
                <w:w w:val="65"/>
                <w:sz w:val="13"/>
                <w:szCs w:val="13"/>
              </w:rPr>
              <w:t>..</w:t>
            </w:r>
          </w:p>
        </w:tc>
      </w:tr>
      <w:tr w:rsidR="00A8353F">
        <w:trPr>
          <w:trHeight w:val="371"/>
        </w:trPr>
        <w:tc>
          <w:tcPr>
            <w:tcW w:w="11066" w:type="dxa"/>
            <w:gridSpan w:val="8"/>
            <w:tcBorders>
              <w:top w:val="none" w:sz="6" w:space="0" w:color="auto"/>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933"/>
        </w:trPr>
        <w:tc>
          <w:tcPr>
            <w:tcW w:w="701" w:type="dxa"/>
            <w:gridSpan w:val="2"/>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17" w:line="444" w:lineRule="auto"/>
              <w:ind w:left="160" w:right="25" w:hanging="86"/>
              <w:rPr>
                <w:b/>
                <w:bCs/>
                <w:w w:val="105"/>
                <w:sz w:val="21"/>
                <w:szCs w:val="21"/>
              </w:rPr>
            </w:pPr>
            <w:r>
              <w:rPr>
                <w:b/>
                <w:bCs/>
                <w:w w:val="105"/>
                <w:sz w:val="21"/>
                <w:szCs w:val="21"/>
              </w:rPr>
              <w:t>STEP NO.</w:t>
            </w:r>
          </w:p>
        </w:tc>
        <w:tc>
          <w:tcPr>
            <w:tcW w:w="3783"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12"/>
              <w:ind w:left="1357" w:right="1309"/>
              <w:jc w:val="center"/>
              <w:rPr>
                <w:b/>
                <w:bCs/>
                <w:w w:val="105"/>
                <w:sz w:val="21"/>
                <w:szCs w:val="21"/>
              </w:rPr>
            </w:pPr>
            <w:r>
              <w:rPr>
                <w:b/>
                <w:bCs/>
                <w:w w:val="105"/>
                <w:sz w:val="21"/>
                <w:szCs w:val="21"/>
              </w:rPr>
              <w:t>ACTIONS</w:t>
            </w:r>
          </w:p>
        </w:tc>
        <w:tc>
          <w:tcPr>
            <w:tcW w:w="3427" w:type="dxa"/>
            <w:tcBorders>
              <w:top w:val="single" w:sz="2"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12"/>
              <w:ind w:left="1303" w:right="1262"/>
              <w:jc w:val="center"/>
              <w:rPr>
                <w:b/>
                <w:bCs/>
                <w:w w:val="105"/>
                <w:sz w:val="21"/>
                <w:szCs w:val="21"/>
              </w:rPr>
            </w:pPr>
            <w:r>
              <w:rPr>
                <w:b/>
                <w:bCs/>
                <w:w w:val="105"/>
                <w:sz w:val="21"/>
                <w:szCs w:val="21"/>
              </w:rPr>
              <w:t>EVENT</w:t>
            </w:r>
          </w:p>
        </w:tc>
        <w:tc>
          <w:tcPr>
            <w:tcW w:w="1826" w:type="dxa"/>
            <w:tcBorders>
              <w:top w:val="single" w:sz="2" w:space="0" w:color="000000"/>
              <w:left w:val="single" w:sz="12" w:space="0" w:color="000000"/>
              <w:bottom w:val="single" w:sz="12" w:space="0" w:color="000000"/>
              <w:right w:val="single" w:sz="2" w:space="0" w:color="000000"/>
            </w:tcBorders>
          </w:tcPr>
          <w:p w:rsidR="00A8353F" w:rsidRDefault="0071444F">
            <w:pPr>
              <w:pStyle w:val="TableParagraph"/>
              <w:kinsoku w:val="0"/>
              <w:overflowPunct w:val="0"/>
              <w:spacing w:before="12"/>
              <w:ind w:left="300"/>
              <w:rPr>
                <w:b/>
                <w:bCs/>
                <w:w w:val="105"/>
                <w:sz w:val="21"/>
                <w:szCs w:val="21"/>
              </w:rPr>
            </w:pPr>
            <w:r>
              <w:rPr>
                <w:b/>
                <w:bCs/>
                <w:w w:val="105"/>
                <w:sz w:val="21"/>
                <w:szCs w:val="21"/>
              </w:rPr>
              <w:t>COMMENTS</w:t>
            </w:r>
          </w:p>
        </w:tc>
        <w:tc>
          <w:tcPr>
            <w:tcW w:w="696" w:type="dxa"/>
            <w:tcBorders>
              <w:top w:val="single" w:sz="2" w:space="0" w:color="000000"/>
              <w:left w:val="single" w:sz="2" w:space="0" w:color="000000"/>
              <w:bottom w:val="single" w:sz="12" w:space="0" w:color="000000"/>
              <w:right w:val="single" w:sz="12" w:space="0" w:color="000000"/>
            </w:tcBorders>
          </w:tcPr>
          <w:p w:rsidR="00A8353F" w:rsidRDefault="0071444F">
            <w:pPr>
              <w:pStyle w:val="TableParagraph"/>
              <w:kinsoku w:val="0"/>
              <w:overflowPunct w:val="0"/>
              <w:spacing w:before="12"/>
              <w:ind w:left="129"/>
              <w:rPr>
                <w:b/>
                <w:bCs/>
                <w:w w:val="105"/>
                <w:sz w:val="21"/>
                <w:szCs w:val="21"/>
              </w:rPr>
            </w:pPr>
            <w:r>
              <w:rPr>
                <w:b/>
                <w:bCs/>
                <w:w w:val="105"/>
                <w:sz w:val="21"/>
                <w:szCs w:val="21"/>
              </w:rPr>
              <w:t>PASS</w:t>
            </w:r>
          </w:p>
        </w:tc>
        <w:tc>
          <w:tcPr>
            <w:tcW w:w="633" w:type="dxa"/>
            <w:gridSpan w:val="2"/>
            <w:tcBorders>
              <w:top w:val="single" w:sz="2"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12"/>
              <w:ind w:left="56"/>
              <w:rPr>
                <w:b/>
                <w:bCs/>
                <w:w w:val="105"/>
                <w:sz w:val="21"/>
                <w:szCs w:val="21"/>
              </w:rPr>
            </w:pPr>
            <w:r>
              <w:rPr>
                <w:b/>
                <w:bCs/>
                <w:w w:val="105"/>
                <w:sz w:val="21"/>
                <w:szCs w:val="21"/>
              </w:rPr>
              <w:t>FAIL</w:t>
            </w:r>
          </w:p>
        </w:tc>
      </w:tr>
      <w:tr w:rsidR="00A8353F">
        <w:trPr>
          <w:trHeight w:val="530"/>
        </w:trPr>
        <w:tc>
          <w:tcPr>
            <w:tcW w:w="701" w:type="dxa"/>
            <w:gridSpan w:val="2"/>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8"/>
              <w:ind w:left="215"/>
              <w:rPr>
                <w:w w:val="105"/>
                <w:sz w:val="21"/>
                <w:szCs w:val="21"/>
              </w:rPr>
            </w:pPr>
            <w:r>
              <w:rPr>
                <w:w w:val="105"/>
                <w:sz w:val="21"/>
                <w:szCs w:val="21"/>
              </w:rPr>
              <w:t>16.</w:t>
            </w:r>
          </w:p>
        </w:tc>
        <w:tc>
          <w:tcPr>
            <w:tcW w:w="3783"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8"/>
              <w:ind w:left="55"/>
              <w:rPr>
                <w:w w:val="105"/>
                <w:sz w:val="21"/>
                <w:szCs w:val="21"/>
              </w:rPr>
            </w:pPr>
            <w:r>
              <w:rPr>
                <w:w w:val="105"/>
                <w:sz w:val="21"/>
                <w:szCs w:val="21"/>
              </w:rPr>
              <w:t xml:space="preserve">Click on the </w:t>
            </w:r>
            <w:r>
              <w:rPr>
                <w:b/>
                <w:bCs/>
                <w:w w:val="105"/>
                <w:sz w:val="21"/>
                <w:szCs w:val="21"/>
              </w:rPr>
              <w:t xml:space="preserve">OK </w:t>
            </w:r>
            <w:r>
              <w:rPr>
                <w:w w:val="105"/>
                <w:sz w:val="21"/>
                <w:szCs w:val="21"/>
              </w:rPr>
              <w:t>button.</w:t>
            </w:r>
          </w:p>
        </w:tc>
        <w:tc>
          <w:tcPr>
            <w:tcW w:w="3427"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8"/>
              <w:ind w:left="53"/>
              <w:rPr>
                <w:i/>
                <w:iCs/>
                <w:w w:val="105"/>
                <w:sz w:val="21"/>
                <w:szCs w:val="21"/>
              </w:rPr>
            </w:pPr>
            <w:r>
              <w:rPr>
                <w:i/>
                <w:iCs/>
                <w:w w:val="105"/>
                <w:sz w:val="21"/>
                <w:szCs w:val="21"/>
              </w:rPr>
              <w:t>The WLSP Home page displays.</w:t>
            </w:r>
          </w:p>
        </w:tc>
        <w:tc>
          <w:tcPr>
            <w:tcW w:w="1826" w:type="dxa"/>
            <w:tcBorders>
              <w:top w:val="single" w:sz="12" w:space="0" w:color="000000"/>
              <w:left w:val="single" w:sz="12"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696" w:type="dxa"/>
            <w:tcBorders>
              <w:top w:val="single" w:sz="12"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3" w:type="dxa"/>
            <w:gridSpan w:val="2"/>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547"/>
        </w:trPr>
        <w:tc>
          <w:tcPr>
            <w:tcW w:w="701" w:type="dxa"/>
            <w:gridSpan w:val="2"/>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75"/>
              <w:ind w:left="220"/>
              <w:rPr>
                <w:w w:val="110"/>
                <w:sz w:val="21"/>
                <w:szCs w:val="21"/>
              </w:rPr>
            </w:pPr>
            <w:r>
              <w:rPr>
                <w:w w:val="110"/>
                <w:sz w:val="21"/>
                <w:szCs w:val="21"/>
              </w:rPr>
              <w:t>17.</w:t>
            </w:r>
          </w:p>
        </w:tc>
        <w:tc>
          <w:tcPr>
            <w:tcW w:w="378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70"/>
              <w:ind w:left="59"/>
              <w:rPr>
                <w:w w:val="105"/>
                <w:sz w:val="21"/>
                <w:szCs w:val="21"/>
              </w:rPr>
            </w:pPr>
            <w:r>
              <w:rPr>
                <w:w w:val="105"/>
                <w:sz w:val="21"/>
                <w:szCs w:val="21"/>
              </w:rPr>
              <w:t xml:space="preserve">Click on the </w:t>
            </w:r>
            <w:r>
              <w:rPr>
                <w:b/>
                <w:bCs/>
                <w:w w:val="105"/>
                <w:sz w:val="21"/>
                <w:szCs w:val="21"/>
              </w:rPr>
              <w:t xml:space="preserve">Log Out </w:t>
            </w:r>
            <w:r>
              <w:rPr>
                <w:w w:val="105"/>
                <w:sz w:val="21"/>
                <w:szCs w:val="21"/>
              </w:rPr>
              <w:t>button.</w:t>
            </w:r>
          </w:p>
        </w:tc>
        <w:tc>
          <w:tcPr>
            <w:tcW w:w="3427"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5"/>
              <w:ind w:left="58"/>
              <w:rPr>
                <w:i/>
                <w:iCs/>
                <w:w w:val="105"/>
                <w:sz w:val="21"/>
                <w:szCs w:val="21"/>
              </w:rPr>
            </w:pPr>
            <w:r>
              <w:rPr>
                <w:i/>
                <w:iCs/>
                <w:w w:val="105"/>
                <w:sz w:val="21"/>
                <w:szCs w:val="21"/>
              </w:rPr>
              <w:t>The WLSP Welcome page displays.</w:t>
            </w:r>
          </w:p>
        </w:tc>
        <w:tc>
          <w:tcPr>
            <w:tcW w:w="1826" w:type="dxa"/>
            <w:tcBorders>
              <w:top w:val="single" w:sz="6" w:space="0" w:color="000000"/>
              <w:left w:val="single" w:sz="12"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696" w:type="dxa"/>
            <w:tcBorders>
              <w:top w:val="single" w:sz="6"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3" w:type="dxa"/>
            <w:gridSpan w:val="2"/>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532"/>
        </w:trPr>
        <w:tc>
          <w:tcPr>
            <w:tcW w:w="11066" w:type="dxa"/>
            <w:gridSpan w:val="8"/>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0"/>
              <w:ind w:left="42"/>
              <w:rPr>
                <w:i/>
                <w:iCs/>
                <w:w w:val="105"/>
                <w:sz w:val="21"/>
                <w:szCs w:val="21"/>
              </w:rPr>
            </w:pPr>
            <w:r>
              <w:rPr>
                <w:i/>
                <w:iCs/>
                <w:w w:val="105"/>
                <w:sz w:val="21"/>
                <w:szCs w:val="21"/>
              </w:rPr>
              <w:t xml:space="preserve">The FSER moves to Level 4 for the assignee to update Periodic </w:t>
            </w:r>
            <w:r>
              <w:rPr>
                <w:rFonts w:ascii="Arial" w:hAnsi="Arial" w:cs="Arial"/>
                <w:i/>
                <w:iCs/>
                <w:w w:val="105"/>
                <w:sz w:val="19"/>
                <w:szCs w:val="19"/>
              </w:rPr>
              <w:t xml:space="preserve">&amp; </w:t>
            </w:r>
            <w:r>
              <w:rPr>
                <w:i/>
                <w:iCs/>
                <w:w w:val="105"/>
                <w:sz w:val="21"/>
                <w:szCs w:val="21"/>
              </w:rPr>
              <w:t>Final Status. Continue following the steps below.</w:t>
            </w:r>
          </w:p>
        </w:tc>
      </w:tr>
      <w:tr w:rsidR="00A8353F">
        <w:trPr>
          <w:trHeight w:val="1306"/>
        </w:trPr>
        <w:tc>
          <w:tcPr>
            <w:tcW w:w="701" w:type="dxa"/>
            <w:gridSpan w:val="2"/>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65"/>
              <w:ind w:left="220"/>
              <w:rPr>
                <w:w w:val="105"/>
                <w:sz w:val="21"/>
                <w:szCs w:val="21"/>
              </w:rPr>
            </w:pPr>
            <w:r>
              <w:rPr>
                <w:w w:val="105"/>
                <w:sz w:val="21"/>
                <w:szCs w:val="21"/>
              </w:rPr>
              <w:t>18.</w:t>
            </w:r>
          </w:p>
        </w:tc>
        <w:tc>
          <w:tcPr>
            <w:tcW w:w="3783"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60" w:line="249" w:lineRule="auto"/>
              <w:ind w:left="67" w:right="26"/>
              <w:rPr>
                <w:w w:val="95"/>
                <w:sz w:val="21"/>
                <w:szCs w:val="21"/>
              </w:rPr>
            </w:pPr>
            <w:r>
              <w:rPr>
                <w:sz w:val="21"/>
                <w:szCs w:val="21"/>
              </w:rPr>
              <w:t xml:space="preserve">Connect to the WLSP FSER Tool portal from the NGGN network via a web browser. </w:t>
            </w:r>
            <w:r>
              <w:rPr>
                <w:w w:val="95"/>
                <w:sz w:val="21"/>
                <w:szCs w:val="21"/>
              </w:rPr>
              <w:t>httg://\vlsgfser,is.northrog12:rumman.com/</w:t>
            </w:r>
          </w:p>
        </w:tc>
        <w:tc>
          <w:tcPr>
            <w:tcW w:w="3427"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6" w:line="247" w:lineRule="auto"/>
              <w:ind w:left="76" w:hanging="11"/>
              <w:rPr>
                <w:i/>
                <w:iCs/>
                <w:w w:val="105"/>
                <w:sz w:val="21"/>
                <w:szCs w:val="21"/>
              </w:rPr>
            </w:pPr>
            <w:r>
              <w:rPr>
                <w:i/>
                <w:iCs/>
                <w:w w:val="105"/>
                <w:sz w:val="21"/>
                <w:szCs w:val="21"/>
              </w:rPr>
              <w:t>The welcome page for the WLSP FSER tool displays in the browser.</w:t>
            </w:r>
          </w:p>
        </w:tc>
        <w:tc>
          <w:tcPr>
            <w:tcW w:w="1826" w:type="dxa"/>
            <w:tcBorders>
              <w:top w:val="single" w:sz="6" w:space="0" w:color="000000"/>
              <w:left w:val="single" w:sz="6"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696" w:type="dxa"/>
            <w:tcBorders>
              <w:top w:val="single" w:sz="6" w:space="0" w:color="000000"/>
              <w:left w:val="single" w:sz="2"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3" w:type="dxa"/>
            <w:gridSpan w:val="2"/>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92"/>
        </w:trPr>
        <w:tc>
          <w:tcPr>
            <w:tcW w:w="701" w:type="dxa"/>
            <w:gridSpan w:val="2"/>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70"/>
              <w:ind w:left="229"/>
              <w:rPr>
                <w:w w:val="105"/>
                <w:sz w:val="21"/>
                <w:szCs w:val="21"/>
              </w:rPr>
            </w:pPr>
            <w:r>
              <w:rPr>
                <w:w w:val="105"/>
                <w:sz w:val="21"/>
                <w:szCs w:val="21"/>
              </w:rPr>
              <w:t>19.</w:t>
            </w:r>
          </w:p>
        </w:tc>
        <w:tc>
          <w:tcPr>
            <w:tcW w:w="3783"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60" w:line="247" w:lineRule="auto"/>
              <w:ind w:left="75" w:right="771" w:hanging="1"/>
              <w:rPr>
                <w:w w:val="105"/>
                <w:sz w:val="21"/>
                <w:szCs w:val="21"/>
              </w:rPr>
            </w:pPr>
            <w:r>
              <w:rPr>
                <w:w w:val="105"/>
                <w:sz w:val="21"/>
                <w:szCs w:val="21"/>
              </w:rPr>
              <w:t xml:space="preserve">Enter the </w:t>
            </w:r>
            <w:r>
              <w:rPr>
                <w:i/>
                <w:iCs/>
                <w:w w:val="105"/>
                <w:sz w:val="21"/>
                <w:szCs w:val="21"/>
              </w:rPr>
              <w:t xml:space="preserve">Assignee </w:t>
            </w:r>
            <w:r>
              <w:rPr>
                <w:w w:val="105"/>
                <w:sz w:val="21"/>
                <w:szCs w:val="21"/>
              </w:rPr>
              <w:t>usemame and password.</w:t>
            </w:r>
          </w:p>
        </w:tc>
        <w:tc>
          <w:tcPr>
            <w:tcW w:w="3427"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60"/>
              <w:ind w:left="82"/>
              <w:rPr>
                <w:i/>
                <w:iCs/>
                <w:w w:val="105"/>
                <w:sz w:val="21"/>
                <w:szCs w:val="21"/>
              </w:rPr>
            </w:pPr>
            <w:r>
              <w:rPr>
                <w:i/>
                <w:iCs/>
                <w:w w:val="105"/>
                <w:sz w:val="21"/>
                <w:szCs w:val="21"/>
              </w:rPr>
              <w:t>Login credentials are entered</w:t>
            </w:r>
          </w:p>
        </w:tc>
        <w:tc>
          <w:tcPr>
            <w:tcW w:w="1826" w:type="dxa"/>
            <w:tcBorders>
              <w:top w:val="single" w:sz="6" w:space="0" w:color="000000"/>
              <w:left w:val="single" w:sz="6"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696" w:type="dxa"/>
            <w:tcBorders>
              <w:top w:val="single" w:sz="6" w:space="0" w:color="000000"/>
              <w:left w:val="single" w:sz="2"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3" w:type="dxa"/>
            <w:gridSpan w:val="2"/>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528"/>
        </w:trPr>
        <w:tc>
          <w:tcPr>
            <w:tcW w:w="701" w:type="dxa"/>
            <w:gridSpan w:val="2"/>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46"/>
              <w:ind w:left="230"/>
              <w:rPr>
                <w:w w:val="105"/>
                <w:sz w:val="21"/>
                <w:szCs w:val="21"/>
              </w:rPr>
            </w:pPr>
            <w:r>
              <w:rPr>
                <w:w w:val="105"/>
                <w:sz w:val="21"/>
                <w:szCs w:val="21"/>
              </w:rPr>
              <w:t>20.</w:t>
            </w:r>
          </w:p>
        </w:tc>
        <w:tc>
          <w:tcPr>
            <w:tcW w:w="3783"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1"/>
              <w:ind w:left="76"/>
              <w:rPr>
                <w:w w:val="105"/>
                <w:sz w:val="21"/>
                <w:szCs w:val="21"/>
              </w:rPr>
            </w:pPr>
            <w:r>
              <w:rPr>
                <w:w w:val="105"/>
                <w:sz w:val="21"/>
                <w:szCs w:val="21"/>
              </w:rPr>
              <w:t xml:space="preserve">Click on the </w:t>
            </w:r>
            <w:r>
              <w:rPr>
                <w:b/>
                <w:bCs/>
                <w:w w:val="105"/>
                <w:sz w:val="21"/>
                <w:szCs w:val="21"/>
              </w:rPr>
              <w:t xml:space="preserve">Log In </w:t>
            </w:r>
            <w:r>
              <w:rPr>
                <w:w w:val="105"/>
                <w:sz w:val="21"/>
                <w:szCs w:val="21"/>
              </w:rPr>
              <w:t>button.</w:t>
            </w:r>
          </w:p>
        </w:tc>
        <w:tc>
          <w:tcPr>
            <w:tcW w:w="3427"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1"/>
              <w:ind w:left="74"/>
              <w:rPr>
                <w:i/>
                <w:iCs/>
                <w:w w:val="105"/>
                <w:sz w:val="21"/>
                <w:szCs w:val="21"/>
              </w:rPr>
            </w:pPr>
            <w:r>
              <w:rPr>
                <w:i/>
                <w:iCs/>
                <w:w w:val="105"/>
                <w:sz w:val="21"/>
                <w:szCs w:val="21"/>
              </w:rPr>
              <w:t>WLSP FSER home page displays.</w:t>
            </w:r>
          </w:p>
        </w:tc>
        <w:tc>
          <w:tcPr>
            <w:tcW w:w="1826" w:type="dxa"/>
            <w:tcBorders>
              <w:top w:val="single" w:sz="6" w:space="0" w:color="000000"/>
              <w:left w:val="single" w:sz="6"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696" w:type="dxa"/>
            <w:tcBorders>
              <w:top w:val="single" w:sz="6" w:space="0" w:color="000000"/>
              <w:left w:val="single" w:sz="2"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3" w:type="dxa"/>
            <w:gridSpan w:val="2"/>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97"/>
        </w:trPr>
        <w:tc>
          <w:tcPr>
            <w:tcW w:w="701" w:type="dxa"/>
            <w:gridSpan w:val="2"/>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60"/>
              <w:ind w:left="230"/>
              <w:rPr>
                <w:w w:val="105"/>
                <w:sz w:val="21"/>
                <w:szCs w:val="21"/>
              </w:rPr>
            </w:pPr>
            <w:r>
              <w:rPr>
                <w:w w:val="105"/>
                <w:sz w:val="21"/>
                <w:szCs w:val="21"/>
              </w:rPr>
              <w:t>21.</w:t>
            </w:r>
          </w:p>
        </w:tc>
        <w:tc>
          <w:tcPr>
            <w:tcW w:w="3783" w:type="dxa"/>
            <w:tcBorders>
              <w:top w:val="single" w:sz="6" w:space="0" w:color="000000"/>
              <w:left w:val="single" w:sz="2" w:space="0" w:color="000000"/>
              <w:bottom w:val="single" w:sz="6" w:space="0" w:color="000000"/>
              <w:right w:val="single" w:sz="6" w:space="0" w:color="000000"/>
            </w:tcBorders>
          </w:tcPr>
          <w:p w:rsidR="00A8353F" w:rsidRDefault="0071444F">
            <w:pPr>
              <w:pStyle w:val="TableParagraph"/>
              <w:kinsoku w:val="0"/>
              <w:overflowPunct w:val="0"/>
              <w:spacing w:before="56"/>
              <w:ind w:left="81"/>
              <w:rPr>
                <w:i/>
                <w:iCs/>
                <w:sz w:val="21"/>
                <w:szCs w:val="21"/>
              </w:rPr>
            </w:pPr>
            <w:r>
              <w:rPr>
                <w:sz w:val="21"/>
                <w:szCs w:val="21"/>
              </w:rPr>
              <w:t xml:space="preserve">Hover over the </w:t>
            </w:r>
            <w:r>
              <w:rPr>
                <w:i/>
                <w:iCs/>
                <w:sz w:val="21"/>
                <w:szCs w:val="21"/>
              </w:rPr>
              <w:t>FSER Work.flow</w:t>
            </w:r>
          </w:p>
          <w:p w:rsidR="00A8353F" w:rsidRDefault="0071444F">
            <w:pPr>
              <w:pStyle w:val="TableParagraph"/>
              <w:kinsoku w:val="0"/>
              <w:overflowPunct w:val="0"/>
              <w:spacing w:before="23"/>
              <w:ind w:left="88"/>
              <w:rPr>
                <w:w w:val="105"/>
                <w:sz w:val="21"/>
                <w:szCs w:val="21"/>
              </w:rPr>
            </w:pPr>
            <w:r>
              <w:rPr>
                <w:w w:val="105"/>
                <w:sz w:val="21"/>
                <w:szCs w:val="21"/>
              </w:rPr>
              <w:t>navigation bar.</w:t>
            </w:r>
          </w:p>
        </w:tc>
        <w:tc>
          <w:tcPr>
            <w:tcW w:w="3427"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6" w:line="256" w:lineRule="auto"/>
              <w:ind w:left="76" w:right="459" w:firstLine="9"/>
              <w:rPr>
                <w:i/>
                <w:iCs/>
                <w:w w:val="105"/>
                <w:sz w:val="21"/>
                <w:szCs w:val="21"/>
              </w:rPr>
            </w:pPr>
            <w:r>
              <w:rPr>
                <w:i/>
                <w:iCs/>
                <w:w w:val="105"/>
                <w:sz w:val="21"/>
                <w:szCs w:val="21"/>
              </w:rPr>
              <w:t>FSER Worleflow navigation bar highlights in blue</w:t>
            </w:r>
          </w:p>
        </w:tc>
        <w:tc>
          <w:tcPr>
            <w:tcW w:w="1826" w:type="dxa"/>
            <w:tcBorders>
              <w:top w:val="single" w:sz="6" w:space="0" w:color="000000"/>
              <w:left w:val="single" w:sz="6"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696" w:type="dxa"/>
            <w:tcBorders>
              <w:top w:val="single" w:sz="6" w:space="0" w:color="000000"/>
              <w:left w:val="single" w:sz="2"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3" w:type="dxa"/>
            <w:gridSpan w:val="2"/>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042"/>
        </w:trPr>
        <w:tc>
          <w:tcPr>
            <w:tcW w:w="701" w:type="dxa"/>
            <w:gridSpan w:val="2"/>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65"/>
              <w:ind w:left="235"/>
              <w:rPr>
                <w:w w:val="105"/>
                <w:sz w:val="21"/>
                <w:szCs w:val="21"/>
              </w:rPr>
            </w:pPr>
            <w:r>
              <w:rPr>
                <w:w w:val="105"/>
                <w:sz w:val="21"/>
                <w:szCs w:val="21"/>
              </w:rPr>
              <w:t>22.</w:t>
            </w:r>
          </w:p>
        </w:tc>
        <w:tc>
          <w:tcPr>
            <w:tcW w:w="3783" w:type="dxa"/>
            <w:tcBorders>
              <w:top w:val="single" w:sz="6" w:space="0" w:color="000000"/>
              <w:left w:val="single" w:sz="2" w:space="0" w:color="000000"/>
              <w:bottom w:val="single" w:sz="6" w:space="0" w:color="000000"/>
              <w:right w:val="single" w:sz="2" w:space="0" w:color="000000"/>
            </w:tcBorders>
          </w:tcPr>
          <w:p w:rsidR="00A8353F" w:rsidRDefault="0071444F">
            <w:pPr>
              <w:pStyle w:val="TableParagraph"/>
              <w:kinsoku w:val="0"/>
              <w:overflowPunct w:val="0"/>
              <w:spacing w:before="60"/>
              <w:ind w:left="81"/>
              <w:rPr>
                <w:b/>
                <w:bCs/>
                <w:w w:val="105"/>
                <w:sz w:val="21"/>
                <w:szCs w:val="21"/>
              </w:rPr>
            </w:pPr>
            <w:r>
              <w:rPr>
                <w:w w:val="105"/>
                <w:sz w:val="21"/>
                <w:szCs w:val="21"/>
              </w:rPr>
              <w:t xml:space="preserve">Select </w:t>
            </w:r>
            <w:r>
              <w:rPr>
                <w:b/>
                <w:bCs/>
                <w:w w:val="105"/>
                <w:sz w:val="21"/>
                <w:szCs w:val="21"/>
              </w:rPr>
              <w:t>Level 4 Periodic Status.</w:t>
            </w:r>
          </w:p>
        </w:tc>
        <w:tc>
          <w:tcPr>
            <w:tcW w:w="3427" w:type="dxa"/>
            <w:tcBorders>
              <w:top w:val="single" w:sz="6" w:space="0" w:color="000000"/>
              <w:left w:val="single" w:sz="2" w:space="0" w:color="000000"/>
              <w:bottom w:val="single" w:sz="6" w:space="0" w:color="000000"/>
              <w:right w:val="single" w:sz="6" w:space="0" w:color="000000"/>
            </w:tcBorders>
          </w:tcPr>
          <w:p w:rsidR="00A8353F" w:rsidRDefault="0071444F">
            <w:pPr>
              <w:pStyle w:val="TableParagraph"/>
              <w:kinsoku w:val="0"/>
              <w:overflowPunct w:val="0"/>
              <w:spacing w:before="60" w:line="249" w:lineRule="auto"/>
              <w:ind w:left="81" w:right="43" w:hanging="2"/>
              <w:rPr>
                <w:i/>
                <w:iCs/>
                <w:w w:val="105"/>
                <w:sz w:val="21"/>
                <w:szCs w:val="21"/>
              </w:rPr>
            </w:pPr>
            <w:r>
              <w:rPr>
                <w:i/>
                <w:iCs/>
                <w:w w:val="105"/>
                <w:sz w:val="21"/>
                <w:szCs w:val="21"/>
              </w:rPr>
              <w:t xml:space="preserve">The Level 4: NGAS Periodic Status </w:t>
            </w:r>
            <w:r>
              <w:rPr>
                <w:rFonts w:ascii="Arial" w:hAnsi="Arial" w:cs="Arial"/>
                <w:i/>
                <w:iCs/>
                <w:w w:val="105"/>
                <w:sz w:val="19"/>
                <w:szCs w:val="19"/>
              </w:rPr>
              <w:t xml:space="preserve">&amp; </w:t>
            </w:r>
            <w:r>
              <w:rPr>
                <w:i/>
                <w:iCs/>
                <w:w w:val="105"/>
                <w:sz w:val="21"/>
                <w:szCs w:val="21"/>
              </w:rPr>
              <w:t xml:space="preserve">Final Response page displays with the Final Review </w:t>
            </w:r>
            <w:r>
              <w:rPr>
                <w:rFonts w:ascii="Arial" w:hAnsi="Arial" w:cs="Arial"/>
                <w:i/>
                <w:iCs/>
                <w:w w:val="105"/>
                <w:sz w:val="19"/>
                <w:szCs w:val="19"/>
              </w:rPr>
              <w:t xml:space="preserve">&amp; </w:t>
            </w:r>
            <w:r>
              <w:rPr>
                <w:i/>
                <w:iCs/>
                <w:w w:val="105"/>
                <w:sz w:val="21"/>
                <w:szCs w:val="21"/>
              </w:rPr>
              <w:t>Closure</w:t>
            </w:r>
            <w:r>
              <w:rPr>
                <w:i/>
                <w:iCs/>
                <w:spacing w:val="-2"/>
                <w:w w:val="105"/>
                <w:sz w:val="21"/>
                <w:szCs w:val="21"/>
              </w:rPr>
              <w:t xml:space="preserve"> </w:t>
            </w:r>
            <w:r>
              <w:rPr>
                <w:i/>
                <w:iCs/>
                <w:w w:val="105"/>
                <w:sz w:val="21"/>
                <w:szCs w:val="21"/>
              </w:rPr>
              <w:t>table</w:t>
            </w:r>
          </w:p>
        </w:tc>
        <w:tc>
          <w:tcPr>
            <w:tcW w:w="1826" w:type="dxa"/>
            <w:tcBorders>
              <w:top w:val="single" w:sz="6" w:space="0" w:color="000000"/>
              <w:left w:val="single" w:sz="6"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696" w:type="dxa"/>
            <w:tcBorders>
              <w:top w:val="single" w:sz="6" w:space="0" w:color="000000"/>
              <w:left w:val="single" w:sz="2"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3" w:type="dxa"/>
            <w:gridSpan w:val="2"/>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87"/>
        </w:trPr>
        <w:tc>
          <w:tcPr>
            <w:tcW w:w="701" w:type="dxa"/>
            <w:gridSpan w:val="2"/>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60"/>
              <w:ind w:left="240"/>
              <w:rPr>
                <w:w w:val="105"/>
                <w:sz w:val="21"/>
                <w:szCs w:val="21"/>
              </w:rPr>
            </w:pPr>
            <w:r>
              <w:rPr>
                <w:w w:val="105"/>
                <w:sz w:val="21"/>
                <w:szCs w:val="21"/>
              </w:rPr>
              <w:t>23.</w:t>
            </w:r>
          </w:p>
        </w:tc>
        <w:tc>
          <w:tcPr>
            <w:tcW w:w="3783" w:type="dxa"/>
            <w:tcBorders>
              <w:top w:val="single" w:sz="6" w:space="0" w:color="000000"/>
              <w:left w:val="single" w:sz="2" w:space="0" w:color="000000"/>
              <w:bottom w:val="single" w:sz="6" w:space="0" w:color="000000"/>
              <w:right w:val="single" w:sz="2" w:space="0" w:color="000000"/>
            </w:tcBorders>
          </w:tcPr>
          <w:p w:rsidR="00A8353F" w:rsidRDefault="0071444F">
            <w:pPr>
              <w:pStyle w:val="TableParagraph"/>
              <w:kinsoku w:val="0"/>
              <w:overflowPunct w:val="0"/>
              <w:spacing w:before="56" w:line="252" w:lineRule="auto"/>
              <w:ind w:left="89" w:hanging="3"/>
              <w:rPr>
                <w:w w:val="105"/>
                <w:sz w:val="21"/>
                <w:szCs w:val="21"/>
              </w:rPr>
            </w:pPr>
            <w:r>
              <w:rPr>
                <w:w w:val="105"/>
                <w:sz w:val="21"/>
                <w:szCs w:val="21"/>
              </w:rPr>
              <w:t xml:space="preserve">Click on the FSER ID link in the </w:t>
            </w:r>
            <w:r>
              <w:rPr>
                <w:i/>
                <w:iCs/>
                <w:w w:val="105"/>
                <w:sz w:val="21"/>
                <w:szCs w:val="21"/>
              </w:rPr>
              <w:t xml:space="preserve">Final Review </w:t>
            </w:r>
            <w:r>
              <w:rPr>
                <w:rFonts w:ascii="Arial" w:hAnsi="Arial" w:cs="Arial"/>
                <w:i/>
                <w:iCs/>
                <w:w w:val="105"/>
                <w:sz w:val="19"/>
                <w:szCs w:val="19"/>
              </w:rPr>
              <w:t xml:space="preserve">&amp; </w:t>
            </w:r>
            <w:r>
              <w:rPr>
                <w:i/>
                <w:iCs/>
                <w:w w:val="105"/>
                <w:sz w:val="21"/>
                <w:szCs w:val="21"/>
              </w:rPr>
              <w:t xml:space="preserve">Closure </w:t>
            </w:r>
            <w:r>
              <w:rPr>
                <w:w w:val="105"/>
                <w:sz w:val="21"/>
                <w:szCs w:val="21"/>
              </w:rPr>
              <w:t>table.</w:t>
            </w:r>
          </w:p>
        </w:tc>
        <w:tc>
          <w:tcPr>
            <w:tcW w:w="3427" w:type="dxa"/>
            <w:tcBorders>
              <w:top w:val="single" w:sz="6" w:space="0" w:color="000000"/>
              <w:left w:val="single" w:sz="2" w:space="0" w:color="000000"/>
              <w:bottom w:val="single" w:sz="6" w:space="0" w:color="000000"/>
              <w:right w:val="single" w:sz="2" w:space="0" w:color="000000"/>
            </w:tcBorders>
          </w:tcPr>
          <w:p w:rsidR="00A8353F" w:rsidRDefault="0071444F">
            <w:pPr>
              <w:pStyle w:val="TableParagraph"/>
              <w:kinsoku w:val="0"/>
              <w:overflowPunct w:val="0"/>
              <w:spacing w:before="56"/>
              <w:ind w:left="85"/>
              <w:rPr>
                <w:i/>
                <w:iCs/>
                <w:w w:val="105"/>
                <w:sz w:val="21"/>
                <w:szCs w:val="21"/>
              </w:rPr>
            </w:pPr>
            <w:r>
              <w:rPr>
                <w:i/>
                <w:iCs/>
                <w:w w:val="105"/>
                <w:sz w:val="21"/>
                <w:szCs w:val="21"/>
              </w:rPr>
              <w:t>The Level 4: NGAS Periodic Status</w:t>
            </w:r>
          </w:p>
          <w:p w:rsidR="00A8353F" w:rsidRDefault="0071444F">
            <w:pPr>
              <w:pStyle w:val="TableParagraph"/>
              <w:kinsoku w:val="0"/>
              <w:overflowPunct w:val="0"/>
              <w:spacing w:before="8"/>
              <w:ind w:left="84"/>
              <w:rPr>
                <w:i/>
                <w:iCs/>
                <w:w w:val="105"/>
                <w:sz w:val="21"/>
                <w:szCs w:val="21"/>
              </w:rPr>
            </w:pPr>
            <w:r>
              <w:rPr>
                <w:rFonts w:ascii="Arial" w:hAnsi="Arial" w:cs="Arial"/>
                <w:i/>
                <w:iCs/>
                <w:w w:val="105"/>
                <w:sz w:val="19"/>
                <w:szCs w:val="19"/>
              </w:rPr>
              <w:t xml:space="preserve">&amp; </w:t>
            </w:r>
            <w:r>
              <w:rPr>
                <w:i/>
                <w:iCs/>
                <w:w w:val="105"/>
                <w:sz w:val="21"/>
                <w:szCs w:val="21"/>
              </w:rPr>
              <w:t>Final Response page displays</w:t>
            </w:r>
          </w:p>
        </w:tc>
        <w:tc>
          <w:tcPr>
            <w:tcW w:w="1826" w:type="dxa"/>
            <w:tcBorders>
              <w:top w:val="single" w:sz="6" w:space="0" w:color="000000"/>
              <w:left w:val="single" w:sz="2"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696" w:type="dxa"/>
            <w:tcBorders>
              <w:top w:val="single" w:sz="6" w:space="0" w:color="000000"/>
              <w:left w:val="single" w:sz="2"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3" w:type="dxa"/>
            <w:gridSpan w:val="2"/>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801"/>
        </w:trPr>
        <w:tc>
          <w:tcPr>
            <w:tcW w:w="701" w:type="dxa"/>
            <w:gridSpan w:val="2"/>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65"/>
              <w:ind w:left="240"/>
              <w:rPr>
                <w:w w:val="105"/>
                <w:sz w:val="21"/>
                <w:szCs w:val="21"/>
              </w:rPr>
            </w:pPr>
            <w:r>
              <w:rPr>
                <w:w w:val="105"/>
                <w:sz w:val="21"/>
                <w:szCs w:val="21"/>
              </w:rPr>
              <w:t>24.</w:t>
            </w:r>
          </w:p>
        </w:tc>
        <w:tc>
          <w:tcPr>
            <w:tcW w:w="3783" w:type="dxa"/>
            <w:tcBorders>
              <w:top w:val="single" w:sz="6" w:space="0" w:color="000000"/>
              <w:left w:val="single" w:sz="2" w:space="0" w:color="000000"/>
              <w:bottom w:val="single" w:sz="6" w:space="0" w:color="000000"/>
              <w:right w:val="single" w:sz="2" w:space="0" w:color="000000"/>
            </w:tcBorders>
          </w:tcPr>
          <w:p w:rsidR="00A8353F" w:rsidRDefault="0071444F">
            <w:pPr>
              <w:pStyle w:val="TableParagraph"/>
              <w:kinsoku w:val="0"/>
              <w:overflowPunct w:val="0"/>
              <w:spacing w:before="65"/>
              <w:ind w:left="86"/>
              <w:rPr>
                <w:w w:val="105"/>
                <w:sz w:val="21"/>
                <w:szCs w:val="21"/>
              </w:rPr>
            </w:pPr>
            <w:r>
              <w:rPr>
                <w:w w:val="105"/>
                <w:sz w:val="21"/>
                <w:szCs w:val="21"/>
              </w:rPr>
              <w:t xml:space="preserve">Select the </w:t>
            </w:r>
            <w:r>
              <w:rPr>
                <w:b/>
                <w:bCs/>
                <w:w w:val="105"/>
                <w:sz w:val="21"/>
                <w:szCs w:val="21"/>
              </w:rPr>
              <w:t xml:space="preserve">Periodic </w:t>
            </w:r>
            <w:r>
              <w:rPr>
                <w:w w:val="105"/>
                <w:sz w:val="21"/>
                <w:szCs w:val="21"/>
              </w:rPr>
              <w:t>radio button in the</w:t>
            </w:r>
          </w:p>
          <w:p w:rsidR="00A8353F" w:rsidRDefault="0071444F">
            <w:pPr>
              <w:pStyle w:val="TableParagraph"/>
              <w:kinsoku w:val="0"/>
              <w:overflowPunct w:val="0"/>
              <w:spacing w:before="18"/>
              <w:ind w:left="93"/>
              <w:rPr>
                <w:w w:val="105"/>
                <w:sz w:val="21"/>
                <w:szCs w:val="21"/>
              </w:rPr>
            </w:pPr>
            <w:r>
              <w:rPr>
                <w:i/>
                <w:iCs/>
                <w:w w:val="105"/>
                <w:sz w:val="21"/>
                <w:szCs w:val="21"/>
              </w:rPr>
              <w:t xml:space="preserve">Status Type </w:t>
            </w:r>
            <w:r>
              <w:rPr>
                <w:w w:val="105"/>
                <w:sz w:val="21"/>
                <w:szCs w:val="21"/>
              </w:rPr>
              <w:t>section.</w:t>
            </w:r>
          </w:p>
        </w:tc>
        <w:tc>
          <w:tcPr>
            <w:tcW w:w="3427" w:type="dxa"/>
            <w:tcBorders>
              <w:top w:val="single" w:sz="6" w:space="0" w:color="000000"/>
              <w:left w:val="single" w:sz="2"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1826" w:type="dxa"/>
            <w:tcBorders>
              <w:top w:val="single" w:sz="6" w:space="0" w:color="000000"/>
              <w:left w:val="single" w:sz="2"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696" w:type="dxa"/>
            <w:tcBorders>
              <w:top w:val="single" w:sz="6" w:space="0" w:color="000000"/>
              <w:left w:val="single" w:sz="2"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3" w:type="dxa"/>
            <w:gridSpan w:val="2"/>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528"/>
        </w:trPr>
        <w:tc>
          <w:tcPr>
            <w:tcW w:w="701" w:type="dxa"/>
            <w:gridSpan w:val="2"/>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56"/>
              <w:ind w:left="244"/>
              <w:rPr>
                <w:w w:val="105"/>
                <w:sz w:val="21"/>
                <w:szCs w:val="21"/>
              </w:rPr>
            </w:pPr>
            <w:r>
              <w:rPr>
                <w:w w:val="105"/>
                <w:sz w:val="21"/>
                <w:szCs w:val="21"/>
              </w:rPr>
              <w:t>25.</w:t>
            </w:r>
          </w:p>
        </w:tc>
        <w:tc>
          <w:tcPr>
            <w:tcW w:w="3783" w:type="dxa"/>
            <w:tcBorders>
              <w:top w:val="single" w:sz="6" w:space="0" w:color="000000"/>
              <w:left w:val="single" w:sz="2" w:space="0" w:color="000000"/>
              <w:bottom w:val="single" w:sz="6" w:space="0" w:color="000000"/>
              <w:right w:val="single" w:sz="2" w:space="0" w:color="000000"/>
            </w:tcBorders>
          </w:tcPr>
          <w:p w:rsidR="00A8353F" w:rsidRDefault="0071444F">
            <w:pPr>
              <w:pStyle w:val="TableParagraph"/>
              <w:kinsoku w:val="0"/>
              <w:overflowPunct w:val="0"/>
              <w:spacing w:before="51"/>
              <w:ind w:left="91"/>
              <w:rPr>
                <w:w w:val="105"/>
                <w:sz w:val="21"/>
                <w:szCs w:val="21"/>
              </w:rPr>
            </w:pPr>
            <w:r>
              <w:rPr>
                <w:w w:val="105"/>
                <w:sz w:val="21"/>
                <w:szCs w:val="21"/>
              </w:rPr>
              <w:t>Slide the estimated completion to 50%.</w:t>
            </w:r>
          </w:p>
        </w:tc>
        <w:tc>
          <w:tcPr>
            <w:tcW w:w="3427" w:type="dxa"/>
            <w:tcBorders>
              <w:top w:val="single" w:sz="6" w:space="0" w:color="000000"/>
              <w:left w:val="single" w:sz="2" w:space="0" w:color="000000"/>
              <w:bottom w:val="single" w:sz="6" w:space="0" w:color="000000"/>
              <w:right w:val="single" w:sz="2" w:space="0" w:color="000000"/>
            </w:tcBorders>
          </w:tcPr>
          <w:p w:rsidR="00A8353F" w:rsidRDefault="0071444F">
            <w:pPr>
              <w:pStyle w:val="TableParagraph"/>
              <w:kinsoku w:val="0"/>
              <w:overflowPunct w:val="0"/>
              <w:spacing w:before="51"/>
              <w:ind w:left="87"/>
              <w:rPr>
                <w:i/>
                <w:iCs/>
                <w:w w:val="105"/>
                <w:sz w:val="21"/>
                <w:szCs w:val="21"/>
              </w:rPr>
            </w:pPr>
            <w:r>
              <w:rPr>
                <w:i/>
                <w:iCs/>
                <w:w w:val="105"/>
                <w:sz w:val="21"/>
                <w:szCs w:val="21"/>
              </w:rPr>
              <w:t>50% displays</w:t>
            </w:r>
          </w:p>
        </w:tc>
        <w:tc>
          <w:tcPr>
            <w:tcW w:w="1826" w:type="dxa"/>
            <w:tcBorders>
              <w:top w:val="single" w:sz="6" w:space="0" w:color="000000"/>
              <w:left w:val="single" w:sz="2"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696" w:type="dxa"/>
            <w:tcBorders>
              <w:top w:val="single" w:sz="6" w:space="0" w:color="000000"/>
              <w:left w:val="single" w:sz="2"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633" w:type="dxa"/>
            <w:gridSpan w:val="2"/>
            <w:tcBorders>
              <w:top w:val="single" w:sz="6"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801"/>
        </w:trPr>
        <w:tc>
          <w:tcPr>
            <w:tcW w:w="701" w:type="dxa"/>
            <w:gridSpan w:val="2"/>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75"/>
              <w:ind w:left="240"/>
              <w:rPr>
                <w:w w:val="105"/>
                <w:sz w:val="21"/>
                <w:szCs w:val="21"/>
              </w:rPr>
            </w:pPr>
            <w:r>
              <w:rPr>
                <w:w w:val="105"/>
                <w:sz w:val="21"/>
                <w:szCs w:val="21"/>
              </w:rPr>
              <w:t>26.</w:t>
            </w:r>
          </w:p>
        </w:tc>
        <w:tc>
          <w:tcPr>
            <w:tcW w:w="3783" w:type="dxa"/>
            <w:tcBorders>
              <w:top w:val="single" w:sz="6" w:space="0" w:color="000000"/>
              <w:left w:val="single" w:sz="2" w:space="0" w:color="000000"/>
              <w:bottom w:val="single" w:sz="6" w:space="0" w:color="000000"/>
              <w:right w:val="single" w:sz="2" w:space="0" w:color="000000"/>
            </w:tcBorders>
          </w:tcPr>
          <w:p w:rsidR="00A8353F" w:rsidRDefault="0071444F">
            <w:pPr>
              <w:pStyle w:val="TableParagraph"/>
              <w:kinsoku w:val="0"/>
              <w:overflowPunct w:val="0"/>
              <w:spacing w:before="70" w:line="252" w:lineRule="auto"/>
              <w:ind w:left="99" w:hanging="5"/>
              <w:rPr>
                <w:w w:val="105"/>
                <w:sz w:val="21"/>
                <w:szCs w:val="21"/>
              </w:rPr>
            </w:pPr>
            <w:r>
              <w:rPr>
                <w:w w:val="105"/>
                <w:sz w:val="21"/>
                <w:szCs w:val="21"/>
              </w:rPr>
              <w:t xml:space="preserve">Enter text in the </w:t>
            </w:r>
            <w:r>
              <w:rPr>
                <w:i/>
                <w:iCs/>
                <w:w w:val="105"/>
                <w:sz w:val="21"/>
                <w:szCs w:val="21"/>
              </w:rPr>
              <w:t xml:space="preserve">Periodic Update </w:t>
            </w:r>
            <w:r>
              <w:rPr>
                <w:w w:val="105"/>
                <w:sz w:val="21"/>
                <w:szCs w:val="21"/>
              </w:rPr>
              <w:t>entry box.</w:t>
            </w:r>
          </w:p>
        </w:tc>
        <w:tc>
          <w:tcPr>
            <w:tcW w:w="3427" w:type="dxa"/>
            <w:tcBorders>
              <w:top w:val="single" w:sz="6" w:space="0" w:color="000000"/>
              <w:left w:val="single" w:sz="2" w:space="0" w:color="000000"/>
              <w:bottom w:val="single" w:sz="6" w:space="0" w:color="000000"/>
              <w:right w:val="single" w:sz="2" w:space="0" w:color="000000"/>
            </w:tcBorders>
          </w:tcPr>
          <w:p w:rsidR="00A8353F" w:rsidRDefault="0071444F">
            <w:pPr>
              <w:pStyle w:val="TableParagraph"/>
              <w:kinsoku w:val="0"/>
              <w:overflowPunct w:val="0"/>
              <w:spacing w:before="65" w:line="252" w:lineRule="auto"/>
              <w:ind w:left="105" w:hanging="16"/>
              <w:rPr>
                <w:i/>
                <w:iCs/>
                <w:w w:val="105"/>
                <w:sz w:val="21"/>
                <w:szCs w:val="21"/>
              </w:rPr>
            </w:pPr>
            <w:r>
              <w:rPr>
                <w:i/>
                <w:iCs/>
                <w:w w:val="105"/>
                <w:sz w:val="21"/>
                <w:szCs w:val="21"/>
              </w:rPr>
              <w:t>Text populates entry box. Update FSER and Cancel button display.</w:t>
            </w:r>
          </w:p>
        </w:tc>
        <w:tc>
          <w:tcPr>
            <w:tcW w:w="1826" w:type="dxa"/>
            <w:tcBorders>
              <w:top w:val="single" w:sz="6" w:space="0" w:color="000000"/>
              <w:left w:val="single" w:sz="2"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696" w:type="dxa"/>
            <w:tcBorders>
              <w:top w:val="single" w:sz="6" w:space="0" w:color="000000"/>
              <w:left w:val="single" w:sz="2"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633" w:type="dxa"/>
            <w:gridSpan w:val="2"/>
            <w:tcBorders>
              <w:top w:val="single" w:sz="6"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92"/>
        </w:trPr>
        <w:tc>
          <w:tcPr>
            <w:tcW w:w="701" w:type="dxa"/>
            <w:gridSpan w:val="2"/>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70"/>
              <w:ind w:left="244"/>
              <w:rPr>
                <w:w w:val="105"/>
                <w:sz w:val="21"/>
                <w:szCs w:val="21"/>
              </w:rPr>
            </w:pPr>
            <w:r>
              <w:rPr>
                <w:w w:val="105"/>
                <w:sz w:val="21"/>
                <w:szCs w:val="21"/>
              </w:rPr>
              <w:t>27.</w:t>
            </w:r>
          </w:p>
        </w:tc>
        <w:tc>
          <w:tcPr>
            <w:tcW w:w="3783" w:type="dxa"/>
            <w:tcBorders>
              <w:top w:val="single" w:sz="6" w:space="0" w:color="000000"/>
              <w:left w:val="single" w:sz="2" w:space="0" w:color="000000"/>
              <w:bottom w:val="single" w:sz="6" w:space="0" w:color="000000"/>
              <w:right w:val="single" w:sz="2" w:space="0" w:color="000000"/>
            </w:tcBorders>
          </w:tcPr>
          <w:p w:rsidR="00A8353F" w:rsidRDefault="0071444F">
            <w:pPr>
              <w:pStyle w:val="TableParagraph"/>
              <w:kinsoku w:val="0"/>
              <w:overflowPunct w:val="0"/>
              <w:spacing w:before="60"/>
              <w:ind w:left="91"/>
              <w:rPr>
                <w:w w:val="105"/>
                <w:sz w:val="21"/>
                <w:szCs w:val="21"/>
              </w:rPr>
            </w:pPr>
            <w:r>
              <w:rPr>
                <w:w w:val="105"/>
                <w:sz w:val="21"/>
                <w:szCs w:val="21"/>
              </w:rPr>
              <w:t xml:space="preserve">Click on the </w:t>
            </w:r>
            <w:r>
              <w:rPr>
                <w:b/>
                <w:bCs/>
                <w:w w:val="105"/>
                <w:sz w:val="21"/>
                <w:szCs w:val="21"/>
              </w:rPr>
              <w:t xml:space="preserve">Update FSER </w:t>
            </w:r>
            <w:r>
              <w:rPr>
                <w:w w:val="105"/>
                <w:sz w:val="21"/>
                <w:szCs w:val="21"/>
              </w:rPr>
              <w:t>button.</w:t>
            </w:r>
          </w:p>
        </w:tc>
        <w:tc>
          <w:tcPr>
            <w:tcW w:w="3427" w:type="dxa"/>
            <w:tcBorders>
              <w:top w:val="single" w:sz="6" w:space="0" w:color="000000"/>
              <w:left w:val="single" w:sz="2" w:space="0" w:color="000000"/>
              <w:bottom w:val="single" w:sz="6" w:space="0" w:color="000000"/>
              <w:right w:val="single" w:sz="2" w:space="0" w:color="000000"/>
            </w:tcBorders>
          </w:tcPr>
          <w:p w:rsidR="00A8353F" w:rsidRDefault="0071444F">
            <w:pPr>
              <w:pStyle w:val="TableParagraph"/>
              <w:kinsoku w:val="0"/>
              <w:overflowPunct w:val="0"/>
              <w:spacing w:before="56" w:line="252" w:lineRule="auto"/>
              <w:ind w:left="101" w:hanging="2"/>
              <w:rPr>
                <w:i/>
                <w:iCs/>
                <w:w w:val="105"/>
                <w:sz w:val="21"/>
                <w:szCs w:val="21"/>
              </w:rPr>
            </w:pPr>
            <w:r>
              <w:rPr>
                <w:i/>
                <w:iCs/>
                <w:w w:val="105"/>
                <w:sz w:val="21"/>
                <w:szCs w:val="21"/>
              </w:rPr>
              <w:t>FSER progress chart displays showing 50% status.</w:t>
            </w:r>
          </w:p>
        </w:tc>
        <w:tc>
          <w:tcPr>
            <w:tcW w:w="1826" w:type="dxa"/>
            <w:tcBorders>
              <w:top w:val="single" w:sz="6" w:space="0" w:color="000000"/>
              <w:left w:val="single" w:sz="2"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696" w:type="dxa"/>
            <w:tcBorders>
              <w:top w:val="single" w:sz="6" w:space="0" w:color="000000"/>
              <w:left w:val="single" w:sz="2"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633" w:type="dxa"/>
            <w:gridSpan w:val="2"/>
            <w:tcBorders>
              <w:top w:val="single" w:sz="6"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82"/>
        </w:trPr>
        <w:tc>
          <w:tcPr>
            <w:tcW w:w="701" w:type="dxa"/>
            <w:gridSpan w:val="2"/>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60"/>
              <w:ind w:left="244"/>
              <w:rPr>
                <w:w w:val="105"/>
                <w:sz w:val="21"/>
                <w:szCs w:val="21"/>
              </w:rPr>
            </w:pPr>
            <w:r>
              <w:rPr>
                <w:w w:val="105"/>
                <w:sz w:val="21"/>
                <w:szCs w:val="21"/>
              </w:rPr>
              <w:t>28.</w:t>
            </w:r>
          </w:p>
        </w:tc>
        <w:tc>
          <w:tcPr>
            <w:tcW w:w="3783" w:type="dxa"/>
            <w:tcBorders>
              <w:top w:val="single" w:sz="6" w:space="0" w:color="000000"/>
              <w:left w:val="single" w:sz="2" w:space="0" w:color="000000"/>
              <w:bottom w:val="single" w:sz="6" w:space="0" w:color="000000"/>
              <w:right w:val="single" w:sz="2" w:space="0" w:color="000000"/>
            </w:tcBorders>
          </w:tcPr>
          <w:p w:rsidR="00A8353F" w:rsidRDefault="0071444F">
            <w:pPr>
              <w:pStyle w:val="TableParagraph"/>
              <w:kinsoku w:val="0"/>
              <w:overflowPunct w:val="0"/>
              <w:spacing w:before="56" w:line="252" w:lineRule="auto"/>
              <w:ind w:left="102" w:hanging="11"/>
              <w:rPr>
                <w:w w:val="105"/>
                <w:sz w:val="21"/>
                <w:szCs w:val="21"/>
              </w:rPr>
            </w:pPr>
            <w:r>
              <w:rPr>
                <w:w w:val="105"/>
                <w:sz w:val="21"/>
                <w:szCs w:val="21"/>
              </w:rPr>
              <w:t xml:space="preserve">Select the </w:t>
            </w:r>
            <w:r>
              <w:rPr>
                <w:b/>
                <w:bCs/>
                <w:w w:val="105"/>
                <w:sz w:val="21"/>
                <w:szCs w:val="21"/>
              </w:rPr>
              <w:t xml:space="preserve">Final </w:t>
            </w:r>
            <w:r>
              <w:rPr>
                <w:w w:val="105"/>
                <w:sz w:val="21"/>
                <w:szCs w:val="21"/>
              </w:rPr>
              <w:t>radio button in the status type section</w:t>
            </w:r>
          </w:p>
        </w:tc>
        <w:tc>
          <w:tcPr>
            <w:tcW w:w="3427" w:type="dxa"/>
            <w:tcBorders>
              <w:top w:val="single" w:sz="6" w:space="0" w:color="000000"/>
              <w:left w:val="single" w:sz="2" w:space="0" w:color="000000"/>
              <w:bottom w:val="single" w:sz="6" w:space="0" w:color="000000"/>
              <w:right w:val="single" w:sz="2" w:space="0" w:color="000000"/>
            </w:tcBorders>
          </w:tcPr>
          <w:p w:rsidR="00A8353F" w:rsidRDefault="0071444F">
            <w:pPr>
              <w:pStyle w:val="TableParagraph"/>
              <w:kinsoku w:val="0"/>
              <w:overflowPunct w:val="0"/>
              <w:spacing w:before="51" w:line="247" w:lineRule="auto"/>
              <w:ind w:left="96" w:firstLine="7"/>
              <w:rPr>
                <w:i/>
                <w:iCs/>
                <w:w w:val="105"/>
                <w:sz w:val="21"/>
                <w:szCs w:val="21"/>
              </w:rPr>
            </w:pPr>
            <w:r>
              <w:rPr>
                <w:i/>
                <w:iCs/>
                <w:w w:val="105"/>
                <w:sz w:val="21"/>
                <w:szCs w:val="21"/>
              </w:rPr>
              <w:t xml:space="preserve">Estimated </w:t>
            </w:r>
            <w:r>
              <w:rPr>
                <w:rFonts w:ascii="Arial" w:hAnsi="Arial" w:cs="Arial"/>
                <w:w w:val="105"/>
                <w:sz w:val="20"/>
                <w:szCs w:val="20"/>
              </w:rPr>
              <w:t xml:space="preserve">% </w:t>
            </w:r>
            <w:r>
              <w:rPr>
                <w:i/>
                <w:iCs/>
                <w:w w:val="105"/>
                <w:sz w:val="21"/>
                <w:szCs w:val="21"/>
              </w:rPr>
              <w:t>completion default of 100% displays.</w:t>
            </w:r>
          </w:p>
        </w:tc>
        <w:tc>
          <w:tcPr>
            <w:tcW w:w="1826" w:type="dxa"/>
            <w:tcBorders>
              <w:top w:val="single" w:sz="6" w:space="0" w:color="000000"/>
              <w:left w:val="single" w:sz="2"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696" w:type="dxa"/>
            <w:tcBorders>
              <w:top w:val="single" w:sz="6" w:space="0" w:color="000000"/>
              <w:left w:val="single" w:sz="2"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633" w:type="dxa"/>
            <w:gridSpan w:val="2"/>
            <w:tcBorders>
              <w:top w:val="single" w:sz="6"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bl>
    <w:p w:rsidR="00A8353F" w:rsidRDefault="00A8353F">
      <w:pPr>
        <w:rPr>
          <w:sz w:val="18"/>
          <w:szCs w:val="18"/>
        </w:rPr>
        <w:sectPr w:rsidR="00A8353F">
          <w:pgSz w:w="12240" w:h="15840"/>
          <w:pgMar w:top="1500" w:right="200" w:bottom="800" w:left="520" w:header="0" w:footer="537" w:gutter="0"/>
          <w:cols w:space="720"/>
          <w:noEndnote/>
        </w:sectPr>
      </w:pPr>
    </w:p>
    <w:p w:rsidR="00A8353F" w:rsidRDefault="00915E57">
      <w:pPr>
        <w:pStyle w:val="BodyText"/>
        <w:kinsoku w:val="0"/>
        <w:overflowPunct w:val="0"/>
        <w:rPr>
          <w:i w:val="0"/>
          <w:iCs w:val="0"/>
          <w:sz w:val="20"/>
          <w:szCs w:val="20"/>
        </w:rPr>
      </w:pPr>
      <w:r>
        <w:rPr>
          <w:noProof/>
        </w:rPr>
        <w:lastRenderedPageBreak/>
        <mc:AlternateContent>
          <mc:Choice Requires="wps">
            <w:drawing>
              <wp:anchor distT="0" distB="0" distL="114300" distR="114300" simplePos="0" relativeHeight="251643392" behindDoc="0" locked="0" layoutInCell="0" allowOverlap="1">
                <wp:simplePos x="0" y="0"/>
                <wp:positionH relativeFrom="page">
                  <wp:posOffset>405765</wp:posOffset>
                </wp:positionH>
                <wp:positionV relativeFrom="page">
                  <wp:posOffset>934085</wp:posOffset>
                </wp:positionV>
                <wp:extent cx="7048500" cy="482600"/>
                <wp:effectExtent l="0" t="0" r="0" b="0"/>
                <wp:wrapNone/>
                <wp:docPr id="180"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915E57">
                            <w:pPr>
                              <w:widowControl/>
                              <w:autoSpaceDE/>
                              <w:autoSpaceDN/>
                              <w:adjustRightInd/>
                              <w:spacing w:line="760" w:lineRule="atLeast"/>
                              <w:rPr>
                                <w:sz w:val="24"/>
                                <w:szCs w:val="24"/>
                              </w:rPr>
                            </w:pPr>
                            <w:r>
                              <w:rPr>
                                <w:i/>
                                <w:iCs/>
                                <w:noProof/>
                                <w:sz w:val="24"/>
                                <w:szCs w:val="24"/>
                              </w:rPr>
                              <w:drawing>
                                <wp:inline distT="0" distB="0" distL="0" distR="0">
                                  <wp:extent cx="7047230" cy="48768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47230" cy="487680"/>
                                          </a:xfrm>
                                          <a:prstGeom prst="rect">
                                            <a:avLst/>
                                          </a:prstGeom>
                                          <a:noFill/>
                                          <a:ln>
                                            <a:noFill/>
                                          </a:ln>
                                        </pic:spPr>
                                      </pic:pic>
                                    </a:graphicData>
                                  </a:graphic>
                                </wp:inline>
                              </w:drawing>
                            </w:r>
                          </w:p>
                          <w:p w:rsidR="00A8353F" w:rsidRDefault="00A8353F">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4" o:spid="_x0000_s1064" style="position:absolute;margin-left:31.95pt;margin-top:73.55pt;width:555pt;height:38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" o:allowincell="f" filled="f" stroked="f">
                <v:textbox inset="0,0,0,0">
                  <w:txbxContent>
                    <w:p w:rsidR="00A8353F" w:rsidRDefault="00915E57">
                      <w:pPr>
                        <w:widowControl/>
                        <w:autoSpaceDE/>
                        <w:autoSpaceDN/>
                        <w:adjustRightInd/>
                        <w:spacing w:line="760" w:lineRule="atLeast"/>
                        <w:rPr>
                          <w:sz w:val="24"/>
                          <w:szCs w:val="24"/>
                        </w:rPr>
                      </w:pPr>
                      <w:r>
                        <w:rPr>
                          <w:i/>
                          <w:iCs/>
                          <w:noProof/>
                          <w:sz w:val="24"/>
                          <w:szCs w:val="24"/>
                        </w:rPr>
                        <w:drawing>
                          <wp:inline distT="0" distB="0" distL="0" distR="0">
                            <wp:extent cx="7047230" cy="48768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47230" cy="487680"/>
                                    </a:xfrm>
                                    <a:prstGeom prst="rect">
                                      <a:avLst/>
                                    </a:prstGeom>
                                    <a:noFill/>
                                    <a:ln>
                                      <a:noFill/>
                                    </a:ln>
                                  </pic:spPr>
                                </pic:pic>
                              </a:graphicData>
                            </a:graphic>
                          </wp:inline>
                        </w:drawing>
                      </w:r>
                    </w:p>
                    <w:p w:rsidR="00A8353F" w:rsidRDefault="00A8353F">
                      <w:pPr>
                        <w:rPr>
                          <w:sz w:val="24"/>
                          <w:szCs w:val="24"/>
                        </w:rPr>
                      </w:pPr>
                    </w:p>
                  </w:txbxContent>
                </v:textbox>
                <w10:wrap anchorx="page" anchory="page"/>
              </v:rect>
            </w:pict>
          </mc:Fallback>
        </mc:AlternateContent>
      </w:r>
      <w:r>
        <w:rPr>
          <w:noProof/>
        </w:rPr>
        <mc:AlternateContent>
          <mc:Choice Requires="wps">
            <w:drawing>
              <wp:anchor distT="0" distB="0" distL="114300" distR="114300" simplePos="0" relativeHeight="251644416" behindDoc="1" locked="0" layoutInCell="0" allowOverlap="1">
                <wp:simplePos x="0" y="0"/>
                <wp:positionH relativeFrom="page">
                  <wp:posOffset>3268980</wp:posOffset>
                </wp:positionH>
                <wp:positionV relativeFrom="page">
                  <wp:posOffset>1415415</wp:posOffset>
                </wp:positionV>
                <wp:extent cx="12700" cy="452120"/>
                <wp:effectExtent l="0" t="0" r="0" b="0"/>
                <wp:wrapNone/>
                <wp:docPr id="179" name="Freeform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452120"/>
                        </a:xfrm>
                        <a:custGeom>
                          <a:avLst/>
                          <a:gdLst>
                            <a:gd name="T0" fmla="*/ 0 w 20"/>
                            <a:gd name="T1" fmla="*/ 711 h 712"/>
                            <a:gd name="T2" fmla="*/ 0 w 20"/>
                            <a:gd name="T3" fmla="*/ 0 h 712"/>
                          </a:gdLst>
                          <a:ahLst/>
                          <a:cxnLst>
                            <a:cxn ang="0">
                              <a:pos x="T0" y="T1"/>
                            </a:cxn>
                            <a:cxn ang="0">
                              <a:pos x="T2" y="T3"/>
                            </a:cxn>
                          </a:cxnLst>
                          <a:rect l="0" t="0" r="r" b="b"/>
                          <a:pathLst>
                            <a:path w="20" h="712">
                              <a:moveTo>
                                <a:pt x="0" y="711"/>
                              </a:moveTo>
                              <a:lnTo>
                                <a:pt x="0" y="0"/>
                              </a:lnTo>
                            </a:path>
                          </a:pathLst>
                        </a:custGeom>
                        <a:noFill/>
                        <a:ln w="183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F001549" id="Freeform 115" o:spid="_x0000_s1026" style="position:absolute;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7.4pt,147pt,257.4pt,111.45pt" coordsize="20,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" o:allowincell="f" filled="f" strokeweight=".50878mm">
                <v:path arrowok="t" o:connecttype="custom" o:connectlocs="0,451485;0,0" o:connectangles="0,0"/>
                <w10:wrap anchorx="page" anchory="page"/>
              </v:polyline>
            </w:pict>
          </mc:Fallback>
        </mc:AlternateContent>
      </w:r>
    </w:p>
    <w:p w:rsidR="00A8353F" w:rsidRDefault="00A8353F">
      <w:pPr>
        <w:pStyle w:val="BodyText"/>
        <w:kinsoku w:val="0"/>
        <w:overflowPunct w:val="0"/>
        <w:rPr>
          <w:i w:val="0"/>
          <w:iCs w:val="0"/>
          <w:sz w:val="20"/>
          <w:szCs w:val="20"/>
        </w:rPr>
      </w:pPr>
    </w:p>
    <w:p w:rsidR="00A8353F" w:rsidRDefault="00A8353F">
      <w:pPr>
        <w:pStyle w:val="BodyText"/>
        <w:kinsoku w:val="0"/>
        <w:overflowPunct w:val="0"/>
        <w:spacing w:before="4"/>
        <w:rPr>
          <w:i w:val="0"/>
          <w:iCs w:val="0"/>
          <w:sz w:val="24"/>
          <w:szCs w:val="24"/>
        </w:rPr>
      </w:pPr>
    </w:p>
    <w:tbl>
      <w:tblPr>
        <w:tblW w:w="0" w:type="auto"/>
        <w:tblInd w:w="144" w:type="dxa"/>
        <w:tblLayout w:type="fixed"/>
        <w:tblCellMar>
          <w:left w:w="0" w:type="dxa"/>
          <w:right w:w="0" w:type="dxa"/>
        </w:tblCellMar>
        <w:tblLook w:val="0000" w:firstRow="0" w:lastRow="0" w:firstColumn="0" w:lastColumn="0" w:noHBand="0" w:noVBand="0"/>
      </w:tblPr>
      <w:tblGrid>
        <w:gridCol w:w="716"/>
        <w:gridCol w:w="3488"/>
        <w:gridCol w:w="3722"/>
        <w:gridCol w:w="1889"/>
        <w:gridCol w:w="634"/>
        <w:gridCol w:w="624"/>
      </w:tblGrid>
      <w:tr w:rsidR="00A8353F">
        <w:trPr>
          <w:trHeight w:val="965"/>
        </w:trPr>
        <w:tc>
          <w:tcPr>
            <w:tcW w:w="716" w:type="dxa"/>
            <w:tcBorders>
              <w:top w:val="none" w:sz="6" w:space="0" w:color="auto"/>
              <w:left w:val="single" w:sz="8" w:space="0" w:color="000000"/>
              <w:bottom w:val="single" w:sz="12" w:space="0" w:color="000000"/>
              <w:right w:val="single" w:sz="8" w:space="0" w:color="000000"/>
            </w:tcBorders>
          </w:tcPr>
          <w:p w:rsidR="00A8353F" w:rsidRDefault="0071444F">
            <w:pPr>
              <w:pStyle w:val="TableParagraph"/>
              <w:kinsoku w:val="0"/>
              <w:overflowPunct w:val="0"/>
              <w:spacing w:before="39"/>
              <w:ind w:left="70"/>
              <w:rPr>
                <w:b/>
                <w:bCs/>
                <w:color w:val="030303"/>
                <w:w w:val="105"/>
                <w:sz w:val="21"/>
                <w:szCs w:val="21"/>
              </w:rPr>
            </w:pPr>
            <w:r>
              <w:rPr>
                <w:b/>
                <w:bCs/>
                <w:color w:val="030303"/>
                <w:w w:val="105"/>
                <w:sz w:val="21"/>
                <w:szCs w:val="21"/>
              </w:rPr>
              <w:t>STEP</w:t>
            </w:r>
          </w:p>
          <w:p w:rsidR="00A8353F" w:rsidRDefault="00A8353F">
            <w:pPr>
              <w:pStyle w:val="TableParagraph"/>
              <w:kinsoku w:val="0"/>
              <w:overflowPunct w:val="0"/>
              <w:spacing w:before="1"/>
              <w:rPr>
                <w:sz w:val="19"/>
                <w:szCs w:val="19"/>
              </w:rPr>
            </w:pPr>
          </w:p>
          <w:p w:rsidR="00A8353F" w:rsidRDefault="0071444F">
            <w:pPr>
              <w:pStyle w:val="TableParagraph"/>
              <w:kinsoku w:val="0"/>
              <w:overflowPunct w:val="0"/>
              <w:spacing w:before="1"/>
              <w:ind w:left="165"/>
              <w:rPr>
                <w:b/>
                <w:bCs/>
                <w:color w:val="030303"/>
                <w:w w:val="105"/>
                <w:sz w:val="21"/>
                <w:szCs w:val="21"/>
              </w:rPr>
            </w:pPr>
            <w:r>
              <w:rPr>
                <w:b/>
                <w:bCs/>
                <w:color w:val="030303"/>
                <w:w w:val="105"/>
                <w:sz w:val="21"/>
                <w:szCs w:val="21"/>
              </w:rPr>
              <w:t>NO.</w:t>
            </w:r>
          </w:p>
        </w:tc>
        <w:tc>
          <w:tcPr>
            <w:tcW w:w="3488" w:type="dxa"/>
            <w:tcBorders>
              <w:top w:val="none" w:sz="6" w:space="0" w:color="auto"/>
              <w:left w:val="single" w:sz="8" w:space="0" w:color="000000"/>
              <w:bottom w:val="single" w:sz="12" w:space="0" w:color="000000"/>
              <w:right w:val="none" w:sz="6" w:space="0" w:color="auto"/>
            </w:tcBorders>
          </w:tcPr>
          <w:p w:rsidR="00A8353F" w:rsidRDefault="0071444F">
            <w:pPr>
              <w:pStyle w:val="TableParagraph"/>
              <w:kinsoku w:val="0"/>
              <w:overflowPunct w:val="0"/>
              <w:spacing w:before="39"/>
              <w:ind w:left="1387"/>
              <w:rPr>
                <w:b/>
                <w:bCs/>
                <w:color w:val="030303"/>
                <w:w w:val="105"/>
                <w:sz w:val="21"/>
                <w:szCs w:val="21"/>
              </w:rPr>
            </w:pPr>
            <w:r>
              <w:rPr>
                <w:b/>
                <w:bCs/>
                <w:color w:val="030303"/>
                <w:w w:val="105"/>
                <w:sz w:val="21"/>
                <w:szCs w:val="21"/>
              </w:rPr>
              <w:t>ACTIONS</w:t>
            </w:r>
          </w:p>
        </w:tc>
        <w:tc>
          <w:tcPr>
            <w:tcW w:w="3722" w:type="dxa"/>
            <w:tcBorders>
              <w:top w:val="none" w:sz="6" w:space="0" w:color="auto"/>
              <w:left w:val="none" w:sz="6" w:space="0" w:color="auto"/>
              <w:bottom w:val="single" w:sz="12" w:space="0" w:color="000000"/>
              <w:right w:val="single" w:sz="8" w:space="0" w:color="000000"/>
            </w:tcBorders>
          </w:tcPr>
          <w:p w:rsidR="00A8353F" w:rsidRDefault="0071444F">
            <w:pPr>
              <w:pStyle w:val="TableParagraph"/>
              <w:kinsoku w:val="0"/>
              <w:overflowPunct w:val="0"/>
              <w:spacing w:before="34"/>
              <w:ind w:left="1610" w:right="1302"/>
              <w:jc w:val="center"/>
              <w:rPr>
                <w:b/>
                <w:bCs/>
                <w:color w:val="030303"/>
                <w:w w:val="105"/>
                <w:sz w:val="21"/>
                <w:szCs w:val="21"/>
              </w:rPr>
            </w:pPr>
            <w:r>
              <w:rPr>
                <w:b/>
                <w:bCs/>
                <w:color w:val="030303"/>
                <w:w w:val="105"/>
                <w:sz w:val="21"/>
                <w:szCs w:val="21"/>
              </w:rPr>
              <w:t>EVENT</w:t>
            </w:r>
          </w:p>
        </w:tc>
        <w:tc>
          <w:tcPr>
            <w:tcW w:w="1889" w:type="dxa"/>
            <w:tcBorders>
              <w:top w:val="none" w:sz="6" w:space="0" w:color="auto"/>
              <w:left w:val="single" w:sz="8" w:space="0" w:color="000000"/>
              <w:bottom w:val="single" w:sz="12" w:space="0" w:color="000000"/>
              <w:right w:val="single" w:sz="8" w:space="0" w:color="000000"/>
            </w:tcBorders>
          </w:tcPr>
          <w:p w:rsidR="00A8353F" w:rsidRDefault="0071444F">
            <w:pPr>
              <w:pStyle w:val="TableParagraph"/>
              <w:kinsoku w:val="0"/>
              <w:overflowPunct w:val="0"/>
              <w:spacing w:before="34"/>
              <w:ind w:left="286"/>
              <w:rPr>
                <w:b/>
                <w:bCs/>
                <w:color w:val="030303"/>
                <w:w w:val="105"/>
                <w:sz w:val="21"/>
                <w:szCs w:val="21"/>
              </w:rPr>
            </w:pPr>
            <w:r>
              <w:rPr>
                <w:b/>
                <w:bCs/>
                <w:color w:val="030303"/>
                <w:w w:val="105"/>
                <w:sz w:val="21"/>
                <w:szCs w:val="21"/>
              </w:rPr>
              <w:t>COMMENTS</w:t>
            </w:r>
          </w:p>
        </w:tc>
        <w:tc>
          <w:tcPr>
            <w:tcW w:w="634" w:type="dxa"/>
            <w:tcBorders>
              <w:top w:val="none" w:sz="6" w:space="0" w:color="auto"/>
              <w:left w:val="single" w:sz="8" w:space="0" w:color="000000"/>
              <w:bottom w:val="single" w:sz="12" w:space="0" w:color="000000"/>
              <w:right w:val="single" w:sz="8" w:space="0" w:color="000000"/>
            </w:tcBorders>
          </w:tcPr>
          <w:p w:rsidR="00A8353F" w:rsidRDefault="0071444F">
            <w:pPr>
              <w:pStyle w:val="TableParagraph"/>
              <w:kinsoku w:val="0"/>
              <w:overflowPunct w:val="0"/>
              <w:spacing w:before="39"/>
              <w:ind w:left="44"/>
              <w:rPr>
                <w:b/>
                <w:bCs/>
                <w:color w:val="030303"/>
                <w:w w:val="105"/>
                <w:sz w:val="21"/>
                <w:szCs w:val="21"/>
              </w:rPr>
            </w:pPr>
            <w:r>
              <w:rPr>
                <w:b/>
                <w:bCs/>
                <w:color w:val="030303"/>
                <w:w w:val="105"/>
                <w:sz w:val="21"/>
                <w:szCs w:val="21"/>
              </w:rPr>
              <w:t>PASS</w:t>
            </w:r>
          </w:p>
        </w:tc>
        <w:tc>
          <w:tcPr>
            <w:tcW w:w="624" w:type="dxa"/>
            <w:tcBorders>
              <w:top w:val="none" w:sz="6" w:space="0" w:color="auto"/>
              <w:left w:val="single" w:sz="8" w:space="0" w:color="000000"/>
              <w:bottom w:val="single" w:sz="12" w:space="0" w:color="000000"/>
              <w:right w:val="single" w:sz="8" w:space="0" w:color="000000"/>
            </w:tcBorders>
          </w:tcPr>
          <w:p w:rsidR="00A8353F" w:rsidRDefault="0071444F">
            <w:pPr>
              <w:pStyle w:val="TableParagraph"/>
              <w:kinsoku w:val="0"/>
              <w:overflowPunct w:val="0"/>
              <w:spacing w:before="39"/>
              <w:ind w:left="40"/>
              <w:rPr>
                <w:b/>
                <w:bCs/>
                <w:color w:val="030303"/>
                <w:w w:val="105"/>
                <w:sz w:val="21"/>
                <w:szCs w:val="21"/>
              </w:rPr>
            </w:pPr>
            <w:r>
              <w:rPr>
                <w:b/>
                <w:bCs/>
                <w:color w:val="030303"/>
                <w:w w:val="105"/>
                <w:sz w:val="21"/>
                <w:szCs w:val="21"/>
              </w:rPr>
              <w:t>FAIL</w:t>
            </w:r>
          </w:p>
        </w:tc>
      </w:tr>
      <w:tr w:rsidR="00A8353F">
        <w:trPr>
          <w:trHeight w:val="789"/>
        </w:trPr>
        <w:tc>
          <w:tcPr>
            <w:tcW w:w="716" w:type="dxa"/>
            <w:tcBorders>
              <w:top w:val="single" w:sz="12"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62"/>
              <w:ind w:left="174" w:right="152"/>
              <w:jc w:val="center"/>
              <w:rPr>
                <w:color w:val="151515"/>
                <w:w w:val="110"/>
                <w:sz w:val="20"/>
                <w:szCs w:val="20"/>
              </w:rPr>
            </w:pPr>
            <w:r>
              <w:rPr>
                <w:color w:val="151515"/>
                <w:w w:val="110"/>
                <w:sz w:val="20"/>
                <w:szCs w:val="20"/>
              </w:rPr>
              <w:t>29.</w:t>
            </w:r>
          </w:p>
        </w:tc>
        <w:tc>
          <w:tcPr>
            <w:tcW w:w="7210" w:type="dxa"/>
            <w:gridSpan w:val="2"/>
            <w:tcBorders>
              <w:top w:val="single" w:sz="12"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48"/>
              <w:ind w:left="44"/>
              <w:rPr>
                <w:i/>
                <w:iCs/>
                <w:color w:val="030303"/>
                <w:w w:val="105"/>
                <w:sz w:val="21"/>
                <w:szCs w:val="21"/>
              </w:rPr>
            </w:pPr>
            <w:r>
              <w:rPr>
                <w:color w:val="151515"/>
                <w:w w:val="105"/>
                <w:sz w:val="20"/>
                <w:szCs w:val="20"/>
              </w:rPr>
              <w:t xml:space="preserve">Enter </w:t>
            </w:r>
            <w:r>
              <w:rPr>
                <w:color w:val="030303"/>
                <w:w w:val="105"/>
                <w:sz w:val="20"/>
                <w:szCs w:val="20"/>
              </w:rPr>
              <w:t xml:space="preserve">text in </w:t>
            </w:r>
            <w:r>
              <w:rPr>
                <w:color w:val="151515"/>
                <w:w w:val="105"/>
                <w:sz w:val="20"/>
                <w:szCs w:val="20"/>
              </w:rPr>
              <w:t xml:space="preserve">the </w:t>
            </w:r>
            <w:r>
              <w:rPr>
                <w:i/>
                <w:iCs/>
                <w:color w:val="151515"/>
                <w:w w:val="105"/>
                <w:sz w:val="21"/>
                <w:szCs w:val="21"/>
              </w:rPr>
              <w:t xml:space="preserve">Final </w:t>
            </w:r>
            <w:r>
              <w:rPr>
                <w:i/>
                <w:iCs/>
                <w:color w:val="030303"/>
                <w:w w:val="105"/>
                <w:sz w:val="21"/>
                <w:szCs w:val="21"/>
              </w:rPr>
              <w:t xml:space="preserve">Update </w:t>
            </w:r>
            <w:r>
              <w:rPr>
                <w:color w:val="151515"/>
                <w:w w:val="105"/>
                <w:sz w:val="20"/>
                <w:szCs w:val="20"/>
              </w:rPr>
              <w:t xml:space="preserve">entry </w:t>
            </w:r>
            <w:r>
              <w:rPr>
                <w:color w:val="030303"/>
                <w:w w:val="105"/>
                <w:sz w:val="20"/>
                <w:szCs w:val="20"/>
              </w:rPr>
              <w:t xml:space="preserve">box.    </w:t>
            </w:r>
            <w:r>
              <w:rPr>
                <w:i/>
                <w:iCs/>
                <w:color w:val="030303"/>
                <w:w w:val="105"/>
                <w:sz w:val="21"/>
                <w:szCs w:val="21"/>
              </w:rPr>
              <w:t xml:space="preserve">Text </w:t>
            </w:r>
            <w:r>
              <w:rPr>
                <w:i/>
                <w:iCs/>
                <w:color w:val="151515"/>
                <w:w w:val="105"/>
                <w:sz w:val="21"/>
                <w:szCs w:val="21"/>
              </w:rPr>
              <w:t>populates entry box</w:t>
            </w:r>
            <w:r>
              <w:rPr>
                <w:i/>
                <w:iCs/>
                <w:color w:val="2F2F2F"/>
                <w:w w:val="105"/>
                <w:sz w:val="21"/>
                <w:szCs w:val="21"/>
              </w:rPr>
              <w:t>.</w:t>
            </w:r>
            <w:r>
              <w:rPr>
                <w:i/>
                <w:iCs/>
                <w:color w:val="2F2F2F"/>
                <w:spacing w:val="43"/>
                <w:w w:val="105"/>
                <w:sz w:val="21"/>
                <w:szCs w:val="21"/>
              </w:rPr>
              <w:t xml:space="preserve"> </w:t>
            </w:r>
            <w:r>
              <w:rPr>
                <w:i/>
                <w:iCs/>
                <w:color w:val="030303"/>
                <w:w w:val="105"/>
                <w:sz w:val="21"/>
                <w:szCs w:val="21"/>
              </w:rPr>
              <w:t>Update</w:t>
            </w:r>
          </w:p>
          <w:p w:rsidR="00A8353F" w:rsidRDefault="0071444F">
            <w:pPr>
              <w:pStyle w:val="TableParagraph"/>
              <w:kinsoku w:val="0"/>
              <w:overflowPunct w:val="0"/>
              <w:spacing w:before="13"/>
              <w:ind w:left="3836"/>
              <w:rPr>
                <w:i/>
                <w:iCs/>
                <w:color w:val="030303"/>
                <w:w w:val="105"/>
                <w:sz w:val="21"/>
                <w:szCs w:val="21"/>
              </w:rPr>
            </w:pPr>
            <w:r>
              <w:rPr>
                <w:i/>
                <w:iCs/>
                <w:color w:val="030303"/>
                <w:w w:val="105"/>
                <w:sz w:val="21"/>
                <w:szCs w:val="21"/>
              </w:rPr>
              <w:t>FSER and Cancel button</w:t>
            </w:r>
            <w:r>
              <w:rPr>
                <w:i/>
                <w:iCs/>
                <w:color w:val="030303"/>
                <w:spacing w:val="-27"/>
                <w:w w:val="105"/>
                <w:sz w:val="21"/>
                <w:szCs w:val="21"/>
              </w:rPr>
              <w:t xml:space="preserve"> </w:t>
            </w:r>
            <w:r>
              <w:rPr>
                <w:i/>
                <w:iCs/>
                <w:color w:val="030303"/>
                <w:w w:val="105"/>
                <w:sz w:val="21"/>
                <w:szCs w:val="21"/>
              </w:rPr>
              <w:t>display</w:t>
            </w:r>
          </w:p>
        </w:tc>
        <w:tc>
          <w:tcPr>
            <w:tcW w:w="1889" w:type="dxa"/>
            <w:tcBorders>
              <w:top w:val="single" w:sz="12"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4" w:type="dxa"/>
            <w:tcBorders>
              <w:top w:val="single" w:sz="12"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r>
      <w:tr w:rsidR="00A8353F">
        <w:trPr>
          <w:trHeight w:val="1042"/>
        </w:trPr>
        <w:tc>
          <w:tcPr>
            <w:tcW w:w="716"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70"/>
              <w:ind w:left="158" w:right="152"/>
              <w:jc w:val="center"/>
              <w:rPr>
                <w:color w:val="030303"/>
                <w:w w:val="105"/>
                <w:sz w:val="20"/>
                <w:szCs w:val="20"/>
              </w:rPr>
            </w:pPr>
            <w:r>
              <w:rPr>
                <w:color w:val="030303"/>
                <w:w w:val="105"/>
                <w:sz w:val="20"/>
                <w:szCs w:val="20"/>
              </w:rPr>
              <w:t>30.</w:t>
            </w:r>
          </w:p>
        </w:tc>
        <w:tc>
          <w:tcPr>
            <w:tcW w:w="3488" w:type="dxa"/>
            <w:tcBorders>
              <w:top w:val="single" w:sz="6" w:space="0" w:color="000000"/>
              <w:left w:val="single" w:sz="8" w:space="0" w:color="000000"/>
              <w:bottom w:val="single" w:sz="6" w:space="0" w:color="000000"/>
              <w:right w:val="none" w:sz="6" w:space="0" w:color="auto"/>
            </w:tcBorders>
          </w:tcPr>
          <w:p w:rsidR="00A8353F" w:rsidRDefault="0071444F">
            <w:pPr>
              <w:pStyle w:val="TableParagraph"/>
              <w:kinsoku w:val="0"/>
              <w:overflowPunct w:val="0"/>
              <w:spacing w:before="60"/>
              <w:ind w:left="45"/>
              <w:rPr>
                <w:color w:val="030303"/>
                <w:w w:val="110"/>
                <w:sz w:val="20"/>
                <w:szCs w:val="20"/>
              </w:rPr>
            </w:pPr>
            <w:r>
              <w:rPr>
                <w:color w:val="030303"/>
                <w:w w:val="110"/>
                <w:sz w:val="20"/>
                <w:szCs w:val="20"/>
              </w:rPr>
              <w:t xml:space="preserve">Click on the </w:t>
            </w:r>
            <w:r>
              <w:rPr>
                <w:b/>
                <w:bCs/>
                <w:color w:val="030303"/>
                <w:w w:val="110"/>
                <w:sz w:val="21"/>
                <w:szCs w:val="21"/>
              </w:rPr>
              <w:t xml:space="preserve">Update FSER </w:t>
            </w:r>
            <w:r>
              <w:rPr>
                <w:color w:val="030303"/>
                <w:w w:val="110"/>
                <w:sz w:val="20"/>
                <w:szCs w:val="20"/>
              </w:rPr>
              <w:t>button.</w:t>
            </w:r>
          </w:p>
        </w:tc>
        <w:tc>
          <w:tcPr>
            <w:tcW w:w="3722" w:type="dxa"/>
            <w:tcBorders>
              <w:top w:val="single" w:sz="6" w:space="0" w:color="000000"/>
              <w:left w:val="none" w:sz="6" w:space="0" w:color="auto"/>
              <w:bottom w:val="single" w:sz="6" w:space="0" w:color="000000"/>
              <w:right w:val="single" w:sz="8" w:space="0" w:color="000000"/>
            </w:tcBorders>
          </w:tcPr>
          <w:p w:rsidR="00A8353F" w:rsidRDefault="0071444F">
            <w:pPr>
              <w:pStyle w:val="TableParagraph"/>
              <w:kinsoku w:val="0"/>
              <w:overflowPunct w:val="0"/>
              <w:spacing w:before="56" w:line="249" w:lineRule="auto"/>
              <w:ind w:left="354" w:right="52" w:hanging="8"/>
              <w:rPr>
                <w:color w:val="030303"/>
                <w:w w:val="105"/>
                <w:sz w:val="21"/>
                <w:szCs w:val="21"/>
              </w:rPr>
            </w:pPr>
            <w:r>
              <w:rPr>
                <w:i/>
                <w:iCs/>
                <w:color w:val="151515"/>
                <w:w w:val="105"/>
                <w:sz w:val="21"/>
                <w:szCs w:val="21"/>
              </w:rPr>
              <w:t xml:space="preserve">WLSP FSER </w:t>
            </w:r>
            <w:r>
              <w:rPr>
                <w:i/>
                <w:iCs/>
                <w:color w:val="030303"/>
                <w:w w:val="105"/>
                <w:sz w:val="21"/>
                <w:szCs w:val="21"/>
              </w:rPr>
              <w:t xml:space="preserve">Messaging </w:t>
            </w:r>
            <w:r>
              <w:rPr>
                <w:i/>
                <w:iCs/>
                <w:color w:val="151515"/>
                <w:w w:val="105"/>
                <w:sz w:val="21"/>
                <w:szCs w:val="21"/>
              </w:rPr>
              <w:t xml:space="preserve">displays </w:t>
            </w:r>
            <w:r>
              <w:rPr>
                <w:i/>
                <w:iCs/>
                <w:color w:val="030303"/>
                <w:w w:val="105"/>
                <w:sz w:val="21"/>
                <w:szCs w:val="21"/>
              </w:rPr>
              <w:t xml:space="preserve">with </w:t>
            </w:r>
            <w:r>
              <w:rPr>
                <w:i/>
                <w:iCs/>
                <w:color w:val="151515"/>
                <w:w w:val="105"/>
                <w:sz w:val="21"/>
                <w:szCs w:val="21"/>
              </w:rPr>
              <w:t xml:space="preserve">message </w:t>
            </w:r>
            <w:r>
              <w:rPr>
                <w:i/>
                <w:iCs/>
                <w:color w:val="030303"/>
                <w:w w:val="105"/>
                <w:sz w:val="21"/>
                <w:szCs w:val="21"/>
              </w:rPr>
              <w:t>that the FSER has</w:t>
            </w:r>
            <w:r>
              <w:rPr>
                <w:i/>
                <w:iCs/>
                <w:color w:val="030303"/>
                <w:spacing w:val="-20"/>
                <w:w w:val="105"/>
                <w:sz w:val="21"/>
                <w:szCs w:val="21"/>
              </w:rPr>
              <w:t xml:space="preserve"> </w:t>
            </w:r>
            <w:r>
              <w:rPr>
                <w:i/>
                <w:iCs/>
                <w:color w:val="030303"/>
                <w:w w:val="105"/>
                <w:sz w:val="21"/>
                <w:szCs w:val="21"/>
              </w:rPr>
              <w:t>been submitted to Level</w:t>
            </w:r>
            <w:r>
              <w:rPr>
                <w:i/>
                <w:iCs/>
                <w:color w:val="030303"/>
                <w:spacing w:val="-29"/>
                <w:w w:val="105"/>
                <w:sz w:val="21"/>
                <w:szCs w:val="21"/>
              </w:rPr>
              <w:t xml:space="preserve"> </w:t>
            </w:r>
            <w:r>
              <w:rPr>
                <w:color w:val="030303"/>
                <w:w w:val="105"/>
                <w:sz w:val="21"/>
                <w:szCs w:val="21"/>
              </w:rPr>
              <w:t>5.</w:t>
            </w:r>
          </w:p>
        </w:tc>
        <w:tc>
          <w:tcPr>
            <w:tcW w:w="1889"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34"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4"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r>
      <w:tr w:rsidR="00A8353F">
        <w:trPr>
          <w:trHeight w:val="1556"/>
        </w:trPr>
        <w:tc>
          <w:tcPr>
            <w:tcW w:w="716"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79"/>
              <w:ind w:left="185" w:right="152"/>
              <w:jc w:val="center"/>
              <w:rPr>
                <w:color w:val="151515"/>
                <w:w w:val="110"/>
                <w:sz w:val="20"/>
                <w:szCs w:val="20"/>
              </w:rPr>
            </w:pPr>
            <w:r>
              <w:rPr>
                <w:color w:val="151515"/>
                <w:w w:val="110"/>
                <w:sz w:val="20"/>
                <w:szCs w:val="20"/>
              </w:rPr>
              <w:t>31.</w:t>
            </w:r>
          </w:p>
        </w:tc>
        <w:tc>
          <w:tcPr>
            <w:tcW w:w="7210" w:type="dxa"/>
            <w:gridSpan w:val="2"/>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60"/>
              <w:ind w:left="46"/>
              <w:rPr>
                <w:i/>
                <w:iCs/>
                <w:color w:val="030303"/>
                <w:w w:val="105"/>
                <w:sz w:val="21"/>
                <w:szCs w:val="21"/>
              </w:rPr>
            </w:pPr>
            <w:r>
              <w:rPr>
                <w:color w:val="151515"/>
                <w:w w:val="105"/>
                <w:sz w:val="20"/>
                <w:szCs w:val="20"/>
              </w:rPr>
              <w:t xml:space="preserve">Type </w:t>
            </w:r>
            <w:r>
              <w:rPr>
                <w:color w:val="030303"/>
                <w:w w:val="105"/>
                <w:sz w:val="20"/>
                <w:szCs w:val="20"/>
              </w:rPr>
              <w:t xml:space="preserve">in a TRB Number and then click on </w:t>
            </w:r>
            <w:r>
              <w:rPr>
                <w:i/>
                <w:iCs/>
                <w:color w:val="030303"/>
                <w:w w:val="105"/>
                <w:sz w:val="21"/>
                <w:szCs w:val="21"/>
              </w:rPr>
              <w:t xml:space="preserve">WLSP </w:t>
            </w:r>
            <w:r>
              <w:rPr>
                <w:i/>
                <w:iCs/>
                <w:color w:val="151515"/>
                <w:w w:val="105"/>
                <w:sz w:val="21"/>
                <w:szCs w:val="21"/>
              </w:rPr>
              <w:t xml:space="preserve">FSER Messaging box </w:t>
            </w:r>
            <w:r>
              <w:rPr>
                <w:i/>
                <w:iCs/>
                <w:color w:val="030303"/>
                <w:w w:val="105"/>
                <w:sz w:val="21"/>
                <w:szCs w:val="21"/>
              </w:rPr>
              <w:t>displays</w:t>
            </w:r>
          </w:p>
          <w:p w:rsidR="00A8353F" w:rsidRDefault="0071444F">
            <w:pPr>
              <w:pStyle w:val="TableParagraph"/>
              <w:tabs>
                <w:tab w:val="left" w:pos="3826"/>
              </w:tabs>
              <w:kinsoku w:val="0"/>
              <w:overflowPunct w:val="0"/>
              <w:spacing w:before="9"/>
              <w:ind w:left="55"/>
              <w:rPr>
                <w:i/>
                <w:iCs/>
                <w:color w:val="030303"/>
                <w:w w:val="105"/>
                <w:sz w:val="21"/>
                <w:szCs w:val="21"/>
              </w:rPr>
            </w:pPr>
            <w:r>
              <w:rPr>
                <w:color w:val="030303"/>
                <w:w w:val="105"/>
                <w:sz w:val="20"/>
                <w:szCs w:val="20"/>
              </w:rPr>
              <w:t xml:space="preserve">the </w:t>
            </w:r>
            <w:r>
              <w:rPr>
                <w:b/>
                <w:bCs/>
                <w:color w:val="030303"/>
                <w:w w:val="105"/>
                <w:sz w:val="21"/>
                <w:szCs w:val="21"/>
              </w:rPr>
              <w:t>Add TRB</w:t>
            </w:r>
            <w:r>
              <w:rPr>
                <w:b/>
                <w:bCs/>
                <w:color w:val="030303"/>
                <w:spacing w:val="11"/>
                <w:w w:val="105"/>
                <w:sz w:val="21"/>
                <w:szCs w:val="21"/>
              </w:rPr>
              <w:t xml:space="preserve"> </w:t>
            </w:r>
            <w:r>
              <w:rPr>
                <w:b/>
                <w:bCs/>
                <w:color w:val="030303"/>
                <w:w w:val="105"/>
                <w:sz w:val="21"/>
                <w:szCs w:val="21"/>
              </w:rPr>
              <w:t>Number</w:t>
            </w:r>
            <w:r>
              <w:rPr>
                <w:b/>
                <w:bCs/>
                <w:color w:val="030303"/>
                <w:spacing w:val="7"/>
                <w:w w:val="105"/>
                <w:sz w:val="21"/>
                <w:szCs w:val="21"/>
              </w:rPr>
              <w:t xml:space="preserve"> </w:t>
            </w:r>
            <w:r>
              <w:rPr>
                <w:color w:val="030303"/>
                <w:w w:val="105"/>
                <w:sz w:val="20"/>
                <w:szCs w:val="20"/>
              </w:rPr>
              <w:t>button.</w:t>
            </w:r>
            <w:r>
              <w:rPr>
                <w:color w:val="030303"/>
                <w:w w:val="105"/>
                <w:sz w:val="20"/>
                <w:szCs w:val="20"/>
              </w:rPr>
              <w:tab/>
            </w:r>
            <w:r>
              <w:rPr>
                <w:i/>
                <w:iCs/>
                <w:color w:val="030303"/>
                <w:w w:val="105"/>
                <w:sz w:val="21"/>
                <w:szCs w:val="21"/>
              </w:rPr>
              <w:t xml:space="preserve">a message that </w:t>
            </w:r>
            <w:r>
              <w:rPr>
                <w:i/>
                <w:iCs/>
                <w:color w:val="151515"/>
                <w:w w:val="105"/>
                <w:sz w:val="21"/>
                <w:szCs w:val="21"/>
              </w:rPr>
              <w:t xml:space="preserve">the </w:t>
            </w:r>
            <w:r>
              <w:rPr>
                <w:i/>
                <w:iCs/>
                <w:color w:val="030303"/>
                <w:w w:val="105"/>
                <w:sz w:val="21"/>
                <w:szCs w:val="21"/>
              </w:rPr>
              <w:t xml:space="preserve">FSER </w:t>
            </w:r>
            <w:r>
              <w:rPr>
                <w:i/>
                <w:iCs/>
                <w:color w:val="151515"/>
                <w:w w:val="105"/>
                <w:sz w:val="21"/>
                <w:szCs w:val="21"/>
              </w:rPr>
              <w:t>has</w:t>
            </w:r>
            <w:r>
              <w:rPr>
                <w:i/>
                <w:iCs/>
                <w:color w:val="151515"/>
                <w:spacing w:val="2"/>
                <w:w w:val="105"/>
                <w:sz w:val="21"/>
                <w:szCs w:val="21"/>
              </w:rPr>
              <w:t xml:space="preserve"> </w:t>
            </w:r>
            <w:r>
              <w:rPr>
                <w:i/>
                <w:iCs/>
                <w:color w:val="030303"/>
                <w:w w:val="105"/>
                <w:sz w:val="21"/>
                <w:szCs w:val="21"/>
              </w:rPr>
              <w:t>been</w:t>
            </w:r>
          </w:p>
          <w:p w:rsidR="00A8353F" w:rsidRDefault="0071444F">
            <w:pPr>
              <w:pStyle w:val="TableParagraph"/>
              <w:kinsoku w:val="0"/>
              <w:overflowPunct w:val="0"/>
              <w:spacing w:before="4" w:line="254" w:lineRule="auto"/>
              <w:ind w:left="3832" w:right="12" w:hanging="6"/>
              <w:rPr>
                <w:i/>
                <w:iCs/>
                <w:color w:val="030303"/>
                <w:w w:val="105"/>
                <w:sz w:val="21"/>
                <w:szCs w:val="21"/>
              </w:rPr>
            </w:pPr>
            <w:r>
              <w:rPr>
                <w:i/>
                <w:iCs/>
                <w:color w:val="151515"/>
                <w:w w:val="105"/>
                <w:sz w:val="21"/>
                <w:szCs w:val="21"/>
              </w:rPr>
              <w:t xml:space="preserve">assigned </w:t>
            </w:r>
            <w:r>
              <w:rPr>
                <w:i/>
                <w:iCs/>
                <w:color w:val="030303"/>
                <w:w w:val="105"/>
                <w:sz w:val="21"/>
                <w:szCs w:val="21"/>
              </w:rPr>
              <w:t xml:space="preserve">a TRB number </w:t>
            </w:r>
            <w:r>
              <w:rPr>
                <w:i/>
                <w:iCs/>
                <w:color w:val="151515"/>
                <w:w w:val="105"/>
                <w:sz w:val="21"/>
                <w:szCs w:val="21"/>
              </w:rPr>
              <w:t xml:space="preserve">and </w:t>
            </w:r>
            <w:r>
              <w:rPr>
                <w:i/>
                <w:iCs/>
                <w:color w:val="030303"/>
                <w:w w:val="105"/>
                <w:sz w:val="21"/>
                <w:szCs w:val="21"/>
              </w:rPr>
              <w:t xml:space="preserve">has been submitted at </w:t>
            </w:r>
            <w:r>
              <w:rPr>
                <w:i/>
                <w:iCs/>
                <w:color w:val="151515"/>
                <w:w w:val="105"/>
                <w:sz w:val="21"/>
                <w:szCs w:val="21"/>
              </w:rPr>
              <w:t xml:space="preserve">Level </w:t>
            </w:r>
            <w:r>
              <w:rPr>
                <w:i/>
                <w:iCs/>
                <w:color w:val="030303"/>
                <w:w w:val="105"/>
                <w:sz w:val="21"/>
                <w:szCs w:val="21"/>
              </w:rPr>
              <w:t xml:space="preserve">6. </w:t>
            </w:r>
            <w:r>
              <w:rPr>
                <w:i/>
                <w:iCs/>
                <w:color w:val="151515"/>
                <w:w w:val="105"/>
                <w:sz w:val="21"/>
                <w:szCs w:val="21"/>
              </w:rPr>
              <w:t xml:space="preserve">An </w:t>
            </w:r>
            <w:r>
              <w:rPr>
                <w:i/>
                <w:iCs/>
                <w:color w:val="030303"/>
                <w:w w:val="105"/>
                <w:sz w:val="21"/>
                <w:szCs w:val="21"/>
              </w:rPr>
              <w:t>OK button displays</w:t>
            </w:r>
          </w:p>
        </w:tc>
        <w:tc>
          <w:tcPr>
            <w:tcW w:w="1889"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34"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4"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r>
      <w:tr w:rsidR="00A8353F">
        <w:trPr>
          <w:trHeight w:val="782"/>
        </w:trPr>
        <w:tc>
          <w:tcPr>
            <w:tcW w:w="716"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75"/>
              <w:ind w:left="170" w:right="152"/>
              <w:jc w:val="center"/>
              <w:rPr>
                <w:color w:val="151515"/>
                <w:w w:val="105"/>
                <w:sz w:val="20"/>
                <w:szCs w:val="20"/>
              </w:rPr>
            </w:pPr>
            <w:r>
              <w:rPr>
                <w:color w:val="151515"/>
                <w:w w:val="105"/>
                <w:sz w:val="20"/>
                <w:szCs w:val="20"/>
              </w:rPr>
              <w:t>32.</w:t>
            </w:r>
          </w:p>
        </w:tc>
        <w:tc>
          <w:tcPr>
            <w:tcW w:w="3488" w:type="dxa"/>
            <w:tcBorders>
              <w:top w:val="single" w:sz="6" w:space="0" w:color="000000"/>
              <w:left w:val="single" w:sz="8" w:space="0" w:color="000000"/>
              <w:bottom w:val="single" w:sz="6" w:space="0" w:color="000000"/>
              <w:right w:val="none" w:sz="6" w:space="0" w:color="auto"/>
            </w:tcBorders>
          </w:tcPr>
          <w:p w:rsidR="00A8353F" w:rsidRDefault="0071444F">
            <w:pPr>
              <w:pStyle w:val="TableParagraph"/>
              <w:kinsoku w:val="0"/>
              <w:overflowPunct w:val="0"/>
              <w:spacing w:before="60"/>
              <w:ind w:left="55"/>
              <w:rPr>
                <w:color w:val="030303"/>
                <w:w w:val="110"/>
                <w:sz w:val="20"/>
                <w:szCs w:val="20"/>
              </w:rPr>
            </w:pPr>
            <w:r>
              <w:rPr>
                <w:color w:val="030303"/>
                <w:w w:val="110"/>
                <w:sz w:val="20"/>
                <w:szCs w:val="20"/>
              </w:rPr>
              <w:t xml:space="preserve">Click on the </w:t>
            </w:r>
            <w:r>
              <w:rPr>
                <w:b/>
                <w:bCs/>
                <w:color w:val="030303"/>
                <w:w w:val="110"/>
                <w:sz w:val="21"/>
                <w:szCs w:val="21"/>
              </w:rPr>
              <w:t xml:space="preserve">OK </w:t>
            </w:r>
            <w:r>
              <w:rPr>
                <w:color w:val="030303"/>
                <w:w w:val="110"/>
                <w:sz w:val="20"/>
                <w:szCs w:val="20"/>
              </w:rPr>
              <w:t>button.</w:t>
            </w:r>
          </w:p>
        </w:tc>
        <w:tc>
          <w:tcPr>
            <w:tcW w:w="3722" w:type="dxa"/>
            <w:tcBorders>
              <w:top w:val="single" w:sz="6" w:space="0" w:color="000000"/>
              <w:left w:val="none" w:sz="6" w:space="0" w:color="auto"/>
              <w:bottom w:val="single" w:sz="6" w:space="0" w:color="000000"/>
              <w:right w:val="single" w:sz="8" w:space="0" w:color="000000"/>
            </w:tcBorders>
          </w:tcPr>
          <w:p w:rsidR="00A8353F" w:rsidRDefault="0071444F">
            <w:pPr>
              <w:pStyle w:val="TableParagraph"/>
              <w:kinsoku w:val="0"/>
              <w:overflowPunct w:val="0"/>
              <w:spacing w:before="56" w:line="247" w:lineRule="auto"/>
              <w:ind w:left="359" w:right="199" w:hanging="8"/>
              <w:rPr>
                <w:i/>
                <w:iCs/>
                <w:color w:val="030303"/>
                <w:w w:val="105"/>
                <w:sz w:val="21"/>
                <w:szCs w:val="21"/>
              </w:rPr>
            </w:pPr>
            <w:r>
              <w:rPr>
                <w:i/>
                <w:iCs/>
                <w:color w:val="151515"/>
                <w:w w:val="105"/>
                <w:sz w:val="21"/>
                <w:szCs w:val="21"/>
              </w:rPr>
              <w:t xml:space="preserve">WLSP </w:t>
            </w:r>
            <w:r>
              <w:rPr>
                <w:i/>
                <w:iCs/>
                <w:color w:val="030303"/>
                <w:w w:val="105"/>
                <w:sz w:val="21"/>
                <w:szCs w:val="21"/>
              </w:rPr>
              <w:t xml:space="preserve">FSER </w:t>
            </w:r>
            <w:r>
              <w:rPr>
                <w:i/>
                <w:iCs/>
                <w:color w:val="151515"/>
                <w:w w:val="105"/>
                <w:sz w:val="21"/>
                <w:szCs w:val="21"/>
              </w:rPr>
              <w:t xml:space="preserve">home </w:t>
            </w:r>
            <w:r>
              <w:rPr>
                <w:i/>
                <w:iCs/>
                <w:color w:val="030303"/>
                <w:w w:val="105"/>
                <w:sz w:val="21"/>
                <w:szCs w:val="21"/>
              </w:rPr>
              <w:t xml:space="preserve">page </w:t>
            </w:r>
            <w:r>
              <w:rPr>
                <w:i/>
                <w:iCs/>
                <w:color w:val="151515"/>
                <w:w w:val="105"/>
                <w:sz w:val="21"/>
                <w:szCs w:val="21"/>
              </w:rPr>
              <w:t xml:space="preserve">displays in </w:t>
            </w:r>
            <w:r>
              <w:rPr>
                <w:i/>
                <w:iCs/>
                <w:color w:val="030303"/>
                <w:w w:val="105"/>
                <w:sz w:val="21"/>
                <w:szCs w:val="21"/>
              </w:rPr>
              <w:t>the browser.</w:t>
            </w:r>
          </w:p>
        </w:tc>
        <w:tc>
          <w:tcPr>
            <w:tcW w:w="1889"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34"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4"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r>
      <w:tr w:rsidR="00A8353F">
        <w:trPr>
          <w:trHeight w:val="797"/>
        </w:trPr>
        <w:tc>
          <w:tcPr>
            <w:tcW w:w="716"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79"/>
              <w:ind w:left="180" w:right="152"/>
              <w:jc w:val="center"/>
              <w:rPr>
                <w:color w:val="151515"/>
                <w:w w:val="105"/>
                <w:sz w:val="20"/>
                <w:szCs w:val="20"/>
              </w:rPr>
            </w:pPr>
            <w:r>
              <w:rPr>
                <w:color w:val="151515"/>
                <w:w w:val="105"/>
                <w:sz w:val="20"/>
                <w:szCs w:val="20"/>
              </w:rPr>
              <w:t>33.</w:t>
            </w:r>
          </w:p>
        </w:tc>
        <w:tc>
          <w:tcPr>
            <w:tcW w:w="3488" w:type="dxa"/>
            <w:tcBorders>
              <w:top w:val="single" w:sz="6" w:space="0" w:color="000000"/>
              <w:left w:val="single" w:sz="8" w:space="0" w:color="000000"/>
              <w:bottom w:val="single" w:sz="6" w:space="0" w:color="000000"/>
              <w:right w:val="none" w:sz="6" w:space="0" w:color="auto"/>
            </w:tcBorders>
          </w:tcPr>
          <w:p w:rsidR="00A8353F" w:rsidRDefault="0071444F">
            <w:pPr>
              <w:pStyle w:val="TableParagraph"/>
              <w:kinsoku w:val="0"/>
              <w:overflowPunct w:val="0"/>
              <w:spacing w:before="65"/>
              <w:ind w:left="55"/>
              <w:rPr>
                <w:color w:val="030303"/>
                <w:w w:val="110"/>
                <w:sz w:val="20"/>
                <w:szCs w:val="20"/>
              </w:rPr>
            </w:pPr>
            <w:r>
              <w:rPr>
                <w:color w:val="030303"/>
                <w:w w:val="110"/>
                <w:sz w:val="20"/>
                <w:szCs w:val="20"/>
              </w:rPr>
              <w:t xml:space="preserve">Click on the </w:t>
            </w:r>
            <w:r>
              <w:rPr>
                <w:b/>
                <w:bCs/>
                <w:color w:val="030303"/>
                <w:w w:val="110"/>
                <w:sz w:val="21"/>
                <w:szCs w:val="21"/>
              </w:rPr>
              <w:t xml:space="preserve">Log Out </w:t>
            </w:r>
            <w:r>
              <w:rPr>
                <w:color w:val="030303"/>
                <w:w w:val="110"/>
                <w:sz w:val="20"/>
                <w:szCs w:val="20"/>
              </w:rPr>
              <w:t>button.</w:t>
            </w:r>
          </w:p>
        </w:tc>
        <w:tc>
          <w:tcPr>
            <w:tcW w:w="3722" w:type="dxa"/>
            <w:tcBorders>
              <w:top w:val="single" w:sz="6" w:space="0" w:color="000000"/>
              <w:left w:val="none" w:sz="6" w:space="0" w:color="auto"/>
              <w:bottom w:val="single" w:sz="6" w:space="0" w:color="000000"/>
              <w:right w:val="single" w:sz="8" w:space="0" w:color="000000"/>
            </w:tcBorders>
          </w:tcPr>
          <w:p w:rsidR="00A8353F" w:rsidRDefault="0071444F">
            <w:pPr>
              <w:pStyle w:val="TableParagraph"/>
              <w:kinsoku w:val="0"/>
              <w:overflowPunct w:val="0"/>
              <w:spacing w:before="60" w:line="247" w:lineRule="auto"/>
              <w:ind w:left="368" w:right="52" w:hanging="11"/>
              <w:rPr>
                <w:i/>
                <w:iCs/>
                <w:color w:val="030303"/>
                <w:w w:val="105"/>
                <w:sz w:val="21"/>
                <w:szCs w:val="21"/>
              </w:rPr>
            </w:pPr>
            <w:r>
              <w:rPr>
                <w:i/>
                <w:iCs/>
                <w:color w:val="030303"/>
                <w:w w:val="105"/>
                <w:sz w:val="21"/>
                <w:szCs w:val="21"/>
              </w:rPr>
              <w:t xml:space="preserve">The </w:t>
            </w:r>
            <w:r>
              <w:rPr>
                <w:i/>
                <w:iCs/>
                <w:color w:val="151515"/>
                <w:w w:val="105"/>
                <w:sz w:val="21"/>
                <w:szCs w:val="21"/>
              </w:rPr>
              <w:t xml:space="preserve">Welcome page </w:t>
            </w:r>
            <w:r>
              <w:rPr>
                <w:i/>
                <w:iCs/>
                <w:color w:val="030303"/>
                <w:w w:val="105"/>
                <w:sz w:val="21"/>
                <w:szCs w:val="21"/>
              </w:rPr>
              <w:t xml:space="preserve">for </w:t>
            </w:r>
            <w:r>
              <w:rPr>
                <w:i/>
                <w:iCs/>
                <w:color w:val="151515"/>
                <w:w w:val="105"/>
                <w:sz w:val="21"/>
                <w:szCs w:val="21"/>
              </w:rPr>
              <w:t xml:space="preserve">the </w:t>
            </w:r>
            <w:r>
              <w:rPr>
                <w:i/>
                <w:iCs/>
                <w:color w:val="030303"/>
                <w:w w:val="105"/>
                <w:sz w:val="21"/>
                <w:szCs w:val="21"/>
              </w:rPr>
              <w:t xml:space="preserve">WLSP FSER </w:t>
            </w:r>
            <w:r>
              <w:rPr>
                <w:i/>
                <w:iCs/>
                <w:color w:val="151515"/>
                <w:w w:val="105"/>
                <w:sz w:val="21"/>
                <w:szCs w:val="21"/>
              </w:rPr>
              <w:t xml:space="preserve">tool </w:t>
            </w:r>
            <w:r>
              <w:rPr>
                <w:i/>
                <w:iCs/>
                <w:color w:val="030303"/>
                <w:w w:val="105"/>
                <w:sz w:val="21"/>
                <w:szCs w:val="21"/>
              </w:rPr>
              <w:t>displays in the browser</w:t>
            </w:r>
          </w:p>
        </w:tc>
        <w:tc>
          <w:tcPr>
            <w:tcW w:w="1889"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34"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4"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r>
      <w:tr w:rsidR="00A8353F">
        <w:trPr>
          <w:trHeight w:val="715"/>
        </w:trPr>
        <w:tc>
          <w:tcPr>
            <w:tcW w:w="11073" w:type="dxa"/>
            <w:gridSpan w:val="6"/>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40" w:line="223" w:lineRule="auto"/>
              <w:ind w:left="58" w:right="509" w:hanging="2"/>
              <w:rPr>
                <w:b/>
                <w:bCs/>
                <w:i/>
                <w:iCs/>
                <w:color w:val="030303"/>
                <w:sz w:val="22"/>
                <w:szCs w:val="22"/>
              </w:rPr>
            </w:pPr>
            <w:r>
              <w:rPr>
                <w:i/>
                <w:iCs/>
                <w:color w:val="030303"/>
                <w:sz w:val="21"/>
                <w:szCs w:val="21"/>
              </w:rPr>
              <w:t xml:space="preserve">Th  FSER is </w:t>
            </w:r>
            <w:r>
              <w:rPr>
                <w:i/>
                <w:iCs/>
                <w:color w:val="151515"/>
                <w:sz w:val="21"/>
                <w:szCs w:val="21"/>
              </w:rPr>
              <w:t xml:space="preserve">submitted  </w:t>
            </w:r>
            <w:r>
              <w:rPr>
                <w:i/>
                <w:iCs/>
                <w:color w:val="030303"/>
                <w:sz w:val="21"/>
                <w:szCs w:val="21"/>
              </w:rPr>
              <w:t xml:space="preserve">to </w:t>
            </w:r>
            <w:r>
              <w:rPr>
                <w:i/>
                <w:iCs/>
                <w:color w:val="151515"/>
                <w:sz w:val="21"/>
                <w:szCs w:val="21"/>
              </w:rPr>
              <w:t xml:space="preserve">Level </w:t>
            </w:r>
            <w:r>
              <w:rPr>
                <w:rFonts w:ascii="Arial" w:hAnsi="Arial" w:cs="Arial"/>
                <w:i/>
                <w:iCs/>
                <w:color w:val="151515"/>
                <w:sz w:val="32"/>
                <w:szCs w:val="32"/>
              </w:rPr>
              <w:t xml:space="preserve">6 </w:t>
            </w:r>
            <w:r>
              <w:rPr>
                <w:i/>
                <w:iCs/>
                <w:color w:val="151515"/>
                <w:sz w:val="21"/>
                <w:szCs w:val="21"/>
              </w:rPr>
              <w:t xml:space="preserve">Export Approval.   </w:t>
            </w:r>
            <w:r>
              <w:rPr>
                <w:i/>
                <w:iCs/>
                <w:color w:val="030303"/>
                <w:sz w:val="21"/>
                <w:szCs w:val="21"/>
              </w:rPr>
              <w:t xml:space="preserve">Continue following  the </w:t>
            </w:r>
            <w:r>
              <w:rPr>
                <w:i/>
                <w:iCs/>
                <w:color w:val="151515"/>
                <w:sz w:val="21"/>
                <w:szCs w:val="21"/>
              </w:rPr>
              <w:t xml:space="preserve">steps </w:t>
            </w:r>
            <w:r>
              <w:rPr>
                <w:i/>
                <w:iCs/>
                <w:color w:val="030303"/>
                <w:sz w:val="21"/>
                <w:szCs w:val="21"/>
              </w:rPr>
              <w:t xml:space="preserve">listed </w:t>
            </w:r>
            <w:r>
              <w:rPr>
                <w:i/>
                <w:iCs/>
                <w:color w:val="151515"/>
                <w:sz w:val="21"/>
                <w:szCs w:val="21"/>
              </w:rPr>
              <w:t xml:space="preserve">in section </w:t>
            </w:r>
            <w:r>
              <w:rPr>
                <w:b/>
                <w:bCs/>
                <w:i/>
                <w:iCs/>
                <w:color w:val="030303"/>
                <w:sz w:val="22"/>
                <w:szCs w:val="22"/>
              </w:rPr>
              <w:t xml:space="preserve">Workflow </w:t>
            </w:r>
            <w:r>
              <w:rPr>
                <w:color w:val="030303"/>
                <w:sz w:val="22"/>
                <w:szCs w:val="22"/>
              </w:rPr>
              <w:t xml:space="preserve">'-   </w:t>
            </w:r>
            <w:r>
              <w:rPr>
                <w:b/>
                <w:bCs/>
                <w:i/>
                <w:iCs/>
                <w:color w:val="030303"/>
                <w:sz w:val="22"/>
                <w:szCs w:val="22"/>
              </w:rPr>
              <w:t>Level 6 E port Approval Steps for Submitting FSERs for</w:t>
            </w:r>
            <w:r>
              <w:rPr>
                <w:b/>
                <w:bCs/>
                <w:i/>
                <w:iCs/>
                <w:color w:val="030303"/>
                <w:spacing w:val="-33"/>
                <w:sz w:val="22"/>
                <w:szCs w:val="22"/>
              </w:rPr>
              <w:t xml:space="preserve"> </w:t>
            </w:r>
            <w:r>
              <w:rPr>
                <w:b/>
                <w:bCs/>
                <w:i/>
                <w:iCs/>
                <w:color w:val="030303"/>
                <w:sz w:val="22"/>
                <w:szCs w:val="22"/>
              </w:rPr>
              <w:t>Export.</w:t>
            </w:r>
          </w:p>
        </w:tc>
      </w:tr>
    </w:tbl>
    <w:p w:rsidR="00A8353F" w:rsidRDefault="00A8353F">
      <w:pPr>
        <w:rPr>
          <w:sz w:val="24"/>
          <w:szCs w:val="24"/>
        </w:rPr>
        <w:sectPr w:rsidR="00A8353F">
          <w:pgSz w:w="12240" w:h="15840"/>
          <w:pgMar w:top="1480" w:right="200" w:bottom="840" w:left="520" w:header="0" w:footer="537" w:gutter="0"/>
          <w:cols w:space="720"/>
          <w:noEndnote/>
        </w:sectPr>
      </w:pPr>
    </w:p>
    <w:tbl>
      <w:tblPr>
        <w:tblW w:w="0" w:type="auto"/>
        <w:tblInd w:w="268" w:type="dxa"/>
        <w:tblLayout w:type="fixed"/>
        <w:tblCellMar>
          <w:left w:w="0" w:type="dxa"/>
          <w:right w:w="0" w:type="dxa"/>
        </w:tblCellMar>
        <w:tblLook w:val="0000" w:firstRow="0" w:lastRow="0" w:firstColumn="0" w:lastColumn="0" w:noHBand="0" w:noVBand="0"/>
      </w:tblPr>
      <w:tblGrid>
        <w:gridCol w:w="718"/>
        <w:gridCol w:w="3778"/>
        <w:gridCol w:w="3408"/>
        <w:gridCol w:w="1882"/>
        <w:gridCol w:w="1259"/>
      </w:tblGrid>
      <w:tr w:rsidR="00A8353F">
        <w:trPr>
          <w:trHeight w:val="707"/>
        </w:trPr>
        <w:tc>
          <w:tcPr>
            <w:tcW w:w="11045" w:type="dxa"/>
            <w:gridSpan w:val="5"/>
            <w:tcBorders>
              <w:top w:val="single" w:sz="6" w:space="0" w:color="000000"/>
              <w:left w:val="none" w:sz="6" w:space="0" w:color="auto"/>
              <w:bottom w:val="single" w:sz="8" w:space="0" w:color="000000"/>
              <w:right w:val="single" w:sz="8" w:space="0" w:color="000000"/>
            </w:tcBorders>
          </w:tcPr>
          <w:p w:rsidR="00A8353F" w:rsidRDefault="0071444F">
            <w:pPr>
              <w:pStyle w:val="TableParagraph"/>
              <w:kinsoku w:val="0"/>
              <w:overflowPunct w:val="0"/>
              <w:spacing w:before="94" w:line="232" w:lineRule="auto"/>
              <w:ind w:left="23" w:right="7018" w:firstLine="5"/>
              <w:rPr>
                <w:rFonts w:ascii="Arial" w:hAnsi="Arial" w:cs="Arial"/>
                <w:b/>
                <w:bCs/>
                <w:w w:val="90"/>
                <w:sz w:val="23"/>
                <w:szCs w:val="23"/>
              </w:rPr>
            </w:pPr>
            <w:r>
              <w:rPr>
                <w:rFonts w:ascii="Arial" w:hAnsi="Arial" w:cs="Arial"/>
                <w:b/>
                <w:bCs/>
                <w:sz w:val="23"/>
                <w:szCs w:val="23"/>
              </w:rPr>
              <w:lastRenderedPageBreak/>
              <w:t>Workflow</w:t>
            </w:r>
            <w:r>
              <w:rPr>
                <w:rFonts w:ascii="Arial" w:hAnsi="Arial" w:cs="Arial"/>
                <w:b/>
                <w:bCs/>
                <w:spacing w:val="-41"/>
                <w:sz w:val="23"/>
                <w:szCs w:val="23"/>
              </w:rPr>
              <w:t xml:space="preserve"> </w:t>
            </w:r>
            <w:r>
              <w:rPr>
                <w:rFonts w:ascii="Arial" w:hAnsi="Arial" w:cs="Arial"/>
                <w:b/>
                <w:bCs/>
                <w:w w:val="280"/>
                <w:sz w:val="23"/>
                <w:szCs w:val="23"/>
              </w:rPr>
              <w:t>-</w:t>
            </w:r>
            <w:r>
              <w:rPr>
                <w:rFonts w:ascii="Arial" w:hAnsi="Arial" w:cs="Arial"/>
                <w:b/>
                <w:bCs/>
                <w:spacing w:val="-156"/>
                <w:w w:val="280"/>
                <w:sz w:val="23"/>
                <w:szCs w:val="23"/>
              </w:rPr>
              <w:t xml:space="preserve"> </w:t>
            </w:r>
            <w:r>
              <w:rPr>
                <w:rFonts w:ascii="Arial" w:hAnsi="Arial" w:cs="Arial"/>
                <w:b/>
                <w:bCs/>
                <w:sz w:val="23"/>
                <w:szCs w:val="23"/>
              </w:rPr>
              <w:t>Level</w:t>
            </w:r>
            <w:r>
              <w:rPr>
                <w:rFonts w:ascii="Arial" w:hAnsi="Arial" w:cs="Arial"/>
                <w:b/>
                <w:bCs/>
                <w:spacing w:val="-38"/>
                <w:sz w:val="23"/>
                <w:szCs w:val="23"/>
              </w:rPr>
              <w:t xml:space="preserve"> </w:t>
            </w:r>
            <w:r>
              <w:rPr>
                <w:rFonts w:ascii="Arial" w:hAnsi="Arial" w:cs="Arial"/>
                <w:b/>
                <w:bCs/>
                <w:sz w:val="23"/>
                <w:szCs w:val="23"/>
              </w:rPr>
              <w:t>4</w:t>
            </w:r>
            <w:r>
              <w:rPr>
                <w:rFonts w:ascii="Arial" w:hAnsi="Arial" w:cs="Arial"/>
                <w:b/>
                <w:bCs/>
                <w:spacing w:val="-39"/>
                <w:sz w:val="23"/>
                <w:szCs w:val="23"/>
              </w:rPr>
              <w:t xml:space="preserve"> </w:t>
            </w:r>
            <w:r>
              <w:rPr>
                <w:rFonts w:ascii="Arial" w:hAnsi="Arial" w:cs="Arial"/>
                <w:b/>
                <w:bCs/>
                <w:sz w:val="23"/>
                <w:szCs w:val="23"/>
              </w:rPr>
              <w:t>Periodic</w:t>
            </w:r>
            <w:r>
              <w:rPr>
                <w:rFonts w:ascii="Arial" w:hAnsi="Arial" w:cs="Arial"/>
                <w:b/>
                <w:bCs/>
                <w:spacing w:val="-33"/>
                <w:sz w:val="23"/>
                <w:szCs w:val="23"/>
              </w:rPr>
              <w:t xml:space="preserve"> </w:t>
            </w:r>
            <w:r>
              <w:rPr>
                <w:rFonts w:ascii="Arial" w:hAnsi="Arial" w:cs="Arial"/>
                <w:b/>
                <w:bCs/>
                <w:sz w:val="23"/>
                <w:szCs w:val="23"/>
              </w:rPr>
              <w:t xml:space="preserve">Status </w:t>
            </w:r>
            <w:r>
              <w:rPr>
                <w:rFonts w:ascii="Arial" w:hAnsi="Arial" w:cs="Arial"/>
                <w:b/>
                <w:bCs/>
                <w:w w:val="90"/>
                <w:sz w:val="23"/>
                <w:szCs w:val="23"/>
              </w:rPr>
              <w:t>Steps</w:t>
            </w:r>
            <w:r>
              <w:rPr>
                <w:rFonts w:ascii="Arial" w:hAnsi="Arial" w:cs="Arial"/>
                <w:b/>
                <w:bCs/>
                <w:spacing w:val="-24"/>
                <w:w w:val="90"/>
                <w:sz w:val="23"/>
                <w:szCs w:val="23"/>
              </w:rPr>
              <w:t xml:space="preserve"> </w:t>
            </w:r>
            <w:r>
              <w:rPr>
                <w:rFonts w:ascii="Arial" w:hAnsi="Arial" w:cs="Arial"/>
                <w:b/>
                <w:bCs/>
                <w:w w:val="90"/>
                <w:sz w:val="23"/>
                <w:szCs w:val="23"/>
              </w:rPr>
              <w:t>for</w:t>
            </w:r>
            <w:r>
              <w:rPr>
                <w:rFonts w:ascii="Arial" w:hAnsi="Arial" w:cs="Arial"/>
                <w:b/>
                <w:bCs/>
                <w:spacing w:val="-21"/>
                <w:w w:val="90"/>
                <w:sz w:val="23"/>
                <w:szCs w:val="23"/>
              </w:rPr>
              <w:t xml:space="preserve"> </w:t>
            </w:r>
            <w:r>
              <w:rPr>
                <w:rFonts w:ascii="Arial" w:hAnsi="Arial" w:cs="Arial"/>
                <w:b/>
                <w:bCs/>
                <w:w w:val="90"/>
                <w:sz w:val="23"/>
                <w:szCs w:val="23"/>
              </w:rPr>
              <w:t>Entering</w:t>
            </w:r>
            <w:r>
              <w:rPr>
                <w:rFonts w:ascii="Arial" w:hAnsi="Arial" w:cs="Arial"/>
                <w:b/>
                <w:bCs/>
                <w:spacing w:val="-27"/>
                <w:w w:val="90"/>
                <w:sz w:val="23"/>
                <w:szCs w:val="23"/>
              </w:rPr>
              <w:t xml:space="preserve"> </w:t>
            </w:r>
            <w:r>
              <w:rPr>
                <w:rFonts w:ascii="Arial" w:hAnsi="Arial" w:cs="Arial"/>
                <w:b/>
                <w:bCs/>
                <w:w w:val="90"/>
                <w:sz w:val="23"/>
                <w:szCs w:val="23"/>
              </w:rPr>
              <w:t>Periodic</w:t>
            </w:r>
            <w:r>
              <w:rPr>
                <w:rFonts w:ascii="Arial" w:hAnsi="Arial" w:cs="Arial"/>
                <w:b/>
                <w:bCs/>
                <w:spacing w:val="-20"/>
                <w:w w:val="90"/>
                <w:sz w:val="23"/>
                <w:szCs w:val="23"/>
              </w:rPr>
              <w:t xml:space="preserve"> </w:t>
            </w:r>
            <w:r>
              <w:rPr>
                <w:rFonts w:ascii="Arial" w:hAnsi="Arial" w:cs="Arial"/>
                <w:b/>
                <w:bCs/>
                <w:w w:val="90"/>
                <w:sz w:val="23"/>
                <w:szCs w:val="23"/>
              </w:rPr>
              <w:t>&amp;</w:t>
            </w:r>
            <w:r>
              <w:rPr>
                <w:rFonts w:ascii="Arial" w:hAnsi="Arial" w:cs="Arial"/>
                <w:b/>
                <w:bCs/>
                <w:spacing w:val="-20"/>
                <w:w w:val="90"/>
                <w:sz w:val="23"/>
                <w:szCs w:val="23"/>
              </w:rPr>
              <w:t xml:space="preserve"> </w:t>
            </w:r>
            <w:r>
              <w:rPr>
                <w:rFonts w:ascii="Arial" w:hAnsi="Arial" w:cs="Arial"/>
                <w:b/>
                <w:bCs/>
                <w:w w:val="90"/>
                <w:sz w:val="23"/>
                <w:szCs w:val="23"/>
              </w:rPr>
              <w:t>Final</w:t>
            </w:r>
            <w:r>
              <w:rPr>
                <w:rFonts w:ascii="Arial" w:hAnsi="Arial" w:cs="Arial"/>
                <w:b/>
                <w:bCs/>
                <w:spacing w:val="-21"/>
                <w:w w:val="90"/>
                <w:sz w:val="23"/>
                <w:szCs w:val="23"/>
              </w:rPr>
              <w:t xml:space="preserve"> </w:t>
            </w:r>
            <w:r>
              <w:rPr>
                <w:rFonts w:ascii="Arial" w:hAnsi="Arial" w:cs="Arial"/>
                <w:b/>
                <w:bCs/>
                <w:w w:val="90"/>
                <w:sz w:val="23"/>
                <w:szCs w:val="23"/>
              </w:rPr>
              <w:t>Status</w:t>
            </w:r>
          </w:p>
        </w:tc>
      </w:tr>
      <w:tr w:rsidR="00A8353F">
        <w:trPr>
          <w:trHeight w:val="940"/>
        </w:trPr>
        <w:tc>
          <w:tcPr>
            <w:tcW w:w="9786" w:type="dxa"/>
            <w:gridSpan w:val="4"/>
            <w:tcBorders>
              <w:top w:val="single" w:sz="8" w:space="0" w:color="000000"/>
              <w:left w:val="none" w:sz="6" w:space="0" w:color="auto"/>
              <w:bottom w:val="none" w:sz="6" w:space="0" w:color="auto"/>
              <w:right w:val="single" w:sz="8" w:space="0" w:color="000000"/>
            </w:tcBorders>
          </w:tcPr>
          <w:p w:rsidR="00A8353F" w:rsidRDefault="0071444F">
            <w:pPr>
              <w:pStyle w:val="TableParagraph"/>
              <w:tabs>
                <w:tab w:val="left" w:pos="2083"/>
                <w:tab w:val="left" w:pos="5808"/>
                <w:tab w:val="left" w:pos="8179"/>
              </w:tabs>
              <w:kinsoku w:val="0"/>
              <w:overflowPunct w:val="0"/>
              <w:spacing w:before="24"/>
              <w:ind w:left="66"/>
              <w:rPr>
                <w:rFonts w:ascii="Arial" w:hAnsi="Arial" w:cs="Arial"/>
                <w:b/>
                <w:bCs/>
                <w:sz w:val="23"/>
                <w:szCs w:val="23"/>
              </w:rPr>
            </w:pPr>
            <w:r>
              <w:rPr>
                <w:rFonts w:ascii="Arial" w:hAnsi="Arial" w:cs="Arial"/>
                <w:b/>
                <w:bCs/>
                <w:sz w:val="23"/>
                <w:szCs w:val="23"/>
              </w:rPr>
              <w:t>STEP</w:t>
            </w:r>
            <w:r>
              <w:rPr>
                <w:rFonts w:ascii="Arial" w:hAnsi="Arial" w:cs="Arial"/>
                <w:b/>
                <w:bCs/>
                <w:sz w:val="23"/>
                <w:szCs w:val="23"/>
              </w:rPr>
              <w:tab/>
              <w:t>ACTIONS</w:t>
            </w:r>
            <w:r>
              <w:rPr>
                <w:rFonts w:ascii="Arial" w:hAnsi="Arial" w:cs="Arial"/>
                <w:b/>
                <w:bCs/>
                <w:sz w:val="23"/>
                <w:szCs w:val="23"/>
              </w:rPr>
              <w:tab/>
              <w:t>EVENT</w:t>
            </w:r>
            <w:r>
              <w:rPr>
                <w:rFonts w:ascii="Arial" w:hAnsi="Arial" w:cs="Arial"/>
                <w:b/>
                <w:bCs/>
                <w:sz w:val="23"/>
                <w:szCs w:val="23"/>
              </w:rPr>
              <w:tab/>
              <w:t>COMMENTS</w:t>
            </w:r>
          </w:p>
          <w:p w:rsidR="00A8353F" w:rsidRDefault="0071444F">
            <w:pPr>
              <w:pStyle w:val="TableParagraph"/>
              <w:kinsoku w:val="0"/>
              <w:overflowPunct w:val="0"/>
              <w:spacing w:before="193"/>
              <w:ind w:left="154"/>
              <w:rPr>
                <w:rFonts w:ascii="Arial" w:hAnsi="Arial" w:cs="Arial"/>
                <w:b/>
                <w:bCs/>
                <w:sz w:val="23"/>
                <w:szCs w:val="23"/>
              </w:rPr>
            </w:pPr>
            <w:r>
              <w:rPr>
                <w:rFonts w:ascii="Arial" w:hAnsi="Arial" w:cs="Arial"/>
                <w:b/>
                <w:bCs/>
                <w:sz w:val="23"/>
                <w:szCs w:val="23"/>
              </w:rPr>
              <w:t>NO.</w:t>
            </w:r>
          </w:p>
        </w:tc>
        <w:tc>
          <w:tcPr>
            <w:tcW w:w="1259" w:type="dxa"/>
            <w:vMerge w:val="restart"/>
            <w:tcBorders>
              <w:top w:val="single" w:sz="8"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26"/>
              <w:ind w:left="33"/>
              <w:rPr>
                <w:rFonts w:ascii="Arial" w:hAnsi="Arial" w:cs="Arial"/>
                <w:b/>
                <w:bCs/>
                <w:sz w:val="23"/>
                <w:szCs w:val="23"/>
              </w:rPr>
            </w:pPr>
            <w:r>
              <w:rPr>
                <w:rFonts w:ascii="Arial" w:hAnsi="Arial" w:cs="Arial"/>
                <w:b/>
                <w:bCs/>
                <w:sz w:val="23"/>
                <w:szCs w:val="23"/>
              </w:rPr>
              <w:t>PASS FAIL</w:t>
            </w:r>
          </w:p>
        </w:tc>
      </w:tr>
      <w:tr w:rsidR="00A8353F">
        <w:trPr>
          <w:trHeight w:val="1355"/>
        </w:trPr>
        <w:tc>
          <w:tcPr>
            <w:tcW w:w="4496" w:type="dxa"/>
            <w:gridSpan w:val="2"/>
            <w:tcBorders>
              <w:top w:val="none" w:sz="6" w:space="0" w:color="auto"/>
              <w:left w:val="none" w:sz="6" w:space="0" w:color="auto"/>
              <w:bottom w:val="single" w:sz="6" w:space="0" w:color="000000"/>
              <w:right w:val="single" w:sz="6" w:space="0" w:color="000000"/>
            </w:tcBorders>
          </w:tcPr>
          <w:p w:rsidR="00A8353F" w:rsidRDefault="0071444F">
            <w:pPr>
              <w:pStyle w:val="TableParagraph"/>
              <w:tabs>
                <w:tab w:val="left" w:pos="748"/>
              </w:tabs>
              <w:kinsoku w:val="0"/>
              <w:overflowPunct w:val="0"/>
              <w:spacing w:before="77" w:line="225" w:lineRule="auto"/>
              <w:ind w:left="742" w:right="110" w:hanging="455"/>
              <w:rPr>
                <w:rFonts w:ascii="Palatino Linotype" w:hAnsi="Palatino Linotype" w:cs="Palatino Linotype"/>
                <w:i/>
                <w:iCs/>
                <w:w w:val="90"/>
                <w:sz w:val="22"/>
                <w:szCs w:val="22"/>
              </w:rPr>
            </w:pPr>
            <w:r>
              <w:rPr>
                <w:rFonts w:ascii="Palatino Linotype" w:hAnsi="Palatino Linotype" w:cs="Palatino Linotype"/>
                <w:i/>
                <w:iCs/>
                <w:sz w:val="22"/>
                <w:szCs w:val="22"/>
              </w:rPr>
              <w:t>1.</w:t>
            </w:r>
            <w:r>
              <w:rPr>
                <w:rFonts w:ascii="Palatino Linotype" w:hAnsi="Palatino Linotype" w:cs="Palatino Linotype"/>
                <w:i/>
                <w:iCs/>
                <w:sz w:val="22"/>
                <w:szCs w:val="22"/>
              </w:rPr>
              <w:tab/>
            </w:r>
            <w:r>
              <w:rPr>
                <w:rFonts w:ascii="Palatino Linotype" w:hAnsi="Palatino Linotype" w:cs="Palatino Linotype"/>
                <w:i/>
                <w:iCs/>
                <w:sz w:val="22"/>
                <w:szCs w:val="22"/>
              </w:rPr>
              <w:tab/>
            </w:r>
            <w:r>
              <w:rPr>
                <w:sz w:val="22"/>
                <w:szCs w:val="22"/>
              </w:rPr>
              <w:t xml:space="preserve">Connect to the WLSP FSER Tool portal from the NGGN network via a web browser. </w:t>
            </w:r>
            <w:r>
              <w:rPr>
                <w:rFonts w:ascii="Palatino Linotype" w:hAnsi="Palatino Linotype" w:cs="Palatino Linotype"/>
                <w:i/>
                <w:iCs/>
                <w:w w:val="90"/>
                <w:sz w:val="22"/>
                <w:szCs w:val="22"/>
              </w:rPr>
              <w:t>hug://wlsr.1fser.is.northro[12:mmman.com/</w:t>
            </w:r>
          </w:p>
        </w:tc>
        <w:tc>
          <w:tcPr>
            <w:tcW w:w="3408" w:type="dxa"/>
            <w:tcBorders>
              <w:top w:val="none" w:sz="6" w:space="0" w:color="auto"/>
              <w:left w:val="single" w:sz="6" w:space="0" w:color="000000"/>
              <w:bottom w:val="single" w:sz="6" w:space="0" w:color="000000"/>
              <w:right w:val="single" w:sz="8" w:space="0" w:color="000000"/>
            </w:tcBorders>
          </w:tcPr>
          <w:p w:rsidR="00A8353F" w:rsidRDefault="0071444F">
            <w:pPr>
              <w:pStyle w:val="TableParagraph"/>
              <w:kinsoku w:val="0"/>
              <w:overflowPunct w:val="0"/>
              <w:spacing w:before="97" w:line="201" w:lineRule="auto"/>
              <w:ind w:left="18" w:right="292" w:firstLine="14"/>
              <w:rPr>
                <w:rFonts w:ascii="Palatino Linotype" w:hAnsi="Palatino Linotype" w:cs="Palatino Linotype"/>
                <w:i/>
                <w:iCs/>
                <w:sz w:val="22"/>
                <w:szCs w:val="22"/>
              </w:rPr>
            </w:pPr>
            <w:r>
              <w:rPr>
                <w:rFonts w:ascii="Palatino Linotype" w:hAnsi="Palatino Linotype" w:cs="Palatino Linotype"/>
                <w:i/>
                <w:iCs/>
                <w:sz w:val="22"/>
                <w:szCs w:val="22"/>
              </w:rPr>
              <w:t>The welcome pagefor the WLSP FSER tool displays in the browser.</w:t>
            </w:r>
          </w:p>
        </w:tc>
        <w:tc>
          <w:tcPr>
            <w:tcW w:w="1882" w:type="dxa"/>
            <w:tcBorders>
              <w:top w:val="none" w:sz="6" w:space="0" w:color="auto"/>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1259" w:type="dxa"/>
            <w:vMerge/>
            <w:tcBorders>
              <w:top w:val="nil"/>
              <w:left w:val="single" w:sz="8" w:space="0" w:color="000000"/>
              <w:bottom w:val="single" w:sz="6" w:space="0" w:color="000000"/>
              <w:right w:val="single" w:sz="8" w:space="0" w:color="000000"/>
            </w:tcBorders>
          </w:tcPr>
          <w:p w:rsidR="00A8353F" w:rsidRDefault="00A8353F">
            <w:pPr>
              <w:rPr>
                <w:sz w:val="2"/>
                <w:szCs w:val="2"/>
              </w:rPr>
            </w:pPr>
          </w:p>
        </w:tc>
      </w:tr>
      <w:tr w:rsidR="00A8353F">
        <w:trPr>
          <w:trHeight w:val="791"/>
        </w:trPr>
        <w:tc>
          <w:tcPr>
            <w:tcW w:w="4496" w:type="dxa"/>
            <w:gridSpan w:val="2"/>
            <w:tcBorders>
              <w:top w:val="single" w:sz="6" w:space="0" w:color="000000"/>
              <w:left w:val="none" w:sz="6" w:space="0" w:color="auto"/>
              <w:bottom w:val="single" w:sz="6" w:space="0" w:color="000000"/>
              <w:right w:val="single" w:sz="6" w:space="0" w:color="000000"/>
            </w:tcBorders>
          </w:tcPr>
          <w:p w:rsidR="00A8353F" w:rsidRDefault="0071444F">
            <w:pPr>
              <w:pStyle w:val="TableParagraph"/>
              <w:tabs>
                <w:tab w:val="left" w:pos="755"/>
              </w:tabs>
              <w:kinsoku w:val="0"/>
              <w:overflowPunct w:val="0"/>
              <w:spacing w:before="21" w:line="223" w:lineRule="auto"/>
              <w:ind w:left="753" w:right="823" w:hanging="494"/>
              <w:rPr>
                <w:sz w:val="22"/>
                <w:szCs w:val="22"/>
              </w:rPr>
            </w:pPr>
            <w:r>
              <w:rPr>
                <w:rFonts w:ascii="Arial Narrow" w:hAnsi="Arial Narrow" w:cs="Arial Narrow"/>
                <w:sz w:val="22"/>
                <w:szCs w:val="22"/>
              </w:rPr>
              <w:t>2.</w:t>
            </w:r>
            <w:r>
              <w:rPr>
                <w:rFonts w:ascii="Arial Narrow" w:hAnsi="Arial Narrow" w:cs="Arial Narrow"/>
                <w:sz w:val="22"/>
                <w:szCs w:val="22"/>
              </w:rPr>
              <w:tab/>
            </w:r>
            <w:r>
              <w:rPr>
                <w:rFonts w:ascii="Arial Narrow" w:hAnsi="Arial Narrow" w:cs="Arial Narrow"/>
                <w:sz w:val="22"/>
                <w:szCs w:val="22"/>
              </w:rPr>
              <w:tab/>
            </w:r>
            <w:r>
              <w:rPr>
                <w:spacing w:val="-3"/>
                <w:sz w:val="22"/>
                <w:szCs w:val="22"/>
              </w:rPr>
              <w:t xml:space="preserve">Enter </w:t>
            </w:r>
            <w:r>
              <w:rPr>
                <w:sz w:val="22"/>
                <w:szCs w:val="22"/>
              </w:rPr>
              <w:t xml:space="preserve">the </w:t>
            </w:r>
            <w:r>
              <w:rPr>
                <w:rFonts w:ascii="Palatino Linotype" w:hAnsi="Palatino Linotype" w:cs="Palatino Linotype"/>
                <w:i/>
                <w:iCs/>
                <w:sz w:val="22"/>
                <w:szCs w:val="22"/>
              </w:rPr>
              <w:t xml:space="preserve">Assignee </w:t>
            </w:r>
            <w:r>
              <w:rPr>
                <w:spacing w:val="-3"/>
                <w:sz w:val="22"/>
                <w:szCs w:val="22"/>
              </w:rPr>
              <w:t xml:space="preserve">usemame </w:t>
            </w:r>
            <w:r>
              <w:rPr>
                <w:spacing w:val="3"/>
                <w:sz w:val="22"/>
                <w:szCs w:val="22"/>
              </w:rPr>
              <w:t xml:space="preserve">and </w:t>
            </w:r>
            <w:r>
              <w:rPr>
                <w:sz w:val="22"/>
                <w:szCs w:val="22"/>
              </w:rPr>
              <w:t>password.</w:t>
            </w:r>
          </w:p>
        </w:tc>
        <w:tc>
          <w:tcPr>
            <w:tcW w:w="3408" w:type="dxa"/>
            <w:tcBorders>
              <w:top w:val="single" w:sz="6"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1"/>
              <w:ind w:left="22"/>
              <w:rPr>
                <w:rFonts w:ascii="Palatino Linotype" w:hAnsi="Palatino Linotype" w:cs="Palatino Linotype"/>
                <w:i/>
                <w:iCs/>
                <w:w w:val="105"/>
                <w:sz w:val="22"/>
                <w:szCs w:val="22"/>
              </w:rPr>
            </w:pPr>
            <w:r>
              <w:rPr>
                <w:rFonts w:ascii="Palatino Linotype" w:hAnsi="Palatino Linotype" w:cs="Palatino Linotype"/>
                <w:i/>
                <w:iCs/>
                <w:w w:val="105"/>
                <w:sz w:val="22"/>
                <w:szCs w:val="22"/>
              </w:rPr>
              <w:t>Login credentials are entered</w:t>
            </w:r>
          </w:p>
        </w:tc>
        <w:tc>
          <w:tcPr>
            <w:tcW w:w="1882"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1259"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r>
      <w:tr w:rsidR="00A8353F">
        <w:trPr>
          <w:trHeight w:val="532"/>
        </w:trPr>
        <w:tc>
          <w:tcPr>
            <w:tcW w:w="4496" w:type="dxa"/>
            <w:gridSpan w:val="2"/>
            <w:tcBorders>
              <w:top w:val="single" w:sz="6" w:space="0" w:color="000000"/>
              <w:left w:val="none" w:sz="6" w:space="0" w:color="auto"/>
              <w:bottom w:val="single" w:sz="8" w:space="0" w:color="000000"/>
              <w:right w:val="single" w:sz="6" w:space="0" w:color="000000"/>
            </w:tcBorders>
          </w:tcPr>
          <w:p w:rsidR="00A8353F" w:rsidRDefault="0071444F">
            <w:pPr>
              <w:pStyle w:val="TableParagraph"/>
              <w:kinsoku w:val="0"/>
              <w:overflowPunct w:val="0"/>
              <w:spacing w:before="31"/>
              <w:ind w:left="753"/>
              <w:rPr>
                <w:sz w:val="22"/>
                <w:szCs w:val="22"/>
              </w:rPr>
            </w:pPr>
            <w:r>
              <w:rPr>
                <w:sz w:val="22"/>
                <w:szCs w:val="22"/>
              </w:rPr>
              <w:t>Click on the Log In button.</w:t>
            </w:r>
          </w:p>
        </w:tc>
        <w:tc>
          <w:tcPr>
            <w:tcW w:w="3408" w:type="dxa"/>
            <w:tcBorders>
              <w:top w:val="single" w:sz="6" w:space="0" w:color="000000"/>
              <w:left w:val="single" w:sz="6" w:space="0" w:color="000000"/>
              <w:bottom w:val="single" w:sz="8" w:space="0" w:color="000000"/>
              <w:right w:val="single" w:sz="8" w:space="0" w:color="000000"/>
            </w:tcBorders>
          </w:tcPr>
          <w:p w:rsidR="00A8353F" w:rsidRDefault="0071444F">
            <w:pPr>
              <w:pStyle w:val="TableParagraph"/>
              <w:kinsoku w:val="0"/>
              <w:overflowPunct w:val="0"/>
              <w:spacing w:before="3"/>
              <w:ind w:left="37"/>
              <w:rPr>
                <w:rFonts w:ascii="Palatino Linotype" w:hAnsi="Palatino Linotype" w:cs="Palatino Linotype"/>
                <w:i/>
                <w:iCs/>
                <w:sz w:val="22"/>
                <w:szCs w:val="22"/>
              </w:rPr>
            </w:pPr>
            <w:r>
              <w:rPr>
                <w:rFonts w:ascii="Palatino Linotype" w:hAnsi="Palatino Linotype" w:cs="Palatino Linotype"/>
                <w:i/>
                <w:iCs/>
                <w:sz w:val="22"/>
                <w:szCs w:val="22"/>
              </w:rPr>
              <w:t>WLSP FSER home page displays.</w:t>
            </w:r>
          </w:p>
        </w:tc>
        <w:tc>
          <w:tcPr>
            <w:tcW w:w="1882" w:type="dxa"/>
            <w:tcBorders>
              <w:top w:val="single" w:sz="6" w:space="0" w:color="000000"/>
              <w:left w:val="single" w:sz="8" w:space="0" w:color="000000"/>
              <w:bottom w:val="single" w:sz="8" w:space="0" w:color="000000"/>
              <w:right w:val="single" w:sz="8" w:space="0" w:color="000000"/>
            </w:tcBorders>
          </w:tcPr>
          <w:p w:rsidR="00A8353F" w:rsidRDefault="00A8353F">
            <w:pPr>
              <w:pStyle w:val="TableParagraph"/>
              <w:kinsoku w:val="0"/>
              <w:overflowPunct w:val="0"/>
              <w:rPr>
                <w:sz w:val="22"/>
                <w:szCs w:val="22"/>
              </w:rPr>
            </w:pPr>
          </w:p>
        </w:tc>
        <w:tc>
          <w:tcPr>
            <w:tcW w:w="1259" w:type="dxa"/>
            <w:tcBorders>
              <w:top w:val="single" w:sz="6" w:space="0" w:color="000000"/>
              <w:left w:val="single" w:sz="8" w:space="0" w:color="000000"/>
              <w:bottom w:val="single" w:sz="8" w:space="0" w:color="000000"/>
              <w:right w:val="single" w:sz="8" w:space="0" w:color="000000"/>
            </w:tcBorders>
          </w:tcPr>
          <w:p w:rsidR="00A8353F" w:rsidRDefault="00A8353F">
            <w:pPr>
              <w:pStyle w:val="TableParagraph"/>
              <w:kinsoku w:val="0"/>
              <w:overflowPunct w:val="0"/>
              <w:rPr>
                <w:sz w:val="22"/>
                <w:szCs w:val="22"/>
              </w:rPr>
            </w:pPr>
          </w:p>
        </w:tc>
      </w:tr>
      <w:tr w:rsidR="00A8353F">
        <w:trPr>
          <w:trHeight w:val="786"/>
        </w:trPr>
        <w:tc>
          <w:tcPr>
            <w:tcW w:w="4496" w:type="dxa"/>
            <w:gridSpan w:val="2"/>
            <w:tcBorders>
              <w:top w:val="single" w:sz="8" w:space="0" w:color="000000"/>
              <w:left w:val="none" w:sz="6" w:space="0" w:color="auto"/>
              <w:bottom w:val="single" w:sz="6" w:space="0" w:color="000000"/>
              <w:right w:val="single" w:sz="6" w:space="0" w:color="000000"/>
            </w:tcBorders>
          </w:tcPr>
          <w:p w:rsidR="00A8353F" w:rsidRDefault="0071444F">
            <w:pPr>
              <w:pStyle w:val="TableParagraph"/>
              <w:tabs>
                <w:tab w:val="left" w:pos="758"/>
              </w:tabs>
              <w:kinsoku w:val="0"/>
              <w:overflowPunct w:val="0"/>
              <w:spacing w:before="8" w:line="287" w:lineRule="exact"/>
              <w:ind w:left="268"/>
              <w:rPr>
                <w:rFonts w:ascii="Palatino Linotype" w:hAnsi="Palatino Linotype" w:cs="Palatino Linotype"/>
                <w:i/>
                <w:iCs/>
                <w:sz w:val="22"/>
                <w:szCs w:val="22"/>
              </w:rPr>
            </w:pPr>
            <w:r>
              <w:rPr>
                <w:sz w:val="22"/>
                <w:szCs w:val="22"/>
              </w:rPr>
              <w:t>4.</w:t>
            </w:r>
            <w:r>
              <w:rPr>
                <w:sz w:val="22"/>
                <w:szCs w:val="22"/>
              </w:rPr>
              <w:tab/>
              <w:t xml:space="preserve">Hover over the </w:t>
            </w:r>
            <w:r>
              <w:rPr>
                <w:rFonts w:ascii="Palatino Linotype" w:hAnsi="Palatino Linotype" w:cs="Palatino Linotype"/>
                <w:i/>
                <w:iCs/>
                <w:sz w:val="22"/>
                <w:szCs w:val="22"/>
              </w:rPr>
              <w:t>FSER</w:t>
            </w:r>
            <w:r>
              <w:rPr>
                <w:rFonts w:ascii="Palatino Linotype" w:hAnsi="Palatino Linotype" w:cs="Palatino Linotype"/>
                <w:i/>
                <w:iCs/>
                <w:spacing w:val="4"/>
                <w:sz w:val="22"/>
                <w:szCs w:val="22"/>
              </w:rPr>
              <w:t xml:space="preserve"> </w:t>
            </w:r>
            <w:r>
              <w:rPr>
                <w:rFonts w:ascii="Palatino Linotype" w:hAnsi="Palatino Linotype" w:cs="Palatino Linotype"/>
                <w:i/>
                <w:iCs/>
                <w:sz w:val="22"/>
                <w:szCs w:val="22"/>
              </w:rPr>
              <w:t>Workflow</w:t>
            </w:r>
          </w:p>
          <w:p w:rsidR="00A8353F" w:rsidRDefault="0071444F">
            <w:pPr>
              <w:pStyle w:val="TableParagraph"/>
              <w:kinsoku w:val="0"/>
              <w:overflowPunct w:val="0"/>
              <w:spacing w:line="243" w:lineRule="exact"/>
              <w:ind w:left="763"/>
              <w:rPr>
                <w:sz w:val="22"/>
                <w:szCs w:val="22"/>
              </w:rPr>
            </w:pPr>
            <w:r>
              <w:rPr>
                <w:sz w:val="22"/>
                <w:szCs w:val="22"/>
              </w:rPr>
              <w:t>navigation bar.</w:t>
            </w:r>
          </w:p>
        </w:tc>
        <w:tc>
          <w:tcPr>
            <w:tcW w:w="3408" w:type="dxa"/>
            <w:tcBorders>
              <w:top w:val="single" w:sz="8"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34" w:line="206" w:lineRule="auto"/>
              <w:ind w:left="31" w:right="292" w:hanging="9"/>
              <w:rPr>
                <w:rFonts w:ascii="Palatino Linotype" w:hAnsi="Palatino Linotype" w:cs="Palatino Linotype"/>
                <w:i/>
                <w:iCs/>
                <w:sz w:val="22"/>
                <w:szCs w:val="22"/>
              </w:rPr>
            </w:pPr>
            <w:r>
              <w:rPr>
                <w:rFonts w:ascii="Palatino Linotype" w:hAnsi="Palatino Linotype" w:cs="Palatino Linotype"/>
                <w:i/>
                <w:iCs/>
                <w:sz w:val="22"/>
                <w:szCs w:val="22"/>
              </w:rPr>
              <w:t>FSER Worliflow navigation bar highlights in blue</w:t>
            </w:r>
          </w:p>
        </w:tc>
        <w:tc>
          <w:tcPr>
            <w:tcW w:w="1882" w:type="dxa"/>
            <w:tcBorders>
              <w:top w:val="single" w:sz="8"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1259" w:type="dxa"/>
            <w:tcBorders>
              <w:top w:val="single" w:sz="8"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r>
      <w:tr w:rsidR="00A8353F">
        <w:trPr>
          <w:trHeight w:val="1038"/>
        </w:trPr>
        <w:tc>
          <w:tcPr>
            <w:tcW w:w="4496" w:type="dxa"/>
            <w:gridSpan w:val="2"/>
            <w:tcBorders>
              <w:top w:val="single" w:sz="6" w:space="0" w:color="000000"/>
              <w:left w:val="none" w:sz="6" w:space="0" w:color="auto"/>
              <w:bottom w:val="single" w:sz="8" w:space="0" w:color="000000"/>
              <w:right w:val="single" w:sz="6" w:space="0" w:color="000000"/>
            </w:tcBorders>
          </w:tcPr>
          <w:p w:rsidR="00A8353F" w:rsidRDefault="0071444F">
            <w:pPr>
              <w:pStyle w:val="TableParagraph"/>
              <w:tabs>
                <w:tab w:val="left" w:pos="753"/>
              </w:tabs>
              <w:kinsoku w:val="0"/>
              <w:overflowPunct w:val="0"/>
              <w:spacing w:before="26"/>
              <w:ind w:left="278"/>
              <w:rPr>
                <w:rFonts w:ascii="Arial" w:hAnsi="Arial" w:cs="Arial"/>
                <w:b/>
                <w:bCs/>
                <w:w w:val="95"/>
                <w:sz w:val="23"/>
                <w:szCs w:val="23"/>
              </w:rPr>
            </w:pPr>
            <w:r>
              <w:rPr>
                <w:w w:val="95"/>
                <w:sz w:val="22"/>
                <w:szCs w:val="22"/>
              </w:rPr>
              <w:t>5.</w:t>
            </w:r>
            <w:r>
              <w:rPr>
                <w:w w:val="95"/>
                <w:sz w:val="22"/>
                <w:szCs w:val="22"/>
              </w:rPr>
              <w:tab/>
              <w:t>Select</w:t>
            </w:r>
            <w:r>
              <w:rPr>
                <w:spacing w:val="-14"/>
                <w:w w:val="95"/>
                <w:sz w:val="22"/>
                <w:szCs w:val="22"/>
              </w:rPr>
              <w:t xml:space="preserve"> </w:t>
            </w:r>
            <w:r>
              <w:rPr>
                <w:rFonts w:ascii="Arial" w:hAnsi="Arial" w:cs="Arial"/>
                <w:b/>
                <w:bCs/>
                <w:w w:val="95"/>
                <w:sz w:val="23"/>
                <w:szCs w:val="23"/>
              </w:rPr>
              <w:t>Level</w:t>
            </w:r>
            <w:r>
              <w:rPr>
                <w:rFonts w:ascii="Arial" w:hAnsi="Arial" w:cs="Arial"/>
                <w:b/>
                <w:bCs/>
                <w:spacing w:val="-12"/>
                <w:w w:val="95"/>
                <w:sz w:val="23"/>
                <w:szCs w:val="23"/>
              </w:rPr>
              <w:t xml:space="preserve"> </w:t>
            </w:r>
            <w:r>
              <w:rPr>
                <w:rFonts w:ascii="Arial" w:hAnsi="Arial" w:cs="Arial"/>
                <w:b/>
                <w:bCs/>
                <w:w w:val="95"/>
                <w:sz w:val="23"/>
                <w:szCs w:val="23"/>
              </w:rPr>
              <w:t>4</w:t>
            </w:r>
            <w:r>
              <w:rPr>
                <w:rFonts w:ascii="Arial" w:hAnsi="Arial" w:cs="Arial"/>
                <w:b/>
                <w:bCs/>
                <w:spacing w:val="-23"/>
                <w:w w:val="95"/>
                <w:sz w:val="23"/>
                <w:szCs w:val="23"/>
              </w:rPr>
              <w:t xml:space="preserve"> </w:t>
            </w:r>
            <w:r>
              <w:rPr>
                <w:rFonts w:ascii="Arial" w:hAnsi="Arial" w:cs="Arial"/>
                <w:b/>
                <w:bCs/>
                <w:w w:val="95"/>
                <w:sz w:val="23"/>
                <w:szCs w:val="23"/>
              </w:rPr>
              <w:t>Periodic</w:t>
            </w:r>
            <w:r>
              <w:rPr>
                <w:rFonts w:ascii="Arial" w:hAnsi="Arial" w:cs="Arial"/>
                <w:b/>
                <w:bCs/>
                <w:spacing w:val="-16"/>
                <w:w w:val="95"/>
                <w:sz w:val="23"/>
                <w:szCs w:val="23"/>
              </w:rPr>
              <w:t xml:space="preserve"> </w:t>
            </w:r>
            <w:r>
              <w:rPr>
                <w:rFonts w:ascii="Arial" w:hAnsi="Arial" w:cs="Arial"/>
                <w:b/>
                <w:bCs/>
                <w:w w:val="95"/>
                <w:sz w:val="23"/>
                <w:szCs w:val="23"/>
              </w:rPr>
              <w:t>Status</w:t>
            </w:r>
          </w:p>
        </w:tc>
        <w:tc>
          <w:tcPr>
            <w:tcW w:w="3408" w:type="dxa"/>
            <w:tcBorders>
              <w:top w:val="single" w:sz="6" w:space="0" w:color="000000"/>
              <w:left w:val="single" w:sz="6" w:space="0" w:color="000000"/>
              <w:bottom w:val="single" w:sz="8" w:space="0" w:color="000000"/>
              <w:right w:val="single" w:sz="8" w:space="0" w:color="000000"/>
            </w:tcBorders>
          </w:tcPr>
          <w:p w:rsidR="00A8353F" w:rsidRDefault="0071444F">
            <w:pPr>
              <w:pStyle w:val="TableParagraph"/>
              <w:kinsoku w:val="0"/>
              <w:overflowPunct w:val="0"/>
              <w:spacing w:before="42" w:line="204" w:lineRule="auto"/>
              <w:ind w:left="34" w:right="57" w:firstLine="3"/>
              <w:rPr>
                <w:rFonts w:ascii="Palatino Linotype" w:hAnsi="Palatino Linotype" w:cs="Palatino Linotype"/>
                <w:i/>
                <w:iCs/>
                <w:sz w:val="22"/>
                <w:szCs w:val="22"/>
              </w:rPr>
            </w:pPr>
            <w:r>
              <w:rPr>
                <w:rFonts w:ascii="Palatino Linotype" w:hAnsi="Palatino Linotype" w:cs="Palatino Linotype"/>
                <w:i/>
                <w:iCs/>
                <w:sz w:val="22"/>
                <w:szCs w:val="22"/>
              </w:rPr>
              <w:t>The Level 4: NGAS Periodic Status &amp; Final Response page displays with the Final Review &amp; Closure table</w:t>
            </w:r>
          </w:p>
        </w:tc>
        <w:tc>
          <w:tcPr>
            <w:tcW w:w="1882" w:type="dxa"/>
            <w:tcBorders>
              <w:top w:val="single" w:sz="6" w:space="0" w:color="000000"/>
              <w:left w:val="single" w:sz="8" w:space="0" w:color="000000"/>
              <w:bottom w:val="single" w:sz="8" w:space="0" w:color="000000"/>
              <w:right w:val="single" w:sz="8" w:space="0" w:color="000000"/>
            </w:tcBorders>
          </w:tcPr>
          <w:p w:rsidR="00A8353F" w:rsidRDefault="00A8353F">
            <w:pPr>
              <w:pStyle w:val="TableParagraph"/>
              <w:kinsoku w:val="0"/>
              <w:overflowPunct w:val="0"/>
              <w:rPr>
                <w:sz w:val="22"/>
                <w:szCs w:val="22"/>
              </w:rPr>
            </w:pPr>
          </w:p>
        </w:tc>
        <w:tc>
          <w:tcPr>
            <w:tcW w:w="1259" w:type="dxa"/>
            <w:tcBorders>
              <w:top w:val="single" w:sz="6" w:space="0" w:color="000000"/>
              <w:left w:val="single" w:sz="8" w:space="0" w:color="000000"/>
              <w:bottom w:val="single" w:sz="8" w:space="0" w:color="000000"/>
              <w:right w:val="single" w:sz="18" w:space="0" w:color="000000"/>
            </w:tcBorders>
          </w:tcPr>
          <w:p w:rsidR="00A8353F" w:rsidRDefault="00A8353F">
            <w:pPr>
              <w:pStyle w:val="TableParagraph"/>
              <w:kinsoku w:val="0"/>
              <w:overflowPunct w:val="0"/>
              <w:rPr>
                <w:sz w:val="22"/>
                <w:szCs w:val="22"/>
              </w:rPr>
            </w:pPr>
          </w:p>
        </w:tc>
      </w:tr>
      <w:tr w:rsidR="00A8353F">
        <w:trPr>
          <w:trHeight w:val="791"/>
        </w:trPr>
        <w:tc>
          <w:tcPr>
            <w:tcW w:w="4496" w:type="dxa"/>
            <w:gridSpan w:val="2"/>
            <w:tcBorders>
              <w:top w:val="single" w:sz="8" w:space="0" w:color="000000"/>
              <w:left w:val="none" w:sz="6" w:space="0" w:color="auto"/>
              <w:bottom w:val="single" w:sz="8" w:space="0" w:color="000000"/>
              <w:right w:val="single" w:sz="6" w:space="0" w:color="000000"/>
            </w:tcBorders>
          </w:tcPr>
          <w:p w:rsidR="00A8353F" w:rsidRDefault="0071444F">
            <w:pPr>
              <w:pStyle w:val="TableParagraph"/>
              <w:tabs>
                <w:tab w:val="left" w:pos="758"/>
              </w:tabs>
              <w:kinsoku w:val="0"/>
              <w:overflowPunct w:val="0"/>
              <w:spacing w:before="37" w:line="201" w:lineRule="auto"/>
              <w:ind w:left="758" w:right="303" w:hanging="481"/>
              <w:rPr>
                <w:spacing w:val="-3"/>
                <w:sz w:val="22"/>
                <w:szCs w:val="22"/>
              </w:rPr>
            </w:pPr>
            <w:r>
              <w:rPr>
                <w:rFonts w:ascii="Palatino Linotype" w:hAnsi="Palatino Linotype" w:cs="Palatino Linotype"/>
                <w:i/>
                <w:iCs/>
                <w:sz w:val="22"/>
                <w:szCs w:val="22"/>
              </w:rPr>
              <w:t>6.</w:t>
            </w:r>
            <w:r>
              <w:rPr>
                <w:rFonts w:ascii="Palatino Linotype" w:hAnsi="Palatino Linotype" w:cs="Palatino Linotype"/>
                <w:i/>
                <w:iCs/>
                <w:sz w:val="22"/>
                <w:szCs w:val="22"/>
              </w:rPr>
              <w:tab/>
            </w:r>
            <w:r>
              <w:rPr>
                <w:position w:val="1"/>
                <w:sz w:val="22"/>
                <w:szCs w:val="22"/>
              </w:rPr>
              <w:t xml:space="preserve">Click on the FSER ID link in the </w:t>
            </w:r>
            <w:r>
              <w:rPr>
                <w:rFonts w:ascii="Palatino Linotype" w:hAnsi="Palatino Linotype" w:cs="Palatino Linotype"/>
                <w:i/>
                <w:iCs/>
                <w:position w:val="1"/>
                <w:sz w:val="22"/>
                <w:szCs w:val="22"/>
              </w:rPr>
              <w:t>Final</w:t>
            </w:r>
            <w:r>
              <w:rPr>
                <w:rFonts w:ascii="Palatino Linotype" w:hAnsi="Palatino Linotype" w:cs="Palatino Linotype"/>
                <w:i/>
                <w:iCs/>
                <w:sz w:val="22"/>
                <w:szCs w:val="22"/>
              </w:rPr>
              <w:t xml:space="preserve"> Review &amp; Closure</w:t>
            </w:r>
            <w:r>
              <w:rPr>
                <w:rFonts w:ascii="Palatino Linotype" w:hAnsi="Palatino Linotype" w:cs="Palatino Linotype"/>
                <w:i/>
                <w:iCs/>
                <w:spacing w:val="25"/>
                <w:sz w:val="22"/>
                <w:szCs w:val="22"/>
              </w:rPr>
              <w:t xml:space="preserve"> </w:t>
            </w:r>
            <w:r>
              <w:rPr>
                <w:spacing w:val="-3"/>
                <w:sz w:val="22"/>
                <w:szCs w:val="22"/>
              </w:rPr>
              <w:t>table.</w:t>
            </w:r>
          </w:p>
        </w:tc>
        <w:tc>
          <w:tcPr>
            <w:tcW w:w="3408" w:type="dxa"/>
            <w:tcBorders>
              <w:top w:val="single" w:sz="8" w:space="0" w:color="000000"/>
              <w:left w:val="single" w:sz="6" w:space="0" w:color="000000"/>
              <w:bottom w:val="single" w:sz="8" w:space="0" w:color="000000"/>
              <w:right w:val="single" w:sz="8" w:space="0" w:color="000000"/>
            </w:tcBorders>
          </w:tcPr>
          <w:p w:rsidR="00A8353F" w:rsidRDefault="0071444F">
            <w:pPr>
              <w:pStyle w:val="TableParagraph"/>
              <w:kinsoku w:val="0"/>
              <w:overflowPunct w:val="0"/>
              <w:spacing w:before="45" w:line="201" w:lineRule="auto"/>
              <w:ind w:left="42" w:right="57" w:hanging="5"/>
              <w:rPr>
                <w:rFonts w:ascii="Palatino Linotype" w:hAnsi="Palatino Linotype" w:cs="Palatino Linotype"/>
                <w:i/>
                <w:iCs/>
                <w:sz w:val="22"/>
                <w:szCs w:val="22"/>
              </w:rPr>
            </w:pPr>
            <w:r>
              <w:rPr>
                <w:rFonts w:ascii="Palatino Linotype" w:hAnsi="Palatino Linotype" w:cs="Palatino Linotype"/>
                <w:i/>
                <w:iCs/>
                <w:sz w:val="22"/>
                <w:szCs w:val="22"/>
              </w:rPr>
              <w:t>The Level 4: NGAS Periodic Status &amp; Final Response page displays</w:t>
            </w:r>
          </w:p>
        </w:tc>
        <w:tc>
          <w:tcPr>
            <w:tcW w:w="1882" w:type="dxa"/>
            <w:tcBorders>
              <w:top w:val="single" w:sz="8" w:space="0" w:color="000000"/>
              <w:left w:val="single" w:sz="8" w:space="0" w:color="000000"/>
              <w:bottom w:val="single" w:sz="8" w:space="0" w:color="000000"/>
              <w:right w:val="single" w:sz="8" w:space="0" w:color="000000"/>
            </w:tcBorders>
          </w:tcPr>
          <w:p w:rsidR="00A8353F" w:rsidRDefault="00A8353F">
            <w:pPr>
              <w:pStyle w:val="TableParagraph"/>
              <w:kinsoku w:val="0"/>
              <w:overflowPunct w:val="0"/>
              <w:rPr>
                <w:sz w:val="22"/>
                <w:szCs w:val="22"/>
              </w:rPr>
            </w:pPr>
          </w:p>
        </w:tc>
        <w:tc>
          <w:tcPr>
            <w:tcW w:w="1259" w:type="dxa"/>
            <w:tcBorders>
              <w:top w:val="single" w:sz="8" w:space="0" w:color="000000"/>
              <w:left w:val="single" w:sz="8" w:space="0" w:color="000000"/>
              <w:bottom w:val="single" w:sz="8" w:space="0" w:color="000000"/>
              <w:right w:val="single" w:sz="6" w:space="0" w:color="000000"/>
            </w:tcBorders>
          </w:tcPr>
          <w:p w:rsidR="00A8353F" w:rsidRDefault="00A8353F">
            <w:pPr>
              <w:pStyle w:val="TableParagraph"/>
              <w:kinsoku w:val="0"/>
              <w:overflowPunct w:val="0"/>
              <w:rPr>
                <w:sz w:val="22"/>
                <w:szCs w:val="22"/>
              </w:rPr>
            </w:pPr>
          </w:p>
        </w:tc>
      </w:tr>
      <w:tr w:rsidR="00A8353F">
        <w:trPr>
          <w:trHeight w:val="791"/>
        </w:trPr>
        <w:tc>
          <w:tcPr>
            <w:tcW w:w="4496" w:type="dxa"/>
            <w:gridSpan w:val="2"/>
            <w:tcBorders>
              <w:top w:val="single" w:sz="8" w:space="0" w:color="000000"/>
              <w:left w:val="none" w:sz="6" w:space="0" w:color="auto"/>
              <w:bottom w:val="single" w:sz="6" w:space="0" w:color="000000"/>
              <w:right w:val="single" w:sz="6" w:space="0" w:color="000000"/>
            </w:tcBorders>
          </w:tcPr>
          <w:p w:rsidR="00A8353F" w:rsidRDefault="0071444F">
            <w:pPr>
              <w:pStyle w:val="TableParagraph"/>
              <w:tabs>
                <w:tab w:val="left" w:pos="757"/>
              </w:tabs>
              <w:kinsoku w:val="0"/>
              <w:overflowPunct w:val="0"/>
              <w:spacing w:before="32" w:line="232" w:lineRule="auto"/>
              <w:ind w:left="753" w:right="350" w:hanging="475"/>
              <w:rPr>
                <w:sz w:val="22"/>
                <w:szCs w:val="22"/>
              </w:rPr>
            </w:pPr>
            <w:r>
              <w:rPr>
                <w:sz w:val="22"/>
                <w:szCs w:val="22"/>
              </w:rPr>
              <w:t>7.</w:t>
            </w:r>
            <w:r>
              <w:rPr>
                <w:sz w:val="22"/>
                <w:szCs w:val="22"/>
              </w:rPr>
              <w:tab/>
            </w:r>
            <w:r>
              <w:rPr>
                <w:sz w:val="22"/>
                <w:szCs w:val="22"/>
              </w:rPr>
              <w:tab/>
              <w:t>Select</w:t>
            </w:r>
            <w:r>
              <w:rPr>
                <w:spacing w:val="-25"/>
                <w:sz w:val="22"/>
                <w:szCs w:val="22"/>
              </w:rPr>
              <w:t xml:space="preserve"> </w:t>
            </w:r>
            <w:r>
              <w:rPr>
                <w:sz w:val="22"/>
                <w:szCs w:val="22"/>
              </w:rPr>
              <w:t>the</w:t>
            </w:r>
            <w:r>
              <w:rPr>
                <w:spacing w:val="-20"/>
                <w:sz w:val="22"/>
                <w:szCs w:val="22"/>
              </w:rPr>
              <w:t xml:space="preserve"> </w:t>
            </w:r>
            <w:r>
              <w:rPr>
                <w:rFonts w:ascii="Arial" w:hAnsi="Arial" w:cs="Arial"/>
                <w:b/>
                <w:bCs/>
                <w:sz w:val="23"/>
                <w:szCs w:val="23"/>
              </w:rPr>
              <w:t>Periodic</w:t>
            </w:r>
            <w:r>
              <w:rPr>
                <w:rFonts w:ascii="Arial" w:hAnsi="Arial" w:cs="Arial"/>
                <w:b/>
                <w:bCs/>
                <w:spacing w:val="-28"/>
                <w:sz w:val="23"/>
                <w:szCs w:val="23"/>
              </w:rPr>
              <w:t xml:space="preserve"> </w:t>
            </w:r>
            <w:r>
              <w:rPr>
                <w:sz w:val="22"/>
                <w:szCs w:val="22"/>
              </w:rPr>
              <w:t>radio</w:t>
            </w:r>
            <w:r>
              <w:rPr>
                <w:spacing w:val="-23"/>
                <w:sz w:val="22"/>
                <w:szCs w:val="22"/>
              </w:rPr>
              <w:t xml:space="preserve"> </w:t>
            </w:r>
            <w:r>
              <w:rPr>
                <w:sz w:val="22"/>
                <w:szCs w:val="22"/>
              </w:rPr>
              <w:t>button</w:t>
            </w:r>
            <w:r>
              <w:rPr>
                <w:spacing w:val="-24"/>
                <w:sz w:val="22"/>
                <w:szCs w:val="22"/>
              </w:rPr>
              <w:t xml:space="preserve"> </w:t>
            </w:r>
            <w:r>
              <w:rPr>
                <w:sz w:val="22"/>
                <w:szCs w:val="22"/>
              </w:rPr>
              <w:t>in</w:t>
            </w:r>
            <w:r>
              <w:rPr>
                <w:spacing w:val="-21"/>
                <w:sz w:val="22"/>
                <w:szCs w:val="22"/>
              </w:rPr>
              <w:t xml:space="preserve"> </w:t>
            </w:r>
            <w:r>
              <w:rPr>
                <w:spacing w:val="2"/>
                <w:sz w:val="22"/>
                <w:szCs w:val="22"/>
              </w:rPr>
              <w:t xml:space="preserve">the </w:t>
            </w:r>
            <w:r>
              <w:rPr>
                <w:sz w:val="22"/>
                <w:szCs w:val="22"/>
              </w:rPr>
              <w:t>status type</w:t>
            </w:r>
            <w:r>
              <w:rPr>
                <w:spacing w:val="-7"/>
                <w:sz w:val="22"/>
                <w:szCs w:val="22"/>
              </w:rPr>
              <w:t xml:space="preserve"> </w:t>
            </w:r>
            <w:r>
              <w:rPr>
                <w:sz w:val="22"/>
                <w:szCs w:val="22"/>
              </w:rPr>
              <w:t>section.</w:t>
            </w:r>
          </w:p>
        </w:tc>
        <w:tc>
          <w:tcPr>
            <w:tcW w:w="3408" w:type="dxa"/>
            <w:tcBorders>
              <w:top w:val="single" w:sz="8" w:space="0" w:color="000000"/>
              <w:left w:val="single" w:sz="6"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1882" w:type="dxa"/>
            <w:tcBorders>
              <w:top w:val="single" w:sz="8"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1259" w:type="dxa"/>
            <w:tcBorders>
              <w:top w:val="single" w:sz="8" w:space="0" w:color="000000"/>
              <w:left w:val="single" w:sz="8" w:space="0" w:color="000000"/>
              <w:bottom w:val="single" w:sz="6" w:space="0" w:color="000000"/>
              <w:right w:val="single" w:sz="6" w:space="0" w:color="000000"/>
            </w:tcBorders>
          </w:tcPr>
          <w:p w:rsidR="00A8353F" w:rsidRDefault="00A8353F">
            <w:pPr>
              <w:pStyle w:val="TableParagraph"/>
              <w:kinsoku w:val="0"/>
              <w:overflowPunct w:val="0"/>
              <w:rPr>
                <w:sz w:val="22"/>
                <w:szCs w:val="22"/>
              </w:rPr>
            </w:pPr>
          </w:p>
        </w:tc>
      </w:tr>
      <w:tr w:rsidR="00A8353F">
        <w:trPr>
          <w:trHeight w:val="519"/>
        </w:trPr>
        <w:tc>
          <w:tcPr>
            <w:tcW w:w="4496" w:type="dxa"/>
            <w:gridSpan w:val="2"/>
            <w:tcBorders>
              <w:top w:val="single" w:sz="6" w:space="0" w:color="000000"/>
              <w:left w:val="none" w:sz="6" w:space="0" w:color="auto"/>
              <w:bottom w:val="single" w:sz="12" w:space="0" w:color="000000"/>
              <w:right w:val="single" w:sz="6" w:space="0" w:color="000000"/>
            </w:tcBorders>
          </w:tcPr>
          <w:p w:rsidR="00A8353F" w:rsidRDefault="0071444F">
            <w:pPr>
              <w:pStyle w:val="TableParagraph"/>
              <w:tabs>
                <w:tab w:val="left" w:pos="779"/>
              </w:tabs>
              <w:kinsoku w:val="0"/>
              <w:overflowPunct w:val="0"/>
              <w:spacing w:before="31"/>
              <w:ind w:left="287"/>
              <w:rPr>
                <w:sz w:val="22"/>
                <w:szCs w:val="22"/>
              </w:rPr>
            </w:pPr>
            <w:r>
              <w:rPr>
                <w:sz w:val="22"/>
                <w:szCs w:val="22"/>
              </w:rPr>
              <w:t>8.</w:t>
            </w:r>
            <w:r>
              <w:rPr>
                <w:sz w:val="22"/>
                <w:szCs w:val="22"/>
              </w:rPr>
              <w:tab/>
            </w:r>
            <w:r>
              <w:rPr>
                <w:spacing w:val="-4"/>
                <w:sz w:val="22"/>
                <w:szCs w:val="22"/>
              </w:rPr>
              <w:t xml:space="preserve">Slide </w:t>
            </w:r>
            <w:r>
              <w:rPr>
                <w:sz w:val="22"/>
                <w:szCs w:val="22"/>
              </w:rPr>
              <w:t>the estimated completion to</w:t>
            </w:r>
            <w:r>
              <w:rPr>
                <w:spacing w:val="-7"/>
                <w:sz w:val="22"/>
                <w:szCs w:val="22"/>
              </w:rPr>
              <w:t xml:space="preserve"> </w:t>
            </w:r>
            <w:r>
              <w:rPr>
                <w:sz w:val="22"/>
                <w:szCs w:val="22"/>
              </w:rPr>
              <w:t>50%.</w:t>
            </w:r>
          </w:p>
        </w:tc>
        <w:tc>
          <w:tcPr>
            <w:tcW w:w="3408" w:type="dxa"/>
            <w:tcBorders>
              <w:top w:val="single" w:sz="6"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line="295" w:lineRule="exact"/>
              <w:ind w:left="32"/>
              <w:rPr>
                <w:rFonts w:ascii="Palatino Linotype" w:hAnsi="Palatino Linotype" w:cs="Palatino Linotype"/>
                <w:i/>
                <w:iCs/>
                <w:sz w:val="22"/>
                <w:szCs w:val="22"/>
              </w:rPr>
            </w:pPr>
            <w:r>
              <w:rPr>
                <w:rFonts w:ascii="Palatino Linotype" w:hAnsi="Palatino Linotype" w:cs="Palatino Linotype"/>
                <w:i/>
                <w:iCs/>
                <w:sz w:val="22"/>
                <w:szCs w:val="22"/>
              </w:rPr>
              <w:t>50% displays</w:t>
            </w:r>
          </w:p>
        </w:tc>
        <w:tc>
          <w:tcPr>
            <w:tcW w:w="1882"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1259" w:type="dxa"/>
            <w:tcBorders>
              <w:top w:val="single" w:sz="6" w:space="0" w:color="000000"/>
              <w:left w:val="single" w:sz="8" w:space="0" w:color="000000"/>
              <w:bottom w:val="single" w:sz="6" w:space="0" w:color="000000"/>
              <w:right w:val="single" w:sz="6" w:space="0" w:color="000000"/>
            </w:tcBorders>
          </w:tcPr>
          <w:p w:rsidR="00A8353F" w:rsidRDefault="00A8353F">
            <w:pPr>
              <w:pStyle w:val="TableParagraph"/>
              <w:kinsoku w:val="0"/>
              <w:overflowPunct w:val="0"/>
              <w:rPr>
                <w:sz w:val="22"/>
                <w:szCs w:val="22"/>
              </w:rPr>
            </w:pPr>
          </w:p>
        </w:tc>
      </w:tr>
      <w:tr w:rsidR="00A8353F">
        <w:trPr>
          <w:trHeight w:val="791"/>
        </w:trPr>
        <w:tc>
          <w:tcPr>
            <w:tcW w:w="4496" w:type="dxa"/>
            <w:gridSpan w:val="2"/>
            <w:tcBorders>
              <w:top w:val="single" w:sz="12" w:space="0" w:color="000000"/>
              <w:left w:val="single" w:sz="6" w:space="0" w:color="000000"/>
              <w:bottom w:val="single" w:sz="6" w:space="0" w:color="000000"/>
              <w:right w:val="single" w:sz="6" w:space="0" w:color="000000"/>
            </w:tcBorders>
          </w:tcPr>
          <w:p w:rsidR="00A8353F" w:rsidRDefault="0071444F">
            <w:pPr>
              <w:pStyle w:val="TableParagraph"/>
              <w:tabs>
                <w:tab w:val="left" w:pos="761"/>
              </w:tabs>
              <w:kinsoku w:val="0"/>
              <w:overflowPunct w:val="0"/>
              <w:spacing w:before="13" w:line="230" w:lineRule="auto"/>
              <w:ind w:left="759" w:right="287" w:hanging="479"/>
              <w:rPr>
                <w:sz w:val="22"/>
                <w:szCs w:val="22"/>
              </w:rPr>
            </w:pPr>
            <w:r>
              <w:rPr>
                <w:sz w:val="22"/>
                <w:szCs w:val="22"/>
              </w:rPr>
              <w:t>9.</w:t>
            </w:r>
            <w:r>
              <w:rPr>
                <w:sz w:val="22"/>
                <w:szCs w:val="22"/>
              </w:rPr>
              <w:tab/>
            </w:r>
            <w:r>
              <w:rPr>
                <w:sz w:val="22"/>
                <w:szCs w:val="22"/>
              </w:rPr>
              <w:tab/>
              <w:t xml:space="preserve">Enter text in the </w:t>
            </w:r>
            <w:r>
              <w:rPr>
                <w:rFonts w:ascii="Palatino Linotype" w:hAnsi="Palatino Linotype" w:cs="Palatino Linotype"/>
                <w:i/>
                <w:iCs/>
                <w:sz w:val="22"/>
                <w:szCs w:val="22"/>
              </w:rPr>
              <w:t xml:space="preserve">Periodic Update </w:t>
            </w:r>
            <w:r>
              <w:rPr>
                <w:sz w:val="22"/>
                <w:szCs w:val="22"/>
              </w:rPr>
              <w:t>entry box.</w:t>
            </w:r>
          </w:p>
        </w:tc>
        <w:tc>
          <w:tcPr>
            <w:tcW w:w="3408" w:type="dxa"/>
            <w:tcBorders>
              <w:top w:val="single" w:sz="6"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39" w:line="201" w:lineRule="auto"/>
              <w:ind w:left="37" w:right="292" w:firstLine="9"/>
              <w:rPr>
                <w:rFonts w:ascii="Palatino Linotype" w:hAnsi="Palatino Linotype" w:cs="Palatino Linotype"/>
                <w:i/>
                <w:iCs/>
                <w:sz w:val="22"/>
                <w:szCs w:val="22"/>
              </w:rPr>
            </w:pPr>
            <w:r>
              <w:rPr>
                <w:rFonts w:ascii="Palatino Linotype" w:hAnsi="Palatino Linotype" w:cs="Palatino Linotype"/>
                <w:i/>
                <w:iCs/>
                <w:sz w:val="22"/>
                <w:szCs w:val="22"/>
              </w:rPr>
              <w:t>Text populates entry box. Update FSER and Cancel button display.</w:t>
            </w:r>
          </w:p>
        </w:tc>
        <w:tc>
          <w:tcPr>
            <w:tcW w:w="1882"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1259" w:type="dxa"/>
            <w:tcBorders>
              <w:top w:val="single" w:sz="6" w:space="0" w:color="000000"/>
              <w:left w:val="single" w:sz="8" w:space="0" w:color="000000"/>
              <w:bottom w:val="single" w:sz="6" w:space="0" w:color="000000"/>
              <w:right w:val="single" w:sz="6" w:space="0" w:color="000000"/>
            </w:tcBorders>
          </w:tcPr>
          <w:p w:rsidR="00A8353F" w:rsidRDefault="00A8353F">
            <w:pPr>
              <w:pStyle w:val="TableParagraph"/>
              <w:kinsoku w:val="0"/>
              <w:overflowPunct w:val="0"/>
              <w:rPr>
                <w:sz w:val="22"/>
                <w:szCs w:val="22"/>
              </w:rPr>
            </w:pPr>
          </w:p>
        </w:tc>
      </w:tr>
      <w:tr w:rsidR="00A8353F">
        <w:trPr>
          <w:trHeight w:val="280"/>
        </w:trPr>
        <w:tc>
          <w:tcPr>
            <w:tcW w:w="4496" w:type="dxa"/>
            <w:gridSpan w:val="2"/>
            <w:tcBorders>
              <w:top w:val="single" w:sz="6" w:space="0" w:color="000000"/>
              <w:left w:val="single" w:sz="6" w:space="0" w:color="000000"/>
              <w:bottom w:val="none" w:sz="6" w:space="0" w:color="auto"/>
              <w:right w:val="single" w:sz="6" w:space="0" w:color="000000"/>
            </w:tcBorders>
          </w:tcPr>
          <w:p w:rsidR="00A8353F" w:rsidRDefault="0071444F">
            <w:pPr>
              <w:pStyle w:val="TableParagraph"/>
              <w:tabs>
                <w:tab w:val="left" w:pos="765"/>
              </w:tabs>
              <w:kinsoku w:val="0"/>
              <w:overflowPunct w:val="0"/>
              <w:spacing w:before="18" w:line="241" w:lineRule="exact"/>
              <w:ind w:left="246"/>
              <w:rPr>
                <w:position w:val="1"/>
                <w:sz w:val="22"/>
                <w:szCs w:val="22"/>
              </w:rPr>
            </w:pPr>
            <w:r>
              <w:rPr>
                <w:rFonts w:ascii="Arial Narrow" w:hAnsi="Arial Narrow" w:cs="Arial Narrow"/>
                <w:sz w:val="23"/>
                <w:szCs w:val="23"/>
              </w:rPr>
              <w:t>10.</w:t>
            </w:r>
            <w:r>
              <w:rPr>
                <w:rFonts w:ascii="Arial Narrow" w:hAnsi="Arial Narrow" w:cs="Arial Narrow"/>
                <w:sz w:val="23"/>
                <w:szCs w:val="23"/>
              </w:rPr>
              <w:tab/>
            </w:r>
            <w:r>
              <w:rPr>
                <w:position w:val="1"/>
                <w:sz w:val="22"/>
                <w:szCs w:val="22"/>
              </w:rPr>
              <w:t>Click</w:t>
            </w:r>
            <w:r>
              <w:rPr>
                <w:spacing w:val="-17"/>
                <w:position w:val="1"/>
                <w:sz w:val="22"/>
                <w:szCs w:val="22"/>
              </w:rPr>
              <w:t xml:space="preserve"> </w:t>
            </w:r>
            <w:r>
              <w:rPr>
                <w:position w:val="1"/>
                <w:sz w:val="22"/>
                <w:szCs w:val="22"/>
              </w:rPr>
              <w:t>on</w:t>
            </w:r>
            <w:r>
              <w:rPr>
                <w:spacing w:val="-13"/>
                <w:position w:val="1"/>
                <w:sz w:val="22"/>
                <w:szCs w:val="22"/>
              </w:rPr>
              <w:t xml:space="preserve"> </w:t>
            </w:r>
            <w:r>
              <w:rPr>
                <w:position w:val="1"/>
                <w:sz w:val="22"/>
                <w:szCs w:val="22"/>
              </w:rPr>
              <w:t>the</w:t>
            </w:r>
            <w:r>
              <w:rPr>
                <w:spacing w:val="-10"/>
                <w:position w:val="1"/>
                <w:sz w:val="22"/>
                <w:szCs w:val="22"/>
              </w:rPr>
              <w:t xml:space="preserve"> </w:t>
            </w:r>
            <w:r>
              <w:rPr>
                <w:rFonts w:ascii="Arial" w:hAnsi="Arial" w:cs="Arial"/>
                <w:b/>
                <w:bCs/>
                <w:position w:val="1"/>
                <w:sz w:val="23"/>
                <w:szCs w:val="23"/>
              </w:rPr>
              <w:t>Update</w:t>
            </w:r>
            <w:r>
              <w:rPr>
                <w:rFonts w:ascii="Arial" w:hAnsi="Arial" w:cs="Arial"/>
                <w:b/>
                <w:bCs/>
                <w:spacing w:val="-23"/>
                <w:position w:val="1"/>
                <w:sz w:val="23"/>
                <w:szCs w:val="23"/>
              </w:rPr>
              <w:t xml:space="preserve"> </w:t>
            </w:r>
            <w:r>
              <w:rPr>
                <w:rFonts w:ascii="Arial" w:hAnsi="Arial" w:cs="Arial"/>
                <w:b/>
                <w:bCs/>
                <w:position w:val="1"/>
                <w:sz w:val="23"/>
                <w:szCs w:val="23"/>
              </w:rPr>
              <w:t>FSER</w:t>
            </w:r>
            <w:r>
              <w:rPr>
                <w:rFonts w:ascii="Arial" w:hAnsi="Arial" w:cs="Arial"/>
                <w:b/>
                <w:bCs/>
                <w:spacing w:val="-25"/>
                <w:position w:val="1"/>
                <w:sz w:val="23"/>
                <w:szCs w:val="23"/>
              </w:rPr>
              <w:t xml:space="preserve"> </w:t>
            </w:r>
            <w:r>
              <w:rPr>
                <w:position w:val="1"/>
                <w:sz w:val="22"/>
                <w:szCs w:val="22"/>
              </w:rPr>
              <w:t>button.</w:t>
            </w:r>
          </w:p>
        </w:tc>
        <w:tc>
          <w:tcPr>
            <w:tcW w:w="3408" w:type="dxa"/>
            <w:vMerge w:val="restart"/>
            <w:tcBorders>
              <w:top w:val="single" w:sz="6"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37" w:line="206" w:lineRule="auto"/>
              <w:ind w:left="42" w:right="292" w:hanging="5"/>
              <w:rPr>
                <w:rFonts w:ascii="Palatino Linotype" w:hAnsi="Palatino Linotype" w:cs="Palatino Linotype"/>
                <w:i/>
                <w:iCs/>
                <w:sz w:val="22"/>
                <w:szCs w:val="22"/>
              </w:rPr>
            </w:pPr>
            <w:r>
              <w:rPr>
                <w:rFonts w:ascii="Palatino Linotype" w:hAnsi="Palatino Linotype" w:cs="Palatino Linotype"/>
                <w:i/>
                <w:iCs/>
                <w:sz w:val="22"/>
                <w:szCs w:val="22"/>
              </w:rPr>
              <w:t>FSER progress chart displays showing 50% status.</w:t>
            </w:r>
          </w:p>
        </w:tc>
        <w:tc>
          <w:tcPr>
            <w:tcW w:w="1882" w:type="dxa"/>
            <w:vMerge w:val="restart"/>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1259" w:type="dxa"/>
            <w:vMerge w:val="restart"/>
            <w:tcBorders>
              <w:top w:val="single" w:sz="6" w:space="0" w:color="000000"/>
              <w:left w:val="single" w:sz="8" w:space="0" w:color="000000"/>
              <w:bottom w:val="single" w:sz="6" w:space="0" w:color="000000"/>
              <w:right w:val="single" w:sz="6" w:space="0" w:color="000000"/>
            </w:tcBorders>
          </w:tcPr>
          <w:p w:rsidR="00A8353F" w:rsidRDefault="00A8353F">
            <w:pPr>
              <w:pStyle w:val="TableParagraph"/>
              <w:kinsoku w:val="0"/>
              <w:overflowPunct w:val="0"/>
              <w:rPr>
                <w:sz w:val="22"/>
                <w:szCs w:val="22"/>
              </w:rPr>
            </w:pPr>
          </w:p>
        </w:tc>
      </w:tr>
      <w:tr w:rsidR="00A8353F">
        <w:trPr>
          <w:trHeight w:val="472"/>
        </w:trPr>
        <w:tc>
          <w:tcPr>
            <w:tcW w:w="718" w:type="dxa"/>
            <w:tcBorders>
              <w:top w:val="none" w:sz="6" w:space="0" w:color="auto"/>
              <w:left w:val="single" w:sz="6" w:space="0" w:color="000000"/>
              <w:bottom w:val="single" w:sz="6" w:space="0" w:color="000000"/>
              <w:right w:val="single" w:sz="6" w:space="0" w:color="000000"/>
            </w:tcBorders>
          </w:tcPr>
          <w:p w:rsidR="00A8353F" w:rsidRDefault="00A8353F">
            <w:pPr>
              <w:pStyle w:val="TableParagraph"/>
              <w:kinsoku w:val="0"/>
              <w:overflowPunct w:val="0"/>
              <w:rPr>
                <w:sz w:val="22"/>
                <w:szCs w:val="22"/>
              </w:rPr>
            </w:pPr>
          </w:p>
        </w:tc>
        <w:tc>
          <w:tcPr>
            <w:tcW w:w="3778" w:type="dxa"/>
            <w:tcBorders>
              <w:top w:val="none" w:sz="6" w:space="0" w:color="auto"/>
              <w:left w:val="single" w:sz="6" w:space="0" w:color="000000"/>
              <w:bottom w:val="single" w:sz="6" w:space="0" w:color="000000"/>
              <w:right w:val="single" w:sz="6" w:space="0" w:color="000000"/>
            </w:tcBorders>
          </w:tcPr>
          <w:p w:rsidR="00A8353F" w:rsidRDefault="00A8353F">
            <w:pPr>
              <w:pStyle w:val="TableParagraph"/>
              <w:kinsoku w:val="0"/>
              <w:overflowPunct w:val="0"/>
              <w:rPr>
                <w:sz w:val="22"/>
                <w:szCs w:val="22"/>
              </w:rPr>
            </w:pPr>
          </w:p>
        </w:tc>
        <w:tc>
          <w:tcPr>
            <w:tcW w:w="3408" w:type="dxa"/>
            <w:vMerge/>
            <w:tcBorders>
              <w:top w:val="nil"/>
              <w:left w:val="single" w:sz="6" w:space="0" w:color="000000"/>
              <w:bottom w:val="single" w:sz="6" w:space="0" w:color="000000"/>
              <w:right w:val="single" w:sz="8" w:space="0" w:color="000000"/>
            </w:tcBorders>
          </w:tcPr>
          <w:p w:rsidR="00A8353F" w:rsidRDefault="00A8353F">
            <w:pPr>
              <w:rPr>
                <w:sz w:val="2"/>
                <w:szCs w:val="2"/>
              </w:rPr>
            </w:pPr>
          </w:p>
        </w:tc>
        <w:tc>
          <w:tcPr>
            <w:tcW w:w="1882" w:type="dxa"/>
            <w:vMerge/>
            <w:tcBorders>
              <w:top w:val="nil"/>
              <w:left w:val="single" w:sz="8" w:space="0" w:color="000000"/>
              <w:bottom w:val="single" w:sz="6" w:space="0" w:color="000000"/>
              <w:right w:val="single" w:sz="8" w:space="0" w:color="000000"/>
            </w:tcBorders>
          </w:tcPr>
          <w:p w:rsidR="00A8353F" w:rsidRDefault="00A8353F">
            <w:pPr>
              <w:rPr>
                <w:sz w:val="2"/>
                <w:szCs w:val="2"/>
              </w:rPr>
            </w:pPr>
          </w:p>
        </w:tc>
        <w:tc>
          <w:tcPr>
            <w:tcW w:w="1259" w:type="dxa"/>
            <w:vMerge/>
            <w:tcBorders>
              <w:top w:val="nil"/>
              <w:left w:val="single" w:sz="8" w:space="0" w:color="000000"/>
              <w:bottom w:val="single" w:sz="6" w:space="0" w:color="000000"/>
              <w:right w:val="single" w:sz="6" w:space="0" w:color="000000"/>
            </w:tcBorders>
          </w:tcPr>
          <w:p w:rsidR="00A8353F" w:rsidRDefault="00A8353F">
            <w:pPr>
              <w:rPr>
                <w:sz w:val="2"/>
                <w:szCs w:val="2"/>
              </w:rPr>
            </w:pPr>
          </w:p>
        </w:tc>
      </w:tr>
      <w:tr w:rsidR="00A8353F">
        <w:trPr>
          <w:trHeight w:val="822"/>
        </w:trPr>
        <w:tc>
          <w:tcPr>
            <w:tcW w:w="4496" w:type="dxa"/>
            <w:gridSpan w:val="2"/>
            <w:tcBorders>
              <w:top w:val="single" w:sz="6" w:space="0" w:color="000000"/>
              <w:left w:val="single" w:sz="6" w:space="0" w:color="000000"/>
              <w:bottom w:val="single" w:sz="6" w:space="0" w:color="000000"/>
              <w:right w:val="single" w:sz="6" w:space="0" w:color="000000"/>
            </w:tcBorders>
          </w:tcPr>
          <w:p w:rsidR="00A8353F" w:rsidRDefault="0071444F">
            <w:pPr>
              <w:pStyle w:val="TableParagraph"/>
              <w:tabs>
                <w:tab w:val="left" w:pos="770"/>
              </w:tabs>
              <w:kinsoku w:val="0"/>
              <w:overflowPunct w:val="0"/>
              <w:spacing w:before="29" w:line="235" w:lineRule="auto"/>
              <w:ind w:left="766" w:right="81" w:hanging="541"/>
              <w:rPr>
                <w:sz w:val="22"/>
                <w:szCs w:val="22"/>
              </w:rPr>
            </w:pPr>
            <w:r>
              <w:rPr>
                <w:rFonts w:ascii="Arial Narrow" w:hAnsi="Arial Narrow" w:cs="Arial Narrow"/>
                <w:sz w:val="26"/>
                <w:szCs w:val="26"/>
              </w:rPr>
              <w:t>11.</w:t>
            </w:r>
            <w:r>
              <w:rPr>
                <w:rFonts w:ascii="Arial Narrow" w:hAnsi="Arial Narrow" w:cs="Arial Narrow"/>
                <w:sz w:val="26"/>
                <w:szCs w:val="26"/>
              </w:rPr>
              <w:tab/>
            </w:r>
            <w:r>
              <w:rPr>
                <w:rFonts w:ascii="Arial Narrow" w:hAnsi="Arial Narrow" w:cs="Arial Narrow"/>
                <w:sz w:val="26"/>
                <w:szCs w:val="26"/>
              </w:rPr>
              <w:tab/>
            </w:r>
            <w:r>
              <w:rPr>
                <w:position w:val="1"/>
                <w:sz w:val="22"/>
                <w:szCs w:val="22"/>
              </w:rPr>
              <w:t>Select</w:t>
            </w:r>
            <w:r>
              <w:rPr>
                <w:spacing w:val="-10"/>
                <w:position w:val="1"/>
                <w:sz w:val="22"/>
                <w:szCs w:val="22"/>
              </w:rPr>
              <w:t xml:space="preserve"> </w:t>
            </w:r>
            <w:r>
              <w:rPr>
                <w:position w:val="1"/>
                <w:sz w:val="22"/>
                <w:szCs w:val="22"/>
              </w:rPr>
              <w:t>the</w:t>
            </w:r>
            <w:r>
              <w:rPr>
                <w:spacing w:val="-9"/>
                <w:position w:val="1"/>
                <w:sz w:val="22"/>
                <w:szCs w:val="22"/>
              </w:rPr>
              <w:t xml:space="preserve"> </w:t>
            </w:r>
            <w:r>
              <w:rPr>
                <w:rFonts w:ascii="Arial" w:hAnsi="Arial" w:cs="Arial"/>
                <w:b/>
                <w:bCs/>
                <w:position w:val="1"/>
                <w:sz w:val="23"/>
                <w:szCs w:val="23"/>
              </w:rPr>
              <w:t>Final</w:t>
            </w:r>
            <w:r>
              <w:rPr>
                <w:rFonts w:ascii="Arial" w:hAnsi="Arial" w:cs="Arial"/>
                <w:b/>
                <w:bCs/>
                <w:spacing w:val="-17"/>
                <w:position w:val="1"/>
                <w:sz w:val="23"/>
                <w:szCs w:val="23"/>
              </w:rPr>
              <w:t xml:space="preserve"> </w:t>
            </w:r>
            <w:r>
              <w:rPr>
                <w:position w:val="1"/>
                <w:sz w:val="22"/>
                <w:szCs w:val="22"/>
              </w:rPr>
              <w:t>radio</w:t>
            </w:r>
            <w:r>
              <w:rPr>
                <w:spacing w:val="-11"/>
                <w:position w:val="1"/>
                <w:sz w:val="22"/>
                <w:szCs w:val="22"/>
              </w:rPr>
              <w:t xml:space="preserve"> </w:t>
            </w:r>
            <w:r>
              <w:rPr>
                <w:position w:val="1"/>
                <w:sz w:val="22"/>
                <w:szCs w:val="22"/>
              </w:rPr>
              <w:t>button</w:t>
            </w:r>
            <w:r>
              <w:rPr>
                <w:spacing w:val="-8"/>
                <w:position w:val="1"/>
                <w:sz w:val="22"/>
                <w:szCs w:val="22"/>
              </w:rPr>
              <w:t xml:space="preserve"> </w:t>
            </w:r>
            <w:r>
              <w:rPr>
                <w:position w:val="1"/>
                <w:sz w:val="22"/>
                <w:szCs w:val="22"/>
              </w:rPr>
              <w:t>in</w:t>
            </w:r>
            <w:r>
              <w:rPr>
                <w:spacing w:val="-12"/>
                <w:position w:val="1"/>
                <w:sz w:val="22"/>
                <w:szCs w:val="22"/>
              </w:rPr>
              <w:t xml:space="preserve"> </w:t>
            </w:r>
            <w:r>
              <w:rPr>
                <w:position w:val="1"/>
                <w:sz w:val="22"/>
                <w:szCs w:val="22"/>
              </w:rPr>
              <w:t>the</w:t>
            </w:r>
            <w:r>
              <w:rPr>
                <w:spacing w:val="-9"/>
                <w:position w:val="1"/>
                <w:sz w:val="22"/>
                <w:szCs w:val="22"/>
              </w:rPr>
              <w:t xml:space="preserve"> </w:t>
            </w:r>
            <w:r>
              <w:rPr>
                <w:position w:val="1"/>
                <w:sz w:val="22"/>
                <w:szCs w:val="22"/>
              </w:rPr>
              <w:t>status</w:t>
            </w:r>
            <w:r>
              <w:rPr>
                <w:sz w:val="22"/>
                <w:szCs w:val="22"/>
              </w:rPr>
              <w:t xml:space="preserve"> type</w:t>
            </w:r>
            <w:r>
              <w:rPr>
                <w:spacing w:val="-3"/>
                <w:sz w:val="22"/>
                <w:szCs w:val="22"/>
              </w:rPr>
              <w:t xml:space="preserve"> </w:t>
            </w:r>
            <w:r>
              <w:rPr>
                <w:sz w:val="22"/>
                <w:szCs w:val="22"/>
              </w:rPr>
              <w:t>section</w:t>
            </w:r>
          </w:p>
        </w:tc>
        <w:tc>
          <w:tcPr>
            <w:tcW w:w="3408" w:type="dxa"/>
            <w:tcBorders>
              <w:top w:val="single" w:sz="6"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48" w:line="208" w:lineRule="auto"/>
              <w:ind w:left="56" w:right="292" w:hanging="20"/>
              <w:rPr>
                <w:rFonts w:ascii="Palatino Linotype" w:hAnsi="Palatino Linotype" w:cs="Palatino Linotype"/>
                <w:i/>
                <w:iCs/>
                <w:sz w:val="22"/>
                <w:szCs w:val="22"/>
              </w:rPr>
            </w:pPr>
            <w:r>
              <w:rPr>
                <w:rFonts w:ascii="Palatino Linotype" w:hAnsi="Palatino Linotype" w:cs="Palatino Linotype"/>
                <w:i/>
                <w:iCs/>
                <w:sz w:val="22"/>
                <w:szCs w:val="22"/>
              </w:rPr>
              <w:t xml:space="preserve">Estimated </w:t>
            </w:r>
            <w:r>
              <w:rPr>
                <w:rFonts w:ascii="Salina" w:hAnsi="Salina" w:cs="Salina"/>
              </w:rPr>
              <w:t xml:space="preserve">% </w:t>
            </w:r>
            <w:r>
              <w:rPr>
                <w:rFonts w:ascii="Palatino Linotype" w:hAnsi="Palatino Linotype" w:cs="Palatino Linotype"/>
                <w:i/>
                <w:iCs/>
                <w:sz w:val="22"/>
                <w:szCs w:val="22"/>
              </w:rPr>
              <w:t>completion default of 100% displays.</w:t>
            </w:r>
          </w:p>
        </w:tc>
        <w:tc>
          <w:tcPr>
            <w:tcW w:w="1882"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1259" w:type="dxa"/>
            <w:tcBorders>
              <w:top w:val="single" w:sz="6" w:space="0" w:color="000000"/>
              <w:left w:val="single" w:sz="8" w:space="0" w:color="000000"/>
              <w:bottom w:val="single" w:sz="6" w:space="0" w:color="000000"/>
              <w:right w:val="single" w:sz="6" w:space="0" w:color="000000"/>
            </w:tcBorders>
          </w:tcPr>
          <w:p w:rsidR="00A8353F" w:rsidRDefault="00A8353F">
            <w:pPr>
              <w:pStyle w:val="TableParagraph"/>
              <w:kinsoku w:val="0"/>
              <w:overflowPunct w:val="0"/>
              <w:rPr>
                <w:sz w:val="22"/>
                <w:szCs w:val="22"/>
              </w:rPr>
            </w:pPr>
          </w:p>
        </w:tc>
      </w:tr>
      <w:tr w:rsidR="00A8353F">
        <w:trPr>
          <w:trHeight w:val="784"/>
        </w:trPr>
        <w:tc>
          <w:tcPr>
            <w:tcW w:w="4496" w:type="dxa"/>
            <w:gridSpan w:val="2"/>
            <w:tcBorders>
              <w:top w:val="single" w:sz="6" w:space="0" w:color="000000"/>
              <w:left w:val="single" w:sz="8" w:space="0" w:color="000000"/>
              <w:bottom w:val="single" w:sz="6" w:space="0" w:color="000000"/>
              <w:right w:val="single" w:sz="6" w:space="0" w:color="000000"/>
            </w:tcBorders>
          </w:tcPr>
          <w:p w:rsidR="00A8353F" w:rsidRDefault="0071444F">
            <w:pPr>
              <w:pStyle w:val="TableParagraph"/>
              <w:tabs>
                <w:tab w:val="left" w:pos="764"/>
              </w:tabs>
              <w:kinsoku w:val="0"/>
              <w:overflowPunct w:val="0"/>
              <w:spacing w:before="6"/>
              <w:ind w:left="249"/>
              <w:rPr>
                <w:sz w:val="22"/>
                <w:szCs w:val="22"/>
              </w:rPr>
            </w:pPr>
            <w:r>
              <w:rPr>
                <w:rFonts w:ascii="Arial Narrow" w:hAnsi="Arial Narrow" w:cs="Arial Narrow"/>
                <w:sz w:val="22"/>
                <w:szCs w:val="22"/>
              </w:rPr>
              <w:t>12.</w:t>
            </w:r>
            <w:r>
              <w:rPr>
                <w:rFonts w:ascii="Arial Narrow" w:hAnsi="Arial Narrow" w:cs="Arial Narrow"/>
                <w:sz w:val="22"/>
                <w:szCs w:val="22"/>
              </w:rPr>
              <w:tab/>
            </w:r>
            <w:r>
              <w:rPr>
                <w:sz w:val="22"/>
                <w:szCs w:val="22"/>
              </w:rPr>
              <w:t xml:space="preserve">Enter text </w:t>
            </w:r>
            <w:r>
              <w:rPr>
                <w:spacing w:val="3"/>
                <w:sz w:val="22"/>
                <w:szCs w:val="22"/>
              </w:rPr>
              <w:t xml:space="preserve">in </w:t>
            </w:r>
            <w:r>
              <w:rPr>
                <w:sz w:val="22"/>
                <w:szCs w:val="22"/>
              </w:rPr>
              <w:t xml:space="preserve">the </w:t>
            </w:r>
            <w:r>
              <w:rPr>
                <w:rFonts w:ascii="Palatino Linotype" w:hAnsi="Palatino Linotype" w:cs="Palatino Linotype"/>
                <w:i/>
                <w:iCs/>
                <w:sz w:val="22"/>
                <w:szCs w:val="22"/>
              </w:rPr>
              <w:t xml:space="preserve">Final Update </w:t>
            </w:r>
            <w:r>
              <w:rPr>
                <w:sz w:val="22"/>
                <w:szCs w:val="22"/>
              </w:rPr>
              <w:t>entry</w:t>
            </w:r>
            <w:r>
              <w:rPr>
                <w:spacing w:val="-30"/>
                <w:sz w:val="22"/>
                <w:szCs w:val="22"/>
              </w:rPr>
              <w:t xml:space="preserve"> </w:t>
            </w:r>
            <w:r>
              <w:rPr>
                <w:sz w:val="22"/>
                <w:szCs w:val="22"/>
              </w:rPr>
              <w:t>box.</w:t>
            </w:r>
          </w:p>
        </w:tc>
        <w:tc>
          <w:tcPr>
            <w:tcW w:w="3408" w:type="dxa"/>
            <w:tcBorders>
              <w:top w:val="single" w:sz="6" w:space="0" w:color="000000"/>
              <w:left w:val="single" w:sz="6" w:space="0" w:color="000000"/>
              <w:bottom w:val="single" w:sz="6" w:space="0" w:color="000000"/>
              <w:right w:val="single" w:sz="12" w:space="0" w:color="000000"/>
            </w:tcBorders>
          </w:tcPr>
          <w:p w:rsidR="00A8353F" w:rsidRDefault="0071444F">
            <w:pPr>
              <w:pStyle w:val="TableParagraph"/>
              <w:kinsoku w:val="0"/>
              <w:overflowPunct w:val="0"/>
              <w:spacing w:before="40" w:line="201" w:lineRule="auto"/>
              <w:ind w:left="42" w:firstLine="9"/>
              <w:rPr>
                <w:rFonts w:ascii="Palatino Linotype" w:hAnsi="Palatino Linotype" w:cs="Palatino Linotype"/>
                <w:i/>
                <w:iCs/>
                <w:sz w:val="22"/>
                <w:szCs w:val="22"/>
              </w:rPr>
            </w:pPr>
            <w:r>
              <w:rPr>
                <w:rFonts w:ascii="Palatino Linotype" w:hAnsi="Palatino Linotype" w:cs="Palatino Linotype"/>
                <w:i/>
                <w:iCs/>
                <w:sz w:val="22"/>
                <w:szCs w:val="22"/>
              </w:rPr>
              <w:t>Text populates entry box. Update FSER and Cancel button display</w:t>
            </w:r>
          </w:p>
        </w:tc>
        <w:tc>
          <w:tcPr>
            <w:tcW w:w="1882" w:type="dxa"/>
            <w:tcBorders>
              <w:top w:val="single" w:sz="6" w:space="0" w:color="000000"/>
              <w:left w:val="single" w:sz="12" w:space="0" w:color="000000"/>
              <w:bottom w:val="single" w:sz="6" w:space="0" w:color="000000"/>
              <w:right w:val="single" w:sz="18" w:space="0" w:color="000000"/>
            </w:tcBorders>
          </w:tcPr>
          <w:p w:rsidR="00A8353F" w:rsidRDefault="00A8353F">
            <w:pPr>
              <w:pStyle w:val="TableParagraph"/>
              <w:kinsoku w:val="0"/>
              <w:overflowPunct w:val="0"/>
              <w:rPr>
                <w:sz w:val="22"/>
                <w:szCs w:val="22"/>
              </w:rPr>
            </w:pPr>
          </w:p>
        </w:tc>
        <w:tc>
          <w:tcPr>
            <w:tcW w:w="1259" w:type="dxa"/>
            <w:tcBorders>
              <w:top w:val="single" w:sz="6" w:space="0" w:color="000000"/>
              <w:left w:val="single" w:sz="18" w:space="0" w:color="000000"/>
              <w:bottom w:val="single" w:sz="6" w:space="0" w:color="000000"/>
              <w:right w:val="single" w:sz="6" w:space="0" w:color="000000"/>
            </w:tcBorders>
          </w:tcPr>
          <w:p w:rsidR="00A8353F" w:rsidRDefault="00A8353F">
            <w:pPr>
              <w:pStyle w:val="TableParagraph"/>
              <w:kinsoku w:val="0"/>
              <w:overflowPunct w:val="0"/>
              <w:rPr>
                <w:sz w:val="22"/>
                <w:szCs w:val="22"/>
              </w:rPr>
            </w:pPr>
          </w:p>
        </w:tc>
      </w:tr>
      <w:tr w:rsidR="00A8353F">
        <w:trPr>
          <w:trHeight w:val="1036"/>
        </w:trPr>
        <w:tc>
          <w:tcPr>
            <w:tcW w:w="4496" w:type="dxa"/>
            <w:gridSpan w:val="2"/>
            <w:tcBorders>
              <w:top w:val="single" w:sz="6" w:space="0" w:color="000000"/>
              <w:left w:val="single" w:sz="8" w:space="0" w:color="000000"/>
              <w:bottom w:val="single" w:sz="6" w:space="0" w:color="000000"/>
              <w:right w:val="single" w:sz="6" w:space="0" w:color="000000"/>
            </w:tcBorders>
          </w:tcPr>
          <w:p w:rsidR="00A8353F" w:rsidRDefault="0071444F">
            <w:pPr>
              <w:pStyle w:val="TableParagraph"/>
              <w:tabs>
                <w:tab w:val="left" w:pos="767"/>
              </w:tabs>
              <w:kinsoku w:val="0"/>
              <w:overflowPunct w:val="0"/>
              <w:spacing w:before="25"/>
              <w:ind w:left="249"/>
              <w:rPr>
                <w:sz w:val="22"/>
                <w:szCs w:val="22"/>
              </w:rPr>
            </w:pPr>
            <w:r>
              <w:rPr>
                <w:sz w:val="22"/>
                <w:szCs w:val="22"/>
              </w:rPr>
              <w:t>13.</w:t>
            </w:r>
            <w:r>
              <w:rPr>
                <w:sz w:val="22"/>
                <w:szCs w:val="22"/>
              </w:rPr>
              <w:tab/>
              <w:t>Click</w:t>
            </w:r>
            <w:r>
              <w:rPr>
                <w:spacing w:val="-17"/>
                <w:sz w:val="22"/>
                <w:szCs w:val="22"/>
              </w:rPr>
              <w:t xml:space="preserve"> </w:t>
            </w:r>
            <w:r>
              <w:rPr>
                <w:sz w:val="22"/>
                <w:szCs w:val="22"/>
              </w:rPr>
              <w:t>on</w:t>
            </w:r>
            <w:r>
              <w:rPr>
                <w:spacing w:val="-12"/>
                <w:sz w:val="22"/>
                <w:szCs w:val="22"/>
              </w:rPr>
              <w:t xml:space="preserve"> </w:t>
            </w:r>
            <w:r>
              <w:rPr>
                <w:sz w:val="22"/>
                <w:szCs w:val="22"/>
              </w:rPr>
              <w:t>the</w:t>
            </w:r>
            <w:r>
              <w:rPr>
                <w:spacing w:val="-10"/>
                <w:sz w:val="22"/>
                <w:szCs w:val="22"/>
              </w:rPr>
              <w:t xml:space="preserve"> </w:t>
            </w:r>
            <w:r>
              <w:rPr>
                <w:rFonts w:ascii="Arial" w:hAnsi="Arial" w:cs="Arial"/>
                <w:b/>
                <w:bCs/>
                <w:sz w:val="23"/>
                <w:szCs w:val="23"/>
              </w:rPr>
              <w:t>Update</w:t>
            </w:r>
            <w:r>
              <w:rPr>
                <w:rFonts w:ascii="Arial" w:hAnsi="Arial" w:cs="Arial"/>
                <w:b/>
                <w:bCs/>
                <w:spacing w:val="-27"/>
                <w:sz w:val="23"/>
                <w:szCs w:val="23"/>
              </w:rPr>
              <w:t xml:space="preserve"> </w:t>
            </w:r>
            <w:r>
              <w:rPr>
                <w:rFonts w:ascii="Arial" w:hAnsi="Arial" w:cs="Arial"/>
                <w:b/>
                <w:bCs/>
                <w:sz w:val="23"/>
                <w:szCs w:val="23"/>
              </w:rPr>
              <w:t>FSER</w:t>
            </w:r>
            <w:r>
              <w:rPr>
                <w:rFonts w:ascii="Arial" w:hAnsi="Arial" w:cs="Arial"/>
                <w:b/>
                <w:bCs/>
                <w:spacing w:val="-25"/>
                <w:sz w:val="23"/>
                <w:szCs w:val="23"/>
              </w:rPr>
              <w:t xml:space="preserve"> </w:t>
            </w:r>
            <w:r>
              <w:rPr>
                <w:sz w:val="22"/>
                <w:szCs w:val="22"/>
              </w:rPr>
              <w:t>button.</w:t>
            </w:r>
          </w:p>
        </w:tc>
        <w:tc>
          <w:tcPr>
            <w:tcW w:w="3408"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4" w:line="201" w:lineRule="auto"/>
              <w:ind w:left="41" w:right="40" w:firstLine="15"/>
              <w:rPr>
                <w:rFonts w:ascii="Palatino Linotype" w:hAnsi="Palatino Linotype" w:cs="Palatino Linotype"/>
                <w:i/>
                <w:iCs/>
                <w:sz w:val="22"/>
                <w:szCs w:val="22"/>
              </w:rPr>
            </w:pPr>
            <w:r>
              <w:rPr>
                <w:rFonts w:ascii="Palatino Linotype" w:hAnsi="Palatino Linotype" w:cs="Palatino Linotype"/>
                <w:i/>
                <w:iCs/>
                <w:sz w:val="22"/>
                <w:szCs w:val="22"/>
              </w:rPr>
              <w:t>WLSP FSER Messaging displays with message that the FSER has been submitted to Level 5.</w:t>
            </w:r>
          </w:p>
        </w:tc>
        <w:tc>
          <w:tcPr>
            <w:tcW w:w="1882"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2"/>
                <w:szCs w:val="22"/>
              </w:rPr>
            </w:pPr>
          </w:p>
        </w:tc>
        <w:tc>
          <w:tcPr>
            <w:tcW w:w="1259"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2"/>
                <w:szCs w:val="22"/>
              </w:rPr>
            </w:pPr>
          </w:p>
        </w:tc>
      </w:tr>
    </w:tbl>
    <w:p w:rsidR="00A8353F" w:rsidRDefault="00915E57">
      <w:pPr>
        <w:pStyle w:val="BodyText"/>
        <w:kinsoku w:val="0"/>
        <w:overflowPunct w:val="0"/>
        <w:rPr>
          <w:i w:val="0"/>
          <w:iCs w:val="0"/>
          <w:sz w:val="20"/>
          <w:szCs w:val="20"/>
        </w:rPr>
      </w:pPr>
      <w:r>
        <w:rPr>
          <w:noProof/>
        </w:rPr>
        <mc:AlternateContent>
          <mc:Choice Requires="wps">
            <w:drawing>
              <wp:anchor distT="0" distB="0" distL="114300" distR="114300" simplePos="0" relativeHeight="251645440" behindDoc="1" locked="0" layoutInCell="0" allowOverlap="1">
                <wp:simplePos x="0" y="0"/>
                <wp:positionH relativeFrom="page">
                  <wp:posOffset>311150</wp:posOffset>
                </wp:positionH>
                <wp:positionV relativeFrom="page">
                  <wp:posOffset>956945</wp:posOffset>
                </wp:positionV>
                <wp:extent cx="7150100" cy="8051800"/>
                <wp:effectExtent l="0" t="0" r="0" b="0"/>
                <wp:wrapNone/>
                <wp:docPr id="178"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0100" cy="805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915E57">
                            <w:pPr>
                              <w:widowControl/>
                              <w:autoSpaceDE/>
                              <w:autoSpaceDN/>
                              <w:adjustRightInd/>
                              <w:spacing w:line="12680" w:lineRule="atLeast"/>
                              <w:rPr>
                                <w:sz w:val="24"/>
                                <w:szCs w:val="24"/>
                              </w:rPr>
                            </w:pPr>
                            <w:r>
                              <w:rPr>
                                <w:i/>
                                <w:iCs/>
                                <w:noProof/>
                                <w:sz w:val="24"/>
                                <w:szCs w:val="24"/>
                              </w:rPr>
                              <w:drawing>
                                <wp:inline distT="0" distB="0" distL="0" distR="0">
                                  <wp:extent cx="7144385" cy="8046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44385" cy="8046720"/>
                                          </a:xfrm>
                                          <a:prstGeom prst="rect">
                                            <a:avLst/>
                                          </a:prstGeom>
                                          <a:noFill/>
                                          <a:ln>
                                            <a:noFill/>
                                          </a:ln>
                                        </pic:spPr>
                                      </pic:pic>
                                    </a:graphicData>
                                  </a:graphic>
                                </wp:inline>
                              </w:drawing>
                            </w:r>
                          </w:p>
                          <w:p w:rsidR="00A8353F" w:rsidRDefault="00A8353F">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6" o:spid="_x0000_s1065" style="position:absolute;margin-left:24.5pt;margin-top:75.35pt;width:563pt;height:634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" o:allowincell="f" filled="f" stroked="f">
                <v:textbox inset="0,0,0,0">
                  <w:txbxContent>
                    <w:p w:rsidR="00A8353F" w:rsidRDefault="00915E57">
                      <w:pPr>
                        <w:widowControl/>
                        <w:autoSpaceDE/>
                        <w:autoSpaceDN/>
                        <w:adjustRightInd/>
                        <w:spacing w:line="12680" w:lineRule="atLeast"/>
                        <w:rPr>
                          <w:sz w:val="24"/>
                          <w:szCs w:val="24"/>
                        </w:rPr>
                      </w:pPr>
                      <w:r>
                        <w:rPr>
                          <w:i/>
                          <w:iCs/>
                          <w:noProof/>
                          <w:sz w:val="24"/>
                          <w:szCs w:val="24"/>
                        </w:rPr>
                        <w:drawing>
                          <wp:inline distT="0" distB="0" distL="0" distR="0">
                            <wp:extent cx="7144385" cy="8046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44385" cy="8046720"/>
                                    </a:xfrm>
                                    <a:prstGeom prst="rect">
                                      <a:avLst/>
                                    </a:prstGeom>
                                    <a:noFill/>
                                    <a:ln>
                                      <a:noFill/>
                                    </a:ln>
                                  </pic:spPr>
                                </pic:pic>
                              </a:graphicData>
                            </a:graphic>
                          </wp:inline>
                        </w:drawing>
                      </w:r>
                    </w:p>
                    <w:p w:rsidR="00A8353F" w:rsidRDefault="00A8353F">
                      <w:pPr>
                        <w:rPr>
                          <w:sz w:val="24"/>
                          <w:szCs w:val="24"/>
                        </w:rPr>
                      </w:pPr>
                    </w:p>
                  </w:txbxContent>
                </v:textbox>
                <w10:wrap anchorx="page" anchory="page"/>
              </v:rect>
            </w:pict>
          </mc:Fallback>
        </mc:AlternateContent>
      </w:r>
      <w:r>
        <w:rPr>
          <w:noProof/>
        </w:rPr>
        <mc:AlternateContent>
          <mc:Choice Requires="wps">
            <w:drawing>
              <wp:anchor distT="0" distB="0" distL="114300" distR="114300" simplePos="0" relativeHeight="251646464" behindDoc="1" locked="0" layoutInCell="0" allowOverlap="1">
                <wp:simplePos x="0" y="0"/>
                <wp:positionH relativeFrom="page">
                  <wp:posOffset>560705</wp:posOffset>
                </wp:positionH>
                <wp:positionV relativeFrom="page">
                  <wp:posOffset>3390900</wp:posOffset>
                </wp:positionV>
                <wp:extent cx="127000" cy="214630"/>
                <wp:effectExtent l="0" t="0" r="0" b="0"/>
                <wp:wrapNone/>
                <wp:docPr id="17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6"/>
                              <w:ind w:left="20"/>
                              <w:rPr>
                                <w:rFonts w:ascii="Arial Black" w:hAnsi="Arial Black" w:cs="Arial Black"/>
                                <w:i w:val="0"/>
                                <w:iCs w:val="0"/>
                                <w:w w:val="75"/>
                                <w:sz w:val="22"/>
                                <w:szCs w:val="22"/>
                              </w:rPr>
                            </w:pPr>
                            <w:r>
                              <w:rPr>
                                <w:rFonts w:ascii="Arial Black" w:hAnsi="Arial Black" w:cs="Arial Black"/>
                                <w:i w:val="0"/>
                                <w:iCs w:val="0"/>
                                <w:w w:val="75"/>
                                <w:sz w:val="22"/>
                                <w:szCs w:val="22"/>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066" type="#_x0000_t202" style="position:absolute;margin-left:44.15pt;margin-top:267pt;width:10pt;height:16.9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" o:allowincell="f" filled="f" stroked="f">
                <v:textbox inset="0,0,0,0">
                  <w:txbxContent>
                    <w:p w:rsidR="00A8353F" w:rsidRDefault="0071444F">
                      <w:pPr>
                        <w:pStyle w:val="BodyText"/>
                        <w:kinsoku w:val="0"/>
                        <w:overflowPunct w:val="0"/>
                        <w:spacing w:before="6"/>
                        <w:ind w:left="20"/>
                        <w:rPr>
                          <w:rFonts w:ascii="Arial Black" w:hAnsi="Arial Black" w:cs="Arial Black"/>
                          <w:i w:val="0"/>
                          <w:iCs w:val="0"/>
                          <w:w w:val="75"/>
                          <w:sz w:val="22"/>
                          <w:szCs w:val="22"/>
                        </w:rPr>
                      </w:pPr>
                      <w:r>
                        <w:rPr>
                          <w:rFonts w:ascii="Arial Black" w:hAnsi="Arial Black" w:cs="Arial Black"/>
                          <w:i w:val="0"/>
                          <w:iCs w:val="0"/>
                          <w:w w:val="75"/>
                          <w:sz w:val="22"/>
                          <w:szCs w:val="22"/>
                        </w:rPr>
                        <w:t>3.</w:t>
                      </w:r>
                    </w:p>
                  </w:txbxContent>
                </v:textbox>
                <w10:wrap anchorx="page" anchory="page"/>
              </v:shape>
            </w:pict>
          </mc:Fallback>
        </mc:AlternateContent>
      </w:r>
    </w:p>
    <w:p w:rsidR="00A8353F" w:rsidRDefault="00A8353F">
      <w:pPr>
        <w:pStyle w:val="BodyText"/>
        <w:kinsoku w:val="0"/>
        <w:overflowPunct w:val="0"/>
        <w:spacing w:before="9"/>
        <w:rPr>
          <w:i w:val="0"/>
          <w:iCs w:val="0"/>
          <w:sz w:val="26"/>
          <w:szCs w:val="26"/>
        </w:rPr>
      </w:pPr>
    </w:p>
    <w:p w:rsidR="00A8353F" w:rsidRDefault="0071444F">
      <w:pPr>
        <w:pStyle w:val="BodyText"/>
        <w:tabs>
          <w:tab w:val="right" w:pos="11058"/>
        </w:tabs>
        <w:kinsoku w:val="0"/>
        <w:overflowPunct w:val="0"/>
        <w:spacing w:before="104"/>
        <w:ind w:left="291"/>
        <w:rPr>
          <w:rFonts w:ascii="Arial Narrow" w:hAnsi="Arial Narrow" w:cs="Arial Narrow"/>
          <w:i w:val="0"/>
          <w:iCs w:val="0"/>
          <w:sz w:val="23"/>
          <w:szCs w:val="23"/>
        </w:rPr>
      </w:pPr>
      <w:r>
        <w:rPr>
          <w:rFonts w:ascii="Palatino Linotype" w:hAnsi="Palatino Linotype" w:cs="Palatino Linotype"/>
          <w:sz w:val="22"/>
          <w:szCs w:val="22"/>
        </w:rPr>
        <w:t>WLSP FSER Tool</w:t>
      </w:r>
      <w:r>
        <w:rPr>
          <w:rFonts w:ascii="Palatino Linotype" w:hAnsi="Palatino Linotype" w:cs="Palatino Linotype"/>
          <w:spacing w:val="13"/>
          <w:sz w:val="22"/>
          <w:szCs w:val="22"/>
        </w:rPr>
        <w:t xml:space="preserve"> </w:t>
      </w:r>
      <w:r>
        <w:rPr>
          <w:rFonts w:ascii="Palatino Linotype" w:hAnsi="Palatino Linotype" w:cs="Palatino Linotype"/>
          <w:sz w:val="22"/>
          <w:szCs w:val="22"/>
        </w:rPr>
        <w:t>Test</w:t>
      </w:r>
      <w:r>
        <w:rPr>
          <w:rFonts w:ascii="Palatino Linotype" w:hAnsi="Palatino Linotype" w:cs="Palatino Linotype"/>
          <w:spacing w:val="3"/>
          <w:sz w:val="22"/>
          <w:szCs w:val="22"/>
        </w:rPr>
        <w:t xml:space="preserve"> </w:t>
      </w:r>
      <w:r>
        <w:rPr>
          <w:rFonts w:ascii="Palatino Linotype" w:hAnsi="Palatino Linotype" w:cs="Palatino Linotype"/>
          <w:spacing w:val="-2"/>
          <w:sz w:val="22"/>
          <w:szCs w:val="22"/>
        </w:rPr>
        <w:t>Script</w:t>
      </w:r>
      <w:r>
        <w:rPr>
          <w:rFonts w:ascii="Palatino Linotype" w:hAnsi="Palatino Linotype" w:cs="Palatino Linotype"/>
          <w:spacing w:val="-2"/>
          <w:sz w:val="22"/>
          <w:szCs w:val="22"/>
        </w:rPr>
        <w:tab/>
      </w:r>
      <w:r>
        <w:rPr>
          <w:rFonts w:ascii="Arial Narrow" w:hAnsi="Arial Narrow" w:cs="Arial Narrow"/>
          <w:i w:val="0"/>
          <w:iCs w:val="0"/>
          <w:sz w:val="23"/>
          <w:szCs w:val="23"/>
        </w:rPr>
        <w:t>20</w:t>
      </w:r>
    </w:p>
    <w:p w:rsidR="00A8353F" w:rsidRDefault="00A8353F">
      <w:pPr>
        <w:pStyle w:val="BodyText"/>
        <w:tabs>
          <w:tab w:val="right" w:pos="11058"/>
        </w:tabs>
        <w:kinsoku w:val="0"/>
        <w:overflowPunct w:val="0"/>
        <w:spacing w:before="104"/>
        <w:ind w:left="291"/>
        <w:rPr>
          <w:rFonts w:ascii="Arial Narrow" w:hAnsi="Arial Narrow" w:cs="Arial Narrow"/>
          <w:i w:val="0"/>
          <w:iCs w:val="0"/>
          <w:sz w:val="23"/>
          <w:szCs w:val="23"/>
        </w:rPr>
        <w:sectPr w:rsidR="00A8353F">
          <w:footerReference w:type="default" r:id="rId32"/>
          <w:pgSz w:w="12240" w:h="15840"/>
          <w:pgMar w:top="1460" w:right="380" w:bottom="280" w:left="380" w:header="0" w:footer="0" w:gutter="0"/>
          <w:cols w:space="720" w:equalWidth="0">
            <w:col w:w="11480"/>
          </w:cols>
          <w:noEndnote/>
        </w:sectPr>
      </w:pPr>
    </w:p>
    <w:tbl>
      <w:tblPr>
        <w:tblW w:w="0" w:type="auto"/>
        <w:tblInd w:w="202" w:type="dxa"/>
        <w:tblLayout w:type="fixed"/>
        <w:tblCellMar>
          <w:left w:w="0" w:type="dxa"/>
          <w:right w:w="0" w:type="dxa"/>
        </w:tblCellMar>
        <w:tblLook w:val="0000" w:firstRow="0" w:lastRow="0" w:firstColumn="0" w:lastColumn="0" w:noHBand="0" w:noVBand="0"/>
      </w:tblPr>
      <w:tblGrid>
        <w:gridCol w:w="721"/>
        <w:gridCol w:w="3783"/>
        <w:gridCol w:w="3422"/>
        <w:gridCol w:w="1893"/>
        <w:gridCol w:w="633"/>
        <w:gridCol w:w="623"/>
      </w:tblGrid>
      <w:tr w:rsidR="00A8353F">
        <w:trPr>
          <w:trHeight w:val="701"/>
        </w:trPr>
        <w:tc>
          <w:tcPr>
            <w:tcW w:w="11075"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101" w:line="237" w:lineRule="auto"/>
              <w:ind w:left="45" w:right="7004" w:firstLine="4"/>
              <w:rPr>
                <w:b/>
                <w:bCs/>
                <w:sz w:val="22"/>
                <w:szCs w:val="22"/>
              </w:rPr>
            </w:pPr>
            <w:bookmarkStart w:id="2" w:name="scan0033"/>
            <w:bookmarkEnd w:id="2"/>
            <w:r>
              <w:rPr>
                <w:b/>
                <w:bCs/>
                <w:sz w:val="22"/>
                <w:szCs w:val="22"/>
              </w:rPr>
              <w:lastRenderedPageBreak/>
              <w:t xml:space="preserve">Workflow-  Level  4  Periodic  Status Steps for Entering Periodic </w:t>
            </w:r>
            <w:r>
              <w:rPr>
                <w:sz w:val="21"/>
                <w:szCs w:val="21"/>
              </w:rPr>
              <w:t xml:space="preserve">&amp; </w:t>
            </w:r>
            <w:r>
              <w:rPr>
                <w:b/>
                <w:bCs/>
                <w:sz w:val="22"/>
                <w:szCs w:val="22"/>
              </w:rPr>
              <w:t>Final</w:t>
            </w:r>
            <w:r>
              <w:rPr>
                <w:b/>
                <w:bCs/>
                <w:spacing w:val="4"/>
                <w:sz w:val="22"/>
                <w:szCs w:val="22"/>
              </w:rPr>
              <w:t xml:space="preserve"> </w:t>
            </w:r>
            <w:r>
              <w:rPr>
                <w:b/>
                <w:bCs/>
                <w:sz w:val="22"/>
                <w:szCs w:val="22"/>
              </w:rPr>
              <w:t>Status</w:t>
            </w:r>
          </w:p>
        </w:tc>
      </w:tr>
      <w:tr w:rsidR="00A8353F">
        <w:trPr>
          <w:trHeight w:val="996"/>
        </w:trPr>
        <w:tc>
          <w:tcPr>
            <w:tcW w:w="721"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46" w:line="436" w:lineRule="auto"/>
              <w:ind w:left="179" w:right="37" w:hanging="96"/>
              <w:rPr>
                <w:b/>
                <w:bCs/>
                <w:sz w:val="22"/>
                <w:szCs w:val="22"/>
              </w:rPr>
            </w:pPr>
            <w:r>
              <w:rPr>
                <w:b/>
                <w:bCs/>
                <w:sz w:val="22"/>
                <w:szCs w:val="22"/>
              </w:rPr>
              <w:t>STEP NO.</w:t>
            </w:r>
          </w:p>
        </w:tc>
        <w:tc>
          <w:tcPr>
            <w:tcW w:w="3783"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46"/>
              <w:ind w:left="1354" w:right="1330"/>
              <w:jc w:val="center"/>
              <w:rPr>
                <w:b/>
                <w:bCs/>
                <w:sz w:val="22"/>
                <w:szCs w:val="22"/>
              </w:rPr>
            </w:pPr>
            <w:r>
              <w:rPr>
                <w:b/>
                <w:bCs/>
                <w:sz w:val="22"/>
                <w:szCs w:val="22"/>
              </w:rPr>
              <w:t>ACTIONS</w:t>
            </w:r>
          </w:p>
        </w:tc>
        <w:tc>
          <w:tcPr>
            <w:tcW w:w="3422"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46"/>
              <w:ind w:left="1306" w:right="1276"/>
              <w:jc w:val="center"/>
              <w:rPr>
                <w:b/>
                <w:bCs/>
                <w:sz w:val="22"/>
                <w:szCs w:val="22"/>
              </w:rPr>
            </w:pPr>
            <w:r>
              <w:rPr>
                <w:b/>
                <w:bCs/>
                <w:sz w:val="22"/>
                <w:szCs w:val="22"/>
              </w:rPr>
              <w:t>EVENT</w:t>
            </w:r>
          </w:p>
        </w:tc>
        <w:tc>
          <w:tcPr>
            <w:tcW w:w="1893"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1"/>
              <w:ind w:left="295"/>
              <w:rPr>
                <w:b/>
                <w:bCs/>
                <w:sz w:val="22"/>
                <w:szCs w:val="22"/>
              </w:rPr>
            </w:pPr>
            <w:r>
              <w:rPr>
                <w:b/>
                <w:bCs/>
                <w:sz w:val="22"/>
                <w:szCs w:val="22"/>
              </w:rPr>
              <w:t>COMMENTS</w:t>
            </w:r>
          </w:p>
        </w:tc>
        <w:tc>
          <w:tcPr>
            <w:tcW w:w="633"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6"/>
              <w:ind w:left="44"/>
              <w:rPr>
                <w:b/>
                <w:bCs/>
                <w:sz w:val="22"/>
                <w:szCs w:val="22"/>
              </w:rPr>
            </w:pPr>
            <w:r>
              <w:rPr>
                <w:b/>
                <w:bCs/>
                <w:sz w:val="22"/>
                <w:szCs w:val="22"/>
              </w:rPr>
              <w:t>PASS</w:t>
            </w:r>
          </w:p>
        </w:tc>
        <w:tc>
          <w:tcPr>
            <w:tcW w:w="623"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6"/>
              <w:ind w:left="46"/>
              <w:rPr>
                <w:b/>
                <w:bCs/>
                <w:sz w:val="22"/>
                <w:szCs w:val="22"/>
              </w:rPr>
            </w:pPr>
            <w:r>
              <w:rPr>
                <w:b/>
                <w:bCs/>
                <w:sz w:val="22"/>
                <w:szCs w:val="22"/>
              </w:rPr>
              <w:t>FAIL</w:t>
            </w:r>
          </w:p>
        </w:tc>
      </w:tr>
      <w:tr w:rsidR="00A8353F">
        <w:trPr>
          <w:trHeight w:val="794"/>
        </w:trPr>
        <w:tc>
          <w:tcPr>
            <w:tcW w:w="721"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3"/>
              <w:ind w:left="206" w:right="150"/>
              <w:jc w:val="center"/>
              <w:rPr>
                <w:w w:val="105"/>
                <w:sz w:val="21"/>
                <w:szCs w:val="21"/>
              </w:rPr>
            </w:pPr>
            <w:r>
              <w:rPr>
                <w:w w:val="105"/>
                <w:sz w:val="21"/>
                <w:szCs w:val="21"/>
              </w:rPr>
              <w:t>14.</w:t>
            </w:r>
          </w:p>
        </w:tc>
        <w:tc>
          <w:tcPr>
            <w:tcW w:w="3783"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39"/>
              <w:ind w:left="49"/>
              <w:rPr>
                <w:w w:val="105"/>
                <w:sz w:val="21"/>
                <w:szCs w:val="21"/>
              </w:rPr>
            </w:pPr>
            <w:r>
              <w:rPr>
                <w:w w:val="105"/>
                <w:sz w:val="21"/>
                <w:szCs w:val="21"/>
              </w:rPr>
              <w:t xml:space="preserve">Click on the </w:t>
            </w:r>
            <w:r>
              <w:rPr>
                <w:b/>
                <w:bCs/>
                <w:w w:val="105"/>
                <w:sz w:val="22"/>
                <w:szCs w:val="22"/>
              </w:rPr>
              <w:t xml:space="preserve">OK </w:t>
            </w:r>
            <w:r>
              <w:rPr>
                <w:w w:val="105"/>
                <w:sz w:val="21"/>
                <w:szCs w:val="21"/>
              </w:rPr>
              <w:t>button.</w:t>
            </w:r>
          </w:p>
        </w:tc>
        <w:tc>
          <w:tcPr>
            <w:tcW w:w="3422"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3" w:line="247" w:lineRule="auto"/>
              <w:ind w:left="49" w:right="184" w:hanging="3"/>
              <w:rPr>
                <w:i/>
                <w:iCs/>
                <w:w w:val="105"/>
                <w:sz w:val="21"/>
                <w:szCs w:val="21"/>
              </w:rPr>
            </w:pPr>
            <w:r>
              <w:rPr>
                <w:i/>
                <w:iCs/>
                <w:w w:val="105"/>
                <w:sz w:val="21"/>
                <w:szCs w:val="21"/>
              </w:rPr>
              <w:t>WLSP FSER home page displays in the browser.</w:t>
            </w:r>
          </w:p>
        </w:tc>
        <w:tc>
          <w:tcPr>
            <w:tcW w:w="1893"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3"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3"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77"/>
        </w:trPr>
        <w:tc>
          <w:tcPr>
            <w:tcW w:w="721"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1"/>
              <w:ind w:left="206" w:right="150"/>
              <w:jc w:val="center"/>
              <w:rPr>
                <w:w w:val="105"/>
                <w:sz w:val="21"/>
                <w:szCs w:val="21"/>
              </w:rPr>
            </w:pPr>
            <w:r>
              <w:rPr>
                <w:w w:val="105"/>
                <w:sz w:val="21"/>
                <w:szCs w:val="21"/>
              </w:rPr>
              <w:t>15.</w:t>
            </w:r>
          </w:p>
        </w:tc>
        <w:tc>
          <w:tcPr>
            <w:tcW w:w="378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37"/>
              <w:ind w:left="49"/>
              <w:rPr>
                <w:w w:val="105"/>
                <w:sz w:val="21"/>
                <w:szCs w:val="21"/>
              </w:rPr>
            </w:pPr>
            <w:r>
              <w:rPr>
                <w:w w:val="105"/>
                <w:sz w:val="21"/>
                <w:szCs w:val="21"/>
              </w:rPr>
              <w:t xml:space="preserve">Click on the </w:t>
            </w:r>
            <w:r>
              <w:rPr>
                <w:b/>
                <w:bCs/>
                <w:w w:val="105"/>
                <w:sz w:val="22"/>
                <w:szCs w:val="22"/>
              </w:rPr>
              <w:t xml:space="preserve">Log Out </w:t>
            </w:r>
            <w:r>
              <w:rPr>
                <w:w w:val="105"/>
                <w:sz w:val="21"/>
                <w:szCs w:val="21"/>
              </w:rPr>
              <w:t>button.</w:t>
            </w:r>
          </w:p>
        </w:tc>
        <w:tc>
          <w:tcPr>
            <w:tcW w:w="3422"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1" w:line="247" w:lineRule="auto"/>
              <w:ind w:left="62" w:hanging="11"/>
              <w:rPr>
                <w:i/>
                <w:iCs/>
                <w:w w:val="105"/>
                <w:sz w:val="21"/>
                <w:szCs w:val="21"/>
              </w:rPr>
            </w:pPr>
            <w:r>
              <w:rPr>
                <w:i/>
                <w:iCs/>
                <w:w w:val="105"/>
                <w:sz w:val="21"/>
                <w:szCs w:val="21"/>
              </w:rPr>
              <w:t>The Welcome page for the WLSP FSER tool displays in the browser</w:t>
            </w:r>
          </w:p>
        </w:tc>
        <w:tc>
          <w:tcPr>
            <w:tcW w:w="1893"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3"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3"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97"/>
        </w:trPr>
        <w:tc>
          <w:tcPr>
            <w:tcW w:w="11075"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tabs>
                <w:tab w:val="left" w:pos="2405"/>
              </w:tabs>
              <w:kinsoku w:val="0"/>
              <w:overflowPunct w:val="0"/>
              <w:spacing w:before="61" w:line="228" w:lineRule="auto"/>
              <w:ind w:left="63" w:right="375" w:hanging="7"/>
              <w:rPr>
                <w:b/>
                <w:bCs/>
                <w:i/>
                <w:iCs/>
                <w:w w:val="105"/>
                <w:sz w:val="21"/>
                <w:szCs w:val="21"/>
              </w:rPr>
            </w:pPr>
            <w:r>
              <w:rPr>
                <w:i/>
                <w:iCs/>
                <w:w w:val="105"/>
                <w:sz w:val="21"/>
                <w:szCs w:val="21"/>
              </w:rPr>
              <w:t>The</w:t>
            </w:r>
            <w:r>
              <w:rPr>
                <w:i/>
                <w:iCs/>
                <w:spacing w:val="-9"/>
                <w:w w:val="105"/>
                <w:sz w:val="21"/>
                <w:szCs w:val="21"/>
              </w:rPr>
              <w:t xml:space="preserve"> </w:t>
            </w:r>
            <w:r>
              <w:rPr>
                <w:i/>
                <w:iCs/>
                <w:w w:val="105"/>
                <w:sz w:val="21"/>
                <w:szCs w:val="21"/>
              </w:rPr>
              <w:t>Periodic</w:t>
            </w:r>
            <w:r>
              <w:rPr>
                <w:i/>
                <w:iCs/>
                <w:spacing w:val="-3"/>
                <w:w w:val="105"/>
                <w:sz w:val="21"/>
                <w:szCs w:val="21"/>
              </w:rPr>
              <w:t xml:space="preserve"> </w:t>
            </w:r>
            <w:r>
              <w:rPr>
                <w:i/>
                <w:iCs/>
                <w:w w:val="105"/>
                <w:sz w:val="21"/>
                <w:szCs w:val="21"/>
              </w:rPr>
              <w:t>and</w:t>
            </w:r>
            <w:r>
              <w:rPr>
                <w:i/>
                <w:iCs/>
                <w:spacing w:val="6"/>
                <w:w w:val="105"/>
                <w:sz w:val="21"/>
                <w:szCs w:val="21"/>
              </w:rPr>
              <w:t xml:space="preserve"> </w:t>
            </w:r>
            <w:r>
              <w:rPr>
                <w:i/>
                <w:iCs/>
                <w:w w:val="105"/>
                <w:sz w:val="21"/>
                <w:szCs w:val="21"/>
              </w:rPr>
              <w:t>Final status</w:t>
            </w:r>
            <w:r>
              <w:rPr>
                <w:i/>
                <w:iCs/>
                <w:spacing w:val="-11"/>
                <w:w w:val="105"/>
                <w:sz w:val="21"/>
                <w:szCs w:val="21"/>
              </w:rPr>
              <w:t xml:space="preserve"> </w:t>
            </w:r>
            <w:r>
              <w:rPr>
                <w:i/>
                <w:iCs/>
                <w:w w:val="105"/>
                <w:sz w:val="21"/>
                <w:szCs w:val="21"/>
              </w:rPr>
              <w:t>comments</w:t>
            </w:r>
            <w:r>
              <w:rPr>
                <w:i/>
                <w:iCs/>
                <w:spacing w:val="-1"/>
                <w:w w:val="105"/>
                <w:sz w:val="21"/>
                <w:szCs w:val="21"/>
              </w:rPr>
              <w:t xml:space="preserve"> </w:t>
            </w:r>
            <w:r>
              <w:rPr>
                <w:i/>
                <w:iCs/>
                <w:w w:val="105"/>
                <w:sz w:val="21"/>
                <w:szCs w:val="21"/>
              </w:rPr>
              <w:t>have</w:t>
            </w:r>
            <w:r>
              <w:rPr>
                <w:i/>
                <w:iCs/>
                <w:spacing w:val="-10"/>
                <w:w w:val="105"/>
                <w:sz w:val="21"/>
                <w:szCs w:val="21"/>
              </w:rPr>
              <w:t xml:space="preserve"> </w:t>
            </w:r>
            <w:r>
              <w:rPr>
                <w:i/>
                <w:iCs/>
                <w:w w:val="105"/>
                <w:sz w:val="21"/>
                <w:szCs w:val="21"/>
              </w:rPr>
              <w:t>been</w:t>
            </w:r>
            <w:r>
              <w:rPr>
                <w:i/>
                <w:iCs/>
                <w:spacing w:val="-2"/>
                <w:w w:val="105"/>
                <w:sz w:val="21"/>
                <w:szCs w:val="21"/>
              </w:rPr>
              <w:t xml:space="preserve"> </w:t>
            </w:r>
            <w:r>
              <w:rPr>
                <w:i/>
                <w:iCs/>
                <w:w w:val="105"/>
                <w:sz w:val="21"/>
                <w:szCs w:val="21"/>
              </w:rPr>
              <w:t>saved</w:t>
            </w:r>
            <w:r>
              <w:rPr>
                <w:i/>
                <w:iCs/>
                <w:spacing w:val="-3"/>
                <w:w w:val="105"/>
                <w:sz w:val="21"/>
                <w:szCs w:val="21"/>
              </w:rPr>
              <w:t xml:space="preserve"> </w:t>
            </w:r>
            <w:r>
              <w:rPr>
                <w:i/>
                <w:iCs/>
                <w:w w:val="105"/>
                <w:sz w:val="21"/>
                <w:szCs w:val="21"/>
              </w:rPr>
              <w:t>and submitted</w:t>
            </w:r>
            <w:r>
              <w:rPr>
                <w:i/>
                <w:iCs/>
                <w:spacing w:val="6"/>
                <w:w w:val="105"/>
                <w:sz w:val="21"/>
                <w:szCs w:val="21"/>
              </w:rPr>
              <w:t xml:space="preserve"> </w:t>
            </w:r>
            <w:r>
              <w:rPr>
                <w:i/>
                <w:iCs/>
                <w:w w:val="105"/>
                <w:sz w:val="21"/>
                <w:szCs w:val="21"/>
              </w:rPr>
              <w:t>to</w:t>
            </w:r>
            <w:r>
              <w:rPr>
                <w:i/>
                <w:iCs/>
                <w:spacing w:val="-16"/>
                <w:w w:val="105"/>
                <w:sz w:val="21"/>
                <w:szCs w:val="21"/>
              </w:rPr>
              <w:t xml:space="preserve"> </w:t>
            </w:r>
            <w:r>
              <w:rPr>
                <w:i/>
                <w:iCs/>
                <w:w w:val="105"/>
                <w:sz w:val="21"/>
                <w:szCs w:val="21"/>
              </w:rPr>
              <w:t>level</w:t>
            </w:r>
            <w:r>
              <w:rPr>
                <w:i/>
                <w:iCs/>
                <w:spacing w:val="-12"/>
                <w:w w:val="105"/>
                <w:sz w:val="21"/>
                <w:szCs w:val="21"/>
              </w:rPr>
              <w:t xml:space="preserve"> </w:t>
            </w:r>
            <w:r>
              <w:rPr>
                <w:w w:val="105"/>
                <w:sz w:val="22"/>
                <w:szCs w:val="22"/>
              </w:rPr>
              <w:t>5.</w:t>
            </w:r>
            <w:r>
              <w:rPr>
                <w:spacing w:val="-13"/>
                <w:w w:val="105"/>
                <w:sz w:val="22"/>
                <w:szCs w:val="22"/>
              </w:rPr>
              <w:t xml:space="preserve"> </w:t>
            </w:r>
            <w:r>
              <w:rPr>
                <w:i/>
                <w:iCs/>
                <w:w w:val="105"/>
                <w:sz w:val="21"/>
                <w:szCs w:val="21"/>
              </w:rPr>
              <w:t>Continue</w:t>
            </w:r>
            <w:r>
              <w:rPr>
                <w:i/>
                <w:iCs/>
                <w:spacing w:val="-4"/>
                <w:w w:val="105"/>
                <w:sz w:val="21"/>
                <w:szCs w:val="21"/>
              </w:rPr>
              <w:t xml:space="preserve"> </w:t>
            </w:r>
            <w:r>
              <w:rPr>
                <w:i/>
                <w:iCs/>
                <w:w w:val="105"/>
                <w:sz w:val="21"/>
                <w:szCs w:val="21"/>
              </w:rPr>
              <w:t>following</w:t>
            </w:r>
            <w:r>
              <w:rPr>
                <w:i/>
                <w:iCs/>
                <w:spacing w:val="11"/>
                <w:w w:val="105"/>
                <w:sz w:val="21"/>
                <w:szCs w:val="21"/>
              </w:rPr>
              <w:t xml:space="preserve"> </w:t>
            </w:r>
            <w:r>
              <w:rPr>
                <w:i/>
                <w:iCs/>
                <w:w w:val="105"/>
                <w:sz w:val="21"/>
                <w:szCs w:val="21"/>
              </w:rPr>
              <w:t>the</w:t>
            </w:r>
            <w:r>
              <w:rPr>
                <w:i/>
                <w:iCs/>
                <w:spacing w:val="-5"/>
                <w:w w:val="105"/>
                <w:sz w:val="21"/>
                <w:szCs w:val="21"/>
              </w:rPr>
              <w:t xml:space="preserve"> </w:t>
            </w:r>
            <w:r>
              <w:rPr>
                <w:i/>
                <w:iCs/>
                <w:w w:val="105"/>
                <w:sz w:val="21"/>
                <w:szCs w:val="21"/>
              </w:rPr>
              <w:t>steps</w:t>
            </w:r>
            <w:r>
              <w:rPr>
                <w:i/>
                <w:iCs/>
                <w:spacing w:val="-9"/>
                <w:w w:val="105"/>
                <w:sz w:val="21"/>
                <w:szCs w:val="21"/>
              </w:rPr>
              <w:t xml:space="preserve"> </w:t>
            </w:r>
            <w:r>
              <w:rPr>
                <w:i/>
                <w:iCs/>
                <w:w w:val="105"/>
                <w:sz w:val="21"/>
                <w:szCs w:val="21"/>
              </w:rPr>
              <w:t>listed</w:t>
            </w:r>
            <w:r>
              <w:rPr>
                <w:i/>
                <w:iCs/>
                <w:spacing w:val="-3"/>
                <w:w w:val="105"/>
                <w:sz w:val="21"/>
                <w:szCs w:val="21"/>
              </w:rPr>
              <w:t xml:space="preserve"> </w:t>
            </w:r>
            <w:r>
              <w:rPr>
                <w:i/>
                <w:iCs/>
                <w:w w:val="105"/>
                <w:sz w:val="21"/>
                <w:szCs w:val="21"/>
              </w:rPr>
              <w:t xml:space="preserve">in section </w:t>
            </w:r>
            <w:r>
              <w:rPr>
                <w:b/>
                <w:bCs/>
                <w:i/>
                <w:iCs/>
                <w:w w:val="105"/>
                <w:sz w:val="21"/>
                <w:szCs w:val="21"/>
              </w:rPr>
              <w:t>Workflow</w:t>
            </w:r>
            <w:r>
              <w:rPr>
                <w:b/>
                <w:bCs/>
                <w:i/>
                <w:iCs/>
                <w:spacing w:val="-5"/>
                <w:w w:val="105"/>
                <w:sz w:val="21"/>
                <w:szCs w:val="21"/>
              </w:rPr>
              <w:t xml:space="preserve"> </w:t>
            </w:r>
            <w:r>
              <w:rPr>
                <w:b/>
                <w:bCs/>
                <w:i/>
                <w:iCs/>
                <w:w w:val="105"/>
                <w:sz w:val="21"/>
                <w:szCs w:val="21"/>
              </w:rPr>
              <w:t>Step</w:t>
            </w:r>
            <w:r>
              <w:rPr>
                <w:b/>
                <w:bCs/>
                <w:i/>
                <w:iCs/>
                <w:spacing w:val="-20"/>
                <w:w w:val="105"/>
                <w:sz w:val="21"/>
                <w:szCs w:val="21"/>
              </w:rPr>
              <w:t xml:space="preserve"> </w:t>
            </w:r>
            <w:r>
              <w:rPr>
                <w:w w:val="105"/>
                <w:sz w:val="21"/>
                <w:szCs w:val="21"/>
              </w:rPr>
              <w:t>-</w:t>
            </w:r>
            <w:r>
              <w:rPr>
                <w:w w:val="105"/>
                <w:sz w:val="21"/>
                <w:szCs w:val="21"/>
              </w:rPr>
              <w:tab/>
            </w:r>
            <w:r>
              <w:rPr>
                <w:b/>
                <w:bCs/>
                <w:i/>
                <w:iCs/>
                <w:w w:val="105"/>
                <w:sz w:val="21"/>
                <w:szCs w:val="21"/>
              </w:rPr>
              <w:t xml:space="preserve">Level 5 Release Steps for Reviewing FSER </w:t>
            </w:r>
            <w:r>
              <w:rPr>
                <w:w w:val="105"/>
                <w:sz w:val="23"/>
                <w:szCs w:val="23"/>
              </w:rPr>
              <w:t>&amp;</w:t>
            </w:r>
            <w:r>
              <w:rPr>
                <w:spacing w:val="-27"/>
                <w:w w:val="105"/>
                <w:sz w:val="23"/>
                <w:szCs w:val="23"/>
              </w:rPr>
              <w:t xml:space="preserve"> </w:t>
            </w:r>
            <w:r>
              <w:rPr>
                <w:b/>
                <w:bCs/>
                <w:i/>
                <w:iCs/>
                <w:w w:val="105"/>
                <w:sz w:val="21"/>
                <w:szCs w:val="21"/>
              </w:rPr>
              <w:t>Release.</w:t>
            </w:r>
          </w:p>
        </w:tc>
      </w:tr>
    </w:tbl>
    <w:p w:rsidR="00A8353F" w:rsidRDefault="00A8353F">
      <w:pPr>
        <w:pStyle w:val="BodyText"/>
        <w:kinsoku w:val="0"/>
        <w:overflowPunct w:val="0"/>
        <w:rPr>
          <w:rFonts w:ascii="Arial Narrow" w:hAnsi="Arial Narrow" w:cs="Arial Narrow"/>
          <w:i w:val="0"/>
          <w:iCs w:val="0"/>
          <w:sz w:val="20"/>
          <w:szCs w:val="20"/>
        </w:rPr>
      </w:pPr>
    </w:p>
    <w:p w:rsidR="00A8353F" w:rsidRDefault="00915E57">
      <w:pPr>
        <w:pStyle w:val="BodyText"/>
        <w:kinsoku w:val="0"/>
        <w:overflowPunct w:val="0"/>
        <w:spacing w:before="10"/>
        <w:rPr>
          <w:rFonts w:ascii="Arial Narrow" w:hAnsi="Arial Narrow" w:cs="Arial Narrow"/>
          <w:i w:val="0"/>
          <w:iCs w:val="0"/>
          <w:sz w:val="15"/>
          <w:szCs w:val="15"/>
        </w:rPr>
      </w:pPr>
      <w:r>
        <w:rPr>
          <w:noProof/>
        </w:rPr>
        <mc:AlternateContent>
          <mc:Choice Requires="wpg">
            <w:drawing>
              <wp:anchor distT="0" distB="0" distL="0" distR="0" simplePos="0" relativeHeight="251647488" behindDoc="0" locked="0" layoutInCell="0" allowOverlap="1">
                <wp:simplePos x="0" y="0"/>
                <wp:positionH relativeFrom="page">
                  <wp:posOffset>439420</wp:posOffset>
                </wp:positionH>
                <wp:positionV relativeFrom="paragraph">
                  <wp:posOffset>146685</wp:posOffset>
                </wp:positionV>
                <wp:extent cx="7070725" cy="5187950"/>
                <wp:effectExtent l="0" t="0" r="0" b="0"/>
                <wp:wrapTopAndBottom/>
                <wp:docPr id="137"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0725" cy="5187950"/>
                          <a:chOff x="692" y="231"/>
                          <a:chExt cx="11135" cy="8170"/>
                        </a:xfrm>
                      </wpg:grpSpPr>
                      <pic:pic xmlns:pic="http://schemas.openxmlformats.org/drawingml/2006/picture">
                        <pic:nvPicPr>
                          <pic:cNvPr id="138" name="Picture 1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692" y="231"/>
                            <a:ext cx="11080" cy="800"/>
                          </a:xfrm>
                          <a:prstGeom prst="rect">
                            <a:avLst/>
                          </a:prstGeom>
                          <a:noFill/>
                          <a:extLst>
                            <a:ext uri="{909E8E84-426E-40DD-AFC4-6F175D3DCCD1}">
                              <a14:hiddenFill xmlns:a14="http://schemas.microsoft.com/office/drawing/2010/main">
                                <a:solidFill>
                                  <a:srgbClr val="FFFFFF"/>
                                </a:solidFill>
                              </a14:hiddenFill>
                            </a:ext>
                          </a:extLst>
                        </pic:spPr>
                      </pic:pic>
                      <wps:wsp>
                        <wps:cNvPr id="139" name="Freeform 122"/>
                        <wps:cNvSpPr>
                          <a:spLocks/>
                        </wps:cNvSpPr>
                        <wps:spPr bwMode="auto">
                          <a:xfrm>
                            <a:off x="730" y="1038"/>
                            <a:ext cx="20" cy="7363"/>
                          </a:xfrm>
                          <a:custGeom>
                            <a:avLst/>
                            <a:gdLst>
                              <a:gd name="T0" fmla="*/ 0 w 20"/>
                              <a:gd name="T1" fmla="*/ 7362 h 7363"/>
                              <a:gd name="T2" fmla="*/ 0 w 20"/>
                              <a:gd name="T3" fmla="*/ 0 h 7363"/>
                            </a:gdLst>
                            <a:ahLst/>
                            <a:cxnLst>
                              <a:cxn ang="0">
                                <a:pos x="T0" y="T1"/>
                              </a:cxn>
                              <a:cxn ang="0">
                                <a:pos x="T2" y="T3"/>
                              </a:cxn>
                            </a:cxnLst>
                            <a:rect l="0" t="0" r="r" b="b"/>
                            <a:pathLst>
                              <a:path w="20" h="7363">
                                <a:moveTo>
                                  <a:pt x="0" y="7362"/>
                                </a:moveTo>
                                <a:lnTo>
                                  <a:pt x="0" y="0"/>
                                </a:lnTo>
                              </a:path>
                            </a:pathLst>
                          </a:custGeom>
                          <a:noFill/>
                          <a:ln w="9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1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433" y="2846"/>
                            <a:ext cx="3740" cy="240"/>
                          </a:xfrm>
                          <a:prstGeom prst="rect">
                            <a:avLst/>
                          </a:prstGeom>
                          <a:noFill/>
                          <a:extLst>
                            <a:ext uri="{909E8E84-426E-40DD-AFC4-6F175D3DCCD1}">
                              <a14:hiddenFill xmlns:a14="http://schemas.microsoft.com/office/drawing/2010/main">
                                <a:solidFill>
                                  <a:srgbClr val="FFFFFF"/>
                                </a:solidFill>
                              </a14:hiddenFill>
                            </a:ext>
                          </a:extLst>
                        </pic:spPr>
                      </pic:pic>
                      <wps:wsp>
                        <wps:cNvPr id="141" name="Freeform 124"/>
                        <wps:cNvSpPr>
                          <a:spLocks/>
                        </wps:cNvSpPr>
                        <wps:spPr bwMode="auto">
                          <a:xfrm>
                            <a:off x="1447" y="1038"/>
                            <a:ext cx="20" cy="7363"/>
                          </a:xfrm>
                          <a:custGeom>
                            <a:avLst/>
                            <a:gdLst>
                              <a:gd name="T0" fmla="*/ 0 w 20"/>
                              <a:gd name="T1" fmla="*/ 7362 h 7363"/>
                              <a:gd name="T2" fmla="*/ 0 w 20"/>
                              <a:gd name="T3" fmla="*/ 0 h 7363"/>
                            </a:gdLst>
                            <a:ahLst/>
                            <a:cxnLst>
                              <a:cxn ang="0">
                                <a:pos x="T0" y="T1"/>
                              </a:cxn>
                              <a:cxn ang="0">
                                <a:pos x="T2" y="T3"/>
                              </a:cxn>
                            </a:cxnLst>
                            <a:rect l="0" t="0" r="r" b="b"/>
                            <a:pathLst>
                              <a:path w="20" h="7363">
                                <a:moveTo>
                                  <a:pt x="0" y="7362"/>
                                </a:moveTo>
                                <a:lnTo>
                                  <a:pt x="0" y="0"/>
                                </a:lnTo>
                              </a:path>
                            </a:pathLst>
                          </a:custGeom>
                          <a:noFill/>
                          <a:ln w="1221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Freeform 125"/>
                        <wps:cNvSpPr>
                          <a:spLocks/>
                        </wps:cNvSpPr>
                        <wps:spPr bwMode="auto">
                          <a:xfrm>
                            <a:off x="5225" y="1038"/>
                            <a:ext cx="20" cy="2807"/>
                          </a:xfrm>
                          <a:custGeom>
                            <a:avLst/>
                            <a:gdLst>
                              <a:gd name="T0" fmla="*/ 0 w 20"/>
                              <a:gd name="T1" fmla="*/ 2806 h 2807"/>
                              <a:gd name="T2" fmla="*/ 0 w 20"/>
                              <a:gd name="T3" fmla="*/ 0 h 2807"/>
                            </a:gdLst>
                            <a:ahLst/>
                            <a:cxnLst>
                              <a:cxn ang="0">
                                <a:pos x="T0" y="T1"/>
                              </a:cxn>
                              <a:cxn ang="0">
                                <a:pos x="T2" y="T3"/>
                              </a:cxn>
                            </a:cxnLst>
                            <a:rect l="0" t="0" r="r" b="b"/>
                            <a:pathLst>
                              <a:path w="20" h="2807">
                                <a:moveTo>
                                  <a:pt x="0" y="2806"/>
                                </a:moveTo>
                                <a:lnTo>
                                  <a:pt x="0" y="0"/>
                                </a:lnTo>
                              </a:path>
                            </a:pathLst>
                          </a:custGeom>
                          <a:noFill/>
                          <a:ln w="1221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Freeform 126"/>
                        <wps:cNvSpPr>
                          <a:spLocks/>
                        </wps:cNvSpPr>
                        <wps:spPr bwMode="auto">
                          <a:xfrm>
                            <a:off x="8648" y="1038"/>
                            <a:ext cx="20" cy="7363"/>
                          </a:xfrm>
                          <a:custGeom>
                            <a:avLst/>
                            <a:gdLst>
                              <a:gd name="T0" fmla="*/ 0 w 20"/>
                              <a:gd name="T1" fmla="*/ 7362 h 7363"/>
                              <a:gd name="T2" fmla="*/ 0 w 20"/>
                              <a:gd name="T3" fmla="*/ 0 h 7363"/>
                            </a:gdLst>
                            <a:ahLst/>
                            <a:cxnLst>
                              <a:cxn ang="0">
                                <a:pos x="T0" y="T1"/>
                              </a:cxn>
                              <a:cxn ang="0">
                                <a:pos x="T2" y="T3"/>
                              </a:cxn>
                            </a:cxnLst>
                            <a:rect l="0" t="0" r="r" b="b"/>
                            <a:pathLst>
                              <a:path w="20" h="7363">
                                <a:moveTo>
                                  <a:pt x="0" y="7362"/>
                                </a:moveTo>
                                <a:lnTo>
                                  <a:pt x="0" y="0"/>
                                </a:lnTo>
                              </a:path>
                            </a:pathLst>
                          </a:custGeom>
                          <a:noFill/>
                          <a:ln w="1221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127"/>
                        <wps:cNvSpPr>
                          <a:spLocks/>
                        </wps:cNvSpPr>
                        <wps:spPr bwMode="auto">
                          <a:xfrm>
                            <a:off x="10542" y="1038"/>
                            <a:ext cx="20" cy="7363"/>
                          </a:xfrm>
                          <a:custGeom>
                            <a:avLst/>
                            <a:gdLst>
                              <a:gd name="T0" fmla="*/ 0 w 20"/>
                              <a:gd name="T1" fmla="*/ 7362 h 7363"/>
                              <a:gd name="T2" fmla="*/ 0 w 20"/>
                              <a:gd name="T3" fmla="*/ 0 h 7363"/>
                            </a:gdLst>
                            <a:ahLst/>
                            <a:cxnLst>
                              <a:cxn ang="0">
                                <a:pos x="T0" y="T1"/>
                              </a:cxn>
                              <a:cxn ang="0">
                                <a:pos x="T2" y="T3"/>
                              </a:cxn>
                            </a:cxnLst>
                            <a:rect l="0" t="0" r="r" b="b"/>
                            <a:pathLst>
                              <a:path w="20" h="7363">
                                <a:moveTo>
                                  <a:pt x="0" y="7362"/>
                                </a:moveTo>
                                <a:lnTo>
                                  <a:pt x="0" y="0"/>
                                </a:lnTo>
                              </a:path>
                            </a:pathLst>
                          </a:custGeom>
                          <a:noFill/>
                          <a:ln w="1221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128"/>
                        <wps:cNvSpPr>
                          <a:spLocks/>
                        </wps:cNvSpPr>
                        <wps:spPr bwMode="auto">
                          <a:xfrm>
                            <a:off x="11172" y="1038"/>
                            <a:ext cx="20" cy="7363"/>
                          </a:xfrm>
                          <a:custGeom>
                            <a:avLst/>
                            <a:gdLst>
                              <a:gd name="T0" fmla="*/ 0 w 20"/>
                              <a:gd name="T1" fmla="*/ 7362 h 7363"/>
                              <a:gd name="T2" fmla="*/ 0 w 20"/>
                              <a:gd name="T3" fmla="*/ 0 h 7363"/>
                            </a:gdLst>
                            <a:ahLst/>
                            <a:cxnLst>
                              <a:cxn ang="0">
                                <a:pos x="T0" y="T1"/>
                              </a:cxn>
                              <a:cxn ang="0">
                                <a:pos x="T2" y="T3"/>
                              </a:cxn>
                            </a:cxnLst>
                            <a:rect l="0" t="0" r="r" b="b"/>
                            <a:pathLst>
                              <a:path w="20" h="7363">
                                <a:moveTo>
                                  <a:pt x="0" y="7362"/>
                                </a:moveTo>
                                <a:lnTo>
                                  <a:pt x="0" y="0"/>
                                </a:lnTo>
                              </a:path>
                            </a:pathLst>
                          </a:custGeom>
                          <a:noFill/>
                          <a:ln w="1221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Freeform 129"/>
                        <wps:cNvSpPr>
                          <a:spLocks/>
                        </wps:cNvSpPr>
                        <wps:spPr bwMode="auto">
                          <a:xfrm>
                            <a:off x="11797" y="1038"/>
                            <a:ext cx="20" cy="7363"/>
                          </a:xfrm>
                          <a:custGeom>
                            <a:avLst/>
                            <a:gdLst>
                              <a:gd name="T0" fmla="*/ 0 w 20"/>
                              <a:gd name="T1" fmla="*/ 7362 h 7363"/>
                              <a:gd name="T2" fmla="*/ 0 w 20"/>
                              <a:gd name="T3" fmla="*/ 0 h 7363"/>
                            </a:gdLst>
                            <a:ahLst/>
                            <a:cxnLst>
                              <a:cxn ang="0">
                                <a:pos x="T0" y="T1"/>
                              </a:cxn>
                              <a:cxn ang="0">
                                <a:pos x="T2" y="T3"/>
                              </a:cxn>
                            </a:cxnLst>
                            <a:rect l="0" t="0" r="r" b="b"/>
                            <a:pathLst>
                              <a:path w="20" h="7363">
                                <a:moveTo>
                                  <a:pt x="0" y="7362"/>
                                </a:moveTo>
                                <a:lnTo>
                                  <a:pt x="0" y="0"/>
                                </a:lnTo>
                              </a:path>
                            </a:pathLst>
                          </a:custGeom>
                          <a:noFill/>
                          <a:ln w="1221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Freeform 130"/>
                        <wps:cNvSpPr>
                          <a:spLocks/>
                        </wps:cNvSpPr>
                        <wps:spPr bwMode="auto">
                          <a:xfrm>
                            <a:off x="711" y="1990"/>
                            <a:ext cx="11116" cy="20"/>
                          </a:xfrm>
                          <a:custGeom>
                            <a:avLst/>
                            <a:gdLst>
                              <a:gd name="T0" fmla="*/ 0 w 11116"/>
                              <a:gd name="T1" fmla="*/ 0 h 20"/>
                              <a:gd name="T2" fmla="*/ 11115 w 11116"/>
                              <a:gd name="T3" fmla="*/ 0 h 20"/>
                            </a:gdLst>
                            <a:ahLst/>
                            <a:cxnLst>
                              <a:cxn ang="0">
                                <a:pos x="T0" y="T1"/>
                              </a:cxn>
                              <a:cxn ang="0">
                                <a:pos x="T2" y="T3"/>
                              </a:cxn>
                            </a:cxnLst>
                            <a:rect l="0" t="0" r="r" b="b"/>
                            <a:pathLst>
                              <a:path w="11116" h="20">
                                <a:moveTo>
                                  <a:pt x="0" y="0"/>
                                </a:moveTo>
                                <a:lnTo>
                                  <a:pt x="11115" y="0"/>
                                </a:lnTo>
                              </a:path>
                            </a:pathLst>
                          </a:custGeom>
                          <a:noFill/>
                          <a:ln w="183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Freeform 131"/>
                        <wps:cNvSpPr>
                          <a:spLocks/>
                        </wps:cNvSpPr>
                        <wps:spPr bwMode="auto">
                          <a:xfrm>
                            <a:off x="711" y="3297"/>
                            <a:ext cx="11116" cy="20"/>
                          </a:xfrm>
                          <a:custGeom>
                            <a:avLst/>
                            <a:gdLst>
                              <a:gd name="T0" fmla="*/ 0 w 11116"/>
                              <a:gd name="T1" fmla="*/ 0 h 20"/>
                              <a:gd name="T2" fmla="*/ 11115 w 11116"/>
                              <a:gd name="T3" fmla="*/ 0 h 20"/>
                            </a:gdLst>
                            <a:ahLst/>
                            <a:cxnLst>
                              <a:cxn ang="0">
                                <a:pos x="T0" y="T1"/>
                              </a:cxn>
                              <a:cxn ang="0">
                                <a:pos x="T2" y="T3"/>
                              </a:cxn>
                            </a:cxnLst>
                            <a:rect l="0" t="0" r="r" b="b"/>
                            <a:pathLst>
                              <a:path w="11116" h="20">
                                <a:moveTo>
                                  <a:pt x="0" y="0"/>
                                </a:moveTo>
                                <a:lnTo>
                                  <a:pt x="11115" y="0"/>
                                </a:lnTo>
                              </a:path>
                            </a:pathLst>
                          </a:custGeom>
                          <a:noFill/>
                          <a:ln w="91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Freeform 132"/>
                        <wps:cNvSpPr>
                          <a:spLocks/>
                        </wps:cNvSpPr>
                        <wps:spPr bwMode="auto">
                          <a:xfrm>
                            <a:off x="711" y="4104"/>
                            <a:ext cx="2327" cy="20"/>
                          </a:xfrm>
                          <a:custGeom>
                            <a:avLst/>
                            <a:gdLst>
                              <a:gd name="T0" fmla="*/ 0 w 2327"/>
                              <a:gd name="T1" fmla="*/ 0 h 20"/>
                              <a:gd name="T2" fmla="*/ 2326 w 2327"/>
                              <a:gd name="T3" fmla="*/ 0 h 20"/>
                            </a:gdLst>
                            <a:ahLst/>
                            <a:cxnLst>
                              <a:cxn ang="0">
                                <a:pos x="T0" y="T1"/>
                              </a:cxn>
                              <a:cxn ang="0">
                                <a:pos x="T2" y="T3"/>
                              </a:cxn>
                            </a:cxnLst>
                            <a:rect l="0" t="0" r="r" b="b"/>
                            <a:pathLst>
                              <a:path w="2327" h="20">
                                <a:moveTo>
                                  <a:pt x="0" y="0"/>
                                </a:moveTo>
                                <a:lnTo>
                                  <a:pt x="2326" y="0"/>
                                </a:lnTo>
                              </a:path>
                            </a:pathLst>
                          </a:custGeom>
                          <a:noFill/>
                          <a:ln w="91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Freeform 133"/>
                        <wps:cNvSpPr>
                          <a:spLocks/>
                        </wps:cNvSpPr>
                        <wps:spPr bwMode="auto">
                          <a:xfrm>
                            <a:off x="711" y="4667"/>
                            <a:ext cx="2154" cy="20"/>
                          </a:xfrm>
                          <a:custGeom>
                            <a:avLst/>
                            <a:gdLst>
                              <a:gd name="T0" fmla="*/ 0 w 2154"/>
                              <a:gd name="T1" fmla="*/ 0 h 20"/>
                              <a:gd name="T2" fmla="*/ 2153 w 2154"/>
                              <a:gd name="T3" fmla="*/ 0 h 20"/>
                            </a:gdLst>
                            <a:ahLst/>
                            <a:cxnLst>
                              <a:cxn ang="0">
                                <a:pos x="T0" y="T1"/>
                              </a:cxn>
                              <a:cxn ang="0">
                                <a:pos x="T2" y="T3"/>
                              </a:cxn>
                            </a:cxnLst>
                            <a:rect l="0" t="0" r="r" b="b"/>
                            <a:pathLst>
                              <a:path w="2154" h="20">
                                <a:moveTo>
                                  <a:pt x="0" y="0"/>
                                </a:moveTo>
                                <a:lnTo>
                                  <a:pt x="2153" y="0"/>
                                </a:lnTo>
                              </a:path>
                            </a:pathLst>
                          </a:custGeom>
                          <a:noFill/>
                          <a:ln w="610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Freeform 134"/>
                        <wps:cNvSpPr>
                          <a:spLocks/>
                        </wps:cNvSpPr>
                        <wps:spPr bwMode="auto">
                          <a:xfrm>
                            <a:off x="730" y="5469"/>
                            <a:ext cx="1135" cy="20"/>
                          </a:xfrm>
                          <a:custGeom>
                            <a:avLst/>
                            <a:gdLst>
                              <a:gd name="T0" fmla="*/ 0 w 1135"/>
                              <a:gd name="T1" fmla="*/ 0 h 20"/>
                              <a:gd name="T2" fmla="*/ 1134 w 1135"/>
                              <a:gd name="T3" fmla="*/ 0 h 20"/>
                            </a:gdLst>
                            <a:ahLst/>
                            <a:cxnLst>
                              <a:cxn ang="0">
                                <a:pos x="T0" y="T1"/>
                              </a:cxn>
                              <a:cxn ang="0">
                                <a:pos x="T2" y="T3"/>
                              </a:cxn>
                            </a:cxnLst>
                            <a:rect l="0" t="0" r="r" b="b"/>
                            <a:pathLst>
                              <a:path w="1135" h="20">
                                <a:moveTo>
                                  <a:pt x="0" y="0"/>
                                </a:moveTo>
                                <a:lnTo>
                                  <a:pt x="1134" y="0"/>
                                </a:lnTo>
                              </a:path>
                            </a:pathLst>
                          </a:custGeom>
                          <a:noFill/>
                          <a:ln w="91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Freeform 135"/>
                        <wps:cNvSpPr>
                          <a:spLocks/>
                        </wps:cNvSpPr>
                        <wps:spPr bwMode="auto">
                          <a:xfrm>
                            <a:off x="730" y="6536"/>
                            <a:ext cx="2981" cy="20"/>
                          </a:xfrm>
                          <a:custGeom>
                            <a:avLst/>
                            <a:gdLst>
                              <a:gd name="T0" fmla="*/ 0 w 2981"/>
                              <a:gd name="T1" fmla="*/ 0 h 20"/>
                              <a:gd name="T2" fmla="*/ 2980 w 2981"/>
                              <a:gd name="T3" fmla="*/ 0 h 20"/>
                            </a:gdLst>
                            <a:ahLst/>
                            <a:cxnLst>
                              <a:cxn ang="0">
                                <a:pos x="T0" y="T1"/>
                              </a:cxn>
                              <a:cxn ang="0">
                                <a:pos x="T2" y="T3"/>
                              </a:cxn>
                            </a:cxnLst>
                            <a:rect l="0" t="0" r="r" b="b"/>
                            <a:pathLst>
                              <a:path w="2981" h="20">
                                <a:moveTo>
                                  <a:pt x="0" y="0"/>
                                </a:moveTo>
                                <a:lnTo>
                                  <a:pt x="2980" y="0"/>
                                </a:lnTo>
                              </a:path>
                            </a:pathLst>
                          </a:custGeom>
                          <a:noFill/>
                          <a:ln w="91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Freeform 136"/>
                        <wps:cNvSpPr>
                          <a:spLocks/>
                        </wps:cNvSpPr>
                        <wps:spPr bwMode="auto">
                          <a:xfrm>
                            <a:off x="730" y="7344"/>
                            <a:ext cx="885" cy="20"/>
                          </a:xfrm>
                          <a:custGeom>
                            <a:avLst/>
                            <a:gdLst>
                              <a:gd name="T0" fmla="*/ 0 w 885"/>
                              <a:gd name="T1" fmla="*/ 0 h 20"/>
                              <a:gd name="T2" fmla="*/ 884 w 885"/>
                              <a:gd name="T3" fmla="*/ 0 h 20"/>
                            </a:gdLst>
                            <a:ahLst/>
                            <a:cxnLst>
                              <a:cxn ang="0">
                                <a:pos x="T0" y="T1"/>
                              </a:cxn>
                              <a:cxn ang="0">
                                <a:pos x="T2" y="T3"/>
                              </a:cxn>
                            </a:cxnLst>
                            <a:rect l="0" t="0" r="r" b="b"/>
                            <a:pathLst>
                              <a:path w="885" h="20">
                                <a:moveTo>
                                  <a:pt x="0" y="0"/>
                                </a:moveTo>
                                <a:lnTo>
                                  <a:pt x="884" y="0"/>
                                </a:lnTo>
                              </a:path>
                            </a:pathLst>
                          </a:custGeom>
                          <a:noFill/>
                          <a:ln w="91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Freeform 137"/>
                        <wps:cNvSpPr>
                          <a:spLocks/>
                        </wps:cNvSpPr>
                        <wps:spPr bwMode="auto">
                          <a:xfrm>
                            <a:off x="730" y="8377"/>
                            <a:ext cx="11096" cy="20"/>
                          </a:xfrm>
                          <a:custGeom>
                            <a:avLst/>
                            <a:gdLst>
                              <a:gd name="T0" fmla="*/ 0 w 11096"/>
                              <a:gd name="T1" fmla="*/ 0 h 20"/>
                              <a:gd name="T2" fmla="*/ 11095 w 11096"/>
                              <a:gd name="T3" fmla="*/ 0 h 20"/>
                            </a:gdLst>
                            <a:ahLst/>
                            <a:cxnLst>
                              <a:cxn ang="0">
                                <a:pos x="T0" y="T1"/>
                              </a:cxn>
                              <a:cxn ang="0">
                                <a:pos x="T2" y="T3"/>
                              </a:cxn>
                            </a:cxnLst>
                            <a:rect l="0" t="0" r="r" b="b"/>
                            <a:pathLst>
                              <a:path w="11096" h="20">
                                <a:moveTo>
                                  <a:pt x="0" y="0"/>
                                </a:moveTo>
                                <a:lnTo>
                                  <a:pt x="11095" y="0"/>
                                </a:lnTo>
                              </a:path>
                            </a:pathLst>
                          </a:custGeom>
                          <a:noFill/>
                          <a:ln w="91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Text Box 138"/>
                        <wps:cNvSpPr txBox="1">
                          <a:spLocks noChangeArrowheads="1"/>
                        </wps:cNvSpPr>
                        <wps:spPr bwMode="auto">
                          <a:xfrm>
                            <a:off x="806" y="1039"/>
                            <a:ext cx="571"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line="244" w:lineRule="exact"/>
                                <w:rPr>
                                  <w:b/>
                                  <w:bCs/>
                                  <w:i w:val="0"/>
                                  <w:iCs w:val="0"/>
                                  <w:sz w:val="22"/>
                                  <w:szCs w:val="22"/>
                                </w:rPr>
                              </w:pPr>
                              <w:r>
                                <w:rPr>
                                  <w:b/>
                                  <w:bCs/>
                                  <w:i w:val="0"/>
                                  <w:iCs w:val="0"/>
                                  <w:sz w:val="22"/>
                                  <w:szCs w:val="22"/>
                                </w:rPr>
                                <w:t>STEP</w:t>
                              </w:r>
                            </w:p>
                          </w:txbxContent>
                        </wps:txbx>
                        <wps:bodyPr rot="0" vert="horz" wrap="square" lIns="0" tIns="0" rIns="0" bIns="0" anchor="t" anchorCtr="0" upright="1">
                          <a:noAutofit/>
                        </wps:bodyPr>
                      </wps:wsp>
                      <wps:wsp>
                        <wps:cNvPr id="156" name="Text Box 139"/>
                        <wps:cNvSpPr txBox="1">
                          <a:spLocks noChangeArrowheads="1"/>
                        </wps:cNvSpPr>
                        <wps:spPr bwMode="auto">
                          <a:xfrm>
                            <a:off x="2835" y="1035"/>
                            <a:ext cx="1004"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line="244" w:lineRule="exact"/>
                                <w:rPr>
                                  <w:b/>
                                  <w:bCs/>
                                  <w:i w:val="0"/>
                                  <w:iCs w:val="0"/>
                                  <w:w w:val="95"/>
                                  <w:sz w:val="22"/>
                                  <w:szCs w:val="22"/>
                                </w:rPr>
                              </w:pPr>
                              <w:r>
                                <w:rPr>
                                  <w:b/>
                                  <w:bCs/>
                                  <w:i w:val="0"/>
                                  <w:iCs w:val="0"/>
                                  <w:w w:val="95"/>
                                  <w:sz w:val="22"/>
                                  <w:szCs w:val="22"/>
                                </w:rPr>
                                <w:t>ACTIONS</w:t>
                              </w:r>
                            </w:p>
                          </w:txbxContent>
                        </wps:txbx>
                        <wps:bodyPr rot="0" vert="horz" wrap="square" lIns="0" tIns="0" rIns="0" bIns="0" anchor="t" anchorCtr="0" upright="1">
                          <a:noAutofit/>
                        </wps:bodyPr>
                      </wps:wsp>
                      <wps:wsp>
                        <wps:cNvPr id="157" name="Text Box 140"/>
                        <wps:cNvSpPr txBox="1">
                          <a:spLocks noChangeArrowheads="1"/>
                        </wps:cNvSpPr>
                        <wps:spPr bwMode="auto">
                          <a:xfrm>
                            <a:off x="6558" y="1035"/>
                            <a:ext cx="771"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line="244" w:lineRule="exact"/>
                                <w:rPr>
                                  <w:b/>
                                  <w:bCs/>
                                  <w:i w:val="0"/>
                                  <w:iCs w:val="0"/>
                                  <w:sz w:val="22"/>
                                  <w:szCs w:val="22"/>
                                </w:rPr>
                              </w:pPr>
                              <w:r>
                                <w:rPr>
                                  <w:b/>
                                  <w:bCs/>
                                  <w:i w:val="0"/>
                                  <w:iCs w:val="0"/>
                                  <w:sz w:val="22"/>
                                  <w:szCs w:val="22"/>
                                </w:rPr>
                                <w:t>EVENT</w:t>
                              </w:r>
                            </w:p>
                          </w:txbxContent>
                        </wps:txbx>
                        <wps:bodyPr rot="0" vert="horz" wrap="square" lIns="0" tIns="0" rIns="0" bIns="0" anchor="t" anchorCtr="0" upright="1">
                          <a:noAutofit/>
                        </wps:bodyPr>
                      </wps:wsp>
                      <wps:wsp>
                        <wps:cNvPr id="158" name="Text Box 141"/>
                        <wps:cNvSpPr txBox="1">
                          <a:spLocks noChangeArrowheads="1"/>
                        </wps:cNvSpPr>
                        <wps:spPr bwMode="auto">
                          <a:xfrm>
                            <a:off x="8938" y="1039"/>
                            <a:ext cx="2819"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tabs>
                                  <w:tab w:val="left" w:pos="1642"/>
                                </w:tabs>
                                <w:kinsoku w:val="0"/>
                                <w:overflowPunct w:val="0"/>
                                <w:spacing w:line="244" w:lineRule="exact"/>
                                <w:rPr>
                                  <w:b/>
                                  <w:bCs/>
                                  <w:i w:val="0"/>
                                  <w:iCs w:val="0"/>
                                  <w:sz w:val="22"/>
                                  <w:szCs w:val="22"/>
                                </w:rPr>
                              </w:pPr>
                              <w:r>
                                <w:rPr>
                                  <w:b/>
                                  <w:bCs/>
                                  <w:i w:val="0"/>
                                  <w:iCs w:val="0"/>
                                  <w:sz w:val="22"/>
                                  <w:szCs w:val="22"/>
                                </w:rPr>
                                <w:t>COMMENTS</w:t>
                              </w:r>
                              <w:r>
                                <w:rPr>
                                  <w:b/>
                                  <w:bCs/>
                                  <w:i w:val="0"/>
                                  <w:iCs w:val="0"/>
                                  <w:sz w:val="22"/>
                                  <w:szCs w:val="22"/>
                                </w:rPr>
                                <w:tab/>
                                <w:t>PASS</w:t>
                              </w:r>
                              <w:r>
                                <w:rPr>
                                  <w:b/>
                                  <w:bCs/>
                                  <w:i w:val="0"/>
                                  <w:iCs w:val="0"/>
                                  <w:spacing w:val="32"/>
                                  <w:sz w:val="22"/>
                                  <w:szCs w:val="22"/>
                                </w:rPr>
                                <w:t xml:space="preserve"> </w:t>
                              </w:r>
                              <w:r>
                                <w:rPr>
                                  <w:b/>
                                  <w:bCs/>
                                  <w:i w:val="0"/>
                                  <w:iCs w:val="0"/>
                                  <w:sz w:val="22"/>
                                  <w:szCs w:val="22"/>
                                </w:rPr>
                                <w:t>FAIL</w:t>
                              </w:r>
                            </w:p>
                          </w:txbxContent>
                        </wps:txbx>
                        <wps:bodyPr rot="0" vert="horz" wrap="square" lIns="0" tIns="0" rIns="0" bIns="0" anchor="t" anchorCtr="0" upright="1">
                          <a:noAutofit/>
                        </wps:bodyPr>
                      </wps:wsp>
                      <wps:wsp>
                        <wps:cNvPr id="159" name="Text Box 142"/>
                        <wps:cNvSpPr txBox="1">
                          <a:spLocks noChangeArrowheads="1"/>
                        </wps:cNvSpPr>
                        <wps:spPr bwMode="auto">
                          <a:xfrm>
                            <a:off x="901" y="1491"/>
                            <a:ext cx="40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line="244" w:lineRule="exact"/>
                                <w:rPr>
                                  <w:b/>
                                  <w:bCs/>
                                  <w:i w:val="0"/>
                                  <w:iCs w:val="0"/>
                                  <w:sz w:val="22"/>
                                  <w:szCs w:val="22"/>
                                </w:rPr>
                              </w:pPr>
                              <w:r>
                                <w:rPr>
                                  <w:b/>
                                  <w:bCs/>
                                  <w:i w:val="0"/>
                                  <w:iCs w:val="0"/>
                                  <w:sz w:val="22"/>
                                  <w:szCs w:val="22"/>
                                </w:rPr>
                                <w:t>NO.</w:t>
                              </w:r>
                            </w:p>
                          </w:txbxContent>
                        </wps:txbx>
                        <wps:bodyPr rot="0" vert="horz" wrap="square" lIns="0" tIns="0" rIns="0" bIns="0" anchor="t" anchorCtr="0" upright="1">
                          <a:noAutofit/>
                        </wps:bodyPr>
                      </wps:wsp>
                      <wps:wsp>
                        <wps:cNvPr id="160" name="Text Box 143"/>
                        <wps:cNvSpPr txBox="1">
                          <a:spLocks noChangeArrowheads="1"/>
                        </wps:cNvSpPr>
                        <wps:spPr bwMode="auto">
                          <a:xfrm>
                            <a:off x="1496" y="3360"/>
                            <a:ext cx="6396" cy="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tabs>
                                  <w:tab w:val="left" w:pos="3784"/>
                                </w:tabs>
                                <w:kinsoku w:val="0"/>
                                <w:overflowPunct w:val="0"/>
                                <w:spacing w:line="247" w:lineRule="auto"/>
                                <w:ind w:left="1" w:right="18" w:hanging="2"/>
                                <w:rPr>
                                  <w:i w:val="0"/>
                                  <w:iCs w:val="0"/>
                                  <w:w w:val="105"/>
                                </w:rPr>
                              </w:pPr>
                              <w:r>
                                <w:rPr>
                                  <w:i w:val="0"/>
                                  <w:iCs w:val="0"/>
                                  <w:w w:val="105"/>
                                </w:rPr>
                                <w:t>Enter the username and password</w:t>
                              </w:r>
                              <w:r>
                                <w:rPr>
                                  <w:i w:val="0"/>
                                  <w:iCs w:val="0"/>
                                  <w:spacing w:val="8"/>
                                  <w:w w:val="105"/>
                                </w:rPr>
                                <w:t xml:space="preserve"> </w:t>
                              </w:r>
                              <w:r>
                                <w:rPr>
                                  <w:i w:val="0"/>
                                  <w:iCs w:val="0"/>
                                  <w:w w:val="105"/>
                                </w:rPr>
                                <w:t>for</w:t>
                              </w:r>
                              <w:r>
                                <w:rPr>
                                  <w:i w:val="0"/>
                                  <w:iCs w:val="0"/>
                                  <w:spacing w:val="-9"/>
                                  <w:w w:val="105"/>
                                </w:rPr>
                                <w:t xml:space="preserve"> </w:t>
                              </w:r>
                              <w:r>
                                <w:rPr>
                                  <w:i w:val="0"/>
                                  <w:iCs w:val="0"/>
                                  <w:w w:val="105"/>
                                </w:rPr>
                                <w:t>a</w:t>
                              </w:r>
                              <w:r>
                                <w:rPr>
                                  <w:i w:val="0"/>
                                  <w:iCs w:val="0"/>
                                  <w:w w:val="105"/>
                                </w:rPr>
                                <w:tab/>
                              </w:r>
                              <w:r>
                                <w:rPr>
                                  <w:w w:val="105"/>
                                </w:rPr>
                                <w:t>Login credentials are</w:t>
                              </w:r>
                              <w:r>
                                <w:rPr>
                                  <w:spacing w:val="-37"/>
                                  <w:w w:val="105"/>
                                </w:rPr>
                                <w:t xml:space="preserve"> </w:t>
                              </w:r>
                              <w:r>
                                <w:rPr>
                                  <w:w w:val="105"/>
                                </w:rPr>
                                <w:t xml:space="preserve">entered Level 5 </w:t>
                              </w:r>
                              <w:r>
                                <w:rPr>
                                  <w:i w:val="0"/>
                                  <w:iCs w:val="0"/>
                                  <w:w w:val="105"/>
                                </w:rPr>
                                <w:t xml:space="preserve">user in the </w:t>
                              </w:r>
                              <w:r>
                                <w:rPr>
                                  <w:w w:val="105"/>
                                </w:rPr>
                                <w:t>Log In</w:t>
                              </w:r>
                              <w:r>
                                <w:rPr>
                                  <w:spacing w:val="-37"/>
                                  <w:w w:val="105"/>
                                </w:rPr>
                                <w:t xml:space="preserve"> </w:t>
                              </w:r>
                              <w:r>
                                <w:rPr>
                                  <w:i w:val="0"/>
                                  <w:iCs w:val="0"/>
                                  <w:w w:val="105"/>
                                </w:rPr>
                                <w:t>field.</w:t>
                              </w:r>
                            </w:p>
                          </w:txbxContent>
                        </wps:txbx>
                        <wps:bodyPr rot="0" vert="horz" wrap="square" lIns="0" tIns="0" rIns="0" bIns="0" anchor="t" anchorCtr="0" upright="1">
                          <a:noAutofit/>
                        </wps:bodyPr>
                      </wps:wsp>
                      <wps:wsp>
                        <wps:cNvPr id="161" name="Text Box 144"/>
                        <wps:cNvSpPr txBox="1">
                          <a:spLocks noChangeArrowheads="1"/>
                        </wps:cNvSpPr>
                        <wps:spPr bwMode="auto">
                          <a:xfrm>
                            <a:off x="1492" y="4158"/>
                            <a:ext cx="2455"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line="244" w:lineRule="exact"/>
                                <w:rPr>
                                  <w:i w:val="0"/>
                                  <w:iCs w:val="0"/>
                                  <w:w w:val="105"/>
                                </w:rPr>
                              </w:pPr>
                              <w:r>
                                <w:rPr>
                                  <w:i w:val="0"/>
                                  <w:iCs w:val="0"/>
                                  <w:w w:val="105"/>
                                </w:rPr>
                                <w:t xml:space="preserve">Click on the </w:t>
                              </w:r>
                              <w:r>
                                <w:rPr>
                                  <w:b/>
                                  <w:bCs/>
                                  <w:i w:val="0"/>
                                  <w:iCs w:val="0"/>
                                  <w:w w:val="105"/>
                                  <w:sz w:val="22"/>
                                  <w:szCs w:val="22"/>
                                </w:rPr>
                                <w:t>Log In</w:t>
                              </w:r>
                              <w:r>
                                <w:rPr>
                                  <w:b/>
                                  <w:bCs/>
                                  <w:i w:val="0"/>
                                  <w:iCs w:val="0"/>
                                  <w:spacing w:val="-41"/>
                                  <w:w w:val="105"/>
                                  <w:sz w:val="22"/>
                                  <w:szCs w:val="22"/>
                                </w:rPr>
                                <w:t xml:space="preserve"> </w:t>
                              </w:r>
                              <w:r>
                                <w:rPr>
                                  <w:i w:val="0"/>
                                  <w:iCs w:val="0"/>
                                  <w:w w:val="105"/>
                                </w:rPr>
                                <w:t>button.</w:t>
                              </w:r>
                            </w:p>
                          </w:txbxContent>
                        </wps:txbx>
                        <wps:bodyPr rot="0" vert="horz" wrap="square" lIns="0" tIns="0" rIns="0" bIns="0" anchor="t" anchorCtr="0" upright="1">
                          <a:noAutofit/>
                        </wps:bodyPr>
                      </wps:wsp>
                      <wps:wsp>
                        <wps:cNvPr id="162" name="Text Box 145"/>
                        <wps:cNvSpPr txBox="1">
                          <a:spLocks noChangeArrowheads="1"/>
                        </wps:cNvSpPr>
                        <wps:spPr bwMode="auto">
                          <a:xfrm>
                            <a:off x="5268" y="4167"/>
                            <a:ext cx="2987"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line="233" w:lineRule="exact"/>
                                <w:rPr>
                                  <w:w w:val="105"/>
                                </w:rPr>
                              </w:pPr>
                              <w:r>
                                <w:rPr>
                                  <w:w w:val="105"/>
                                </w:rPr>
                                <w:t>WLSP FSER home page displays.</w:t>
                              </w:r>
                            </w:p>
                          </w:txbxContent>
                        </wps:txbx>
                        <wps:bodyPr rot="0" vert="horz" wrap="square" lIns="0" tIns="0" rIns="0" bIns="0" anchor="t" anchorCtr="0" upright="1">
                          <a:noAutofit/>
                        </wps:bodyPr>
                      </wps:wsp>
                      <wps:wsp>
                        <wps:cNvPr id="163" name="Text Box 146"/>
                        <wps:cNvSpPr txBox="1">
                          <a:spLocks noChangeArrowheads="1"/>
                        </wps:cNvSpPr>
                        <wps:spPr bwMode="auto">
                          <a:xfrm>
                            <a:off x="1499" y="4730"/>
                            <a:ext cx="2808" cy="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line="233" w:lineRule="exact"/>
                                <w:ind w:left="2"/>
                                <w:rPr>
                                  <w:w w:val="105"/>
                                </w:rPr>
                              </w:pPr>
                              <w:r>
                                <w:rPr>
                                  <w:i w:val="0"/>
                                  <w:iCs w:val="0"/>
                                  <w:w w:val="105"/>
                                </w:rPr>
                                <w:t>Hover</w:t>
                              </w:r>
                              <w:r>
                                <w:rPr>
                                  <w:i w:val="0"/>
                                  <w:iCs w:val="0"/>
                                  <w:spacing w:val="-10"/>
                                  <w:w w:val="105"/>
                                </w:rPr>
                                <w:t xml:space="preserve"> </w:t>
                              </w:r>
                              <w:r>
                                <w:rPr>
                                  <w:i w:val="0"/>
                                  <w:iCs w:val="0"/>
                                  <w:w w:val="105"/>
                                </w:rPr>
                                <w:t>over</w:t>
                              </w:r>
                              <w:r>
                                <w:rPr>
                                  <w:i w:val="0"/>
                                  <w:iCs w:val="0"/>
                                  <w:spacing w:val="-11"/>
                                  <w:w w:val="105"/>
                                </w:rPr>
                                <w:t xml:space="preserve"> </w:t>
                              </w:r>
                              <w:r>
                                <w:rPr>
                                  <w:i w:val="0"/>
                                  <w:iCs w:val="0"/>
                                  <w:w w:val="105"/>
                                </w:rPr>
                                <w:t>the</w:t>
                              </w:r>
                              <w:r>
                                <w:rPr>
                                  <w:i w:val="0"/>
                                  <w:iCs w:val="0"/>
                                  <w:spacing w:val="-8"/>
                                  <w:w w:val="105"/>
                                </w:rPr>
                                <w:t xml:space="preserve"> </w:t>
                              </w:r>
                              <w:r>
                                <w:rPr>
                                  <w:w w:val="105"/>
                                </w:rPr>
                                <w:t>FSER</w:t>
                              </w:r>
                              <w:r>
                                <w:rPr>
                                  <w:spacing w:val="-18"/>
                                  <w:w w:val="105"/>
                                </w:rPr>
                                <w:t xml:space="preserve"> </w:t>
                              </w:r>
                              <w:r>
                                <w:rPr>
                                  <w:w w:val="105"/>
                                </w:rPr>
                                <w:t>Worliflow</w:t>
                              </w:r>
                            </w:p>
                            <w:p w:rsidR="00A8353F" w:rsidRDefault="0071444F">
                              <w:pPr>
                                <w:pStyle w:val="BodyText"/>
                                <w:kinsoku w:val="0"/>
                                <w:overflowPunct w:val="0"/>
                                <w:spacing w:before="8"/>
                                <w:rPr>
                                  <w:i w:val="0"/>
                                  <w:iCs w:val="0"/>
                                  <w:w w:val="105"/>
                                </w:rPr>
                              </w:pPr>
                              <w:r>
                                <w:rPr>
                                  <w:i w:val="0"/>
                                  <w:iCs w:val="0"/>
                                  <w:w w:val="105"/>
                                </w:rPr>
                                <w:t>navigation bar.</w:t>
                              </w:r>
                            </w:p>
                          </w:txbxContent>
                        </wps:txbx>
                        <wps:bodyPr rot="0" vert="horz" wrap="square" lIns="0" tIns="0" rIns="0" bIns="0" anchor="t" anchorCtr="0" upright="1">
                          <a:noAutofit/>
                        </wps:bodyPr>
                      </wps:wsp>
                      <wps:wsp>
                        <wps:cNvPr id="164" name="Text Box 147"/>
                        <wps:cNvSpPr txBox="1">
                          <a:spLocks noChangeArrowheads="1"/>
                        </wps:cNvSpPr>
                        <wps:spPr bwMode="auto">
                          <a:xfrm>
                            <a:off x="5274" y="4725"/>
                            <a:ext cx="2808" cy="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line="247" w:lineRule="auto"/>
                                <w:ind w:right="-18" w:firstLine="9"/>
                                <w:rPr>
                                  <w:w w:val="105"/>
                                </w:rPr>
                              </w:pPr>
                              <w:r>
                                <w:rPr>
                                  <w:w w:val="105"/>
                                </w:rPr>
                                <w:t xml:space="preserve">FSER Worliflow navigation </w:t>
                              </w:r>
                              <w:r>
                                <w:rPr>
                                  <w:spacing w:val="-5"/>
                                  <w:w w:val="105"/>
                                </w:rPr>
                                <w:t xml:space="preserve">bar </w:t>
                              </w:r>
                              <w:r>
                                <w:rPr>
                                  <w:w w:val="105"/>
                                </w:rPr>
                                <w:t>highlights in blue</w:t>
                              </w:r>
                            </w:p>
                          </w:txbxContent>
                        </wps:txbx>
                        <wps:bodyPr rot="0" vert="horz" wrap="square" lIns="0" tIns="0" rIns="0" bIns="0" anchor="t" anchorCtr="0" upright="1">
                          <a:noAutofit/>
                        </wps:bodyPr>
                      </wps:wsp>
                      <wps:wsp>
                        <wps:cNvPr id="165" name="Text Box 148"/>
                        <wps:cNvSpPr txBox="1">
                          <a:spLocks noChangeArrowheads="1"/>
                        </wps:cNvSpPr>
                        <wps:spPr bwMode="auto">
                          <a:xfrm>
                            <a:off x="1492" y="5504"/>
                            <a:ext cx="210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line="244" w:lineRule="exact"/>
                                <w:rPr>
                                  <w:b/>
                                  <w:bCs/>
                                  <w:i w:val="0"/>
                                  <w:iCs w:val="0"/>
                                  <w:sz w:val="22"/>
                                  <w:szCs w:val="22"/>
                                </w:rPr>
                              </w:pPr>
                              <w:r>
                                <w:rPr>
                                  <w:i w:val="0"/>
                                  <w:iCs w:val="0"/>
                                </w:rPr>
                                <w:t xml:space="preserve">Select </w:t>
                              </w:r>
                              <w:r>
                                <w:rPr>
                                  <w:b/>
                                  <w:bCs/>
                                  <w:i w:val="0"/>
                                  <w:iCs w:val="0"/>
                                  <w:sz w:val="22"/>
                                  <w:szCs w:val="22"/>
                                </w:rPr>
                                <w:t>Level 5 Release.</w:t>
                              </w:r>
                            </w:p>
                          </w:txbxContent>
                        </wps:txbx>
                        <wps:bodyPr rot="0" vert="horz" wrap="square" lIns="0" tIns="0" rIns="0" bIns="0" anchor="t" anchorCtr="0" upright="1">
                          <a:noAutofit/>
                        </wps:bodyPr>
                      </wps:wsp>
                      <wps:wsp>
                        <wps:cNvPr id="166" name="Text Box 149"/>
                        <wps:cNvSpPr txBox="1">
                          <a:spLocks noChangeArrowheads="1"/>
                        </wps:cNvSpPr>
                        <wps:spPr bwMode="auto">
                          <a:xfrm>
                            <a:off x="5277" y="5508"/>
                            <a:ext cx="3172" cy="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line="266" w:lineRule="auto"/>
                                <w:ind w:left="2" w:right="-4" w:hanging="3"/>
                                <w:rPr>
                                  <w:w w:val="105"/>
                                </w:rPr>
                              </w:pPr>
                              <w:r>
                                <w:rPr>
                                  <w:w w:val="105"/>
                                </w:rPr>
                                <w:t>Selection highlights in blue. The Level 5: Release page displays with the Release table.</w:t>
                              </w:r>
                            </w:p>
                          </w:txbxContent>
                        </wps:txbx>
                        <wps:bodyPr rot="0" vert="horz" wrap="square" lIns="0" tIns="0" rIns="0" bIns="0" anchor="t" anchorCtr="0" upright="1">
                          <a:noAutofit/>
                        </wps:bodyPr>
                      </wps:wsp>
                      <wps:wsp>
                        <wps:cNvPr id="167" name="Text Box 150"/>
                        <wps:cNvSpPr txBox="1">
                          <a:spLocks noChangeArrowheads="1"/>
                        </wps:cNvSpPr>
                        <wps:spPr bwMode="auto">
                          <a:xfrm>
                            <a:off x="1497" y="6604"/>
                            <a:ext cx="6983" cy="1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tabs>
                                  <w:tab w:val="left" w:pos="3781"/>
                                </w:tabs>
                                <w:kinsoku w:val="0"/>
                                <w:overflowPunct w:val="0"/>
                                <w:spacing w:line="256" w:lineRule="auto"/>
                                <w:ind w:left="7" w:right="51" w:hanging="8"/>
                                <w:rPr>
                                  <w:i w:val="0"/>
                                  <w:iCs w:val="0"/>
                                  <w:w w:val="105"/>
                                </w:rPr>
                              </w:pPr>
                              <w:r>
                                <w:rPr>
                                  <w:i w:val="0"/>
                                  <w:iCs w:val="0"/>
                                  <w:w w:val="105"/>
                                </w:rPr>
                                <w:t>Click on the FSER ID link in</w:t>
                              </w:r>
                              <w:r>
                                <w:rPr>
                                  <w:i w:val="0"/>
                                  <w:iCs w:val="0"/>
                                  <w:spacing w:val="-27"/>
                                  <w:w w:val="105"/>
                                </w:rPr>
                                <w:t xml:space="preserve"> </w:t>
                              </w:r>
                              <w:r>
                                <w:rPr>
                                  <w:i w:val="0"/>
                                  <w:iCs w:val="0"/>
                                  <w:w w:val="105"/>
                                </w:rPr>
                                <w:t>the</w:t>
                              </w:r>
                              <w:r>
                                <w:rPr>
                                  <w:i w:val="0"/>
                                  <w:iCs w:val="0"/>
                                  <w:spacing w:val="3"/>
                                  <w:w w:val="105"/>
                                </w:rPr>
                                <w:t xml:space="preserve"> </w:t>
                              </w:r>
                              <w:r>
                                <w:rPr>
                                  <w:w w:val="105"/>
                                </w:rPr>
                                <w:t>Final</w:t>
                              </w:r>
                              <w:r>
                                <w:rPr>
                                  <w:w w:val="105"/>
                                </w:rPr>
                                <w:tab/>
                                <w:t>The Level 5: Release page</w:t>
                              </w:r>
                              <w:r>
                                <w:rPr>
                                  <w:spacing w:val="-21"/>
                                  <w:w w:val="105"/>
                                </w:rPr>
                                <w:t xml:space="preserve"> </w:t>
                              </w:r>
                              <w:r>
                                <w:rPr>
                                  <w:w w:val="105"/>
                                </w:rPr>
                                <w:t xml:space="preserve">displays. Review </w:t>
                              </w:r>
                              <w:r>
                                <w:rPr>
                                  <w:i w:val="0"/>
                                  <w:iCs w:val="0"/>
                                  <w:w w:val="105"/>
                                </w:rPr>
                                <w:t xml:space="preserve">&amp; </w:t>
                              </w:r>
                              <w:r>
                                <w:rPr>
                                  <w:w w:val="105"/>
                                </w:rPr>
                                <w:t>Closure</w:t>
                              </w:r>
                              <w:r>
                                <w:rPr>
                                  <w:spacing w:val="22"/>
                                  <w:w w:val="105"/>
                                </w:rPr>
                                <w:t xml:space="preserve"> </w:t>
                              </w:r>
                              <w:r>
                                <w:rPr>
                                  <w:i w:val="0"/>
                                  <w:iCs w:val="0"/>
                                  <w:w w:val="105"/>
                                </w:rPr>
                                <w:t>table.</w:t>
                              </w:r>
                            </w:p>
                            <w:p w:rsidR="00A8353F" w:rsidRDefault="00A8353F">
                              <w:pPr>
                                <w:pStyle w:val="BodyText"/>
                                <w:kinsoku w:val="0"/>
                                <w:overflowPunct w:val="0"/>
                                <w:spacing w:before="3"/>
                                <w:rPr>
                                  <w:rFonts w:ascii="Arial Narrow" w:hAnsi="Arial Narrow" w:cs="Arial Narrow"/>
                                  <w:i w:val="0"/>
                                  <w:iCs w:val="0"/>
                                  <w:sz w:val="23"/>
                                  <w:szCs w:val="23"/>
                                </w:rPr>
                              </w:pPr>
                            </w:p>
                            <w:p w:rsidR="00A8353F" w:rsidRDefault="0071444F">
                              <w:pPr>
                                <w:pStyle w:val="BodyText"/>
                                <w:tabs>
                                  <w:tab w:val="left" w:pos="3786"/>
                                </w:tabs>
                                <w:kinsoku w:val="0"/>
                                <w:overflowPunct w:val="0"/>
                                <w:ind w:left="4"/>
                                <w:rPr>
                                  <w:w w:val="105"/>
                                </w:rPr>
                              </w:pPr>
                              <w:r>
                                <w:rPr>
                                  <w:i w:val="0"/>
                                  <w:iCs w:val="0"/>
                                  <w:w w:val="105"/>
                                </w:rPr>
                                <w:t>Review the detailed</w:t>
                              </w:r>
                              <w:r>
                                <w:rPr>
                                  <w:i w:val="0"/>
                                  <w:iCs w:val="0"/>
                                  <w:spacing w:val="-20"/>
                                  <w:w w:val="105"/>
                                </w:rPr>
                                <w:t xml:space="preserve"> </w:t>
                              </w:r>
                              <w:r>
                                <w:rPr>
                                  <w:i w:val="0"/>
                                  <w:iCs w:val="0"/>
                                  <w:w w:val="105"/>
                                </w:rPr>
                                <w:t>FSER</w:t>
                              </w:r>
                              <w:r>
                                <w:rPr>
                                  <w:i w:val="0"/>
                                  <w:iCs w:val="0"/>
                                  <w:spacing w:val="-8"/>
                                  <w:w w:val="105"/>
                                </w:rPr>
                                <w:t xml:space="preserve"> </w:t>
                              </w:r>
                              <w:r>
                                <w:rPr>
                                  <w:i w:val="0"/>
                                  <w:iCs w:val="0"/>
                                  <w:w w:val="105"/>
                                </w:rPr>
                                <w:t>information</w:t>
                              </w:r>
                              <w:r>
                                <w:rPr>
                                  <w:i w:val="0"/>
                                  <w:iCs w:val="0"/>
                                  <w:w w:val="105"/>
                                </w:rPr>
                                <w:tab/>
                              </w:r>
                              <w:r>
                                <w:rPr>
                                  <w:w w:val="105"/>
                                </w:rPr>
                                <w:t>FSER Request Detail</w:t>
                              </w:r>
                              <w:r>
                                <w:rPr>
                                  <w:spacing w:val="-1"/>
                                  <w:w w:val="105"/>
                                </w:rPr>
                                <w:t xml:space="preserve"> </w:t>
                              </w:r>
                              <w:r>
                                <w:rPr>
                                  <w:w w:val="105"/>
                                </w:rPr>
                                <w:t>Information</w:t>
                              </w:r>
                            </w:p>
                            <w:p w:rsidR="00A8353F" w:rsidRDefault="0071444F">
                              <w:pPr>
                                <w:pStyle w:val="BodyText"/>
                                <w:tabs>
                                  <w:tab w:val="left" w:pos="3781"/>
                                </w:tabs>
                                <w:kinsoku w:val="0"/>
                                <w:overflowPunct w:val="0"/>
                                <w:spacing w:before="14" w:line="242" w:lineRule="auto"/>
                                <w:ind w:left="3782" w:right="18" w:hanging="3773"/>
                                <w:rPr>
                                  <w:w w:val="105"/>
                                </w:rPr>
                              </w:pPr>
                              <w:r>
                                <w:rPr>
                                  <w:i w:val="0"/>
                                  <w:iCs w:val="0"/>
                                  <w:w w:val="105"/>
                                </w:rPr>
                                <w:t>and the</w:t>
                              </w:r>
                              <w:r>
                                <w:rPr>
                                  <w:i w:val="0"/>
                                  <w:iCs w:val="0"/>
                                  <w:spacing w:val="-18"/>
                                  <w:w w:val="105"/>
                                </w:rPr>
                                <w:t xml:space="preserve"> </w:t>
                              </w:r>
                              <w:r>
                                <w:rPr>
                                  <w:i w:val="0"/>
                                  <w:iCs w:val="0"/>
                                  <w:w w:val="105"/>
                                </w:rPr>
                                <w:t>Status</w:t>
                              </w:r>
                              <w:r>
                                <w:rPr>
                                  <w:i w:val="0"/>
                                  <w:iCs w:val="0"/>
                                  <w:spacing w:val="-1"/>
                                  <w:w w:val="105"/>
                                </w:rPr>
                                <w:t xml:space="preserve"> </w:t>
                              </w:r>
                              <w:r>
                                <w:rPr>
                                  <w:i w:val="0"/>
                                  <w:iCs w:val="0"/>
                                  <w:w w:val="105"/>
                                </w:rPr>
                                <w:t>Updates.</w:t>
                              </w:r>
                              <w:r>
                                <w:rPr>
                                  <w:i w:val="0"/>
                                  <w:iCs w:val="0"/>
                                  <w:w w:val="105"/>
                                </w:rPr>
                                <w:tab/>
                              </w:r>
                              <w:r>
                                <w:rPr>
                                  <w:w w:val="105"/>
                                </w:rPr>
                                <w:t>and Status Updates display. An Approve and Reject button</w:t>
                              </w:r>
                              <w:r>
                                <w:rPr>
                                  <w:spacing w:val="-21"/>
                                  <w:w w:val="105"/>
                                </w:rPr>
                                <w:t xml:space="preserve"> </w:t>
                              </w:r>
                              <w:r>
                                <w:rPr>
                                  <w:w w:val="105"/>
                                </w:rPr>
                                <w:t>displays.</w:t>
                              </w:r>
                            </w:p>
                          </w:txbxContent>
                        </wps:txbx>
                        <wps:bodyPr rot="0" vert="horz" wrap="square" lIns="0" tIns="0" rIns="0" bIns="0" anchor="t" anchorCtr="0" upright="1">
                          <a:noAutofit/>
                        </wps:bodyPr>
                      </wps:wsp>
                      <wps:wsp>
                        <wps:cNvPr id="168" name="Text Box 151"/>
                        <wps:cNvSpPr txBox="1">
                          <a:spLocks noChangeArrowheads="1"/>
                        </wps:cNvSpPr>
                        <wps:spPr bwMode="auto">
                          <a:xfrm>
                            <a:off x="738" y="7351"/>
                            <a:ext cx="700" cy="1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42"/>
                                <w:ind w:left="192" w:right="170"/>
                                <w:jc w:val="center"/>
                                <w:rPr>
                                  <w:i w:val="0"/>
                                  <w:iCs w:val="0"/>
                                  <w:w w:val="105"/>
                                </w:rPr>
                              </w:pPr>
                              <w:r>
                                <w:rPr>
                                  <w:i w:val="0"/>
                                  <w:iCs w:val="0"/>
                                  <w:w w:val="105"/>
                                </w:rPr>
                                <w:t>7.</w:t>
                              </w:r>
                            </w:p>
                          </w:txbxContent>
                        </wps:txbx>
                        <wps:bodyPr rot="0" vert="horz" wrap="square" lIns="0" tIns="0" rIns="0" bIns="0" anchor="t" anchorCtr="0" upright="1">
                          <a:noAutofit/>
                        </wps:bodyPr>
                      </wps:wsp>
                      <wps:wsp>
                        <wps:cNvPr id="169" name="Text Box 152"/>
                        <wps:cNvSpPr txBox="1">
                          <a:spLocks noChangeArrowheads="1"/>
                        </wps:cNvSpPr>
                        <wps:spPr bwMode="auto">
                          <a:xfrm>
                            <a:off x="738" y="6544"/>
                            <a:ext cx="700"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61"/>
                                <w:ind w:left="192" w:right="166"/>
                                <w:jc w:val="center"/>
                                <w:rPr>
                                  <w:i w:val="0"/>
                                  <w:iCs w:val="0"/>
                                  <w:w w:val="110"/>
                                </w:rPr>
                              </w:pPr>
                              <w:r>
                                <w:rPr>
                                  <w:i w:val="0"/>
                                  <w:iCs w:val="0"/>
                                  <w:w w:val="110"/>
                                </w:rPr>
                                <w:t>6.</w:t>
                              </w:r>
                            </w:p>
                          </w:txbxContent>
                        </wps:txbx>
                        <wps:bodyPr rot="0" vert="horz" wrap="square" lIns="0" tIns="0" rIns="0" bIns="0" anchor="t" anchorCtr="0" upright="1">
                          <a:noAutofit/>
                        </wps:bodyPr>
                      </wps:wsp>
                      <wps:wsp>
                        <wps:cNvPr id="170" name="Text Box 153"/>
                        <wps:cNvSpPr txBox="1">
                          <a:spLocks noChangeArrowheads="1"/>
                        </wps:cNvSpPr>
                        <wps:spPr bwMode="auto">
                          <a:xfrm>
                            <a:off x="738" y="5477"/>
                            <a:ext cx="700" cy="10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37"/>
                                <w:ind w:left="192" w:right="177"/>
                                <w:jc w:val="center"/>
                                <w:rPr>
                                  <w:rFonts w:ascii="Courier New" w:hAnsi="Courier New" w:cs="Courier New"/>
                                  <w:w w:val="80"/>
                                  <w:sz w:val="23"/>
                                  <w:szCs w:val="23"/>
                                </w:rPr>
                              </w:pPr>
                              <w:r>
                                <w:rPr>
                                  <w:rFonts w:ascii="Courier New" w:hAnsi="Courier New" w:cs="Courier New"/>
                                  <w:w w:val="80"/>
                                  <w:sz w:val="23"/>
                                  <w:szCs w:val="23"/>
                                </w:rPr>
                                <w:t>S.</w:t>
                              </w:r>
                            </w:p>
                          </w:txbxContent>
                        </wps:txbx>
                        <wps:bodyPr rot="0" vert="horz" wrap="square" lIns="0" tIns="0" rIns="0" bIns="0" anchor="t" anchorCtr="0" upright="1">
                          <a:noAutofit/>
                        </wps:bodyPr>
                      </wps:wsp>
                      <wps:wsp>
                        <wps:cNvPr id="171" name="Text Box 154"/>
                        <wps:cNvSpPr txBox="1">
                          <a:spLocks noChangeArrowheads="1"/>
                        </wps:cNvSpPr>
                        <wps:spPr bwMode="auto">
                          <a:xfrm>
                            <a:off x="738" y="4672"/>
                            <a:ext cx="700" cy="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54"/>
                                <w:ind w:left="192" w:right="175"/>
                                <w:jc w:val="center"/>
                                <w:rPr>
                                  <w:i w:val="0"/>
                                  <w:iCs w:val="0"/>
                                  <w:w w:val="110"/>
                                </w:rPr>
                              </w:pPr>
                              <w:r>
                                <w:rPr>
                                  <w:i w:val="0"/>
                                  <w:iCs w:val="0"/>
                                  <w:w w:val="110"/>
                                </w:rPr>
                                <w:t>4.</w:t>
                              </w:r>
                            </w:p>
                          </w:txbxContent>
                        </wps:txbx>
                        <wps:bodyPr rot="0" vert="horz" wrap="square" lIns="0" tIns="0" rIns="0" bIns="0" anchor="t" anchorCtr="0" upright="1">
                          <a:noAutofit/>
                        </wps:bodyPr>
                      </wps:wsp>
                      <wps:wsp>
                        <wps:cNvPr id="172" name="Text Box 155"/>
                        <wps:cNvSpPr txBox="1">
                          <a:spLocks noChangeArrowheads="1"/>
                        </wps:cNvSpPr>
                        <wps:spPr bwMode="auto">
                          <a:xfrm>
                            <a:off x="738" y="4112"/>
                            <a:ext cx="700" cy="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56"/>
                                <w:ind w:left="192" w:right="181"/>
                                <w:jc w:val="center"/>
                                <w:rPr>
                                  <w:i w:val="0"/>
                                  <w:iCs w:val="0"/>
                                  <w:w w:val="105"/>
                                </w:rPr>
                              </w:pPr>
                              <w:r>
                                <w:rPr>
                                  <w:i w:val="0"/>
                                  <w:iCs w:val="0"/>
                                  <w:w w:val="105"/>
                                </w:rPr>
                                <w:t>3.</w:t>
                              </w:r>
                            </w:p>
                          </w:txbxContent>
                        </wps:txbx>
                        <wps:bodyPr rot="0" vert="horz" wrap="square" lIns="0" tIns="0" rIns="0" bIns="0" anchor="t" anchorCtr="0" upright="1">
                          <a:noAutofit/>
                        </wps:bodyPr>
                      </wps:wsp>
                      <wps:wsp>
                        <wps:cNvPr id="173" name="Text Box 156"/>
                        <wps:cNvSpPr txBox="1">
                          <a:spLocks noChangeArrowheads="1"/>
                        </wps:cNvSpPr>
                        <wps:spPr bwMode="auto">
                          <a:xfrm>
                            <a:off x="738" y="3305"/>
                            <a:ext cx="700"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69"/>
                                <w:ind w:left="192" w:right="180"/>
                                <w:jc w:val="center"/>
                                <w:rPr>
                                  <w:rFonts w:ascii="Arial" w:hAnsi="Arial" w:cs="Arial"/>
                                  <w:i w:val="0"/>
                                  <w:iCs w:val="0"/>
                                  <w:w w:val="105"/>
                                  <w:sz w:val="19"/>
                                  <w:szCs w:val="19"/>
                                </w:rPr>
                              </w:pPr>
                              <w:r>
                                <w:rPr>
                                  <w:rFonts w:ascii="Arial" w:hAnsi="Arial" w:cs="Arial"/>
                                  <w:i w:val="0"/>
                                  <w:iCs w:val="0"/>
                                  <w:w w:val="105"/>
                                  <w:sz w:val="19"/>
                                  <w:szCs w:val="19"/>
                                </w:rPr>
                                <w:t>2.</w:t>
                              </w:r>
                            </w:p>
                          </w:txbxContent>
                        </wps:txbx>
                        <wps:bodyPr rot="0" vert="horz" wrap="square" lIns="0" tIns="0" rIns="0" bIns="0" anchor="t" anchorCtr="0" upright="1">
                          <a:noAutofit/>
                        </wps:bodyPr>
                      </wps:wsp>
                      <wps:wsp>
                        <wps:cNvPr id="174" name="Text Box 157"/>
                        <wps:cNvSpPr txBox="1">
                          <a:spLocks noChangeArrowheads="1"/>
                        </wps:cNvSpPr>
                        <wps:spPr bwMode="auto">
                          <a:xfrm>
                            <a:off x="5235" y="2005"/>
                            <a:ext cx="3404" cy="1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44" w:line="247" w:lineRule="auto"/>
                                <w:ind w:left="43" w:hanging="6"/>
                                <w:rPr>
                                  <w:w w:val="105"/>
                                </w:rPr>
                              </w:pPr>
                              <w:r>
                                <w:rPr>
                                  <w:w w:val="105"/>
                                </w:rPr>
                                <w:t>The welcome page for the WLSP FSER tool displays in the browser</w:t>
                              </w:r>
                            </w:p>
                          </w:txbxContent>
                        </wps:txbx>
                        <wps:bodyPr rot="0" vert="horz" wrap="square" lIns="0" tIns="0" rIns="0" bIns="0" anchor="t" anchorCtr="0" upright="1">
                          <a:noAutofit/>
                        </wps:bodyPr>
                      </wps:wsp>
                      <wps:wsp>
                        <wps:cNvPr id="175" name="Text Box 158"/>
                        <wps:cNvSpPr txBox="1">
                          <a:spLocks noChangeArrowheads="1"/>
                        </wps:cNvSpPr>
                        <wps:spPr bwMode="auto">
                          <a:xfrm>
                            <a:off x="1457" y="2005"/>
                            <a:ext cx="3760" cy="1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44" w:line="249" w:lineRule="auto"/>
                                <w:ind w:left="30" w:right="162" w:hanging="5"/>
                                <w:rPr>
                                  <w:i w:val="0"/>
                                  <w:iCs w:val="0"/>
                                  <w:w w:val="105"/>
                                </w:rPr>
                              </w:pPr>
                              <w:r>
                                <w:rPr>
                                  <w:i w:val="0"/>
                                  <w:iCs w:val="0"/>
                                  <w:w w:val="105"/>
                                </w:rPr>
                                <w:t>Connect to the WLSP FSER Tool portal from the NGGN network via a web browser.</w:t>
                              </w:r>
                            </w:p>
                          </w:txbxContent>
                        </wps:txbx>
                        <wps:bodyPr rot="0" vert="horz" wrap="square" lIns="0" tIns="0" rIns="0" bIns="0" anchor="t" anchorCtr="0" upright="1">
                          <a:noAutofit/>
                        </wps:bodyPr>
                      </wps:wsp>
                      <wps:wsp>
                        <wps:cNvPr id="176" name="Text Box 159"/>
                        <wps:cNvSpPr txBox="1">
                          <a:spLocks noChangeArrowheads="1"/>
                        </wps:cNvSpPr>
                        <wps:spPr bwMode="auto">
                          <a:xfrm>
                            <a:off x="1008" y="2078"/>
                            <a:ext cx="193"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line="212" w:lineRule="exact"/>
                                <w:rPr>
                                  <w:rFonts w:ascii="Arial" w:hAnsi="Arial" w:cs="Arial"/>
                                  <w:i w:val="0"/>
                                  <w:iCs w:val="0"/>
                                  <w:w w:val="110"/>
                                  <w:sz w:val="19"/>
                                  <w:szCs w:val="19"/>
                                </w:rPr>
                              </w:pPr>
                              <w:r>
                                <w:rPr>
                                  <w:rFonts w:ascii="Arial" w:hAnsi="Arial" w:cs="Arial"/>
                                  <w:i w:val="0"/>
                                  <w:iCs w:val="0"/>
                                  <w:w w:val="110"/>
                                  <w:sz w:val="19"/>
                                  <w:szCs w:val="19"/>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0" o:spid="_x0000_s1067" style="position:absolute;margin-left:34.6pt;margin-top:11.55pt;width:556.75pt;height:408.5pt;z-index:251647488;mso-wrap-distance-left:0;mso-wrap-distance-right:0;mso-position-horizontal-relative:page;mso-position-vertical-relative:text" coordorigin="692,231" coordsize="11135,8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" o:allowincell="f">
                <v:shape id="Picture 121" o:spid="_x0000_s1068" type="#_x0000_t75" style="position:absolute;left:692;top:231;width:11080;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">
                  <v:imagedata r:id="rId35" o:title=""/>
                </v:shape>
                <v:shape id="Freeform 122" o:spid="_x0000_s1069" style="position:absolute;left:730;top:1038;width:20;height:7363;visibility:visible;mso-wrap-style:square;v-text-anchor:top" coordsize="20,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" path="m,7362l,e" filled="f" strokeweight=".25439mm">
                  <v:path arrowok="t" o:connecttype="custom" o:connectlocs="0,7362;0,0" o:connectangles="0,0"/>
                </v:shape>
                <v:shape id="Picture 123" o:spid="_x0000_s1070" type="#_x0000_t75" style="position:absolute;left:1433;top:2846;width:3740;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">
                  <v:imagedata r:id="rId36" o:title=""/>
                </v:shape>
                <v:shape id="Freeform 124" o:spid="_x0000_s1071" style="position:absolute;left:1447;top:1038;width:20;height:7363;visibility:visible;mso-wrap-style:square;v-text-anchor:top" coordsize="20,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" path="m,7362l,e" filled="f" strokeweight=".33919mm">
                  <v:path arrowok="t" o:connecttype="custom" o:connectlocs="0,7362;0,0" o:connectangles="0,0"/>
                </v:shape>
                <v:shape id="Freeform 125" o:spid="_x0000_s1072" style="position:absolute;left:5225;top:1038;width:20;height:2807;visibility:visible;mso-wrap-style:square;v-text-anchor:top" coordsize="20,2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" path="m,2806l,e" filled="f" strokeweight=".33919mm">
                  <v:path arrowok="t" o:connecttype="custom" o:connectlocs="0,2806;0,0" o:connectangles="0,0"/>
                </v:shape>
                <v:shape id="Freeform 126" o:spid="_x0000_s1073" style="position:absolute;left:8648;top:1038;width:20;height:7363;visibility:visible;mso-wrap-style:square;v-text-anchor:top" coordsize="20,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" path="m,7362l,e" filled="f" strokeweight=".33919mm">
                  <v:path arrowok="t" o:connecttype="custom" o:connectlocs="0,7362;0,0" o:connectangles="0,0"/>
                </v:shape>
                <v:shape id="Freeform 127" o:spid="_x0000_s1074" style="position:absolute;left:10542;top:1038;width:20;height:7363;visibility:visible;mso-wrap-style:square;v-text-anchor:top" coordsize="20,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" path="m,7362l,e" filled="f" strokeweight=".33919mm">
                  <v:path arrowok="t" o:connecttype="custom" o:connectlocs="0,7362;0,0" o:connectangles="0,0"/>
                </v:shape>
                <v:shape id="Freeform 128" o:spid="_x0000_s1075" style="position:absolute;left:11172;top:1038;width:20;height:7363;visibility:visible;mso-wrap-style:square;v-text-anchor:top" coordsize="20,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" path="m,7362l,e" filled="f" strokeweight=".33919mm">
                  <v:path arrowok="t" o:connecttype="custom" o:connectlocs="0,7362;0,0" o:connectangles="0,0"/>
                </v:shape>
                <v:shape id="Freeform 129" o:spid="_x0000_s1076" style="position:absolute;left:11797;top:1038;width:20;height:7363;visibility:visible;mso-wrap-style:square;v-text-anchor:top" coordsize="20,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" path="m,7362l,e" filled="f" strokeweight=".33919mm">
                  <v:path arrowok="t" o:connecttype="custom" o:connectlocs="0,7362;0,0" o:connectangles="0,0"/>
                </v:shape>
                <v:shape id="Freeform 130" o:spid="_x0000_s1077" style="position:absolute;left:711;top:1990;width:11116;height:20;visibility:visible;mso-wrap-style:square;v-text-anchor:top" coordsize="111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" path="m,l11115,e" filled="f" strokeweight=".50861mm">
                  <v:path arrowok="t" o:connecttype="custom" o:connectlocs="0,0;11115,0" o:connectangles="0,0"/>
                </v:shape>
                <v:shape id="Freeform 131" o:spid="_x0000_s1078" style="position:absolute;left:711;top:3297;width:11116;height:20;visibility:visible;mso-wrap-style:square;v-text-anchor:top" coordsize="111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" path="m,l11115,e" filled="f" strokeweight=".25431mm">
                  <v:path arrowok="t" o:connecttype="custom" o:connectlocs="0,0;11115,0" o:connectangles="0,0"/>
                </v:shape>
                <v:shape id="Freeform 132" o:spid="_x0000_s1079" style="position:absolute;left:711;top:4104;width:2327;height:20;visibility:visible;mso-wrap-style:square;v-text-anchor:top" coordsize="23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" path="m,l2326,e" filled="f" strokeweight=".25431mm">
                  <v:path arrowok="t" o:connecttype="custom" o:connectlocs="0,0;2326,0" o:connectangles="0,0"/>
                </v:shape>
                <v:shape id="Freeform 133" o:spid="_x0000_s1080" style="position:absolute;left:711;top:4667;width:2154;height:20;visibility:visible;mso-wrap-style:square;v-text-anchor:top" coordsize="21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" path="m,l2153,e" filled="f" strokeweight=".16953mm">
                  <v:path arrowok="t" o:connecttype="custom" o:connectlocs="0,0;2153,0" o:connectangles="0,0"/>
                </v:shape>
                <v:shape id="Freeform 134" o:spid="_x0000_s1081" style="position:absolute;left:730;top:5469;width:1135;height:20;visibility:visible;mso-wrap-style:square;v-text-anchor:top" coordsize="11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" path="m,l1134,e" filled="f" strokeweight=".25431mm">
                  <v:path arrowok="t" o:connecttype="custom" o:connectlocs="0,0;1134,0" o:connectangles="0,0"/>
                </v:shape>
                <v:shape id="Freeform 135" o:spid="_x0000_s1082" style="position:absolute;left:730;top:6536;width:2981;height:20;visibility:visible;mso-wrap-style:square;v-text-anchor:top" coordsize="2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" path="m,l2980,e" filled="f" strokeweight=".25431mm">
                  <v:path arrowok="t" o:connecttype="custom" o:connectlocs="0,0;2980,0" o:connectangles="0,0"/>
                </v:shape>
                <v:shape id="Freeform 136" o:spid="_x0000_s1083" style="position:absolute;left:730;top:7344;width:885;height:20;visibility:visible;mso-wrap-style:square;v-text-anchor:top" coordsize="8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" path="m,l884,e" filled="f" strokeweight=".25431mm">
                  <v:path arrowok="t" o:connecttype="custom" o:connectlocs="0,0;884,0" o:connectangles="0,0"/>
                </v:shape>
                <v:shape id="Freeform 137" o:spid="_x0000_s1084" style="position:absolute;left:730;top:8377;width:11096;height:20;visibility:visible;mso-wrap-style:square;v-text-anchor:top" coordsize="110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" path="m,l11095,e" filled="f" strokeweight=".25431mm">
                  <v:path arrowok="t" o:connecttype="custom" o:connectlocs="0,0;11095,0" o:connectangles="0,0"/>
                </v:shape>
                <v:shape id="Text Box 138" o:spid="_x0000_s1085" type="#_x0000_t202" style="position:absolute;left:806;top:1039;width:571;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rsidR="00A8353F" w:rsidRDefault="0071444F">
                        <w:pPr>
                          <w:pStyle w:val="BodyText"/>
                          <w:kinsoku w:val="0"/>
                          <w:overflowPunct w:val="0"/>
                          <w:spacing w:line="244" w:lineRule="exact"/>
                          <w:rPr>
                            <w:b/>
                            <w:bCs/>
                            <w:i w:val="0"/>
                            <w:iCs w:val="0"/>
                            <w:sz w:val="22"/>
                            <w:szCs w:val="22"/>
                          </w:rPr>
                        </w:pPr>
                        <w:r>
                          <w:rPr>
                            <w:b/>
                            <w:bCs/>
                            <w:i w:val="0"/>
                            <w:iCs w:val="0"/>
                            <w:sz w:val="22"/>
                            <w:szCs w:val="22"/>
                          </w:rPr>
                          <w:t>STEP</w:t>
                        </w:r>
                      </w:p>
                    </w:txbxContent>
                  </v:textbox>
                </v:shape>
                <v:shape id="Text Box 139" o:spid="_x0000_s1086" type="#_x0000_t202" style="position:absolute;left:2835;top:1035;width:1004;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rsidR="00A8353F" w:rsidRDefault="0071444F">
                        <w:pPr>
                          <w:pStyle w:val="BodyText"/>
                          <w:kinsoku w:val="0"/>
                          <w:overflowPunct w:val="0"/>
                          <w:spacing w:line="244" w:lineRule="exact"/>
                          <w:rPr>
                            <w:b/>
                            <w:bCs/>
                            <w:i w:val="0"/>
                            <w:iCs w:val="0"/>
                            <w:w w:val="95"/>
                            <w:sz w:val="22"/>
                            <w:szCs w:val="22"/>
                          </w:rPr>
                        </w:pPr>
                        <w:r>
                          <w:rPr>
                            <w:b/>
                            <w:bCs/>
                            <w:i w:val="0"/>
                            <w:iCs w:val="0"/>
                            <w:w w:val="95"/>
                            <w:sz w:val="22"/>
                            <w:szCs w:val="22"/>
                          </w:rPr>
                          <w:t>ACTIONS</w:t>
                        </w:r>
                      </w:p>
                    </w:txbxContent>
                  </v:textbox>
                </v:shape>
                <v:shape id="Text Box 140" o:spid="_x0000_s1087" type="#_x0000_t202" style="position:absolute;left:6558;top:1035;width:771;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rsidR="00A8353F" w:rsidRDefault="0071444F">
                        <w:pPr>
                          <w:pStyle w:val="BodyText"/>
                          <w:kinsoku w:val="0"/>
                          <w:overflowPunct w:val="0"/>
                          <w:spacing w:line="244" w:lineRule="exact"/>
                          <w:rPr>
                            <w:b/>
                            <w:bCs/>
                            <w:i w:val="0"/>
                            <w:iCs w:val="0"/>
                            <w:sz w:val="22"/>
                            <w:szCs w:val="22"/>
                          </w:rPr>
                        </w:pPr>
                        <w:r>
                          <w:rPr>
                            <w:b/>
                            <w:bCs/>
                            <w:i w:val="0"/>
                            <w:iCs w:val="0"/>
                            <w:sz w:val="22"/>
                            <w:szCs w:val="22"/>
                          </w:rPr>
                          <w:t>EVENT</w:t>
                        </w:r>
                      </w:p>
                    </w:txbxContent>
                  </v:textbox>
                </v:shape>
                <v:shape id="Text Box 141" o:spid="_x0000_s1088" type="#_x0000_t202" style="position:absolute;left:8938;top:1039;width:2819;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rsidR="00A8353F" w:rsidRDefault="0071444F">
                        <w:pPr>
                          <w:pStyle w:val="BodyText"/>
                          <w:tabs>
                            <w:tab w:val="left" w:pos="1642"/>
                          </w:tabs>
                          <w:kinsoku w:val="0"/>
                          <w:overflowPunct w:val="0"/>
                          <w:spacing w:line="244" w:lineRule="exact"/>
                          <w:rPr>
                            <w:b/>
                            <w:bCs/>
                            <w:i w:val="0"/>
                            <w:iCs w:val="0"/>
                            <w:sz w:val="22"/>
                            <w:szCs w:val="22"/>
                          </w:rPr>
                        </w:pPr>
                        <w:r>
                          <w:rPr>
                            <w:b/>
                            <w:bCs/>
                            <w:i w:val="0"/>
                            <w:iCs w:val="0"/>
                            <w:sz w:val="22"/>
                            <w:szCs w:val="22"/>
                          </w:rPr>
                          <w:t>COMMENTS</w:t>
                        </w:r>
                        <w:r>
                          <w:rPr>
                            <w:b/>
                            <w:bCs/>
                            <w:i w:val="0"/>
                            <w:iCs w:val="0"/>
                            <w:sz w:val="22"/>
                            <w:szCs w:val="22"/>
                          </w:rPr>
                          <w:tab/>
                          <w:t>PASS</w:t>
                        </w:r>
                        <w:r>
                          <w:rPr>
                            <w:b/>
                            <w:bCs/>
                            <w:i w:val="0"/>
                            <w:iCs w:val="0"/>
                            <w:spacing w:val="32"/>
                            <w:sz w:val="22"/>
                            <w:szCs w:val="22"/>
                          </w:rPr>
                          <w:t xml:space="preserve"> </w:t>
                        </w:r>
                        <w:r>
                          <w:rPr>
                            <w:b/>
                            <w:bCs/>
                            <w:i w:val="0"/>
                            <w:iCs w:val="0"/>
                            <w:sz w:val="22"/>
                            <w:szCs w:val="22"/>
                          </w:rPr>
                          <w:t>FAIL</w:t>
                        </w:r>
                      </w:p>
                    </w:txbxContent>
                  </v:textbox>
                </v:shape>
                <v:shape id="Text Box 142" o:spid="_x0000_s1089" type="#_x0000_t202" style="position:absolute;left:901;top:1491;width:40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rsidR="00A8353F" w:rsidRDefault="0071444F">
                        <w:pPr>
                          <w:pStyle w:val="BodyText"/>
                          <w:kinsoku w:val="0"/>
                          <w:overflowPunct w:val="0"/>
                          <w:spacing w:line="244" w:lineRule="exact"/>
                          <w:rPr>
                            <w:b/>
                            <w:bCs/>
                            <w:i w:val="0"/>
                            <w:iCs w:val="0"/>
                            <w:sz w:val="22"/>
                            <w:szCs w:val="22"/>
                          </w:rPr>
                        </w:pPr>
                        <w:r>
                          <w:rPr>
                            <w:b/>
                            <w:bCs/>
                            <w:i w:val="0"/>
                            <w:iCs w:val="0"/>
                            <w:sz w:val="22"/>
                            <w:szCs w:val="22"/>
                          </w:rPr>
                          <w:t>NO.</w:t>
                        </w:r>
                      </w:p>
                    </w:txbxContent>
                  </v:textbox>
                </v:shape>
                <v:shape id="Text Box 143" o:spid="_x0000_s1090" type="#_x0000_t202" style="position:absolute;left:1496;top:3360;width:6396;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rsidR="00A8353F" w:rsidRDefault="0071444F">
                        <w:pPr>
                          <w:pStyle w:val="BodyText"/>
                          <w:tabs>
                            <w:tab w:val="left" w:pos="3784"/>
                          </w:tabs>
                          <w:kinsoku w:val="0"/>
                          <w:overflowPunct w:val="0"/>
                          <w:spacing w:line="247" w:lineRule="auto"/>
                          <w:ind w:left="1" w:right="18" w:hanging="2"/>
                          <w:rPr>
                            <w:i w:val="0"/>
                            <w:iCs w:val="0"/>
                            <w:w w:val="105"/>
                          </w:rPr>
                        </w:pPr>
                        <w:r>
                          <w:rPr>
                            <w:i w:val="0"/>
                            <w:iCs w:val="0"/>
                            <w:w w:val="105"/>
                          </w:rPr>
                          <w:t>Enter the username and password</w:t>
                        </w:r>
                        <w:r>
                          <w:rPr>
                            <w:i w:val="0"/>
                            <w:iCs w:val="0"/>
                            <w:spacing w:val="8"/>
                            <w:w w:val="105"/>
                          </w:rPr>
                          <w:t xml:space="preserve"> </w:t>
                        </w:r>
                        <w:r>
                          <w:rPr>
                            <w:i w:val="0"/>
                            <w:iCs w:val="0"/>
                            <w:w w:val="105"/>
                          </w:rPr>
                          <w:t>for</w:t>
                        </w:r>
                        <w:r>
                          <w:rPr>
                            <w:i w:val="0"/>
                            <w:iCs w:val="0"/>
                            <w:spacing w:val="-9"/>
                            <w:w w:val="105"/>
                          </w:rPr>
                          <w:t xml:space="preserve"> </w:t>
                        </w:r>
                        <w:r>
                          <w:rPr>
                            <w:i w:val="0"/>
                            <w:iCs w:val="0"/>
                            <w:w w:val="105"/>
                          </w:rPr>
                          <w:t>a</w:t>
                        </w:r>
                        <w:r>
                          <w:rPr>
                            <w:i w:val="0"/>
                            <w:iCs w:val="0"/>
                            <w:w w:val="105"/>
                          </w:rPr>
                          <w:tab/>
                        </w:r>
                        <w:r>
                          <w:rPr>
                            <w:w w:val="105"/>
                          </w:rPr>
                          <w:t>Login credentials are</w:t>
                        </w:r>
                        <w:r>
                          <w:rPr>
                            <w:spacing w:val="-37"/>
                            <w:w w:val="105"/>
                          </w:rPr>
                          <w:t xml:space="preserve"> </w:t>
                        </w:r>
                        <w:r>
                          <w:rPr>
                            <w:w w:val="105"/>
                          </w:rPr>
                          <w:t xml:space="preserve">entered Level 5 </w:t>
                        </w:r>
                        <w:r>
                          <w:rPr>
                            <w:i w:val="0"/>
                            <w:iCs w:val="0"/>
                            <w:w w:val="105"/>
                          </w:rPr>
                          <w:t xml:space="preserve">user in the </w:t>
                        </w:r>
                        <w:r>
                          <w:rPr>
                            <w:w w:val="105"/>
                          </w:rPr>
                          <w:t>Log In</w:t>
                        </w:r>
                        <w:r>
                          <w:rPr>
                            <w:spacing w:val="-37"/>
                            <w:w w:val="105"/>
                          </w:rPr>
                          <w:t xml:space="preserve"> </w:t>
                        </w:r>
                        <w:r>
                          <w:rPr>
                            <w:i w:val="0"/>
                            <w:iCs w:val="0"/>
                            <w:w w:val="105"/>
                          </w:rPr>
                          <w:t>field.</w:t>
                        </w:r>
                      </w:p>
                    </w:txbxContent>
                  </v:textbox>
                </v:shape>
                <v:shape id="Text Box 144" o:spid="_x0000_s1091" type="#_x0000_t202" style="position:absolute;left:1492;top:4158;width:2455;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rsidR="00A8353F" w:rsidRDefault="0071444F">
                        <w:pPr>
                          <w:pStyle w:val="BodyText"/>
                          <w:kinsoku w:val="0"/>
                          <w:overflowPunct w:val="0"/>
                          <w:spacing w:line="244" w:lineRule="exact"/>
                          <w:rPr>
                            <w:i w:val="0"/>
                            <w:iCs w:val="0"/>
                            <w:w w:val="105"/>
                          </w:rPr>
                        </w:pPr>
                        <w:r>
                          <w:rPr>
                            <w:i w:val="0"/>
                            <w:iCs w:val="0"/>
                            <w:w w:val="105"/>
                          </w:rPr>
                          <w:t xml:space="preserve">Click on the </w:t>
                        </w:r>
                        <w:r>
                          <w:rPr>
                            <w:b/>
                            <w:bCs/>
                            <w:i w:val="0"/>
                            <w:iCs w:val="0"/>
                            <w:w w:val="105"/>
                            <w:sz w:val="22"/>
                            <w:szCs w:val="22"/>
                          </w:rPr>
                          <w:t>Log In</w:t>
                        </w:r>
                        <w:r>
                          <w:rPr>
                            <w:b/>
                            <w:bCs/>
                            <w:i w:val="0"/>
                            <w:iCs w:val="0"/>
                            <w:spacing w:val="-41"/>
                            <w:w w:val="105"/>
                            <w:sz w:val="22"/>
                            <w:szCs w:val="22"/>
                          </w:rPr>
                          <w:t xml:space="preserve"> </w:t>
                        </w:r>
                        <w:r>
                          <w:rPr>
                            <w:i w:val="0"/>
                            <w:iCs w:val="0"/>
                            <w:w w:val="105"/>
                          </w:rPr>
                          <w:t>button.</w:t>
                        </w:r>
                      </w:p>
                    </w:txbxContent>
                  </v:textbox>
                </v:shape>
                <v:shape id="Text Box 145" o:spid="_x0000_s1092" type="#_x0000_t202" style="position:absolute;left:5268;top:4167;width:298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rsidR="00A8353F" w:rsidRDefault="0071444F">
                        <w:pPr>
                          <w:pStyle w:val="BodyText"/>
                          <w:kinsoku w:val="0"/>
                          <w:overflowPunct w:val="0"/>
                          <w:spacing w:line="233" w:lineRule="exact"/>
                          <w:rPr>
                            <w:w w:val="105"/>
                          </w:rPr>
                        </w:pPr>
                        <w:r>
                          <w:rPr>
                            <w:w w:val="105"/>
                          </w:rPr>
                          <w:t>WLSP FSER home page displays.</w:t>
                        </w:r>
                      </w:p>
                    </w:txbxContent>
                  </v:textbox>
                </v:shape>
                <v:shape id="Text Box 146" o:spid="_x0000_s1093" type="#_x0000_t202" style="position:absolute;left:1499;top:4730;width:2808;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rsidR="00A8353F" w:rsidRDefault="0071444F">
                        <w:pPr>
                          <w:pStyle w:val="BodyText"/>
                          <w:kinsoku w:val="0"/>
                          <w:overflowPunct w:val="0"/>
                          <w:spacing w:line="233" w:lineRule="exact"/>
                          <w:ind w:left="2"/>
                          <w:rPr>
                            <w:w w:val="105"/>
                          </w:rPr>
                        </w:pPr>
                        <w:r>
                          <w:rPr>
                            <w:i w:val="0"/>
                            <w:iCs w:val="0"/>
                            <w:w w:val="105"/>
                          </w:rPr>
                          <w:t>Hover</w:t>
                        </w:r>
                        <w:r>
                          <w:rPr>
                            <w:i w:val="0"/>
                            <w:iCs w:val="0"/>
                            <w:spacing w:val="-10"/>
                            <w:w w:val="105"/>
                          </w:rPr>
                          <w:t xml:space="preserve"> </w:t>
                        </w:r>
                        <w:r>
                          <w:rPr>
                            <w:i w:val="0"/>
                            <w:iCs w:val="0"/>
                            <w:w w:val="105"/>
                          </w:rPr>
                          <w:t>over</w:t>
                        </w:r>
                        <w:r>
                          <w:rPr>
                            <w:i w:val="0"/>
                            <w:iCs w:val="0"/>
                            <w:spacing w:val="-11"/>
                            <w:w w:val="105"/>
                          </w:rPr>
                          <w:t xml:space="preserve"> </w:t>
                        </w:r>
                        <w:r>
                          <w:rPr>
                            <w:i w:val="0"/>
                            <w:iCs w:val="0"/>
                            <w:w w:val="105"/>
                          </w:rPr>
                          <w:t>the</w:t>
                        </w:r>
                        <w:r>
                          <w:rPr>
                            <w:i w:val="0"/>
                            <w:iCs w:val="0"/>
                            <w:spacing w:val="-8"/>
                            <w:w w:val="105"/>
                          </w:rPr>
                          <w:t xml:space="preserve"> </w:t>
                        </w:r>
                        <w:r>
                          <w:rPr>
                            <w:w w:val="105"/>
                          </w:rPr>
                          <w:t>FSER</w:t>
                        </w:r>
                        <w:r>
                          <w:rPr>
                            <w:spacing w:val="-18"/>
                            <w:w w:val="105"/>
                          </w:rPr>
                          <w:t xml:space="preserve"> </w:t>
                        </w:r>
                        <w:r>
                          <w:rPr>
                            <w:w w:val="105"/>
                          </w:rPr>
                          <w:t>Worliflow</w:t>
                        </w:r>
                      </w:p>
                      <w:p w:rsidR="00A8353F" w:rsidRDefault="0071444F">
                        <w:pPr>
                          <w:pStyle w:val="BodyText"/>
                          <w:kinsoku w:val="0"/>
                          <w:overflowPunct w:val="0"/>
                          <w:spacing w:before="8"/>
                          <w:rPr>
                            <w:i w:val="0"/>
                            <w:iCs w:val="0"/>
                            <w:w w:val="105"/>
                          </w:rPr>
                        </w:pPr>
                        <w:r>
                          <w:rPr>
                            <w:i w:val="0"/>
                            <w:iCs w:val="0"/>
                            <w:w w:val="105"/>
                          </w:rPr>
                          <w:t>navigation bar.</w:t>
                        </w:r>
                      </w:p>
                    </w:txbxContent>
                  </v:textbox>
                </v:shape>
                <v:shape id="Text Box 147" o:spid="_x0000_s1094" type="#_x0000_t202" style="position:absolute;left:5274;top:4725;width:2808;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rsidR="00A8353F" w:rsidRDefault="0071444F">
                        <w:pPr>
                          <w:pStyle w:val="BodyText"/>
                          <w:kinsoku w:val="0"/>
                          <w:overflowPunct w:val="0"/>
                          <w:spacing w:line="247" w:lineRule="auto"/>
                          <w:ind w:right="-18" w:firstLine="9"/>
                          <w:rPr>
                            <w:w w:val="105"/>
                          </w:rPr>
                        </w:pPr>
                        <w:r>
                          <w:rPr>
                            <w:w w:val="105"/>
                          </w:rPr>
                          <w:t xml:space="preserve">FSER Worliflow navigation </w:t>
                        </w:r>
                        <w:r>
                          <w:rPr>
                            <w:spacing w:val="-5"/>
                            <w:w w:val="105"/>
                          </w:rPr>
                          <w:t xml:space="preserve">bar </w:t>
                        </w:r>
                        <w:r>
                          <w:rPr>
                            <w:w w:val="105"/>
                          </w:rPr>
                          <w:t>highlights in blue</w:t>
                        </w:r>
                      </w:p>
                    </w:txbxContent>
                  </v:textbox>
                </v:shape>
                <v:shape id="Text Box 148" o:spid="_x0000_s1095" type="#_x0000_t202" style="position:absolute;left:1492;top:5504;width:210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rsidR="00A8353F" w:rsidRDefault="0071444F">
                        <w:pPr>
                          <w:pStyle w:val="BodyText"/>
                          <w:kinsoku w:val="0"/>
                          <w:overflowPunct w:val="0"/>
                          <w:spacing w:line="244" w:lineRule="exact"/>
                          <w:rPr>
                            <w:b/>
                            <w:bCs/>
                            <w:i w:val="0"/>
                            <w:iCs w:val="0"/>
                            <w:sz w:val="22"/>
                            <w:szCs w:val="22"/>
                          </w:rPr>
                        </w:pPr>
                        <w:r>
                          <w:rPr>
                            <w:i w:val="0"/>
                            <w:iCs w:val="0"/>
                          </w:rPr>
                          <w:t xml:space="preserve">Select </w:t>
                        </w:r>
                        <w:r>
                          <w:rPr>
                            <w:b/>
                            <w:bCs/>
                            <w:i w:val="0"/>
                            <w:iCs w:val="0"/>
                            <w:sz w:val="22"/>
                            <w:szCs w:val="22"/>
                          </w:rPr>
                          <w:t>Level 5 Release.</w:t>
                        </w:r>
                      </w:p>
                    </w:txbxContent>
                  </v:textbox>
                </v:shape>
                <v:shape id="Text Box 149" o:spid="_x0000_s1096" type="#_x0000_t202" style="position:absolute;left:5277;top:5508;width:3172;height: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rsidR="00A8353F" w:rsidRDefault="0071444F">
                        <w:pPr>
                          <w:pStyle w:val="BodyText"/>
                          <w:kinsoku w:val="0"/>
                          <w:overflowPunct w:val="0"/>
                          <w:spacing w:line="266" w:lineRule="auto"/>
                          <w:ind w:left="2" w:right="-4" w:hanging="3"/>
                          <w:rPr>
                            <w:w w:val="105"/>
                          </w:rPr>
                        </w:pPr>
                        <w:r>
                          <w:rPr>
                            <w:w w:val="105"/>
                          </w:rPr>
                          <w:t>Selection highlights in blue. The Level 5: Release page displays with the Release table.</w:t>
                        </w:r>
                      </w:p>
                    </w:txbxContent>
                  </v:textbox>
                </v:shape>
                <v:shape id="Text Box 150" o:spid="_x0000_s1097" type="#_x0000_t202" style="position:absolute;left:1497;top:6604;width:6983;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rsidR="00A8353F" w:rsidRDefault="0071444F">
                        <w:pPr>
                          <w:pStyle w:val="BodyText"/>
                          <w:tabs>
                            <w:tab w:val="left" w:pos="3781"/>
                          </w:tabs>
                          <w:kinsoku w:val="0"/>
                          <w:overflowPunct w:val="0"/>
                          <w:spacing w:line="256" w:lineRule="auto"/>
                          <w:ind w:left="7" w:right="51" w:hanging="8"/>
                          <w:rPr>
                            <w:i w:val="0"/>
                            <w:iCs w:val="0"/>
                            <w:w w:val="105"/>
                          </w:rPr>
                        </w:pPr>
                        <w:r>
                          <w:rPr>
                            <w:i w:val="0"/>
                            <w:iCs w:val="0"/>
                            <w:w w:val="105"/>
                          </w:rPr>
                          <w:t>Click on the FSER ID link in</w:t>
                        </w:r>
                        <w:r>
                          <w:rPr>
                            <w:i w:val="0"/>
                            <w:iCs w:val="0"/>
                            <w:spacing w:val="-27"/>
                            <w:w w:val="105"/>
                          </w:rPr>
                          <w:t xml:space="preserve"> </w:t>
                        </w:r>
                        <w:r>
                          <w:rPr>
                            <w:i w:val="0"/>
                            <w:iCs w:val="0"/>
                            <w:w w:val="105"/>
                          </w:rPr>
                          <w:t>the</w:t>
                        </w:r>
                        <w:r>
                          <w:rPr>
                            <w:i w:val="0"/>
                            <w:iCs w:val="0"/>
                            <w:spacing w:val="3"/>
                            <w:w w:val="105"/>
                          </w:rPr>
                          <w:t xml:space="preserve"> </w:t>
                        </w:r>
                        <w:r>
                          <w:rPr>
                            <w:w w:val="105"/>
                          </w:rPr>
                          <w:t>Final</w:t>
                        </w:r>
                        <w:r>
                          <w:rPr>
                            <w:w w:val="105"/>
                          </w:rPr>
                          <w:tab/>
                          <w:t>The Level 5: Release page</w:t>
                        </w:r>
                        <w:r>
                          <w:rPr>
                            <w:spacing w:val="-21"/>
                            <w:w w:val="105"/>
                          </w:rPr>
                          <w:t xml:space="preserve"> </w:t>
                        </w:r>
                        <w:r>
                          <w:rPr>
                            <w:w w:val="105"/>
                          </w:rPr>
                          <w:t xml:space="preserve">displays. Review </w:t>
                        </w:r>
                        <w:r>
                          <w:rPr>
                            <w:i w:val="0"/>
                            <w:iCs w:val="0"/>
                            <w:w w:val="105"/>
                          </w:rPr>
                          <w:t xml:space="preserve">&amp; </w:t>
                        </w:r>
                        <w:r>
                          <w:rPr>
                            <w:w w:val="105"/>
                          </w:rPr>
                          <w:t>Closure</w:t>
                        </w:r>
                        <w:r>
                          <w:rPr>
                            <w:spacing w:val="22"/>
                            <w:w w:val="105"/>
                          </w:rPr>
                          <w:t xml:space="preserve"> </w:t>
                        </w:r>
                        <w:r>
                          <w:rPr>
                            <w:i w:val="0"/>
                            <w:iCs w:val="0"/>
                            <w:w w:val="105"/>
                          </w:rPr>
                          <w:t>table.</w:t>
                        </w:r>
                      </w:p>
                      <w:p w:rsidR="00A8353F" w:rsidRDefault="00A8353F">
                        <w:pPr>
                          <w:pStyle w:val="BodyText"/>
                          <w:kinsoku w:val="0"/>
                          <w:overflowPunct w:val="0"/>
                          <w:spacing w:before="3"/>
                          <w:rPr>
                            <w:rFonts w:ascii="Arial Narrow" w:hAnsi="Arial Narrow" w:cs="Arial Narrow"/>
                            <w:i w:val="0"/>
                            <w:iCs w:val="0"/>
                            <w:sz w:val="23"/>
                            <w:szCs w:val="23"/>
                          </w:rPr>
                        </w:pPr>
                      </w:p>
                      <w:p w:rsidR="00A8353F" w:rsidRDefault="0071444F">
                        <w:pPr>
                          <w:pStyle w:val="BodyText"/>
                          <w:tabs>
                            <w:tab w:val="left" w:pos="3786"/>
                          </w:tabs>
                          <w:kinsoku w:val="0"/>
                          <w:overflowPunct w:val="0"/>
                          <w:ind w:left="4"/>
                          <w:rPr>
                            <w:w w:val="105"/>
                          </w:rPr>
                        </w:pPr>
                        <w:r>
                          <w:rPr>
                            <w:i w:val="0"/>
                            <w:iCs w:val="0"/>
                            <w:w w:val="105"/>
                          </w:rPr>
                          <w:t>Review the detailed</w:t>
                        </w:r>
                        <w:r>
                          <w:rPr>
                            <w:i w:val="0"/>
                            <w:iCs w:val="0"/>
                            <w:spacing w:val="-20"/>
                            <w:w w:val="105"/>
                          </w:rPr>
                          <w:t xml:space="preserve"> </w:t>
                        </w:r>
                        <w:r>
                          <w:rPr>
                            <w:i w:val="0"/>
                            <w:iCs w:val="0"/>
                            <w:w w:val="105"/>
                          </w:rPr>
                          <w:t>FSER</w:t>
                        </w:r>
                        <w:r>
                          <w:rPr>
                            <w:i w:val="0"/>
                            <w:iCs w:val="0"/>
                            <w:spacing w:val="-8"/>
                            <w:w w:val="105"/>
                          </w:rPr>
                          <w:t xml:space="preserve"> </w:t>
                        </w:r>
                        <w:r>
                          <w:rPr>
                            <w:i w:val="0"/>
                            <w:iCs w:val="0"/>
                            <w:w w:val="105"/>
                          </w:rPr>
                          <w:t>information</w:t>
                        </w:r>
                        <w:r>
                          <w:rPr>
                            <w:i w:val="0"/>
                            <w:iCs w:val="0"/>
                            <w:w w:val="105"/>
                          </w:rPr>
                          <w:tab/>
                        </w:r>
                        <w:r>
                          <w:rPr>
                            <w:w w:val="105"/>
                          </w:rPr>
                          <w:t>FSER Request Detail</w:t>
                        </w:r>
                        <w:r>
                          <w:rPr>
                            <w:spacing w:val="-1"/>
                            <w:w w:val="105"/>
                          </w:rPr>
                          <w:t xml:space="preserve"> </w:t>
                        </w:r>
                        <w:r>
                          <w:rPr>
                            <w:w w:val="105"/>
                          </w:rPr>
                          <w:t>Information</w:t>
                        </w:r>
                      </w:p>
                      <w:p w:rsidR="00A8353F" w:rsidRDefault="0071444F">
                        <w:pPr>
                          <w:pStyle w:val="BodyText"/>
                          <w:tabs>
                            <w:tab w:val="left" w:pos="3781"/>
                          </w:tabs>
                          <w:kinsoku w:val="0"/>
                          <w:overflowPunct w:val="0"/>
                          <w:spacing w:before="14" w:line="242" w:lineRule="auto"/>
                          <w:ind w:left="3782" w:right="18" w:hanging="3773"/>
                          <w:rPr>
                            <w:w w:val="105"/>
                          </w:rPr>
                        </w:pPr>
                        <w:r>
                          <w:rPr>
                            <w:i w:val="0"/>
                            <w:iCs w:val="0"/>
                            <w:w w:val="105"/>
                          </w:rPr>
                          <w:t>and the</w:t>
                        </w:r>
                        <w:r>
                          <w:rPr>
                            <w:i w:val="0"/>
                            <w:iCs w:val="0"/>
                            <w:spacing w:val="-18"/>
                            <w:w w:val="105"/>
                          </w:rPr>
                          <w:t xml:space="preserve"> </w:t>
                        </w:r>
                        <w:r>
                          <w:rPr>
                            <w:i w:val="0"/>
                            <w:iCs w:val="0"/>
                            <w:w w:val="105"/>
                          </w:rPr>
                          <w:t>Status</w:t>
                        </w:r>
                        <w:r>
                          <w:rPr>
                            <w:i w:val="0"/>
                            <w:iCs w:val="0"/>
                            <w:spacing w:val="-1"/>
                            <w:w w:val="105"/>
                          </w:rPr>
                          <w:t xml:space="preserve"> </w:t>
                        </w:r>
                        <w:r>
                          <w:rPr>
                            <w:i w:val="0"/>
                            <w:iCs w:val="0"/>
                            <w:w w:val="105"/>
                          </w:rPr>
                          <w:t>Updates.</w:t>
                        </w:r>
                        <w:r>
                          <w:rPr>
                            <w:i w:val="0"/>
                            <w:iCs w:val="0"/>
                            <w:w w:val="105"/>
                          </w:rPr>
                          <w:tab/>
                        </w:r>
                        <w:r>
                          <w:rPr>
                            <w:w w:val="105"/>
                          </w:rPr>
                          <w:t>and Status Updates display. An Approve and Reject button</w:t>
                        </w:r>
                        <w:r>
                          <w:rPr>
                            <w:spacing w:val="-21"/>
                            <w:w w:val="105"/>
                          </w:rPr>
                          <w:t xml:space="preserve"> </w:t>
                        </w:r>
                        <w:r>
                          <w:rPr>
                            <w:w w:val="105"/>
                          </w:rPr>
                          <w:t>displays.</w:t>
                        </w:r>
                      </w:p>
                    </w:txbxContent>
                  </v:textbox>
                </v:shape>
                <v:shape id="Text Box 151" o:spid="_x0000_s1098" type="#_x0000_t202" style="position:absolute;left:738;top:7351;width:700;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rsidR="00A8353F" w:rsidRDefault="0071444F">
                        <w:pPr>
                          <w:pStyle w:val="BodyText"/>
                          <w:kinsoku w:val="0"/>
                          <w:overflowPunct w:val="0"/>
                          <w:spacing w:before="42"/>
                          <w:ind w:left="192" w:right="170"/>
                          <w:jc w:val="center"/>
                          <w:rPr>
                            <w:i w:val="0"/>
                            <w:iCs w:val="0"/>
                            <w:w w:val="105"/>
                          </w:rPr>
                        </w:pPr>
                        <w:r>
                          <w:rPr>
                            <w:i w:val="0"/>
                            <w:iCs w:val="0"/>
                            <w:w w:val="105"/>
                          </w:rPr>
                          <w:t>7.</w:t>
                        </w:r>
                      </w:p>
                    </w:txbxContent>
                  </v:textbox>
                </v:shape>
                <v:shape id="Text Box 152" o:spid="_x0000_s1099" type="#_x0000_t202" style="position:absolute;left:738;top:6544;width:700;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rsidR="00A8353F" w:rsidRDefault="0071444F">
                        <w:pPr>
                          <w:pStyle w:val="BodyText"/>
                          <w:kinsoku w:val="0"/>
                          <w:overflowPunct w:val="0"/>
                          <w:spacing w:before="61"/>
                          <w:ind w:left="192" w:right="166"/>
                          <w:jc w:val="center"/>
                          <w:rPr>
                            <w:i w:val="0"/>
                            <w:iCs w:val="0"/>
                            <w:w w:val="110"/>
                          </w:rPr>
                        </w:pPr>
                        <w:r>
                          <w:rPr>
                            <w:i w:val="0"/>
                            <w:iCs w:val="0"/>
                            <w:w w:val="110"/>
                          </w:rPr>
                          <w:t>6.</w:t>
                        </w:r>
                      </w:p>
                    </w:txbxContent>
                  </v:textbox>
                </v:shape>
                <v:shape id="Text Box 153" o:spid="_x0000_s1100" type="#_x0000_t202" style="position:absolute;left:738;top:5477;width:700;height:1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rsidR="00A8353F" w:rsidRDefault="0071444F">
                        <w:pPr>
                          <w:pStyle w:val="BodyText"/>
                          <w:kinsoku w:val="0"/>
                          <w:overflowPunct w:val="0"/>
                          <w:spacing w:before="37"/>
                          <w:ind w:left="192" w:right="177"/>
                          <w:jc w:val="center"/>
                          <w:rPr>
                            <w:rFonts w:ascii="Courier New" w:hAnsi="Courier New" w:cs="Courier New"/>
                            <w:w w:val="80"/>
                            <w:sz w:val="23"/>
                            <w:szCs w:val="23"/>
                          </w:rPr>
                        </w:pPr>
                        <w:r>
                          <w:rPr>
                            <w:rFonts w:ascii="Courier New" w:hAnsi="Courier New" w:cs="Courier New"/>
                            <w:w w:val="80"/>
                            <w:sz w:val="23"/>
                            <w:szCs w:val="23"/>
                          </w:rPr>
                          <w:t>S.</w:t>
                        </w:r>
                      </w:p>
                    </w:txbxContent>
                  </v:textbox>
                </v:shape>
                <v:shape id="Text Box 154" o:spid="_x0000_s1101" type="#_x0000_t202" style="position:absolute;left:738;top:4672;width:700;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rsidR="00A8353F" w:rsidRDefault="0071444F">
                        <w:pPr>
                          <w:pStyle w:val="BodyText"/>
                          <w:kinsoku w:val="0"/>
                          <w:overflowPunct w:val="0"/>
                          <w:spacing w:before="54"/>
                          <w:ind w:left="192" w:right="175"/>
                          <w:jc w:val="center"/>
                          <w:rPr>
                            <w:i w:val="0"/>
                            <w:iCs w:val="0"/>
                            <w:w w:val="110"/>
                          </w:rPr>
                        </w:pPr>
                        <w:r>
                          <w:rPr>
                            <w:i w:val="0"/>
                            <w:iCs w:val="0"/>
                            <w:w w:val="110"/>
                          </w:rPr>
                          <w:t>4.</w:t>
                        </w:r>
                      </w:p>
                    </w:txbxContent>
                  </v:textbox>
                </v:shape>
                <v:shape id="Text Box 155" o:spid="_x0000_s1102" type="#_x0000_t202" style="position:absolute;left:738;top:4112;width:700;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rsidR="00A8353F" w:rsidRDefault="0071444F">
                        <w:pPr>
                          <w:pStyle w:val="BodyText"/>
                          <w:kinsoku w:val="0"/>
                          <w:overflowPunct w:val="0"/>
                          <w:spacing w:before="56"/>
                          <w:ind w:left="192" w:right="181"/>
                          <w:jc w:val="center"/>
                          <w:rPr>
                            <w:i w:val="0"/>
                            <w:iCs w:val="0"/>
                            <w:w w:val="105"/>
                          </w:rPr>
                        </w:pPr>
                        <w:r>
                          <w:rPr>
                            <w:i w:val="0"/>
                            <w:iCs w:val="0"/>
                            <w:w w:val="105"/>
                          </w:rPr>
                          <w:t>3.</w:t>
                        </w:r>
                      </w:p>
                    </w:txbxContent>
                  </v:textbox>
                </v:shape>
                <v:shape id="Text Box 156" o:spid="_x0000_s1103" type="#_x0000_t202" style="position:absolute;left:738;top:3305;width:700;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inset="0,0,0,0">
                    <w:txbxContent>
                      <w:p w:rsidR="00A8353F" w:rsidRDefault="0071444F">
                        <w:pPr>
                          <w:pStyle w:val="BodyText"/>
                          <w:kinsoku w:val="0"/>
                          <w:overflowPunct w:val="0"/>
                          <w:spacing w:before="69"/>
                          <w:ind w:left="192" w:right="180"/>
                          <w:jc w:val="center"/>
                          <w:rPr>
                            <w:rFonts w:ascii="Arial" w:hAnsi="Arial" w:cs="Arial"/>
                            <w:i w:val="0"/>
                            <w:iCs w:val="0"/>
                            <w:w w:val="105"/>
                            <w:sz w:val="19"/>
                            <w:szCs w:val="19"/>
                          </w:rPr>
                        </w:pPr>
                        <w:r>
                          <w:rPr>
                            <w:rFonts w:ascii="Arial" w:hAnsi="Arial" w:cs="Arial"/>
                            <w:i w:val="0"/>
                            <w:iCs w:val="0"/>
                            <w:w w:val="105"/>
                            <w:sz w:val="19"/>
                            <w:szCs w:val="19"/>
                          </w:rPr>
                          <w:t>2.</w:t>
                        </w:r>
                      </w:p>
                    </w:txbxContent>
                  </v:textbox>
                </v:shape>
                <v:shape id="Text Box 157" o:spid="_x0000_s1104" type="#_x0000_t202" style="position:absolute;left:5235;top:2005;width:3404;height:1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rsidR="00A8353F" w:rsidRDefault="0071444F">
                        <w:pPr>
                          <w:pStyle w:val="BodyText"/>
                          <w:kinsoku w:val="0"/>
                          <w:overflowPunct w:val="0"/>
                          <w:spacing w:before="44" w:line="247" w:lineRule="auto"/>
                          <w:ind w:left="43" w:hanging="6"/>
                          <w:rPr>
                            <w:w w:val="105"/>
                          </w:rPr>
                        </w:pPr>
                        <w:r>
                          <w:rPr>
                            <w:w w:val="105"/>
                          </w:rPr>
                          <w:t>The welcome page for the WLSP FSER tool displays in the browser</w:t>
                        </w:r>
                      </w:p>
                    </w:txbxContent>
                  </v:textbox>
                </v:shape>
                <v:shape id="Text Box 158" o:spid="_x0000_s1105" type="#_x0000_t202" style="position:absolute;left:1457;top:2005;width:3760;height:1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rsidR="00A8353F" w:rsidRDefault="0071444F">
                        <w:pPr>
                          <w:pStyle w:val="BodyText"/>
                          <w:kinsoku w:val="0"/>
                          <w:overflowPunct w:val="0"/>
                          <w:spacing w:before="44" w:line="249" w:lineRule="auto"/>
                          <w:ind w:left="30" w:right="162" w:hanging="5"/>
                          <w:rPr>
                            <w:i w:val="0"/>
                            <w:iCs w:val="0"/>
                            <w:w w:val="105"/>
                          </w:rPr>
                        </w:pPr>
                        <w:r>
                          <w:rPr>
                            <w:i w:val="0"/>
                            <w:iCs w:val="0"/>
                            <w:w w:val="105"/>
                          </w:rPr>
                          <w:t>Connect to the WLSP FSER Tool portal from the NGGN network via a web browser.</w:t>
                        </w:r>
                      </w:p>
                    </w:txbxContent>
                  </v:textbox>
                </v:shape>
                <v:shape id="Text Box 159" o:spid="_x0000_s1106" type="#_x0000_t202" style="position:absolute;left:1008;top:2078;width:193;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rsidR="00A8353F" w:rsidRDefault="0071444F">
                        <w:pPr>
                          <w:pStyle w:val="BodyText"/>
                          <w:kinsoku w:val="0"/>
                          <w:overflowPunct w:val="0"/>
                          <w:spacing w:line="212" w:lineRule="exact"/>
                          <w:rPr>
                            <w:rFonts w:ascii="Arial" w:hAnsi="Arial" w:cs="Arial"/>
                            <w:i w:val="0"/>
                            <w:iCs w:val="0"/>
                            <w:w w:val="110"/>
                            <w:sz w:val="19"/>
                            <w:szCs w:val="19"/>
                          </w:rPr>
                        </w:pPr>
                        <w:r>
                          <w:rPr>
                            <w:rFonts w:ascii="Arial" w:hAnsi="Arial" w:cs="Arial"/>
                            <w:i w:val="0"/>
                            <w:iCs w:val="0"/>
                            <w:w w:val="110"/>
                            <w:sz w:val="19"/>
                            <w:szCs w:val="19"/>
                          </w:rPr>
                          <w:t>1.</w:t>
                        </w:r>
                      </w:p>
                    </w:txbxContent>
                  </v:textbox>
                </v:shape>
                <w10:wrap type="topAndBottom" anchorx="page"/>
              </v:group>
            </w:pict>
          </mc:Fallback>
        </mc:AlternateContent>
      </w:r>
    </w:p>
    <w:p w:rsidR="00A8353F" w:rsidRDefault="00A8353F">
      <w:pPr>
        <w:pStyle w:val="BodyText"/>
        <w:kinsoku w:val="0"/>
        <w:overflowPunct w:val="0"/>
        <w:spacing w:before="10"/>
        <w:rPr>
          <w:rFonts w:ascii="Arial Narrow" w:hAnsi="Arial Narrow" w:cs="Arial Narrow"/>
          <w:i w:val="0"/>
          <w:iCs w:val="0"/>
          <w:sz w:val="15"/>
          <w:szCs w:val="15"/>
        </w:rPr>
        <w:sectPr w:rsidR="00A8353F">
          <w:footerReference w:type="default" r:id="rId37"/>
          <w:pgSz w:w="12240" w:h="15840"/>
          <w:pgMar w:top="1500" w:right="240" w:bottom="780" w:left="520" w:header="0" w:footer="580" w:gutter="0"/>
          <w:pgNumType w:start="21"/>
          <w:cols w:space="720"/>
          <w:noEndnote/>
        </w:sectPr>
      </w:pPr>
    </w:p>
    <w:p w:rsidR="00A8353F" w:rsidRDefault="00915E57">
      <w:pPr>
        <w:pStyle w:val="BodyText"/>
        <w:kinsoku w:val="0"/>
        <w:overflowPunct w:val="0"/>
        <w:rPr>
          <w:i w:val="0"/>
          <w:iCs w:val="0"/>
          <w:sz w:val="20"/>
          <w:szCs w:val="20"/>
        </w:rPr>
      </w:pPr>
      <w:r>
        <w:rPr>
          <w:noProof/>
        </w:rPr>
        <w:lastRenderedPageBreak/>
        <mc:AlternateContent>
          <mc:Choice Requires="wps">
            <w:drawing>
              <wp:anchor distT="0" distB="0" distL="114300" distR="114300" simplePos="0" relativeHeight="251648512" behindDoc="1" locked="0" layoutInCell="0" allowOverlap="1">
                <wp:simplePos x="0" y="0"/>
                <wp:positionH relativeFrom="page">
                  <wp:posOffset>421005</wp:posOffset>
                </wp:positionH>
                <wp:positionV relativeFrom="page">
                  <wp:posOffset>951865</wp:posOffset>
                </wp:positionV>
                <wp:extent cx="7061200" cy="508000"/>
                <wp:effectExtent l="0" t="0" r="0" b="0"/>
                <wp:wrapNone/>
                <wp:docPr id="136"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1200" cy="50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915E57">
                            <w:pPr>
                              <w:widowControl/>
                              <w:autoSpaceDE/>
                              <w:autoSpaceDN/>
                              <w:adjustRightInd/>
                              <w:spacing w:line="800" w:lineRule="atLeast"/>
                              <w:rPr>
                                <w:sz w:val="24"/>
                                <w:szCs w:val="24"/>
                              </w:rPr>
                            </w:pPr>
                            <w:r>
                              <w:rPr>
                                <w:noProof/>
                                <w:sz w:val="24"/>
                                <w:szCs w:val="24"/>
                              </w:rPr>
                              <w:drawing>
                                <wp:inline distT="0" distB="0" distL="0" distR="0">
                                  <wp:extent cx="7059295" cy="5118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059295" cy="511810"/>
                                          </a:xfrm>
                                          <a:prstGeom prst="rect">
                                            <a:avLst/>
                                          </a:prstGeom>
                                          <a:noFill/>
                                          <a:ln>
                                            <a:noFill/>
                                          </a:ln>
                                        </pic:spPr>
                                      </pic:pic>
                                    </a:graphicData>
                                  </a:graphic>
                                </wp:inline>
                              </w:drawing>
                            </w:r>
                          </w:p>
                          <w:p w:rsidR="00A8353F" w:rsidRDefault="00A8353F">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0" o:spid="_x0000_s1107" style="position:absolute;margin-left:33.15pt;margin-top:74.95pt;width:556pt;height:40pt;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" o:allowincell="f" filled="f" stroked="f">
                <v:textbox inset="0,0,0,0">
                  <w:txbxContent>
                    <w:p w:rsidR="00A8353F" w:rsidRDefault="00915E57">
                      <w:pPr>
                        <w:widowControl/>
                        <w:autoSpaceDE/>
                        <w:autoSpaceDN/>
                        <w:adjustRightInd/>
                        <w:spacing w:line="800" w:lineRule="atLeast"/>
                        <w:rPr>
                          <w:sz w:val="24"/>
                          <w:szCs w:val="24"/>
                        </w:rPr>
                      </w:pPr>
                      <w:r>
                        <w:rPr>
                          <w:noProof/>
                          <w:sz w:val="24"/>
                          <w:szCs w:val="24"/>
                        </w:rPr>
                        <w:drawing>
                          <wp:inline distT="0" distB="0" distL="0" distR="0">
                            <wp:extent cx="7059295" cy="5118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059295" cy="511810"/>
                                    </a:xfrm>
                                    <a:prstGeom prst="rect">
                                      <a:avLst/>
                                    </a:prstGeom>
                                    <a:noFill/>
                                    <a:ln>
                                      <a:noFill/>
                                    </a:ln>
                                  </pic:spPr>
                                </pic:pic>
                              </a:graphicData>
                            </a:graphic>
                          </wp:inline>
                        </w:drawing>
                      </w:r>
                    </w:p>
                    <w:p w:rsidR="00A8353F" w:rsidRDefault="00A8353F">
                      <w:pPr>
                        <w:rPr>
                          <w:sz w:val="24"/>
                          <w:szCs w:val="24"/>
                        </w:rPr>
                      </w:pPr>
                    </w:p>
                  </w:txbxContent>
                </v:textbox>
                <w10:wrap anchorx="page" anchory="page"/>
              </v:rect>
            </w:pict>
          </mc:Fallback>
        </mc:AlternateContent>
      </w:r>
    </w:p>
    <w:p w:rsidR="00A8353F" w:rsidRDefault="00A8353F">
      <w:pPr>
        <w:pStyle w:val="BodyText"/>
        <w:kinsoku w:val="0"/>
        <w:overflowPunct w:val="0"/>
        <w:rPr>
          <w:i w:val="0"/>
          <w:iCs w:val="0"/>
          <w:sz w:val="20"/>
          <w:szCs w:val="20"/>
        </w:rPr>
      </w:pPr>
    </w:p>
    <w:p w:rsidR="00A8353F" w:rsidRDefault="00A8353F">
      <w:pPr>
        <w:pStyle w:val="BodyText"/>
        <w:kinsoku w:val="0"/>
        <w:overflowPunct w:val="0"/>
        <w:spacing w:before="11"/>
        <w:rPr>
          <w:i w:val="0"/>
          <w:iCs w:val="0"/>
          <w:sz w:val="25"/>
          <w:szCs w:val="25"/>
        </w:rPr>
      </w:pPr>
    </w:p>
    <w:tbl>
      <w:tblPr>
        <w:tblW w:w="0" w:type="auto"/>
        <w:tblInd w:w="187" w:type="dxa"/>
        <w:tblLayout w:type="fixed"/>
        <w:tblCellMar>
          <w:left w:w="0" w:type="dxa"/>
          <w:right w:w="0" w:type="dxa"/>
        </w:tblCellMar>
        <w:tblLook w:val="0000" w:firstRow="0" w:lastRow="0" w:firstColumn="0" w:lastColumn="0" w:noHBand="0" w:noVBand="0"/>
      </w:tblPr>
      <w:tblGrid>
        <w:gridCol w:w="716"/>
        <w:gridCol w:w="3783"/>
        <w:gridCol w:w="3427"/>
        <w:gridCol w:w="1893"/>
        <w:gridCol w:w="633"/>
        <w:gridCol w:w="623"/>
      </w:tblGrid>
      <w:tr w:rsidR="00A8353F">
        <w:trPr>
          <w:trHeight w:val="999"/>
        </w:trPr>
        <w:tc>
          <w:tcPr>
            <w:tcW w:w="716" w:type="dxa"/>
            <w:tcBorders>
              <w:top w:val="none" w:sz="6" w:space="0" w:color="auto"/>
              <w:left w:val="single" w:sz="8" w:space="0" w:color="000000"/>
              <w:bottom w:val="single" w:sz="12" w:space="0" w:color="000000"/>
              <w:right w:val="single" w:sz="12" w:space="0" w:color="000000"/>
            </w:tcBorders>
          </w:tcPr>
          <w:p w:rsidR="00A8353F" w:rsidRDefault="0071444F">
            <w:pPr>
              <w:pStyle w:val="TableParagraph"/>
              <w:kinsoku w:val="0"/>
              <w:overflowPunct w:val="0"/>
              <w:spacing w:before="54" w:line="436" w:lineRule="auto"/>
              <w:ind w:left="165" w:right="46" w:hanging="91"/>
              <w:rPr>
                <w:b/>
                <w:bCs/>
                <w:sz w:val="22"/>
                <w:szCs w:val="22"/>
              </w:rPr>
            </w:pPr>
            <w:r>
              <w:rPr>
                <w:b/>
                <w:bCs/>
                <w:sz w:val="22"/>
                <w:szCs w:val="22"/>
              </w:rPr>
              <w:t>STEP NO.</w:t>
            </w:r>
          </w:p>
        </w:tc>
        <w:tc>
          <w:tcPr>
            <w:tcW w:w="3783" w:type="dxa"/>
            <w:tcBorders>
              <w:top w:val="none" w:sz="6" w:space="0" w:color="auto"/>
              <w:left w:val="single" w:sz="12" w:space="0" w:color="000000"/>
              <w:bottom w:val="single" w:sz="12" w:space="0" w:color="000000"/>
              <w:right w:val="single" w:sz="12" w:space="0" w:color="000000"/>
            </w:tcBorders>
          </w:tcPr>
          <w:p w:rsidR="00A8353F" w:rsidRDefault="0071444F">
            <w:pPr>
              <w:pStyle w:val="TableParagraph"/>
              <w:kinsoku w:val="0"/>
              <w:overflowPunct w:val="0"/>
              <w:spacing w:before="49"/>
              <w:ind w:left="1335" w:right="1330"/>
              <w:jc w:val="center"/>
              <w:rPr>
                <w:b/>
                <w:bCs/>
                <w:sz w:val="22"/>
                <w:szCs w:val="22"/>
              </w:rPr>
            </w:pPr>
            <w:r>
              <w:rPr>
                <w:b/>
                <w:bCs/>
                <w:sz w:val="22"/>
                <w:szCs w:val="22"/>
              </w:rPr>
              <w:t>ACTIONS</w:t>
            </w:r>
          </w:p>
        </w:tc>
        <w:tc>
          <w:tcPr>
            <w:tcW w:w="3427" w:type="dxa"/>
            <w:tcBorders>
              <w:top w:val="none" w:sz="6" w:space="0" w:color="auto"/>
              <w:left w:val="single" w:sz="12" w:space="0" w:color="000000"/>
              <w:bottom w:val="single" w:sz="12" w:space="0" w:color="000000"/>
              <w:right w:val="single" w:sz="12" w:space="0" w:color="000000"/>
            </w:tcBorders>
          </w:tcPr>
          <w:p w:rsidR="00A8353F" w:rsidRDefault="0071444F">
            <w:pPr>
              <w:pStyle w:val="TableParagraph"/>
              <w:kinsoku w:val="0"/>
              <w:overflowPunct w:val="0"/>
              <w:spacing w:before="49"/>
              <w:ind w:left="1276" w:right="1268"/>
              <w:jc w:val="center"/>
              <w:rPr>
                <w:b/>
                <w:bCs/>
                <w:sz w:val="22"/>
                <w:szCs w:val="22"/>
              </w:rPr>
            </w:pPr>
            <w:r>
              <w:rPr>
                <w:b/>
                <w:bCs/>
                <w:sz w:val="22"/>
                <w:szCs w:val="22"/>
              </w:rPr>
              <w:t>EVENT</w:t>
            </w:r>
          </w:p>
        </w:tc>
        <w:tc>
          <w:tcPr>
            <w:tcW w:w="1893" w:type="dxa"/>
            <w:tcBorders>
              <w:top w:val="none" w:sz="6" w:space="0" w:color="auto"/>
              <w:left w:val="single" w:sz="12" w:space="0" w:color="000000"/>
              <w:bottom w:val="single" w:sz="12" w:space="0" w:color="000000"/>
              <w:right w:val="single" w:sz="8" w:space="0" w:color="000000"/>
            </w:tcBorders>
          </w:tcPr>
          <w:p w:rsidR="00A8353F" w:rsidRDefault="0071444F">
            <w:pPr>
              <w:pStyle w:val="TableParagraph"/>
              <w:kinsoku w:val="0"/>
              <w:overflowPunct w:val="0"/>
              <w:spacing w:before="49"/>
              <w:ind w:left="285"/>
              <w:rPr>
                <w:b/>
                <w:bCs/>
                <w:sz w:val="22"/>
                <w:szCs w:val="22"/>
              </w:rPr>
            </w:pPr>
            <w:r>
              <w:rPr>
                <w:b/>
                <w:bCs/>
                <w:sz w:val="22"/>
                <w:szCs w:val="22"/>
              </w:rPr>
              <w:t>COMMENTS</w:t>
            </w:r>
          </w:p>
        </w:tc>
        <w:tc>
          <w:tcPr>
            <w:tcW w:w="633" w:type="dxa"/>
            <w:tcBorders>
              <w:top w:val="none" w:sz="6" w:space="0" w:color="auto"/>
              <w:left w:val="single" w:sz="8" w:space="0" w:color="000000"/>
              <w:bottom w:val="single" w:sz="12" w:space="0" w:color="000000"/>
              <w:right w:val="single" w:sz="8" w:space="0" w:color="000000"/>
            </w:tcBorders>
          </w:tcPr>
          <w:p w:rsidR="00A8353F" w:rsidRDefault="0071444F">
            <w:pPr>
              <w:pStyle w:val="TableParagraph"/>
              <w:kinsoku w:val="0"/>
              <w:overflowPunct w:val="0"/>
              <w:spacing w:before="49"/>
              <w:ind w:left="40"/>
              <w:rPr>
                <w:b/>
                <w:bCs/>
                <w:sz w:val="22"/>
                <w:szCs w:val="22"/>
              </w:rPr>
            </w:pPr>
            <w:r>
              <w:rPr>
                <w:b/>
                <w:bCs/>
                <w:sz w:val="22"/>
                <w:szCs w:val="22"/>
              </w:rPr>
              <w:t>PASS</w:t>
            </w:r>
          </w:p>
        </w:tc>
        <w:tc>
          <w:tcPr>
            <w:tcW w:w="623" w:type="dxa"/>
            <w:tcBorders>
              <w:top w:val="none" w:sz="6" w:space="0" w:color="auto"/>
              <w:left w:val="single" w:sz="8" w:space="0" w:color="000000"/>
              <w:bottom w:val="single" w:sz="12" w:space="0" w:color="000000"/>
              <w:right w:val="single" w:sz="8" w:space="0" w:color="000000"/>
            </w:tcBorders>
          </w:tcPr>
          <w:p w:rsidR="00A8353F" w:rsidRDefault="0071444F">
            <w:pPr>
              <w:pStyle w:val="TableParagraph"/>
              <w:kinsoku w:val="0"/>
              <w:overflowPunct w:val="0"/>
              <w:spacing w:before="49"/>
              <w:ind w:left="42"/>
              <w:rPr>
                <w:b/>
                <w:bCs/>
                <w:sz w:val="22"/>
                <w:szCs w:val="22"/>
              </w:rPr>
            </w:pPr>
            <w:r>
              <w:rPr>
                <w:b/>
                <w:bCs/>
                <w:sz w:val="22"/>
                <w:szCs w:val="22"/>
              </w:rPr>
              <w:t>FAIL</w:t>
            </w:r>
          </w:p>
        </w:tc>
      </w:tr>
      <w:tr w:rsidR="00A8353F">
        <w:trPr>
          <w:trHeight w:val="784"/>
        </w:trPr>
        <w:tc>
          <w:tcPr>
            <w:tcW w:w="716" w:type="dxa"/>
            <w:tcBorders>
              <w:top w:val="single" w:sz="12" w:space="0" w:color="000000"/>
              <w:left w:val="single" w:sz="8" w:space="0" w:color="000000"/>
              <w:bottom w:val="single" w:sz="6" w:space="0" w:color="000000"/>
              <w:right w:val="single" w:sz="12" w:space="0" w:color="000000"/>
            </w:tcBorders>
          </w:tcPr>
          <w:p w:rsidR="00A8353F" w:rsidRDefault="0071444F">
            <w:pPr>
              <w:pStyle w:val="TableParagraph"/>
              <w:kinsoku w:val="0"/>
              <w:overflowPunct w:val="0"/>
              <w:spacing w:before="62"/>
              <w:ind w:left="276"/>
              <w:rPr>
                <w:sz w:val="20"/>
                <w:szCs w:val="20"/>
              </w:rPr>
            </w:pPr>
            <w:r>
              <w:rPr>
                <w:sz w:val="20"/>
                <w:szCs w:val="20"/>
              </w:rPr>
              <w:t>8.</w:t>
            </w:r>
          </w:p>
        </w:tc>
        <w:tc>
          <w:tcPr>
            <w:tcW w:w="3783"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4"/>
              <w:ind w:left="40"/>
              <w:rPr>
                <w:w w:val="110"/>
                <w:sz w:val="20"/>
                <w:szCs w:val="20"/>
              </w:rPr>
            </w:pPr>
            <w:r>
              <w:rPr>
                <w:w w:val="110"/>
                <w:sz w:val="20"/>
                <w:szCs w:val="20"/>
              </w:rPr>
              <w:t xml:space="preserve">Click on the </w:t>
            </w:r>
            <w:r>
              <w:rPr>
                <w:b/>
                <w:bCs/>
                <w:w w:val="110"/>
                <w:sz w:val="22"/>
                <w:szCs w:val="22"/>
              </w:rPr>
              <w:t xml:space="preserve">Approve </w:t>
            </w:r>
            <w:r>
              <w:rPr>
                <w:w w:val="110"/>
                <w:sz w:val="20"/>
                <w:szCs w:val="20"/>
              </w:rPr>
              <w:t>button.</w:t>
            </w:r>
          </w:p>
        </w:tc>
        <w:tc>
          <w:tcPr>
            <w:tcW w:w="3427"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8" w:line="247" w:lineRule="auto"/>
              <w:ind w:left="40" w:right="304" w:firstLine="1"/>
              <w:rPr>
                <w:i/>
                <w:iCs/>
                <w:w w:val="105"/>
                <w:sz w:val="21"/>
                <w:szCs w:val="21"/>
              </w:rPr>
            </w:pPr>
            <w:r>
              <w:rPr>
                <w:i/>
                <w:iCs/>
                <w:w w:val="105"/>
                <w:sz w:val="21"/>
                <w:szCs w:val="21"/>
              </w:rPr>
              <w:t>Screen displays that the FSER has been accepted at Release.</w:t>
            </w:r>
          </w:p>
        </w:tc>
        <w:tc>
          <w:tcPr>
            <w:tcW w:w="1893" w:type="dxa"/>
            <w:tcBorders>
              <w:top w:val="single" w:sz="12" w:space="0" w:color="000000"/>
              <w:left w:val="single" w:sz="12"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33" w:type="dxa"/>
            <w:tcBorders>
              <w:top w:val="single" w:sz="12"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3" w:type="dxa"/>
            <w:tcBorders>
              <w:top w:val="single" w:sz="12"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r>
      <w:tr w:rsidR="00A8353F">
        <w:trPr>
          <w:trHeight w:val="787"/>
        </w:trPr>
        <w:tc>
          <w:tcPr>
            <w:tcW w:w="716" w:type="dxa"/>
            <w:tcBorders>
              <w:top w:val="single" w:sz="6" w:space="0" w:color="000000"/>
              <w:left w:val="single" w:sz="8" w:space="0" w:color="000000"/>
              <w:bottom w:val="single" w:sz="6" w:space="0" w:color="000000"/>
              <w:right w:val="single" w:sz="12" w:space="0" w:color="000000"/>
            </w:tcBorders>
          </w:tcPr>
          <w:p w:rsidR="00A8353F" w:rsidRDefault="0071444F">
            <w:pPr>
              <w:pStyle w:val="TableParagraph"/>
              <w:kinsoku w:val="0"/>
              <w:overflowPunct w:val="0"/>
              <w:spacing w:before="60"/>
              <w:ind w:left="280"/>
              <w:rPr>
                <w:w w:val="105"/>
                <w:sz w:val="20"/>
                <w:szCs w:val="20"/>
              </w:rPr>
            </w:pPr>
            <w:r>
              <w:rPr>
                <w:w w:val="105"/>
                <w:sz w:val="20"/>
                <w:szCs w:val="20"/>
              </w:rPr>
              <w:t>9.</w:t>
            </w:r>
          </w:p>
        </w:tc>
        <w:tc>
          <w:tcPr>
            <w:tcW w:w="378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2"/>
              <w:ind w:left="40"/>
              <w:rPr>
                <w:w w:val="110"/>
                <w:sz w:val="20"/>
                <w:szCs w:val="20"/>
              </w:rPr>
            </w:pPr>
            <w:r>
              <w:rPr>
                <w:w w:val="110"/>
                <w:sz w:val="20"/>
                <w:szCs w:val="20"/>
              </w:rPr>
              <w:t xml:space="preserve">Click on the </w:t>
            </w:r>
            <w:r>
              <w:rPr>
                <w:b/>
                <w:bCs/>
                <w:w w:val="110"/>
                <w:sz w:val="22"/>
                <w:szCs w:val="22"/>
              </w:rPr>
              <w:t xml:space="preserve">Log Out </w:t>
            </w:r>
            <w:r>
              <w:rPr>
                <w:w w:val="110"/>
                <w:sz w:val="20"/>
                <w:szCs w:val="20"/>
              </w:rPr>
              <w:t>button.</w:t>
            </w:r>
          </w:p>
        </w:tc>
        <w:tc>
          <w:tcPr>
            <w:tcW w:w="3427"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6" w:line="247" w:lineRule="auto"/>
              <w:ind w:left="58" w:right="77" w:hanging="11"/>
              <w:rPr>
                <w:i/>
                <w:iCs/>
                <w:w w:val="105"/>
                <w:sz w:val="21"/>
                <w:szCs w:val="21"/>
              </w:rPr>
            </w:pPr>
            <w:r>
              <w:rPr>
                <w:i/>
                <w:iCs/>
                <w:w w:val="105"/>
                <w:sz w:val="21"/>
                <w:szCs w:val="21"/>
              </w:rPr>
              <w:t>The Welcome page for the WLSP FSER tool displays in the browser</w:t>
            </w:r>
          </w:p>
        </w:tc>
        <w:tc>
          <w:tcPr>
            <w:tcW w:w="1893" w:type="dxa"/>
            <w:tcBorders>
              <w:top w:val="single" w:sz="6" w:space="0" w:color="000000"/>
              <w:left w:val="single" w:sz="12"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33"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3"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r>
      <w:tr w:rsidR="00A8353F">
        <w:trPr>
          <w:trHeight w:val="801"/>
        </w:trPr>
        <w:tc>
          <w:tcPr>
            <w:tcW w:w="11075" w:type="dxa"/>
            <w:gridSpan w:val="6"/>
            <w:tcBorders>
              <w:top w:val="single" w:sz="6" w:space="0" w:color="000000"/>
              <w:left w:val="single" w:sz="8" w:space="0" w:color="000000"/>
              <w:bottom w:val="single" w:sz="6" w:space="0" w:color="000000"/>
              <w:right w:val="single" w:sz="8" w:space="0" w:color="000000"/>
            </w:tcBorders>
          </w:tcPr>
          <w:p w:rsidR="00A8353F" w:rsidRDefault="0071444F">
            <w:pPr>
              <w:pStyle w:val="TableParagraph"/>
              <w:tabs>
                <w:tab w:val="left" w:pos="9337"/>
              </w:tabs>
              <w:kinsoku w:val="0"/>
              <w:overflowPunct w:val="0"/>
              <w:spacing w:before="60" w:line="256" w:lineRule="auto"/>
              <w:ind w:left="50" w:right="395" w:firstLine="2"/>
              <w:rPr>
                <w:b/>
                <w:bCs/>
                <w:i/>
                <w:iCs/>
                <w:w w:val="105"/>
                <w:sz w:val="21"/>
                <w:szCs w:val="21"/>
              </w:rPr>
            </w:pPr>
            <w:r>
              <w:rPr>
                <w:i/>
                <w:iCs/>
                <w:w w:val="105"/>
                <w:sz w:val="21"/>
                <w:szCs w:val="21"/>
              </w:rPr>
              <w:t>The</w:t>
            </w:r>
            <w:r>
              <w:rPr>
                <w:i/>
                <w:iCs/>
                <w:spacing w:val="-1"/>
                <w:w w:val="105"/>
                <w:sz w:val="21"/>
                <w:szCs w:val="21"/>
              </w:rPr>
              <w:t xml:space="preserve"> </w:t>
            </w:r>
            <w:r>
              <w:rPr>
                <w:i/>
                <w:iCs/>
                <w:w w:val="105"/>
                <w:sz w:val="21"/>
                <w:szCs w:val="21"/>
              </w:rPr>
              <w:t>FSER</w:t>
            </w:r>
            <w:r>
              <w:rPr>
                <w:i/>
                <w:iCs/>
                <w:spacing w:val="-12"/>
                <w:w w:val="105"/>
                <w:sz w:val="21"/>
                <w:szCs w:val="21"/>
              </w:rPr>
              <w:t xml:space="preserve"> </w:t>
            </w:r>
            <w:r>
              <w:rPr>
                <w:i/>
                <w:iCs/>
                <w:w w:val="105"/>
                <w:sz w:val="21"/>
                <w:szCs w:val="21"/>
              </w:rPr>
              <w:t>is</w:t>
            </w:r>
            <w:r>
              <w:rPr>
                <w:i/>
                <w:iCs/>
                <w:spacing w:val="-18"/>
                <w:w w:val="105"/>
                <w:sz w:val="21"/>
                <w:szCs w:val="21"/>
              </w:rPr>
              <w:t xml:space="preserve"> </w:t>
            </w:r>
            <w:r>
              <w:rPr>
                <w:i/>
                <w:iCs/>
                <w:w w:val="105"/>
                <w:sz w:val="21"/>
                <w:szCs w:val="21"/>
              </w:rPr>
              <w:t>accepted</w:t>
            </w:r>
            <w:r>
              <w:rPr>
                <w:i/>
                <w:iCs/>
                <w:spacing w:val="2"/>
                <w:w w:val="105"/>
                <w:sz w:val="21"/>
                <w:szCs w:val="21"/>
              </w:rPr>
              <w:t xml:space="preserve"> </w:t>
            </w:r>
            <w:r>
              <w:rPr>
                <w:i/>
                <w:iCs/>
                <w:w w:val="105"/>
                <w:sz w:val="21"/>
                <w:szCs w:val="21"/>
              </w:rPr>
              <w:t>at</w:t>
            </w:r>
            <w:r>
              <w:rPr>
                <w:i/>
                <w:iCs/>
                <w:spacing w:val="-11"/>
                <w:w w:val="105"/>
                <w:sz w:val="21"/>
                <w:szCs w:val="21"/>
              </w:rPr>
              <w:t xml:space="preserve"> </w:t>
            </w:r>
            <w:r>
              <w:rPr>
                <w:i/>
                <w:iCs/>
                <w:w w:val="105"/>
                <w:sz w:val="21"/>
                <w:szCs w:val="21"/>
              </w:rPr>
              <w:t>level</w:t>
            </w:r>
            <w:r>
              <w:rPr>
                <w:i/>
                <w:iCs/>
                <w:spacing w:val="-14"/>
                <w:w w:val="105"/>
                <w:sz w:val="21"/>
                <w:szCs w:val="21"/>
              </w:rPr>
              <w:t xml:space="preserve"> </w:t>
            </w:r>
            <w:r>
              <w:rPr>
                <w:i/>
                <w:iCs/>
                <w:w w:val="105"/>
                <w:sz w:val="21"/>
                <w:szCs w:val="21"/>
              </w:rPr>
              <w:t>5</w:t>
            </w:r>
            <w:r>
              <w:rPr>
                <w:i/>
                <w:iCs/>
                <w:spacing w:val="8"/>
                <w:w w:val="105"/>
                <w:sz w:val="21"/>
                <w:szCs w:val="21"/>
              </w:rPr>
              <w:t xml:space="preserve"> </w:t>
            </w:r>
            <w:r>
              <w:rPr>
                <w:i/>
                <w:iCs/>
                <w:w w:val="105"/>
                <w:sz w:val="21"/>
                <w:szCs w:val="21"/>
              </w:rPr>
              <w:t>release.</w:t>
            </w:r>
            <w:r>
              <w:rPr>
                <w:i/>
                <w:iCs/>
                <w:spacing w:val="-5"/>
                <w:w w:val="105"/>
                <w:sz w:val="21"/>
                <w:szCs w:val="21"/>
              </w:rPr>
              <w:t xml:space="preserve"> </w:t>
            </w:r>
            <w:r>
              <w:rPr>
                <w:i/>
                <w:iCs/>
                <w:w w:val="105"/>
                <w:sz w:val="21"/>
                <w:szCs w:val="21"/>
              </w:rPr>
              <w:t>Continue</w:t>
            </w:r>
            <w:r>
              <w:rPr>
                <w:i/>
                <w:iCs/>
                <w:spacing w:val="4"/>
                <w:w w:val="105"/>
                <w:sz w:val="21"/>
                <w:szCs w:val="21"/>
              </w:rPr>
              <w:t xml:space="preserve"> </w:t>
            </w:r>
            <w:r>
              <w:rPr>
                <w:i/>
                <w:iCs/>
                <w:w w:val="105"/>
                <w:sz w:val="21"/>
                <w:szCs w:val="21"/>
              </w:rPr>
              <w:t>following</w:t>
            </w:r>
            <w:r>
              <w:rPr>
                <w:i/>
                <w:iCs/>
                <w:spacing w:val="8"/>
                <w:w w:val="105"/>
                <w:sz w:val="21"/>
                <w:szCs w:val="21"/>
              </w:rPr>
              <w:t xml:space="preserve"> </w:t>
            </w:r>
            <w:r>
              <w:rPr>
                <w:i/>
                <w:iCs/>
                <w:w w:val="105"/>
                <w:sz w:val="21"/>
                <w:szCs w:val="21"/>
              </w:rPr>
              <w:t>the</w:t>
            </w:r>
            <w:r>
              <w:rPr>
                <w:i/>
                <w:iCs/>
                <w:spacing w:val="-3"/>
                <w:w w:val="105"/>
                <w:sz w:val="21"/>
                <w:szCs w:val="21"/>
              </w:rPr>
              <w:t xml:space="preserve"> </w:t>
            </w:r>
            <w:r>
              <w:rPr>
                <w:i/>
                <w:iCs/>
                <w:w w:val="105"/>
                <w:sz w:val="21"/>
                <w:szCs w:val="21"/>
              </w:rPr>
              <w:t>steps</w:t>
            </w:r>
            <w:r>
              <w:rPr>
                <w:i/>
                <w:iCs/>
                <w:spacing w:val="-11"/>
                <w:w w:val="105"/>
                <w:sz w:val="21"/>
                <w:szCs w:val="21"/>
              </w:rPr>
              <w:t xml:space="preserve"> </w:t>
            </w:r>
            <w:r>
              <w:rPr>
                <w:i/>
                <w:iCs/>
                <w:w w:val="105"/>
                <w:sz w:val="21"/>
                <w:szCs w:val="21"/>
              </w:rPr>
              <w:t>listed</w:t>
            </w:r>
            <w:r>
              <w:rPr>
                <w:i/>
                <w:iCs/>
                <w:spacing w:val="-2"/>
                <w:w w:val="105"/>
                <w:sz w:val="21"/>
                <w:szCs w:val="21"/>
              </w:rPr>
              <w:t xml:space="preserve"> </w:t>
            </w:r>
            <w:r>
              <w:rPr>
                <w:i/>
                <w:iCs/>
                <w:w w:val="105"/>
                <w:sz w:val="21"/>
                <w:szCs w:val="21"/>
              </w:rPr>
              <w:t>in</w:t>
            </w:r>
            <w:r>
              <w:rPr>
                <w:i/>
                <w:iCs/>
                <w:spacing w:val="6"/>
                <w:w w:val="105"/>
                <w:sz w:val="21"/>
                <w:szCs w:val="21"/>
              </w:rPr>
              <w:t xml:space="preserve"> </w:t>
            </w:r>
            <w:r>
              <w:rPr>
                <w:i/>
                <w:iCs/>
                <w:w w:val="105"/>
                <w:sz w:val="21"/>
                <w:szCs w:val="21"/>
              </w:rPr>
              <w:t>section</w:t>
            </w:r>
            <w:r>
              <w:rPr>
                <w:i/>
                <w:iCs/>
                <w:spacing w:val="-21"/>
                <w:w w:val="105"/>
                <w:sz w:val="21"/>
                <w:szCs w:val="21"/>
              </w:rPr>
              <w:t xml:space="preserve"> </w:t>
            </w:r>
            <w:r>
              <w:rPr>
                <w:b/>
                <w:bCs/>
                <w:i/>
                <w:iCs/>
                <w:w w:val="105"/>
                <w:sz w:val="21"/>
                <w:szCs w:val="21"/>
              </w:rPr>
              <w:t>Workflow</w:t>
            </w:r>
            <w:r>
              <w:rPr>
                <w:b/>
                <w:bCs/>
                <w:i/>
                <w:iCs/>
                <w:spacing w:val="13"/>
                <w:w w:val="105"/>
                <w:sz w:val="21"/>
                <w:szCs w:val="21"/>
              </w:rPr>
              <w:t xml:space="preserve"> </w:t>
            </w:r>
            <w:r>
              <w:rPr>
                <w:b/>
                <w:bCs/>
                <w:i/>
                <w:iCs/>
                <w:w w:val="105"/>
                <w:sz w:val="21"/>
                <w:szCs w:val="21"/>
              </w:rPr>
              <w:t>Step</w:t>
            </w:r>
            <w:r>
              <w:rPr>
                <w:b/>
                <w:bCs/>
                <w:i/>
                <w:iCs/>
                <w:spacing w:val="-18"/>
                <w:w w:val="105"/>
                <w:sz w:val="21"/>
                <w:szCs w:val="21"/>
              </w:rPr>
              <w:t xml:space="preserve"> </w:t>
            </w:r>
            <w:r>
              <w:rPr>
                <w:w w:val="105"/>
                <w:sz w:val="21"/>
                <w:szCs w:val="21"/>
              </w:rPr>
              <w:t>-</w:t>
            </w:r>
            <w:r>
              <w:rPr>
                <w:w w:val="105"/>
                <w:sz w:val="21"/>
                <w:szCs w:val="21"/>
              </w:rPr>
              <w:tab/>
            </w:r>
            <w:r>
              <w:rPr>
                <w:b/>
                <w:bCs/>
                <w:i/>
                <w:iCs/>
                <w:w w:val="105"/>
                <w:sz w:val="21"/>
                <w:szCs w:val="21"/>
              </w:rPr>
              <w:t>Level 6</w:t>
            </w:r>
            <w:r>
              <w:rPr>
                <w:b/>
                <w:bCs/>
                <w:i/>
                <w:iCs/>
                <w:spacing w:val="-21"/>
                <w:w w:val="105"/>
                <w:sz w:val="21"/>
                <w:szCs w:val="21"/>
              </w:rPr>
              <w:t xml:space="preserve"> </w:t>
            </w:r>
            <w:r>
              <w:rPr>
                <w:b/>
                <w:bCs/>
                <w:i/>
                <w:iCs/>
                <w:w w:val="105"/>
                <w:sz w:val="21"/>
                <w:szCs w:val="21"/>
              </w:rPr>
              <w:t>Export Approval Steps for Submitting FSERs for</w:t>
            </w:r>
            <w:r>
              <w:rPr>
                <w:b/>
                <w:bCs/>
                <w:i/>
                <w:iCs/>
                <w:spacing w:val="4"/>
                <w:w w:val="105"/>
                <w:sz w:val="21"/>
                <w:szCs w:val="21"/>
              </w:rPr>
              <w:t xml:space="preserve"> </w:t>
            </w:r>
            <w:r>
              <w:rPr>
                <w:b/>
                <w:bCs/>
                <w:i/>
                <w:iCs/>
                <w:w w:val="105"/>
                <w:sz w:val="21"/>
                <w:szCs w:val="21"/>
              </w:rPr>
              <w:t>Export.</w:t>
            </w:r>
          </w:p>
        </w:tc>
      </w:tr>
    </w:tbl>
    <w:p w:rsidR="00A8353F" w:rsidRDefault="00A8353F">
      <w:pPr>
        <w:pStyle w:val="BodyText"/>
        <w:kinsoku w:val="0"/>
        <w:overflowPunct w:val="0"/>
        <w:rPr>
          <w:i w:val="0"/>
          <w:iCs w:val="0"/>
          <w:sz w:val="20"/>
          <w:szCs w:val="20"/>
        </w:rPr>
      </w:pPr>
    </w:p>
    <w:p w:rsidR="00A8353F" w:rsidRDefault="00A8353F">
      <w:pPr>
        <w:pStyle w:val="BodyText"/>
        <w:kinsoku w:val="0"/>
        <w:overflowPunct w:val="0"/>
        <w:spacing w:before="7"/>
        <w:rPr>
          <w:i w:val="0"/>
          <w:iCs w:val="0"/>
          <w:sz w:val="17"/>
          <w:szCs w:val="17"/>
        </w:rPr>
      </w:pPr>
    </w:p>
    <w:tbl>
      <w:tblPr>
        <w:tblW w:w="0" w:type="auto"/>
        <w:tblInd w:w="195" w:type="dxa"/>
        <w:tblLayout w:type="fixed"/>
        <w:tblCellMar>
          <w:left w:w="0" w:type="dxa"/>
          <w:right w:w="0" w:type="dxa"/>
        </w:tblCellMar>
        <w:tblLook w:val="0000" w:firstRow="0" w:lastRow="0" w:firstColumn="0" w:lastColumn="0" w:noHBand="0" w:noVBand="0"/>
      </w:tblPr>
      <w:tblGrid>
        <w:gridCol w:w="721"/>
        <w:gridCol w:w="3788"/>
        <w:gridCol w:w="3427"/>
        <w:gridCol w:w="1889"/>
        <w:gridCol w:w="629"/>
        <w:gridCol w:w="624"/>
      </w:tblGrid>
      <w:tr w:rsidR="00A8353F">
        <w:trPr>
          <w:trHeight w:val="701"/>
        </w:trPr>
        <w:tc>
          <w:tcPr>
            <w:tcW w:w="11078"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tabs>
                <w:tab w:val="left" w:pos="258"/>
                <w:tab w:val="left" w:pos="1549"/>
                <w:tab w:val="left" w:pos="2299"/>
              </w:tabs>
              <w:kinsoku w:val="0"/>
              <w:overflowPunct w:val="0"/>
              <w:spacing w:line="141" w:lineRule="exact"/>
              <w:ind w:right="7238"/>
              <w:jc w:val="center"/>
              <w:rPr>
                <w:rFonts w:ascii="Arial" w:hAnsi="Arial" w:cs="Arial"/>
                <w:w w:val="90"/>
                <w:sz w:val="14"/>
                <w:szCs w:val="14"/>
              </w:rPr>
            </w:pPr>
            <w:r>
              <w:rPr>
                <w:rFonts w:ascii="Arial" w:hAnsi="Arial" w:cs="Arial"/>
                <w:w w:val="90"/>
                <w:sz w:val="15"/>
                <w:szCs w:val="15"/>
              </w:rPr>
              <w:t>'</w:t>
            </w:r>
            <w:r>
              <w:rPr>
                <w:rFonts w:ascii="Arial" w:hAnsi="Arial" w:cs="Arial"/>
                <w:w w:val="90"/>
                <w:sz w:val="15"/>
                <w:szCs w:val="15"/>
              </w:rPr>
              <w:tab/>
            </w:r>
            <w:r>
              <w:rPr>
                <w:w w:val="90"/>
                <w:sz w:val="13"/>
                <w:szCs w:val="13"/>
              </w:rPr>
              <w:t xml:space="preserve">:,  </w:t>
            </w:r>
            <w:r>
              <w:rPr>
                <w:spacing w:val="22"/>
                <w:w w:val="90"/>
                <w:sz w:val="13"/>
                <w:szCs w:val="13"/>
              </w:rPr>
              <w:t xml:space="preserve"> </w:t>
            </w:r>
            <w:r>
              <w:rPr>
                <w:rFonts w:ascii="Arial" w:hAnsi="Arial" w:cs="Arial"/>
                <w:w w:val="90"/>
                <w:sz w:val="28"/>
                <w:szCs w:val="28"/>
              </w:rPr>
              <w:t>.</w:t>
            </w:r>
            <w:r>
              <w:rPr>
                <w:rFonts w:ascii="Arial" w:hAnsi="Arial" w:cs="Arial"/>
                <w:w w:val="90"/>
                <w:sz w:val="28"/>
                <w:szCs w:val="28"/>
              </w:rPr>
              <w:tab/>
            </w:r>
            <w:r>
              <w:rPr>
                <w:rFonts w:ascii="Arial" w:hAnsi="Arial" w:cs="Arial"/>
                <w:w w:val="90"/>
                <w:sz w:val="9"/>
                <w:szCs w:val="9"/>
              </w:rPr>
              <w:t xml:space="preserve">...    </w:t>
            </w:r>
            <w:r>
              <w:rPr>
                <w:rFonts w:ascii="Arial" w:hAnsi="Arial" w:cs="Arial"/>
                <w:spacing w:val="22"/>
                <w:w w:val="90"/>
                <w:sz w:val="9"/>
                <w:szCs w:val="9"/>
              </w:rPr>
              <w:t xml:space="preserve"> </w:t>
            </w:r>
            <w:r>
              <w:rPr>
                <w:rFonts w:ascii="Arial" w:hAnsi="Arial" w:cs="Arial"/>
                <w:w w:val="90"/>
                <w:sz w:val="9"/>
                <w:szCs w:val="9"/>
              </w:rPr>
              <w:t>.</w:t>
            </w:r>
            <w:r>
              <w:rPr>
                <w:rFonts w:ascii="Arial" w:hAnsi="Arial" w:cs="Arial"/>
                <w:w w:val="90"/>
                <w:sz w:val="9"/>
                <w:szCs w:val="9"/>
              </w:rPr>
              <w:tab/>
              <w:t>.  .   ·.·   ··</w:t>
            </w:r>
            <w:r>
              <w:rPr>
                <w:rFonts w:ascii="Arial" w:hAnsi="Arial" w:cs="Arial"/>
                <w:spacing w:val="11"/>
                <w:w w:val="90"/>
                <w:sz w:val="9"/>
                <w:szCs w:val="9"/>
              </w:rPr>
              <w:t xml:space="preserve"> </w:t>
            </w:r>
            <w:r>
              <w:rPr>
                <w:rFonts w:ascii="Arial" w:hAnsi="Arial" w:cs="Arial"/>
                <w:w w:val="90"/>
                <w:sz w:val="14"/>
                <w:szCs w:val="14"/>
              </w:rPr>
              <w:t>..</w:t>
            </w:r>
          </w:p>
          <w:p w:rsidR="00A8353F" w:rsidRDefault="0071444F">
            <w:pPr>
              <w:pStyle w:val="TableParagraph"/>
              <w:kinsoku w:val="0"/>
              <w:overflowPunct w:val="0"/>
              <w:spacing w:line="237" w:lineRule="exact"/>
              <w:ind w:left="52"/>
              <w:rPr>
                <w:rFonts w:ascii="Arial" w:hAnsi="Arial" w:cs="Arial"/>
                <w:b/>
                <w:bCs/>
                <w:sz w:val="29"/>
                <w:szCs w:val="29"/>
              </w:rPr>
            </w:pPr>
            <w:r>
              <w:rPr>
                <w:b/>
                <w:bCs/>
                <w:sz w:val="22"/>
                <w:szCs w:val="22"/>
              </w:rPr>
              <w:t xml:space="preserve">Wotktlow....., evel 6 Exi,ort </w:t>
            </w:r>
            <w:r>
              <w:rPr>
                <w:rFonts w:ascii="Arial" w:hAnsi="Arial" w:cs="Arial"/>
                <w:b/>
                <w:bCs/>
                <w:sz w:val="29"/>
                <w:szCs w:val="29"/>
              </w:rPr>
              <w:t>4pproval</w:t>
            </w:r>
          </w:p>
          <w:p w:rsidR="00A8353F" w:rsidRDefault="0071444F">
            <w:pPr>
              <w:pStyle w:val="TableParagraph"/>
              <w:tabs>
                <w:tab w:val="left" w:pos="6612"/>
                <w:tab w:val="left" w:pos="6894"/>
              </w:tabs>
              <w:kinsoku w:val="0"/>
              <w:overflowPunct w:val="0"/>
              <w:spacing w:line="207" w:lineRule="exact"/>
              <w:ind w:left="43"/>
              <w:rPr>
                <w:rFonts w:ascii="Arial" w:hAnsi="Arial" w:cs="Arial"/>
                <w:w w:val="115"/>
                <w:position w:val="-7"/>
                <w:sz w:val="9"/>
                <w:szCs w:val="9"/>
              </w:rPr>
            </w:pPr>
            <w:r>
              <w:rPr>
                <w:b/>
                <w:bCs/>
                <w:w w:val="115"/>
                <w:sz w:val="22"/>
                <w:szCs w:val="22"/>
              </w:rPr>
              <w:t>Steps</w:t>
            </w:r>
            <w:r>
              <w:rPr>
                <w:b/>
                <w:bCs/>
                <w:spacing w:val="-48"/>
                <w:w w:val="115"/>
                <w:sz w:val="22"/>
                <w:szCs w:val="22"/>
              </w:rPr>
              <w:t xml:space="preserve"> </w:t>
            </w:r>
            <w:r>
              <w:rPr>
                <w:b/>
                <w:bCs/>
                <w:w w:val="115"/>
                <w:sz w:val="22"/>
                <w:szCs w:val="22"/>
              </w:rPr>
              <w:t>for</w:t>
            </w:r>
            <w:r>
              <w:rPr>
                <w:b/>
                <w:bCs/>
                <w:spacing w:val="-46"/>
                <w:w w:val="115"/>
                <w:sz w:val="22"/>
                <w:szCs w:val="22"/>
              </w:rPr>
              <w:t xml:space="preserve"> </w:t>
            </w:r>
            <w:r>
              <w:rPr>
                <w:b/>
                <w:bCs/>
                <w:w w:val="115"/>
                <w:sz w:val="22"/>
                <w:szCs w:val="22"/>
              </w:rPr>
              <w:t>Submit@g</w:t>
            </w:r>
            <w:r>
              <w:rPr>
                <w:b/>
                <w:bCs/>
                <w:spacing w:val="-43"/>
                <w:w w:val="115"/>
                <w:sz w:val="22"/>
                <w:szCs w:val="22"/>
              </w:rPr>
              <w:t xml:space="preserve"> </w:t>
            </w:r>
            <w:r>
              <w:rPr>
                <w:b/>
                <w:bCs/>
                <w:w w:val="115"/>
                <w:sz w:val="27"/>
                <w:szCs w:val="27"/>
              </w:rPr>
              <w:t>fS</w:t>
            </w:r>
            <w:r>
              <w:rPr>
                <w:b/>
                <w:bCs/>
                <w:spacing w:val="-45"/>
                <w:w w:val="115"/>
                <w:sz w:val="27"/>
                <w:szCs w:val="27"/>
              </w:rPr>
              <w:t xml:space="preserve"> </w:t>
            </w:r>
            <w:r>
              <w:rPr>
                <w:b/>
                <w:bCs/>
                <w:w w:val="115"/>
                <w:sz w:val="27"/>
                <w:szCs w:val="27"/>
              </w:rPr>
              <w:t>ltsfor</w:t>
            </w:r>
            <w:r>
              <w:rPr>
                <w:b/>
                <w:bCs/>
                <w:spacing w:val="-21"/>
                <w:w w:val="115"/>
                <w:sz w:val="27"/>
                <w:szCs w:val="27"/>
              </w:rPr>
              <w:t xml:space="preserve"> </w:t>
            </w:r>
            <w:r>
              <w:rPr>
                <w:rFonts w:ascii="Arial" w:hAnsi="Arial" w:cs="Arial"/>
                <w:b/>
                <w:bCs/>
                <w:w w:val="115"/>
                <w:sz w:val="20"/>
                <w:szCs w:val="20"/>
              </w:rPr>
              <w:t>xpQrt</w:t>
            </w:r>
            <w:r>
              <w:rPr>
                <w:rFonts w:ascii="Arial" w:hAnsi="Arial" w:cs="Arial"/>
                <w:b/>
                <w:bCs/>
                <w:w w:val="115"/>
                <w:sz w:val="20"/>
                <w:szCs w:val="20"/>
              </w:rPr>
              <w:tab/>
            </w:r>
            <w:r>
              <w:rPr>
                <w:w w:val="170"/>
                <w:position w:val="-7"/>
                <w:sz w:val="13"/>
                <w:szCs w:val="13"/>
              </w:rPr>
              <w:t>.</w:t>
            </w:r>
            <w:r>
              <w:rPr>
                <w:w w:val="170"/>
                <w:position w:val="-7"/>
                <w:sz w:val="13"/>
                <w:szCs w:val="13"/>
              </w:rPr>
              <w:tab/>
            </w:r>
            <w:r>
              <w:rPr>
                <w:rFonts w:ascii="Arial" w:hAnsi="Arial" w:cs="Arial"/>
                <w:w w:val="115"/>
                <w:position w:val="-7"/>
                <w:sz w:val="9"/>
                <w:szCs w:val="9"/>
              </w:rPr>
              <w:t>·.</w:t>
            </w:r>
          </w:p>
          <w:p w:rsidR="00A8353F" w:rsidRDefault="0071444F">
            <w:pPr>
              <w:pStyle w:val="TableParagraph"/>
              <w:tabs>
                <w:tab w:val="left" w:pos="1272"/>
                <w:tab w:val="left" w:pos="1669"/>
                <w:tab w:val="left" w:pos="5748"/>
              </w:tabs>
              <w:kinsoku w:val="0"/>
              <w:overflowPunct w:val="0"/>
              <w:spacing w:line="96" w:lineRule="exact"/>
              <w:ind w:left="124"/>
              <w:rPr>
                <w:rFonts w:ascii="Arial" w:hAnsi="Arial" w:cs="Arial"/>
                <w:w w:val="95"/>
                <w:sz w:val="23"/>
                <w:szCs w:val="23"/>
              </w:rPr>
            </w:pPr>
            <w:r>
              <w:rPr>
                <w:w w:val="95"/>
                <w:position w:val="2"/>
                <w:sz w:val="6"/>
                <w:szCs w:val="6"/>
              </w:rPr>
              <w:t>'</w:t>
            </w:r>
            <w:r>
              <w:rPr>
                <w:position w:val="2"/>
                <w:sz w:val="6"/>
                <w:szCs w:val="6"/>
              </w:rPr>
              <w:t xml:space="preserve">      </w:t>
            </w:r>
            <w:r>
              <w:rPr>
                <w:spacing w:val="5"/>
                <w:position w:val="2"/>
                <w:sz w:val="6"/>
                <w:szCs w:val="6"/>
              </w:rPr>
              <w:t xml:space="preserve"> </w:t>
            </w:r>
            <w:r>
              <w:rPr>
                <w:w w:val="102"/>
                <w:position w:val="2"/>
                <w:sz w:val="6"/>
                <w:szCs w:val="6"/>
              </w:rPr>
              <w:t>·.•</w:t>
            </w:r>
            <w:r>
              <w:rPr>
                <w:position w:val="2"/>
                <w:sz w:val="6"/>
                <w:szCs w:val="6"/>
              </w:rPr>
              <w:t xml:space="preserve"> </w:t>
            </w:r>
            <w:r>
              <w:rPr>
                <w:spacing w:val="-7"/>
                <w:position w:val="2"/>
                <w:sz w:val="6"/>
                <w:szCs w:val="6"/>
              </w:rPr>
              <w:t xml:space="preserve"> </w:t>
            </w:r>
            <w:r>
              <w:rPr>
                <w:w w:val="133"/>
                <w:position w:val="2"/>
                <w:sz w:val="6"/>
                <w:szCs w:val="6"/>
              </w:rPr>
              <w:t>•·...</w:t>
            </w:r>
            <w:r>
              <w:rPr>
                <w:position w:val="2"/>
                <w:sz w:val="6"/>
                <w:szCs w:val="6"/>
              </w:rPr>
              <w:t xml:space="preserve">   </w:t>
            </w:r>
            <w:r>
              <w:rPr>
                <w:spacing w:val="3"/>
                <w:position w:val="2"/>
                <w:sz w:val="6"/>
                <w:szCs w:val="6"/>
              </w:rPr>
              <w:t xml:space="preserve"> </w:t>
            </w:r>
            <w:r>
              <w:rPr>
                <w:w w:val="133"/>
                <w:position w:val="2"/>
                <w:sz w:val="6"/>
                <w:szCs w:val="6"/>
              </w:rPr>
              <w:t>•</w:t>
            </w:r>
            <w:r>
              <w:rPr>
                <w:position w:val="2"/>
                <w:sz w:val="6"/>
                <w:szCs w:val="6"/>
              </w:rPr>
              <w:t xml:space="preserve"> </w:t>
            </w:r>
            <w:r>
              <w:rPr>
                <w:spacing w:val="-1"/>
                <w:position w:val="2"/>
                <w:sz w:val="6"/>
                <w:szCs w:val="6"/>
              </w:rPr>
              <w:t xml:space="preserve"> </w:t>
            </w:r>
            <w:r>
              <w:rPr>
                <w:w w:val="133"/>
                <w:position w:val="2"/>
                <w:sz w:val="6"/>
                <w:szCs w:val="6"/>
              </w:rPr>
              <w:t>•</w:t>
            </w:r>
            <w:r>
              <w:rPr>
                <w:position w:val="2"/>
                <w:sz w:val="6"/>
                <w:szCs w:val="6"/>
              </w:rPr>
              <w:tab/>
            </w:r>
            <w:r>
              <w:rPr>
                <w:w w:val="133"/>
                <w:position w:val="2"/>
                <w:sz w:val="6"/>
                <w:szCs w:val="6"/>
              </w:rPr>
              <w:t>••</w:t>
            </w:r>
            <w:r>
              <w:rPr>
                <w:position w:val="2"/>
                <w:sz w:val="6"/>
                <w:szCs w:val="6"/>
              </w:rPr>
              <w:t xml:space="preserve">       </w:t>
            </w:r>
            <w:r>
              <w:rPr>
                <w:spacing w:val="-2"/>
                <w:position w:val="2"/>
                <w:sz w:val="6"/>
                <w:szCs w:val="6"/>
              </w:rPr>
              <w:t xml:space="preserve"> </w:t>
            </w:r>
            <w:r>
              <w:rPr>
                <w:w w:val="133"/>
                <w:position w:val="2"/>
                <w:sz w:val="6"/>
                <w:szCs w:val="6"/>
              </w:rPr>
              <w:t>'</w:t>
            </w:r>
            <w:r>
              <w:rPr>
                <w:position w:val="2"/>
                <w:sz w:val="6"/>
                <w:szCs w:val="6"/>
              </w:rPr>
              <w:tab/>
            </w:r>
            <w:r>
              <w:rPr>
                <w:w w:val="133"/>
                <w:position w:val="2"/>
                <w:sz w:val="6"/>
                <w:szCs w:val="6"/>
              </w:rPr>
              <w:t>·</w:t>
            </w:r>
            <w:r>
              <w:rPr>
                <w:spacing w:val="-2"/>
                <w:w w:val="133"/>
                <w:position w:val="2"/>
                <w:sz w:val="6"/>
                <w:szCs w:val="6"/>
              </w:rPr>
              <w:t>·</w:t>
            </w:r>
            <w:r>
              <w:rPr>
                <w:w w:val="99"/>
                <w:position w:val="2"/>
                <w:sz w:val="6"/>
                <w:szCs w:val="6"/>
              </w:rPr>
              <w:t>c</w:t>
            </w:r>
            <w:r>
              <w:rPr>
                <w:position w:val="2"/>
                <w:sz w:val="6"/>
                <w:szCs w:val="6"/>
              </w:rPr>
              <w:t xml:space="preserve">     </w:t>
            </w:r>
            <w:r>
              <w:rPr>
                <w:spacing w:val="4"/>
                <w:position w:val="2"/>
                <w:sz w:val="6"/>
                <w:szCs w:val="6"/>
              </w:rPr>
              <w:t xml:space="preserve"> </w:t>
            </w:r>
            <w:r>
              <w:rPr>
                <w:rFonts w:ascii="Arial" w:hAnsi="Arial" w:cs="Arial"/>
                <w:position w:val="2"/>
                <w:sz w:val="6"/>
                <w:szCs w:val="6"/>
              </w:rPr>
              <w:t xml:space="preserve">. </w:t>
            </w:r>
            <w:r>
              <w:rPr>
                <w:rFonts w:ascii="Arial" w:hAnsi="Arial" w:cs="Arial"/>
                <w:spacing w:val="-5"/>
                <w:position w:val="2"/>
                <w:sz w:val="6"/>
                <w:szCs w:val="6"/>
              </w:rPr>
              <w:t xml:space="preserve"> </w:t>
            </w:r>
            <w:r>
              <w:rPr>
                <w:rFonts w:ascii="Arial" w:hAnsi="Arial" w:cs="Arial"/>
                <w:spacing w:val="-4"/>
                <w:position w:val="2"/>
                <w:sz w:val="6"/>
                <w:szCs w:val="6"/>
              </w:rPr>
              <w:t>•</w:t>
            </w:r>
            <w:r>
              <w:rPr>
                <w:rFonts w:ascii="Arial" w:hAnsi="Arial" w:cs="Arial"/>
                <w:position w:val="2"/>
                <w:sz w:val="6"/>
                <w:szCs w:val="6"/>
              </w:rPr>
              <w:t xml:space="preserve">•        </w:t>
            </w:r>
            <w:r>
              <w:rPr>
                <w:rFonts w:ascii="Arial" w:hAnsi="Arial" w:cs="Arial"/>
                <w:spacing w:val="-4"/>
                <w:position w:val="2"/>
                <w:sz w:val="6"/>
                <w:szCs w:val="6"/>
              </w:rPr>
              <w:t xml:space="preserve"> </w:t>
            </w:r>
            <w:r>
              <w:rPr>
                <w:rFonts w:ascii="Arial" w:hAnsi="Arial" w:cs="Arial"/>
                <w:spacing w:val="-1"/>
                <w:w w:val="198"/>
                <w:position w:val="2"/>
                <w:sz w:val="6"/>
                <w:szCs w:val="6"/>
              </w:rPr>
              <w:t>..,..,</w:t>
            </w:r>
            <w:r>
              <w:rPr>
                <w:rFonts w:ascii="Arial" w:hAnsi="Arial" w:cs="Arial"/>
                <w:w w:val="198"/>
                <w:position w:val="2"/>
                <w:sz w:val="6"/>
                <w:szCs w:val="6"/>
              </w:rPr>
              <w:t>,</w:t>
            </w:r>
            <w:r>
              <w:rPr>
                <w:rFonts w:ascii="Arial" w:hAnsi="Arial" w:cs="Arial"/>
                <w:position w:val="2"/>
                <w:sz w:val="6"/>
                <w:szCs w:val="6"/>
              </w:rPr>
              <w:t xml:space="preserve">  </w:t>
            </w:r>
            <w:r>
              <w:rPr>
                <w:rFonts w:ascii="Arial" w:hAnsi="Arial" w:cs="Arial"/>
                <w:spacing w:val="6"/>
                <w:position w:val="2"/>
                <w:sz w:val="6"/>
                <w:szCs w:val="6"/>
              </w:rPr>
              <w:t xml:space="preserve"> </w:t>
            </w:r>
            <w:r>
              <w:rPr>
                <w:spacing w:val="-44"/>
                <w:w w:val="198"/>
                <w:position w:val="2"/>
                <w:sz w:val="12"/>
                <w:szCs w:val="12"/>
              </w:rPr>
              <w:t>&lt;</w:t>
            </w:r>
            <w:r>
              <w:rPr>
                <w:w w:val="198"/>
                <w:position w:val="2"/>
                <w:sz w:val="12"/>
                <w:szCs w:val="12"/>
              </w:rPr>
              <w:t>.</w:t>
            </w:r>
            <w:r>
              <w:rPr>
                <w:position w:val="2"/>
                <w:sz w:val="12"/>
                <w:szCs w:val="12"/>
              </w:rPr>
              <w:t xml:space="preserve">    </w:t>
            </w:r>
            <w:r>
              <w:rPr>
                <w:spacing w:val="4"/>
                <w:position w:val="2"/>
                <w:sz w:val="12"/>
                <w:szCs w:val="12"/>
              </w:rPr>
              <w:t xml:space="preserve"> </w:t>
            </w:r>
            <w:r>
              <w:rPr>
                <w:rFonts w:ascii="Arial" w:hAnsi="Arial" w:cs="Arial"/>
                <w:spacing w:val="-1"/>
                <w:w w:val="198"/>
                <w:position w:val="2"/>
                <w:sz w:val="10"/>
                <w:szCs w:val="10"/>
              </w:rPr>
              <w:t>&lt;f</w:t>
            </w:r>
            <w:r>
              <w:rPr>
                <w:rFonts w:ascii="Arial" w:hAnsi="Arial" w:cs="Arial"/>
                <w:w w:val="198"/>
                <w:position w:val="2"/>
                <w:sz w:val="10"/>
                <w:szCs w:val="10"/>
              </w:rPr>
              <w:t>'</w:t>
            </w:r>
            <w:r>
              <w:rPr>
                <w:rFonts w:ascii="Arial" w:hAnsi="Arial" w:cs="Arial"/>
                <w:position w:val="2"/>
                <w:sz w:val="10"/>
                <w:szCs w:val="10"/>
              </w:rPr>
              <w:t xml:space="preserve">     </w:t>
            </w:r>
            <w:r>
              <w:rPr>
                <w:rFonts w:ascii="Arial" w:hAnsi="Arial" w:cs="Arial"/>
                <w:spacing w:val="-5"/>
                <w:position w:val="2"/>
                <w:sz w:val="10"/>
                <w:szCs w:val="10"/>
              </w:rPr>
              <w:t xml:space="preserve"> </w:t>
            </w:r>
            <w:r>
              <w:rPr>
                <w:rFonts w:ascii="Arial" w:hAnsi="Arial" w:cs="Arial"/>
                <w:spacing w:val="-1"/>
                <w:w w:val="198"/>
                <w:position w:val="2"/>
                <w:sz w:val="10"/>
                <w:szCs w:val="10"/>
              </w:rPr>
              <w:t>•</w:t>
            </w:r>
            <w:r>
              <w:rPr>
                <w:rFonts w:ascii="Arial" w:hAnsi="Arial" w:cs="Arial"/>
                <w:w w:val="198"/>
                <w:position w:val="2"/>
                <w:sz w:val="10"/>
                <w:szCs w:val="10"/>
              </w:rPr>
              <w:t>.</w:t>
            </w:r>
            <w:r>
              <w:rPr>
                <w:rFonts w:ascii="Arial" w:hAnsi="Arial" w:cs="Arial"/>
                <w:position w:val="2"/>
                <w:sz w:val="10"/>
                <w:szCs w:val="10"/>
              </w:rPr>
              <w:t xml:space="preserve"> </w:t>
            </w:r>
            <w:r>
              <w:rPr>
                <w:rFonts w:ascii="Arial" w:hAnsi="Arial" w:cs="Arial"/>
                <w:spacing w:val="-10"/>
                <w:position w:val="2"/>
                <w:sz w:val="10"/>
                <w:szCs w:val="10"/>
              </w:rPr>
              <w:t xml:space="preserve"> </w:t>
            </w:r>
            <w:r>
              <w:rPr>
                <w:spacing w:val="-72"/>
                <w:w w:val="198"/>
                <w:position w:val="2"/>
                <w:sz w:val="17"/>
                <w:szCs w:val="17"/>
              </w:rPr>
              <w:t>&lt;</w:t>
            </w:r>
            <w:r>
              <w:rPr>
                <w:spacing w:val="-84"/>
                <w:w w:val="198"/>
                <w:position w:val="2"/>
                <w:sz w:val="17"/>
                <w:szCs w:val="17"/>
              </w:rPr>
              <w:t>.</w:t>
            </w:r>
            <w:r>
              <w:rPr>
                <w:w w:val="198"/>
                <w:position w:val="2"/>
                <w:sz w:val="17"/>
                <w:szCs w:val="17"/>
              </w:rPr>
              <w:t>,</w:t>
            </w:r>
            <w:r>
              <w:rPr>
                <w:position w:val="2"/>
                <w:sz w:val="17"/>
                <w:szCs w:val="17"/>
              </w:rPr>
              <w:tab/>
            </w:r>
            <w:r>
              <w:rPr>
                <w:rFonts w:ascii="Arial" w:hAnsi="Arial" w:cs="Arial"/>
                <w:w w:val="95"/>
                <w:sz w:val="23"/>
                <w:szCs w:val="23"/>
              </w:rPr>
              <w:t>·.</w:t>
            </w:r>
          </w:p>
        </w:tc>
      </w:tr>
      <w:tr w:rsidR="00A8353F">
        <w:trPr>
          <w:trHeight w:val="996"/>
        </w:trPr>
        <w:tc>
          <w:tcPr>
            <w:tcW w:w="721"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80"/>
              <w:ind w:left="91"/>
              <w:rPr>
                <w:b/>
                <w:bCs/>
                <w:sz w:val="22"/>
                <w:szCs w:val="22"/>
              </w:rPr>
            </w:pPr>
            <w:r>
              <w:rPr>
                <w:b/>
                <w:bCs/>
                <w:sz w:val="22"/>
                <w:szCs w:val="22"/>
              </w:rPr>
              <w:t>STEP</w:t>
            </w:r>
          </w:p>
          <w:p w:rsidR="00A8353F" w:rsidRDefault="0071444F">
            <w:pPr>
              <w:pStyle w:val="TableParagraph"/>
              <w:kinsoku w:val="0"/>
              <w:overflowPunct w:val="0"/>
              <w:spacing w:before="204"/>
              <w:ind w:left="186"/>
              <w:rPr>
                <w:b/>
                <w:bCs/>
                <w:sz w:val="22"/>
                <w:szCs w:val="22"/>
              </w:rPr>
            </w:pPr>
            <w:r>
              <w:rPr>
                <w:b/>
                <w:bCs/>
                <w:sz w:val="22"/>
                <w:szCs w:val="22"/>
              </w:rPr>
              <w:t>NO.</w:t>
            </w:r>
          </w:p>
        </w:tc>
        <w:tc>
          <w:tcPr>
            <w:tcW w:w="3788"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70"/>
              <w:ind w:left="1365" w:right="1331"/>
              <w:jc w:val="center"/>
              <w:rPr>
                <w:b/>
                <w:bCs/>
                <w:sz w:val="22"/>
                <w:szCs w:val="22"/>
              </w:rPr>
            </w:pPr>
            <w:r>
              <w:rPr>
                <w:b/>
                <w:bCs/>
                <w:sz w:val="22"/>
                <w:szCs w:val="22"/>
              </w:rPr>
              <w:t>ACTIONS</w:t>
            </w:r>
          </w:p>
        </w:tc>
        <w:tc>
          <w:tcPr>
            <w:tcW w:w="3427"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6"/>
              <w:ind w:left="1290" w:right="1268"/>
              <w:jc w:val="center"/>
              <w:rPr>
                <w:b/>
                <w:bCs/>
                <w:sz w:val="22"/>
                <w:szCs w:val="22"/>
              </w:rPr>
            </w:pPr>
            <w:r>
              <w:rPr>
                <w:b/>
                <w:bCs/>
                <w:sz w:val="22"/>
                <w:szCs w:val="22"/>
              </w:rPr>
              <w:t>EVENT</w:t>
            </w:r>
          </w:p>
        </w:tc>
        <w:tc>
          <w:tcPr>
            <w:tcW w:w="1889"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6"/>
              <w:ind w:left="292"/>
              <w:rPr>
                <w:b/>
                <w:bCs/>
                <w:sz w:val="22"/>
                <w:szCs w:val="22"/>
              </w:rPr>
            </w:pPr>
            <w:r>
              <w:rPr>
                <w:b/>
                <w:bCs/>
                <w:sz w:val="22"/>
                <w:szCs w:val="22"/>
              </w:rPr>
              <w:t>COMMENTS</w:t>
            </w:r>
          </w:p>
        </w:tc>
        <w:tc>
          <w:tcPr>
            <w:tcW w:w="629"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6"/>
              <w:ind w:left="46"/>
              <w:rPr>
                <w:b/>
                <w:bCs/>
                <w:sz w:val="22"/>
                <w:szCs w:val="22"/>
              </w:rPr>
            </w:pPr>
            <w:r>
              <w:rPr>
                <w:b/>
                <w:bCs/>
                <w:sz w:val="22"/>
                <w:szCs w:val="22"/>
              </w:rPr>
              <w:t>PASS</w:t>
            </w:r>
          </w:p>
        </w:tc>
        <w:tc>
          <w:tcPr>
            <w:tcW w:w="624"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6"/>
              <w:ind w:left="52"/>
              <w:rPr>
                <w:b/>
                <w:bCs/>
                <w:sz w:val="22"/>
                <w:szCs w:val="22"/>
              </w:rPr>
            </w:pPr>
            <w:r>
              <w:rPr>
                <w:b/>
                <w:bCs/>
                <w:sz w:val="22"/>
                <w:szCs w:val="22"/>
              </w:rPr>
              <w:t>FAIL</w:t>
            </w:r>
          </w:p>
        </w:tc>
      </w:tr>
      <w:tr w:rsidR="00A8353F">
        <w:trPr>
          <w:trHeight w:val="1289"/>
        </w:trPr>
        <w:tc>
          <w:tcPr>
            <w:tcW w:w="721"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77"/>
              <w:ind w:left="294"/>
              <w:rPr>
                <w:w w:val="110"/>
                <w:sz w:val="21"/>
                <w:szCs w:val="21"/>
              </w:rPr>
            </w:pPr>
            <w:r>
              <w:rPr>
                <w:w w:val="110"/>
                <w:sz w:val="21"/>
                <w:szCs w:val="21"/>
              </w:rPr>
              <w:t>1.</w:t>
            </w:r>
          </w:p>
        </w:tc>
        <w:tc>
          <w:tcPr>
            <w:tcW w:w="3788"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82" w:line="264" w:lineRule="auto"/>
              <w:ind w:left="56" w:right="137"/>
              <w:rPr>
                <w:w w:val="110"/>
                <w:sz w:val="20"/>
                <w:szCs w:val="20"/>
              </w:rPr>
            </w:pPr>
            <w:r>
              <w:rPr>
                <w:w w:val="110"/>
                <w:sz w:val="20"/>
                <w:szCs w:val="20"/>
              </w:rPr>
              <w:t>Connect to the WLSP FSER Tool portal from the NGGN network via a web browser.</w:t>
            </w:r>
          </w:p>
          <w:p w:rsidR="00A8353F" w:rsidRDefault="0071444F">
            <w:pPr>
              <w:pStyle w:val="TableParagraph"/>
              <w:kinsoku w:val="0"/>
              <w:overflowPunct w:val="0"/>
              <w:spacing w:line="216" w:lineRule="exact"/>
              <w:ind w:left="72"/>
              <w:rPr>
                <w:rFonts w:ascii="Arial" w:hAnsi="Arial" w:cs="Arial"/>
                <w:w w:val="110"/>
                <w:sz w:val="18"/>
                <w:szCs w:val="18"/>
              </w:rPr>
            </w:pPr>
            <w:r>
              <w:rPr>
                <w:w w:val="110"/>
                <w:sz w:val="20"/>
                <w:szCs w:val="20"/>
              </w:rPr>
              <w:t xml:space="preserve">httn://w lsnfser.i,.northromrnimman </w:t>
            </w:r>
            <w:r>
              <w:rPr>
                <w:rFonts w:ascii="Arial" w:hAnsi="Arial" w:cs="Arial"/>
                <w:w w:val="110"/>
                <w:sz w:val="18"/>
                <w:szCs w:val="18"/>
              </w:rPr>
              <w:t>corn/</w:t>
            </w:r>
          </w:p>
        </w:tc>
        <w:tc>
          <w:tcPr>
            <w:tcW w:w="3427"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3" w:line="242" w:lineRule="auto"/>
              <w:ind w:left="60" w:right="77" w:hanging="11"/>
              <w:rPr>
                <w:i/>
                <w:iCs/>
                <w:w w:val="105"/>
                <w:sz w:val="21"/>
                <w:szCs w:val="21"/>
              </w:rPr>
            </w:pPr>
            <w:r>
              <w:rPr>
                <w:i/>
                <w:iCs/>
                <w:w w:val="105"/>
                <w:sz w:val="21"/>
                <w:szCs w:val="21"/>
              </w:rPr>
              <w:t>The welcome page for the WLSP FSER tool displays in the browser</w:t>
            </w:r>
          </w:p>
        </w:tc>
        <w:tc>
          <w:tcPr>
            <w:tcW w:w="1889"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12" w:space="0" w:color="000000"/>
              <w:left w:val="single" w:sz="12" w:space="0" w:color="000000"/>
              <w:bottom w:val="single" w:sz="2" w:space="0" w:color="000000"/>
              <w:right w:val="single" w:sz="12" w:space="0" w:color="000000"/>
            </w:tcBorders>
          </w:tcPr>
          <w:p w:rsidR="00A8353F" w:rsidRDefault="00A8353F">
            <w:pPr>
              <w:pStyle w:val="TableParagraph"/>
              <w:kinsoku w:val="0"/>
              <w:overflowPunct w:val="0"/>
              <w:rPr>
                <w:sz w:val="20"/>
                <w:szCs w:val="20"/>
              </w:rPr>
            </w:pPr>
          </w:p>
        </w:tc>
        <w:tc>
          <w:tcPr>
            <w:tcW w:w="624" w:type="dxa"/>
            <w:tcBorders>
              <w:top w:val="single" w:sz="12" w:space="0" w:color="000000"/>
              <w:left w:val="single" w:sz="12" w:space="0" w:color="000000"/>
              <w:bottom w:val="single" w:sz="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97"/>
        </w:trPr>
        <w:tc>
          <w:tcPr>
            <w:tcW w:w="721"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84"/>
              <w:ind w:left="295"/>
              <w:rPr>
                <w:w w:val="110"/>
                <w:sz w:val="20"/>
                <w:szCs w:val="20"/>
              </w:rPr>
            </w:pPr>
            <w:r>
              <w:rPr>
                <w:w w:val="110"/>
                <w:sz w:val="20"/>
                <w:szCs w:val="20"/>
              </w:rPr>
              <w:t>2.</w:t>
            </w:r>
          </w:p>
        </w:tc>
        <w:tc>
          <w:tcPr>
            <w:tcW w:w="3788"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79"/>
              <w:ind w:left="55"/>
              <w:rPr>
                <w:w w:val="110"/>
                <w:sz w:val="20"/>
                <w:szCs w:val="20"/>
              </w:rPr>
            </w:pPr>
            <w:r>
              <w:rPr>
                <w:w w:val="110"/>
                <w:sz w:val="20"/>
                <w:szCs w:val="20"/>
              </w:rPr>
              <w:t>Enter the usemame and password for a</w:t>
            </w:r>
          </w:p>
          <w:p w:rsidR="00A8353F" w:rsidRDefault="0071444F">
            <w:pPr>
              <w:pStyle w:val="TableParagraph"/>
              <w:kinsoku w:val="0"/>
              <w:overflowPunct w:val="0"/>
              <w:spacing w:before="16"/>
              <w:ind w:left="71"/>
              <w:rPr>
                <w:w w:val="110"/>
                <w:sz w:val="20"/>
                <w:szCs w:val="20"/>
              </w:rPr>
            </w:pPr>
            <w:r>
              <w:rPr>
                <w:i/>
                <w:iCs/>
                <w:w w:val="110"/>
                <w:sz w:val="21"/>
                <w:szCs w:val="21"/>
              </w:rPr>
              <w:t xml:space="preserve">Level 6 </w:t>
            </w:r>
            <w:r>
              <w:rPr>
                <w:w w:val="110"/>
                <w:sz w:val="20"/>
                <w:szCs w:val="20"/>
              </w:rPr>
              <w:t xml:space="preserve">user in the </w:t>
            </w:r>
            <w:r>
              <w:rPr>
                <w:i/>
                <w:iCs/>
                <w:w w:val="110"/>
                <w:sz w:val="21"/>
                <w:szCs w:val="21"/>
              </w:rPr>
              <w:t xml:space="preserve">Log In </w:t>
            </w:r>
            <w:r>
              <w:rPr>
                <w:w w:val="110"/>
                <w:sz w:val="20"/>
                <w:szCs w:val="20"/>
              </w:rPr>
              <w:t>field.</w:t>
            </w:r>
          </w:p>
        </w:tc>
        <w:tc>
          <w:tcPr>
            <w:tcW w:w="3427"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5"/>
              <w:ind w:left="57"/>
              <w:rPr>
                <w:i/>
                <w:iCs/>
                <w:w w:val="105"/>
                <w:sz w:val="21"/>
                <w:szCs w:val="21"/>
              </w:rPr>
            </w:pPr>
            <w:r>
              <w:rPr>
                <w:i/>
                <w:iCs/>
                <w:w w:val="105"/>
                <w:sz w:val="21"/>
                <w:szCs w:val="21"/>
              </w:rPr>
              <w:t>Login credentials are entered</w:t>
            </w:r>
          </w:p>
        </w:tc>
        <w:tc>
          <w:tcPr>
            <w:tcW w:w="188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4" w:type="dxa"/>
            <w:tcBorders>
              <w:top w:val="single" w:sz="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537"/>
        </w:trPr>
        <w:tc>
          <w:tcPr>
            <w:tcW w:w="721"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84"/>
              <w:ind w:left="301"/>
              <w:rPr>
                <w:w w:val="110"/>
                <w:sz w:val="20"/>
                <w:szCs w:val="20"/>
              </w:rPr>
            </w:pPr>
            <w:r>
              <w:rPr>
                <w:w w:val="110"/>
                <w:sz w:val="20"/>
                <w:szCs w:val="20"/>
              </w:rPr>
              <w:t>3.</w:t>
            </w:r>
          </w:p>
        </w:tc>
        <w:tc>
          <w:tcPr>
            <w:tcW w:w="3788"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6"/>
              <w:ind w:left="61"/>
              <w:rPr>
                <w:w w:val="110"/>
                <w:sz w:val="20"/>
                <w:szCs w:val="20"/>
              </w:rPr>
            </w:pPr>
            <w:r>
              <w:rPr>
                <w:w w:val="110"/>
                <w:sz w:val="20"/>
                <w:szCs w:val="20"/>
              </w:rPr>
              <w:t xml:space="preserve">Click on the </w:t>
            </w:r>
            <w:r>
              <w:rPr>
                <w:b/>
                <w:bCs/>
                <w:w w:val="110"/>
                <w:sz w:val="22"/>
                <w:szCs w:val="22"/>
              </w:rPr>
              <w:t xml:space="preserve">Log In </w:t>
            </w:r>
            <w:r>
              <w:rPr>
                <w:w w:val="110"/>
                <w:sz w:val="20"/>
                <w:szCs w:val="20"/>
              </w:rPr>
              <w:t>button.</w:t>
            </w:r>
          </w:p>
        </w:tc>
        <w:tc>
          <w:tcPr>
            <w:tcW w:w="3427"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0"/>
              <w:ind w:left="53"/>
              <w:rPr>
                <w:i/>
                <w:iCs/>
                <w:w w:val="105"/>
                <w:sz w:val="21"/>
                <w:szCs w:val="21"/>
              </w:rPr>
            </w:pPr>
            <w:r>
              <w:rPr>
                <w:i/>
                <w:iCs/>
                <w:w w:val="105"/>
                <w:sz w:val="21"/>
                <w:szCs w:val="21"/>
              </w:rPr>
              <w:t>WLSP FSER home page displays.</w:t>
            </w:r>
          </w:p>
        </w:tc>
        <w:tc>
          <w:tcPr>
            <w:tcW w:w="188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77"/>
        </w:trPr>
        <w:tc>
          <w:tcPr>
            <w:tcW w:w="721"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79"/>
              <w:ind w:left="296"/>
              <w:rPr>
                <w:w w:val="105"/>
                <w:sz w:val="20"/>
                <w:szCs w:val="20"/>
              </w:rPr>
            </w:pPr>
            <w:r>
              <w:rPr>
                <w:w w:val="105"/>
                <w:sz w:val="20"/>
                <w:szCs w:val="20"/>
              </w:rPr>
              <w:t>4.</w:t>
            </w:r>
          </w:p>
        </w:tc>
        <w:tc>
          <w:tcPr>
            <w:tcW w:w="3788"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5"/>
              <w:ind w:left="65"/>
              <w:rPr>
                <w:i/>
                <w:iCs/>
                <w:w w:val="105"/>
                <w:sz w:val="21"/>
                <w:szCs w:val="21"/>
              </w:rPr>
            </w:pPr>
            <w:r>
              <w:rPr>
                <w:w w:val="105"/>
                <w:sz w:val="20"/>
                <w:szCs w:val="20"/>
              </w:rPr>
              <w:t xml:space="preserve">Hover over the </w:t>
            </w:r>
            <w:r>
              <w:rPr>
                <w:i/>
                <w:iCs/>
                <w:w w:val="105"/>
                <w:sz w:val="21"/>
                <w:szCs w:val="21"/>
              </w:rPr>
              <w:t>FSER Workflow</w:t>
            </w:r>
          </w:p>
          <w:p w:rsidR="00A8353F" w:rsidRDefault="0071444F">
            <w:pPr>
              <w:pStyle w:val="TableParagraph"/>
              <w:kinsoku w:val="0"/>
              <w:overflowPunct w:val="0"/>
              <w:spacing w:before="23"/>
              <w:ind w:left="72"/>
              <w:rPr>
                <w:w w:val="110"/>
                <w:sz w:val="20"/>
                <w:szCs w:val="20"/>
              </w:rPr>
            </w:pPr>
            <w:r>
              <w:rPr>
                <w:w w:val="110"/>
                <w:sz w:val="20"/>
                <w:szCs w:val="20"/>
              </w:rPr>
              <w:t>navigation bar.</w:t>
            </w:r>
          </w:p>
        </w:tc>
        <w:tc>
          <w:tcPr>
            <w:tcW w:w="3427"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6" w:line="256" w:lineRule="auto"/>
              <w:ind w:left="60" w:right="77" w:firstLine="4"/>
              <w:rPr>
                <w:i/>
                <w:iCs/>
                <w:w w:val="105"/>
                <w:sz w:val="21"/>
                <w:szCs w:val="21"/>
              </w:rPr>
            </w:pPr>
            <w:r>
              <w:rPr>
                <w:i/>
                <w:iCs/>
                <w:w w:val="105"/>
                <w:sz w:val="21"/>
                <w:szCs w:val="21"/>
              </w:rPr>
              <w:t>FSER Workflow navigation bar highlights in blue</w:t>
            </w:r>
          </w:p>
        </w:tc>
        <w:tc>
          <w:tcPr>
            <w:tcW w:w="188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12" w:space="0" w:color="000000"/>
              <w:bottom w:val="single" w:sz="2" w:space="0" w:color="000000"/>
              <w:right w:val="single" w:sz="12" w:space="0" w:color="000000"/>
            </w:tcBorders>
          </w:tcPr>
          <w:p w:rsidR="00A8353F" w:rsidRDefault="00A8353F">
            <w:pPr>
              <w:pStyle w:val="TableParagraph"/>
              <w:kinsoku w:val="0"/>
              <w:overflowPunct w:val="0"/>
              <w:rPr>
                <w:sz w:val="20"/>
                <w:szCs w:val="20"/>
              </w:rPr>
            </w:pPr>
          </w:p>
        </w:tc>
        <w:tc>
          <w:tcPr>
            <w:tcW w:w="624" w:type="dxa"/>
            <w:tcBorders>
              <w:top w:val="single" w:sz="6" w:space="0" w:color="000000"/>
              <w:left w:val="single" w:sz="12" w:space="0" w:color="000000"/>
              <w:bottom w:val="single" w:sz="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066"/>
        </w:trPr>
        <w:tc>
          <w:tcPr>
            <w:tcW w:w="721"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6"/>
              <w:ind w:left="303"/>
              <w:rPr>
                <w:sz w:val="23"/>
                <w:szCs w:val="23"/>
              </w:rPr>
            </w:pPr>
            <w:r>
              <w:rPr>
                <w:sz w:val="23"/>
                <w:szCs w:val="23"/>
              </w:rPr>
              <w:t>5.</w:t>
            </w:r>
          </w:p>
        </w:tc>
        <w:tc>
          <w:tcPr>
            <w:tcW w:w="3788"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70"/>
              <w:ind w:left="66"/>
              <w:rPr>
                <w:b/>
                <w:bCs/>
                <w:sz w:val="22"/>
                <w:szCs w:val="22"/>
              </w:rPr>
            </w:pPr>
            <w:r>
              <w:rPr>
                <w:sz w:val="20"/>
                <w:szCs w:val="20"/>
              </w:rPr>
              <w:t xml:space="preserve">Select </w:t>
            </w:r>
            <w:r>
              <w:rPr>
                <w:b/>
                <w:bCs/>
                <w:sz w:val="22"/>
                <w:szCs w:val="22"/>
              </w:rPr>
              <w:t>Level 6 Export Approval</w:t>
            </w:r>
          </w:p>
        </w:tc>
        <w:tc>
          <w:tcPr>
            <w:tcW w:w="3427"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75" w:line="249" w:lineRule="auto"/>
              <w:ind w:left="60" w:right="77" w:firstLine="2"/>
              <w:rPr>
                <w:i/>
                <w:iCs/>
                <w:w w:val="105"/>
                <w:sz w:val="21"/>
                <w:szCs w:val="21"/>
              </w:rPr>
            </w:pPr>
            <w:r>
              <w:rPr>
                <w:i/>
                <w:iCs/>
                <w:w w:val="105"/>
                <w:sz w:val="21"/>
                <w:szCs w:val="21"/>
              </w:rPr>
              <w:t>Selection highlights in blue. The Level 6: Export Control page displays</w:t>
            </w:r>
          </w:p>
        </w:tc>
        <w:tc>
          <w:tcPr>
            <w:tcW w:w="188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2" w:space="0" w:color="000000"/>
              <w:left w:val="single" w:sz="12" w:space="0" w:color="000000"/>
              <w:bottom w:val="single" w:sz="2" w:space="0" w:color="000000"/>
              <w:right w:val="single" w:sz="12" w:space="0" w:color="000000"/>
            </w:tcBorders>
          </w:tcPr>
          <w:p w:rsidR="00A8353F" w:rsidRDefault="00A8353F">
            <w:pPr>
              <w:pStyle w:val="TableParagraph"/>
              <w:kinsoku w:val="0"/>
              <w:overflowPunct w:val="0"/>
              <w:rPr>
                <w:sz w:val="20"/>
                <w:szCs w:val="20"/>
              </w:rPr>
            </w:pPr>
          </w:p>
        </w:tc>
        <w:tc>
          <w:tcPr>
            <w:tcW w:w="624" w:type="dxa"/>
            <w:tcBorders>
              <w:top w:val="single" w:sz="2" w:space="0" w:color="000000"/>
              <w:left w:val="single" w:sz="12" w:space="0" w:color="000000"/>
              <w:bottom w:val="single" w:sz="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82"/>
        </w:trPr>
        <w:tc>
          <w:tcPr>
            <w:tcW w:w="721"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75"/>
              <w:ind w:left="305"/>
              <w:rPr>
                <w:w w:val="110"/>
                <w:sz w:val="21"/>
                <w:szCs w:val="21"/>
              </w:rPr>
            </w:pPr>
            <w:r>
              <w:rPr>
                <w:w w:val="110"/>
                <w:sz w:val="21"/>
                <w:szCs w:val="21"/>
              </w:rPr>
              <w:t>6.</w:t>
            </w:r>
          </w:p>
        </w:tc>
        <w:tc>
          <w:tcPr>
            <w:tcW w:w="3788"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70"/>
              <w:ind w:left="76" w:hanging="5"/>
              <w:rPr>
                <w:w w:val="105"/>
                <w:sz w:val="20"/>
                <w:szCs w:val="20"/>
              </w:rPr>
            </w:pPr>
            <w:r>
              <w:rPr>
                <w:w w:val="105"/>
                <w:sz w:val="20"/>
                <w:szCs w:val="20"/>
              </w:rPr>
              <w:t xml:space="preserve">Click on the </w:t>
            </w:r>
            <w:r>
              <w:rPr>
                <w:i/>
                <w:iCs/>
                <w:w w:val="105"/>
                <w:sz w:val="21"/>
                <w:szCs w:val="21"/>
              </w:rPr>
              <w:t xml:space="preserve">Submit FSERs and Contact Logs for /TAR Approval </w:t>
            </w:r>
            <w:r>
              <w:rPr>
                <w:w w:val="105"/>
                <w:sz w:val="20"/>
                <w:szCs w:val="20"/>
              </w:rPr>
              <w:t>link.</w:t>
            </w:r>
          </w:p>
        </w:tc>
        <w:tc>
          <w:tcPr>
            <w:tcW w:w="3427"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0" w:line="244" w:lineRule="auto"/>
              <w:ind w:left="65" w:right="77" w:hanging="2"/>
              <w:rPr>
                <w:i/>
                <w:iCs/>
                <w:w w:val="105"/>
                <w:sz w:val="21"/>
                <w:szCs w:val="21"/>
              </w:rPr>
            </w:pPr>
            <w:r>
              <w:rPr>
                <w:i/>
                <w:iCs/>
                <w:w w:val="105"/>
                <w:sz w:val="21"/>
                <w:szCs w:val="21"/>
              </w:rPr>
              <w:t>The Non-Export Controlled FSERs table displays with a send button</w:t>
            </w:r>
          </w:p>
        </w:tc>
        <w:tc>
          <w:tcPr>
            <w:tcW w:w="188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4" w:type="dxa"/>
            <w:tcBorders>
              <w:top w:val="single" w:sz="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bl>
    <w:p w:rsidR="00A8353F" w:rsidRDefault="00A8353F">
      <w:pPr>
        <w:rPr>
          <w:sz w:val="17"/>
          <w:szCs w:val="17"/>
        </w:rPr>
        <w:sectPr w:rsidR="00A8353F">
          <w:pgSz w:w="12240" w:h="15840"/>
          <w:pgMar w:top="1500" w:right="240" w:bottom="780" w:left="520" w:header="0" w:footer="580" w:gutter="0"/>
          <w:cols w:space="720"/>
          <w:noEndnote/>
        </w:sectPr>
      </w:pPr>
    </w:p>
    <w:tbl>
      <w:tblPr>
        <w:tblW w:w="0" w:type="auto"/>
        <w:tblInd w:w="238" w:type="dxa"/>
        <w:tblLayout w:type="fixed"/>
        <w:tblCellMar>
          <w:left w:w="0" w:type="dxa"/>
          <w:right w:w="0" w:type="dxa"/>
        </w:tblCellMar>
        <w:tblLook w:val="0000" w:firstRow="0" w:lastRow="0" w:firstColumn="0" w:lastColumn="0" w:noHBand="0" w:noVBand="0"/>
      </w:tblPr>
      <w:tblGrid>
        <w:gridCol w:w="719"/>
        <w:gridCol w:w="3784"/>
        <w:gridCol w:w="3426"/>
        <w:gridCol w:w="1892"/>
        <w:gridCol w:w="632"/>
        <w:gridCol w:w="625"/>
      </w:tblGrid>
      <w:tr w:rsidR="00A8353F">
        <w:trPr>
          <w:trHeight w:val="712"/>
        </w:trPr>
        <w:tc>
          <w:tcPr>
            <w:tcW w:w="11078" w:type="dxa"/>
            <w:gridSpan w:val="6"/>
            <w:tcBorders>
              <w:top w:val="single" w:sz="6" w:space="0" w:color="000000"/>
              <w:left w:val="single" w:sz="6" w:space="0" w:color="000000"/>
              <w:bottom w:val="single" w:sz="8" w:space="0" w:color="000000"/>
              <w:right w:val="single" w:sz="6" w:space="0" w:color="000000"/>
            </w:tcBorders>
          </w:tcPr>
          <w:p w:rsidR="00A8353F" w:rsidRDefault="0071444F">
            <w:pPr>
              <w:pStyle w:val="TableParagraph"/>
              <w:tabs>
                <w:tab w:val="left" w:pos="2755"/>
                <w:tab w:val="left" w:pos="3674"/>
                <w:tab w:val="left" w:pos="4144"/>
                <w:tab w:val="left" w:pos="6103"/>
                <w:tab w:val="left" w:pos="7230"/>
                <w:tab w:val="left" w:pos="8560"/>
                <w:tab w:val="left" w:pos="9194"/>
                <w:tab w:val="left" w:pos="9707"/>
                <w:tab w:val="left" w:pos="10937"/>
              </w:tabs>
              <w:kinsoku w:val="0"/>
              <w:overflowPunct w:val="0"/>
              <w:spacing w:line="167" w:lineRule="exact"/>
              <w:ind w:left="254"/>
              <w:rPr>
                <w:rFonts w:ascii="Arial" w:hAnsi="Arial" w:cs="Arial"/>
                <w:i/>
                <w:iCs/>
                <w:spacing w:val="-1"/>
                <w:w w:val="64"/>
                <w:position w:val="-15"/>
                <w:sz w:val="22"/>
                <w:szCs w:val="22"/>
              </w:rPr>
            </w:pPr>
            <w:r>
              <w:rPr>
                <w:spacing w:val="-6"/>
                <w:w w:val="94"/>
                <w:position w:val="1"/>
                <w:sz w:val="13"/>
                <w:szCs w:val="13"/>
              </w:rPr>
              <w:lastRenderedPageBreak/>
              <w:t>.</w:t>
            </w:r>
            <w:r>
              <w:rPr>
                <w:rFonts w:ascii="Arial" w:hAnsi="Arial" w:cs="Arial"/>
                <w:w w:val="94"/>
                <w:position w:val="1"/>
                <w:sz w:val="9"/>
                <w:szCs w:val="9"/>
              </w:rPr>
              <w:t>.</w:t>
            </w:r>
            <w:r>
              <w:rPr>
                <w:rFonts w:ascii="Arial" w:hAnsi="Arial" w:cs="Arial"/>
                <w:position w:val="1"/>
                <w:sz w:val="9"/>
                <w:szCs w:val="9"/>
              </w:rPr>
              <w:t xml:space="preserve">     </w:t>
            </w:r>
            <w:r>
              <w:rPr>
                <w:rFonts w:ascii="Arial" w:hAnsi="Arial" w:cs="Arial"/>
                <w:spacing w:val="4"/>
                <w:position w:val="1"/>
                <w:sz w:val="9"/>
                <w:szCs w:val="9"/>
              </w:rPr>
              <w:t xml:space="preserve"> </w:t>
            </w:r>
            <w:r>
              <w:rPr>
                <w:rFonts w:ascii="Arial" w:hAnsi="Arial" w:cs="Arial"/>
                <w:spacing w:val="-1"/>
                <w:w w:val="94"/>
                <w:position w:val="1"/>
                <w:sz w:val="14"/>
                <w:szCs w:val="14"/>
              </w:rPr>
              <w:t>.</w:t>
            </w:r>
            <w:r>
              <w:rPr>
                <w:rFonts w:ascii="Arial" w:hAnsi="Arial" w:cs="Arial"/>
                <w:w w:val="94"/>
                <w:position w:val="1"/>
                <w:sz w:val="14"/>
                <w:szCs w:val="14"/>
              </w:rPr>
              <w:t>.</w:t>
            </w:r>
            <w:r>
              <w:rPr>
                <w:rFonts w:ascii="Arial" w:hAnsi="Arial" w:cs="Arial"/>
                <w:spacing w:val="-18"/>
                <w:position w:val="1"/>
                <w:sz w:val="14"/>
                <w:szCs w:val="14"/>
              </w:rPr>
              <w:t xml:space="preserve"> </w:t>
            </w:r>
            <w:r>
              <w:rPr>
                <w:rFonts w:ascii="Arial" w:hAnsi="Arial" w:cs="Arial"/>
                <w:spacing w:val="-30"/>
                <w:w w:val="63"/>
                <w:position w:val="1"/>
                <w:sz w:val="37"/>
                <w:szCs w:val="37"/>
              </w:rPr>
              <w:t>.</w:t>
            </w:r>
            <w:r>
              <w:rPr>
                <w:rFonts w:ascii="Arial" w:hAnsi="Arial" w:cs="Arial"/>
                <w:w w:val="63"/>
                <w:position w:val="1"/>
                <w:sz w:val="9"/>
                <w:szCs w:val="9"/>
              </w:rPr>
              <w:t>.</w:t>
            </w:r>
            <w:r>
              <w:rPr>
                <w:rFonts w:ascii="Arial" w:hAnsi="Arial" w:cs="Arial"/>
                <w:position w:val="1"/>
                <w:sz w:val="9"/>
                <w:szCs w:val="9"/>
              </w:rPr>
              <w:t xml:space="preserve">  </w:t>
            </w:r>
            <w:r>
              <w:rPr>
                <w:rFonts w:ascii="Arial" w:hAnsi="Arial" w:cs="Arial"/>
                <w:spacing w:val="-4"/>
                <w:position w:val="1"/>
                <w:sz w:val="9"/>
                <w:szCs w:val="9"/>
              </w:rPr>
              <w:t xml:space="preserve"> </w:t>
            </w:r>
            <w:r>
              <w:rPr>
                <w:rFonts w:ascii="Arial" w:hAnsi="Arial" w:cs="Arial"/>
                <w:w w:val="101"/>
                <w:position w:val="1"/>
                <w:sz w:val="14"/>
                <w:szCs w:val="14"/>
              </w:rPr>
              <w:t>.</w:t>
            </w:r>
            <w:r>
              <w:rPr>
                <w:rFonts w:ascii="Arial" w:hAnsi="Arial" w:cs="Arial"/>
                <w:position w:val="1"/>
                <w:sz w:val="14"/>
                <w:szCs w:val="14"/>
              </w:rPr>
              <w:t xml:space="preserve"> </w:t>
            </w:r>
            <w:r>
              <w:rPr>
                <w:rFonts w:ascii="Arial" w:hAnsi="Arial" w:cs="Arial"/>
                <w:spacing w:val="12"/>
                <w:position w:val="1"/>
                <w:sz w:val="14"/>
                <w:szCs w:val="14"/>
              </w:rPr>
              <w:t xml:space="preserve"> </w:t>
            </w:r>
            <w:r>
              <w:rPr>
                <w:w w:val="101"/>
                <w:position w:val="1"/>
                <w:sz w:val="21"/>
                <w:szCs w:val="21"/>
              </w:rPr>
              <w:t>,</w:t>
            </w:r>
            <w:r>
              <w:rPr>
                <w:spacing w:val="-21"/>
                <w:position w:val="1"/>
                <w:sz w:val="21"/>
                <w:szCs w:val="21"/>
              </w:rPr>
              <w:t xml:space="preserve"> </w:t>
            </w:r>
            <w:r>
              <w:rPr>
                <w:rFonts w:ascii="Arial" w:hAnsi="Arial" w:cs="Arial"/>
                <w:spacing w:val="-1"/>
                <w:w w:val="201"/>
                <w:position w:val="1"/>
                <w:sz w:val="14"/>
                <w:szCs w:val="14"/>
              </w:rPr>
              <w:t>....•..</w:t>
            </w:r>
            <w:r>
              <w:rPr>
                <w:rFonts w:ascii="Arial" w:hAnsi="Arial" w:cs="Arial"/>
                <w:w w:val="201"/>
                <w:position w:val="1"/>
                <w:sz w:val="14"/>
                <w:szCs w:val="14"/>
              </w:rPr>
              <w:t>.</w:t>
            </w:r>
            <w:r>
              <w:rPr>
                <w:rFonts w:ascii="Arial" w:hAnsi="Arial" w:cs="Arial"/>
                <w:position w:val="1"/>
                <w:sz w:val="14"/>
                <w:szCs w:val="14"/>
              </w:rPr>
              <w:t xml:space="preserve"> </w:t>
            </w:r>
            <w:r>
              <w:rPr>
                <w:rFonts w:ascii="Arial" w:hAnsi="Arial" w:cs="Arial"/>
                <w:spacing w:val="-14"/>
                <w:position w:val="1"/>
                <w:sz w:val="14"/>
                <w:szCs w:val="14"/>
              </w:rPr>
              <w:t xml:space="preserve"> </w:t>
            </w:r>
            <w:r>
              <w:rPr>
                <w:rFonts w:ascii="Arial" w:hAnsi="Arial" w:cs="Arial"/>
                <w:w w:val="201"/>
                <w:position w:val="1"/>
                <w:sz w:val="9"/>
                <w:szCs w:val="9"/>
              </w:rPr>
              <w:t>·.</w:t>
            </w:r>
            <w:r>
              <w:rPr>
                <w:rFonts w:ascii="Arial" w:hAnsi="Arial" w:cs="Arial"/>
                <w:position w:val="1"/>
                <w:sz w:val="9"/>
                <w:szCs w:val="9"/>
              </w:rPr>
              <w:t xml:space="preserve">   </w:t>
            </w:r>
            <w:r>
              <w:rPr>
                <w:rFonts w:ascii="Arial" w:hAnsi="Arial" w:cs="Arial"/>
                <w:spacing w:val="-10"/>
                <w:position w:val="1"/>
                <w:sz w:val="9"/>
                <w:szCs w:val="9"/>
              </w:rPr>
              <w:t xml:space="preserve"> </w:t>
            </w:r>
            <w:r>
              <w:rPr>
                <w:rFonts w:ascii="Arial" w:hAnsi="Arial" w:cs="Arial"/>
                <w:w w:val="93"/>
                <w:position w:val="1"/>
                <w:sz w:val="14"/>
                <w:szCs w:val="14"/>
              </w:rPr>
              <w:t>·</w:t>
            </w:r>
            <w:r>
              <w:rPr>
                <w:rFonts w:ascii="Arial" w:hAnsi="Arial" w:cs="Arial"/>
                <w:spacing w:val="-2"/>
                <w:w w:val="93"/>
                <w:position w:val="1"/>
                <w:sz w:val="14"/>
                <w:szCs w:val="14"/>
              </w:rPr>
              <w:t>·</w:t>
            </w:r>
            <w:r>
              <w:rPr>
                <w:rFonts w:ascii="Arial" w:hAnsi="Arial" w:cs="Arial"/>
                <w:spacing w:val="-1"/>
                <w:w w:val="241"/>
                <w:position w:val="1"/>
                <w:sz w:val="14"/>
                <w:szCs w:val="14"/>
              </w:rPr>
              <w:t>..</w:t>
            </w:r>
            <w:r>
              <w:rPr>
                <w:rFonts w:ascii="Arial" w:hAnsi="Arial" w:cs="Arial"/>
                <w:spacing w:val="-19"/>
                <w:w w:val="241"/>
                <w:position w:val="1"/>
                <w:sz w:val="14"/>
                <w:szCs w:val="14"/>
              </w:rPr>
              <w:t>.</w:t>
            </w:r>
            <w:r>
              <w:rPr>
                <w:rFonts w:ascii="Arial" w:hAnsi="Arial" w:cs="Arial"/>
                <w:spacing w:val="-78"/>
                <w:w w:val="241"/>
                <w:position w:val="1"/>
                <w:sz w:val="14"/>
                <w:szCs w:val="14"/>
              </w:rPr>
              <w:t>.</w:t>
            </w:r>
            <w:r>
              <w:rPr>
                <w:spacing w:val="-38"/>
                <w:w w:val="241"/>
                <w:position w:val="1"/>
                <w:sz w:val="6"/>
                <w:szCs w:val="6"/>
              </w:rPr>
              <w:t>·</w:t>
            </w:r>
            <w:r>
              <w:rPr>
                <w:spacing w:val="-57"/>
                <w:w w:val="241"/>
                <w:position w:val="1"/>
                <w:sz w:val="6"/>
                <w:szCs w:val="6"/>
              </w:rPr>
              <w:t>•</w:t>
            </w:r>
            <w:r>
              <w:rPr>
                <w:rFonts w:ascii="Arial" w:hAnsi="Arial" w:cs="Arial"/>
                <w:w w:val="101"/>
                <w:position w:val="1"/>
                <w:sz w:val="14"/>
                <w:szCs w:val="14"/>
              </w:rPr>
              <w:t>.</w:t>
            </w:r>
            <w:r>
              <w:rPr>
                <w:rFonts w:ascii="Arial" w:hAnsi="Arial" w:cs="Arial"/>
                <w:position w:val="1"/>
                <w:sz w:val="14"/>
                <w:szCs w:val="14"/>
              </w:rPr>
              <w:tab/>
            </w:r>
            <w:r>
              <w:rPr>
                <w:rFonts w:ascii="Arial" w:hAnsi="Arial" w:cs="Arial"/>
                <w:w w:val="101"/>
                <w:position w:val="1"/>
                <w:sz w:val="9"/>
                <w:szCs w:val="9"/>
              </w:rPr>
              <w:t>.</w:t>
            </w:r>
            <w:r>
              <w:rPr>
                <w:rFonts w:ascii="Arial" w:hAnsi="Arial" w:cs="Arial"/>
                <w:position w:val="1"/>
                <w:sz w:val="9"/>
                <w:szCs w:val="9"/>
              </w:rPr>
              <w:t xml:space="preserve">     </w:t>
            </w:r>
            <w:r>
              <w:rPr>
                <w:rFonts w:ascii="Arial" w:hAnsi="Arial" w:cs="Arial"/>
                <w:spacing w:val="-11"/>
                <w:position w:val="1"/>
                <w:sz w:val="9"/>
                <w:szCs w:val="9"/>
              </w:rPr>
              <w:t xml:space="preserve"> </w:t>
            </w:r>
            <w:r>
              <w:rPr>
                <w:w w:val="101"/>
                <w:position w:val="1"/>
                <w:sz w:val="13"/>
                <w:szCs w:val="13"/>
              </w:rPr>
              <w:t>:</w:t>
            </w:r>
            <w:r>
              <w:rPr>
                <w:position w:val="1"/>
                <w:sz w:val="13"/>
                <w:szCs w:val="13"/>
              </w:rPr>
              <w:t xml:space="preserve"> </w:t>
            </w:r>
            <w:r>
              <w:rPr>
                <w:spacing w:val="-3"/>
                <w:position w:val="1"/>
                <w:sz w:val="13"/>
                <w:szCs w:val="13"/>
              </w:rPr>
              <w:t xml:space="preserve"> </w:t>
            </w:r>
            <w:r>
              <w:rPr>
                <w:rFonts w:ascii="Arial" w:hAnsi="Arial" w:cs="Arial"/>
                <w:w w:val="101"/>
                <w:position w:val="1"/>
                <w:sz w:val="9"/>
                <w:szCs w:val="9"/>
              </w:rPr>
              <w:t>.</w:t>
            </w:r>
            <w:r>
              <w:rPr>
                <w:rFonts w:ascii="Arial" w:hAnsi="Arial" w:cs="Arial"/>
                <w:position w:val="1"/>
                <w:sz w:val="9"/>
                <w:szCs w:val="9"/>
              </w:rPr>
              <w:t xml:space="preserve">   </w:t>
            </w:r>
            <w:r>
              <w:rPr>
                <w:rFonts w:ascii="Arial" w:hAnsi="Arial" w:cs="Arial"/>
                <w:spacing w:val="2"/>
                <w:position w:val="1"/>
                <w:sz w:val="9"/>
                <w:szCs w:val="9"/>
              </w:rPr>
              <w:t xml:space="preserve"> </w:t>
            </w:r>
            <w:r>
              <w:rPr>
                <w:w w:val="114"/>
                <w:position w:val="1"/>
                <w:sz w:val="17"/>
                <w:szCs w:val="17"/>
              </w:rPr>
              <w:t>·:.•</w:t>
            </w:r>
            <w:r>
              <w:rPr>
                <w:position w:val="1"/>
                <w:sz w:val="17"/>
                <w:szCs w:val="17"/>
              </w:rPr>
              <w:tab/>
            </w:r>
            <w:r>
              <w:rPr>
                <w:rFonts w:ascii="Arial" w:hAnsi="Arial" w:cs="Arial"/>
                <w:spacing w:val="-1"/>
                <w:w w:val="75"/>
                <w:position w:val="1"/>
                <w:sz w:val="14"/>
                <w:szCs w:val="14"/>
              </w:rPr>
              <w:t>.</w:t>
            </w:r>
            <w:r>
              <w:rPr>
                <w:rFonts w:ascii="Arial" w:hAnsi="Arial" w:cs="Arial"/>
                <w:w w:val="75"/>
                <w:position w:val="1"/>
                <w:sz w:val="14"/>
                <w:szCs w:val="14"/>
              </w:rPr>
              <w:t>·</w:t>
            </w:r>
            <w:r>
              <w:rPr>
                <w:rFonts w:ascii="Arial" w:hAnsi="Arial" w:cs="Arial"/>
                <w:position w:val="1"/>
                <w:sz w:val="14"/>
                <w:szCs w:val="14"/>
              </w:rPr>
              <w:tab/>
            </w:r>
            <w:r>
              <w:rPr>
                <w:rFonts w:ascii="Arial" w:hAnsi="Arial" w:cs="Arial"/>
                <w:spacing w:val="-1"/>
                <w:w w:val="53"/>
                <w:position w:val="1"/>
                <w:sz w:val="20"/>
                <w:szCs w:val="20"/>
              </w:rPr>
              <w:t>..</w:t>
            </w:r>
            <w:r>
              <w:rPr>
                <w:rFonts w:ascii="Arial" w:hAnsi="Arial" w:cs="Arial"/>
                <w:w w:val="53"/>
                <w:position w:val="1"/>
                <w:sz w:val="20"/>
                <w:szCs w:val="20"/>
              </w:rPr>
              <w:t>.</w:t>
            </w:r>
            <w:r>
              <w:rPr>
                <w:rFonts w:ascii="Arial" w:hAnsi="Arial" w:cs="Arial"/>
                <w:position w:val="1"/>
                <w:sz w:val="20"/>
                <w:szCs w:val="20"/>
              </w:rPr>
              <w:t xml:space="preserve">  </w:t>
            </w:r>
            <w:r>
              <w:rPr>
                <w:rFonts w:ascii="Arial" w:hAnsi="Arial" w:cs="Arial"/>
                <w:spacing w:val="22"/>
                <w:position w:val="1"/>
                <w:sz w:val="20"/>
                <w:szCs w:val="20"/>
              </w:rPr>
              <w:t xml:space="preserve"> </w:t>
            </w:r>
            <w:r>
              <w:rPr>
                <w:rFonts w:ascii="Arial" w:hAnsi="Arial" w:cs="Arial"/>
                <w:w w:val="88"/>
                <w:position w:val="1"/>
                <w:sz w:val="32"/>
                <w:szCs w:val="32"/>
              </w:rPr>
              <w:t>.</w:t>
            </w:r>
            <w:r>
              <w:rPr>
                <w:rFonts w:ascii="Arial" w:hAnsi="Arial" w:cs="Arial"/>
                <w:position w:val="1"/>
                <w:sz w:val="32"/>
                <w:szCs w:val="32"/>
              </w:rPr>
              <w:tab/>
            </w:r>
            <w:r>
              <w:rPr>
                <w:rFonts w:ascii="Arial" w:hAnsi="Arial" w:cs="Arial"/>
                <w:spacing w:val="13"/>
                <w:w w:val="110"/>
                <w:sz w:val="14"/>
                <w:szCs w:val="14"/>
              </w:rPr>
              <w:t>·</w:t>
            </w:r>
            <w:r>
              <w:rPr>
                <w:w w:val="110"/>
                <w:sz w:val="13"/>
                <w:szCs w:val="13"/>
              </w:rPr>
              <w:t>.</w:t>
            </w:r>
            <w:r>
              <w:rPr>
                <w:sz w:val="13"/>
                <w:szCs w:val="13"/>
              </w:rPr>
              <w:tab/>
            </w:r>
            <w:r>
              <w:rPr>
                <w:w w:val="83"/>
                <w:position w:val="4"/>
                <w:sz w:val="13"/>
                <w:szCs w:val="13"/>
              </w:rPr>
              <w:t>.</w:t>
            </w:r>
            <w:r>
              <w:rPr>
                <w:position w:val="4"/>
                <w:sz w:val="13"/>
                <w:szCs w:val="13"/>
              </w:rPr>
              <w:tab/>
            </w:r>
            <w:r>
              <w:rPr>
                <w:spacing w:val="-23"/>
                <w:w w:val="21"/>
                <w:position w:val="-15"/>
                <w:sz w:val="63"/>
                <w:szCs w:val="63"/>
              </w:rPr>
              <w:t>.</w:t>
            </w:r>
            <w:r>
              <w:rPr>
                <w:w w:val="14"/>
                <w:position w:val="-15"/>
                <w:sz w:val="63"/>
                <w:szCs w:val="63"/>
              </w:rPr>
              <w:t>·•··:·</w:t>
            </w:r>
            <w:r>
              <w:rPr>
                <w:position w:val="-15"/>
                <w:sz w:val="63"/>
                <w:szCs w:val="63"/>
              </w:rPr>
              <w:tab/>
            </w:r>
            <w:r>
              <w:rPr>
                <w:w w:val="35"/>
                <w:position w:val="-15"/>
                <w:sz w:val="63"/>
                <w:szCs w:val="63"/>
              </w:rPr>
              <w:t>.</w:t>
            </w:r>
            <w:r>
              <w:rPr>
                <w:spacing w:val="8"/>
                <w:position w:val="-15"/>
                <w:sz w:val="63"/>
                <w:szCs w:val="63"/>
              </w:rPr>
              <w:t xml:space="preserve"> </w:t>
            </w:r>
            <w:r>
              <w:rPr>
                <w:w w:val="22"/>
                <w:position w:val="-15"/>
                <w:sz w:val="63"/>
                <w:szCs w:val="63"/>
              </w:rPr>
              <w:t>•</w:t>
            </w:r>
            <w:r>
              <w:rPr>
                <w:position w:val="-15"/>
                <w:sz w:val="63"/>
                <w:szCs w:val="63"/>
              </w:rPr>
              <w:tab/>
            </w:r>
            <w:r>
              <w:rPr>
                <w:i/>
                <w:iCs/>
                <w:w w:val="50"/>
                <w:position w:val="-15"/>
                <w:sz w:val="63"/>
                <w:szCs w:val="63"/>
              </w:rPr>
              <w:t>,·,i/t/</w:t>
            </w:r>
            <w:r>
              <w:rPr>
                <w:i/>
                <w:iCs/>
                <w:position w:val="-15"/>
                <w:sz w:val="63"/>
                <w:szCs w:val="63"/>
              </w:rPr>
              <w:tab/>
            </w:r>
            <w:r>
              <w:rPr>
                <w:rFonts w:ascii="Arial" w:hAnsi="Arial" w:cs="Arial"/>
                <w:i/>
                <w:iCs/>
                <w:spacing w:val="-1"/>
                <w:w w:val="64"/>
                <w:position w:val="-15"/>
                <w:sz w:val="22"/>
                <w:szCs w:val="22"/>
              </w:rPr>
              <w:t>'J</w:t>
            </w:r>
          </w:p>
          <w:p w:rsidR="00A8353F" w:rsidRDefault="0071444F">
            <w:pPr>
              <w:pStyle w:val="TableParagraph"/>
              <w:tabs>
                <w:tab w:val="left" w:pos="2230"/>
                <w:tab w:val="left" w:pos="10476"/>
              </w:tabs>
              <w:kinsoku w:val="0"/>
              <w:overflowPunct w:val="0"/>
              <w:spacing w:line="200" w:lineRule="exact"/>
              <w:ind w:left="37"/>
              <w:rPr>
                <w:rFonts w:ascii="Arial" w:hAnsi="Arial" w:cs="Arial"/>
                <w:w w:val="90"/>
                <w:position w:val="10"/>
                <w:sz w:val="16"/>
                <w:szCs w:val="16"/>
              </w:rPr>
            </w:pPr>
            <w:r>
              <w:rPr>
                <w:rFonts w:ascii="Arial" w:hAnsi="Arial" w:cs="Arial"/>
                <w:b/>
                <w:bCs/>
                <w:w w:val="90"/>
                <w:sz w:val="26"/>
                <w:szCs w:val="26"/>
              </w:rPr>
              <w:t>W</w:t>
            </w:r>
            <w:r>
              <w:rPr>
                <w:rFonts w:ascii="Arial" w:hAnsi="Arial" w:cs="Arial"/>
                <w:b/>
                <w:bCs/>
                <w:spacing w:val="-18"/>
                <w:w w:val="90"/>
                <w:sz w:val="26"/>
                <w:szCs w:val="26"/>
              </w:rPr>
              <w:t xml:space="preserve"> </w:t>
            </w:r>
            <w:r>
              <w:rPr>
                <w:rFonts w:ascii="Arial" w:hAnsi="Arial" w:cs="Arial"/>
                <w:b/>
                <w:bCs/>
                <w:w w:val="90"/>
                <w:sz w:val="26"/>
                <w:szCs w:val="26"/>
              </w:rPr>
              <w:t>fld191"</w:t>
            </w:r>
            <w:r>
              <w:rPr>
                <w:rFonts w:ascii="Arial" w:hAnsi="Arial" w:cs="Arial"/>
                <w:b/>
                <w:bCs/>
                <w:spacing w:val="37"/>
                <w:w w:val="90"/>
                <w:sz w:val="26"/>
                <w:szCs w:val="26"/>
              </w:rPr>
              <w:t xml:space="preserve"> </w:t>
            </w:r>
            <w:r>
              <w:rPr>
                <w:b/>
                <w:bCs/>
                <w:w w:val="90"/>
                <w:sz w:val="33"/>
                <w:szCs w:val="33"/>
              </w:rPr>
              <w:t>.teyeJf</w:t>
            </w:r>
            <w:r>
              <w:rPr>
                <w:b/>
                <w:bCs/>
                <w:w w:val="90"/>
                <w:sz w:val="33"/>
                <w:szCs w:val="33"/>
              </w:rPr>
              <w:tab/>
            </w:r>
            <w:r>
              <w:rPr>
                <w:rFonts w:ascii="Arial" w:hAnsi="Arial" w:cs="Arial"/>
                <w:b/>
                <w:bCs/>
                <w:i/>
                <w:iCs/>
                <w:w w:val="90"/>
                <w:sz w:val="36"/>
                <w:szCs w:val="36"/>
              </w:rPr>
              <w:t>.</w:t>
            </w:r>
            <w:r>
              <w:rPr>
                <w:rFonts w:ascii="Arial" w:hAnsi="Arial" w:cs="Arial"/>
                <w:b/>
                <w:bCs/>
                <w:i/>
                <w:iCs/>
                <w:spacing w:val="-55"/>
                <w:w w:val="90"/>
                <w:sz w:val="36"/>
                <w:szCs w:val="36"/>
              </w:rPr>
              <w:t xml:space="preserve"> </w:t>
            </w:r>
            <w:r>
              <w:rPr>
                <w:rFonts w:ascii="Arial" w:hAnsi="Arial" w:cs="Arial"/>
                <w:b/>
                <w:bCs/>
                <w:i/>
                <w:iCs/>
                <w:w w:val="90"/>
                <w:sz w:val="36"/>
                <w:szCs w:val="36"/>
              </w:rPr>
              <w:t>'1.</w:t>
            </w:r>
            <w:r>
              <w:rPr>
                <w:b/>
                <w:bCs/>
                <w:w w:val="90"/>
                <w:sz w:val="27"/>
                <w:szCs w:val="27"/>
              </w:rPr>
              <w:t>!\pprq!ai1</w:t>
            </w:r>
            <w:r>
              <w:rPr>
                <w:b/>
                <w:bCs/>
                <w:spacing w:val="-27"/>
                <w:w w:val="90"/>
                <w:sz w:val="27"/>
                <w:szCs w:val="27"/>
              </w:rPr>
              <w:t xml:space="preserve"> </w:t>
            </w:r>
            <w:r>
              <w:rPr>
                <w:rFonts w:ascii="Arial" w:hAnsi="Arial" w:cs="Arial"/>
                <w:w w:val="90"/>
                <w:sz w:val="46"/>
                <w:szCs w:val="46"/>
              </w:rPr>
              <w:t>.&gt;'</w:t>
            </w:r>
            <w:r>
              <w:rPr>
                <w:rFonts w:ascii="Arial" w:hAnsi="Arial" w:cs="Arial"/>
                <w:w w:val="90"/>
                <w:sz w:val="46"/>
                <w:szCs w:val="46"/>
              </w:rPr>
              <w:tab/>
            </w:r>
            <w:r>
              <w:rPr>
                <w:rFonts w:ascii="Arial" w:hAnsi="Arial" w:cs="Arial"/>
                <w:w w:val="90"/>
                <w:position w:val="10"/>
                <w:sz w:val="16"/>
                <w:szCs w:val="16"/>
              </w:rPr>
              <w:t>Z&gt;</w:t>
            </w:r>
          </w:p>
          <w:p w:rsidR="00A8353F" w:rsidRDefault="0071444F">
            <w:pPr>
              <w:pStyle w:val="TableParagraph"/>
              <w:kinsoku w:val="0"/>
              <w:overflowPunct w:val="0"/>
              <w:spacing w:line="159" w:lineRule="exact"/>
              <w:ind w:left="97"/>
              <w:rPr>
                <w:w w:val="28"/>
                <w:sz w:val="32"/>
                <w:szCs w:val="32"/>
              </w:rPr>
            </w:pPr>
            <w:r>
              <w:rPr>
                <w:b/>
                <w:bCs/>
                <w:w w:val="110"/>
                <w:sz w:val="25"/>
                <w:szCs w:val="25"/>
              </w:rPr>
              <w:t>t</w:t>
            </w:r>
            <w:r>
              <w:rPr>
                <w:b/>
                <w:bCs/>
                <w:spacing w:val="6"/>
                <w:sz w:val="25"/>
                <w:szCs w:val="25"/>
              </w:rPr>
              <w:t xml:space="preserve"> </w:t>
            </w:r>
            <w:r>
              <w:rPr>
                <w:b/>
                <w:bCs/>
                <w:spacing w:val="-1"/>
                <w:w w:val="110"/>
                <w:sz w:val="25"/>
                <w:szCs w:val="25"/>
              </w:rPr>
              <w:t>psfo</w:t>
            </w:r>
            <w:r>
              <w:rPr>
                <w:b/>
                <w:bCs/>
                <w:w w:val="110"/>
                <w:sz w:val="25"/>
                <w:szCs w:val="25"/>
              </w:rPr>
              <w:t>r</w:t>
            </w:r>
            <w:r>
              <w:rPr>
                <w:b/>
                <w:bCs/>
                <w:spacing w:val="6"/>
                <w:sz w:val="25"/>
                <w:szCs w:val="25"/>
              </w:rPr>
              <w:t xml:space="preserve"> </w:t>
            </w:r>
            <w:r>
              <w:rPr>
                <w:b/>
                <w:bCs/>
                <w:w w:val="110"/>
                <w:sz w:val="25"/>
                <w:szCs w:val="25"/>
              </w:rPr>
              <w:t>J!b,mi</w:t>
            </w:r>
            <w:r>
              <w:rPr>
                <w:b/>
                <w:bCs/>
                <w:spacing w:val="6"/>
                <w:sz w:val="25"/>
                <w:szCs w:val="25"/>
              </w:rPr>
              <w:t xml:space="preserve"> </w:t>
            </w:r>
            <w:r>
              <w:rPr>
                <w:b/>
                <w:bCs/>
                <w:w w:val="110"/>
                <w:sz w:val="25"/>
                <w:szCs w:val="25"/>
              </w:rPr>
              <w:t>gFSEl&amp;fof</w:t>
            </w:r>
            <w:r>
              <w:rPr>
                <w:b/>
                <w:bCs/>
                <w:spacing w:val="-23"/>
                <w:sz w:val="25"/>
                <w:szCs w:val="25"/>
              </w:rPr>
              <w:t xml:space="preserve"> </w:t>
            </w:r>
            <w:r>
              <w:rPr>
                <w:b/>
                <w:bCs/>
                <w:spacing w:val="-1"/>
                <w:w w:val="63"/>
                <w:sz w:val="32"/>
                <w:szCs w:val="32"/>
              </w:rPr>
              <w:t>E.xpo</w:t>
            </w:r>
            <w:r>
              <w:rPr>
                <w:b/>
                <w:bCs/>
                <w:spacing w:val="-53"/>
                <w:w w:val="63"/>
                <w:sz w:val="32"/>
                <w:szCs w:val="32"/>
              </w:rPr>
              <w:t>r</w:t>
            </w:r>
            <w:r>
              <w:rPr>
                <w:spacing w:val="-2"/>
                <w:w w:val="67"/>
                <w:sz w:val="32"/>
                <w:szCs w:val="32"/>
              </w:rPr>
              <w:t>.</w:t>
            </w:r>
            <w:r>
              <w:rPr>
                <w:b/>
                <w:bCs/>
                <w:spacing w:val="26"/>
                <w:w w:val="63"/>
                <w:sz w:val="32"/>
                <w:szCs w:val="32"/>
              </w:rPr>
              <w:t>t</w:t>
            </w:r>
            <w:r>
              <w:rPr>
                <w:w w:val="28"/>
                <w:sz w:val="32"/>
                <w:szCs w:val="32"/>
              </w:rPr>
              <w:t>··</w:t>
            </w:r>
          </w:p>
          <w:p w:rsidR="00A8353F" w:rsidRDefault="0071444F">
            <w:pPr>
              <w:pStyle w:val="TableParagraph"/>
              <w:tabs>
                <w:tab w:val="left" w:pos="2175"/>
                <w:tab w:val="left" w:pos="2688"/>
                <w:tab w:val="left" w:pos="3541"/>
                <w:tab w:val="left" w:pos="5852"/>
                <w:tab w:val="left" w:pos="6710"/>
                <w:tab w:val="left" w:pos="9342"/>
                <w:tab w:val="left" w:pos="9658"/>
                <w:tab w:val="left" w:pos="10908"/>
              </w:tabs>
              <w:kinsoku w:val="0"/>
              <w:overflowPunct w:val="0"/>
              <w:spacing w:line="166" w:lineRule="exact"/>
              <w:ind w:left="191"/>
              <w:rPr>
                <w:rFonts w:ascii="Arial" w:hAnsi="Arial" w:cs="Arial"/>
                <w:w w:val="90"/>
                <w:sz w:val="26"/>
                <w:szCs w:val="26"/>
              </w:rPr>
            </w:pPr>
            <w:r>
              <w:rPr>
                <w:rFonts w:ascii="Arial" w:hAnsi="Arial" w:cs="Arial"/>
                <w:spacing w:val="-1"/>
                <w:w w:val="67"/>
                <w:position w:val="2"/>
                <w:sz w:val="7"/>
                <w:szCs w:val="7"/>
              </w:rPr>
              <w:t>,·</w:t>
            </w:r>
            <w:r>
              <w:rPr>
                <w:rFonts w:ascii="Arial" w:hAnsi="Arial" w:cs="Arial"/>
                <w:w w:val="67"/>
                <w:position w:val="2"/>
                <w:sz w:val="7"/>
                <w:szCs w:val="7"/>
              </w:rPr>
              <w:t>.</w:t>
            </w:r>
            <w:r>
              <w:rPr>
                <w:rFonts w:ascii="Arial" w:hAnsi="Arial" w:cs="Arial"/>
                <w:position w:val="2"/>
                <w:sz w:val="7"/>
                <w:szCs w:val="7"/>
              </w:rPr>
              <w:t xml:space="preserve">   </w:t>
            </w:r>
            <w:r>
              <w:rPr>
                <w:rFonts w:ascii="Arial" w:hAnsi="Arial" w:cs="Arial"/>
                <w:spacing w:val="8"/>
                <w:position w:val="2"/>
                <w:sz w:val="7"/>
                <w:szCs w:val="7"/>
              </w:rPr>
              <w:t xml:space="preserve"> </w:t>
            </w:r>
            <w:r>
              <w:rPr>
                <w:rFonts w:ascii="Arial" w:hAnsi="Arial" w:cs="Arial"/>
                <w:w w:val="67"/>
                <w:position w:val="2"/>
                <w:sz w:val="7"/>
                <w:szCs w:val="7"/>
              </w:rPr>
              <w:t>·,</w:t>
            </w:r>
            <w:r>
              <w:rPr>
                <w:rFonts w:ascii="Arial" w:hAnsi="Arial" w:cs="Arial"/>
                <w:position w:val="2"/>
                <w:sz w:val="7"/>
                <w:szCs w:val="7"/>
              </w:rPr>
              <w:t xml:space="preserve">   </w:t>
            </w:r>
            <w:r>
              <w:rPr>
                <w:rFonts w:ascii="Arial" w:hAnsi="Arial" w:cs="Arial"/>
                <w:spacing w:val="-6"/>
                <w:position w:val="2"/>
                <w:sz w:val="7"/>
                <w:szCs w:val="7"/>
              </w:rPr>
              <w:t xml:space="preserve"> </w:t>
            </w:r>
            <w:r>
              <w:rPr>
                <w:rFonts w:ascii="Arial" w:hAnsi="Arial" w:cs="Arial"/>
                <w:spacing w:val="-1"/>
                <w:w w:val="67"/>
                <w:position w:val="2"/>
                <w:sz w:val="7"/>
                <w:szCs w:val="7"/>
              </w:rPr>
              <w:t>'</w:t>
            </w:r>
            <w:r>
              <w:rPr>
                <w:rFonts w:ascii="Arial" w:hAnsi="Arial" w:cs="Arial"/>
                <w:w w:val="67"/>
                <w:position w:val="2"/>
                <w:sz w:val="7"/>
                <w:szCs w:val="7"/>
              </w:rPr>
              <w:t>,</w:t>
            </w:r>
            <w:r>
              <w:rPr>
                <w:rFonts w:ascii="Arial" w:hAnsi="Arial" w:cs="Arial"/>
                <w:position w:val="2"/>
                <w:sz w:val="7"/>
                <w:szCs w:val="7"/>
              </w:rPr>
              <w:t xml:space="preserve">        </w:t>
            </w:r>
            <w:r>
              <w:rPr>
                <w:rFonts w:ascii="Arial" w:hAnsi="Arial" w:cs="Arial"/>
                <w:spacing w:val="-4"/>
                <w:position w:val="2"/>
                <w:sz w:val="7"/>
                <w:szCs w:val="7"/>
              </w:rPr>
              <w:t xml:space="preserve"> </w:t>
            </w:r>
            <w:r>
              <w:rPr>
                <w:rFonts w:ascii="Arial" w:hAnsi="Arial" w:cs="Arial"/>
                <w:w w:val="67"/>
                <w:position w:val="2"/>
                <w:sz w:val="7"/>
                <w:szCs w:val="7"/>
              </w:rPr>
              <w:t>.</w:t>
            </w:r>
            <w:r>
              <w:rPr>
                <w:rFonts w:ascii="Arial" w:hAnsi="Arial" w:cs="Arial"/>
                <w:position w:val="2"/>
                <w:sz w:val="7"/>
                <w:szCs w:val="7"/>
              </w:rPr>
              <w:t xml:space="preserve">  </w:t>
            </w:r>
            <w:r>
              <w:rPr>
                <w:rFonts w:ascii="Arial" w:hAnsi="Arial" w:cs="Arial"/>
                <w:spacing w:val="-1"/>
                <w:position w:val="2"/>
                <w:sz w:val="7"/>
                <w:szCs w:val="7"/>
              </w:rPr>
              <w:t xml:space="preserve"> </w:t>
            </w:r>
            <w:r>
              <w:rPr>
                <w:rFonts w:ascii="Arial" w:hAnsi="Arial" w:cs="Arial"/>
                <w:w w:val="67"/>
                <w:position w:val="2"/>
                <w:sz w:val="7"/>
                <w:szCs w:val="7"/>
              </w:rPr>
              <w:t>"</w:t>
            </w:r>
            <w:r>
              <w:rPr>
                <w:rFonts w:ascii="Arial" w:hAnsi="Arial" w:cs="Arial"/>
                <w:position w:val="2"/>
                <w:sz w:val="7"/>
                <w:szCs w:val="7"/>
              </w:rPr>
              <w:t xml:space="preserve">    </w:t>
            </w:r>
            <w:r>
              <w:rPr>
                <w:rFonts w:ascii="Arial" w:hAnsi="Arial" w:cs="Arial"/>
                <w:spacing w:val="3"/>
                <w:position w:val="2"/>
                <w:sz w:val="7"/>
                <w:szCs w:val="7"/>
              </w:rPr>
              <w:t xml:space="preserve"> </w:t>
            </w:r>
            <w:r>
              <w:rPr>
                <w:rFonts w:ascii="Arial" w:hAnsi="Arial" w:cs="Arial"/>
                <w:spacing w:val="-1"/>
                <w:w w:val="126"/>
                <w:position w:val="2"/>
                <w:sz w:val="7"/>
                <w:szCs w:val="7"/>
              </w:rPr>
              <w:t>,·,</w:t>
            </w:r>
            <w:r>
              <w:rPr>
                <w:rFonts w:ascii="Arial" w:hAnsi="Arial" w:cs="Arial"/>
                <w:w w:val="126"/>
                <w:position w:val="2"/>
                <w:sz w:val="7"/>
                <w:szCs w:val="7"/>
              </w:rPr>
              <w:t>·</w:t>
            </w:r>
            <w:r>
              <w:rPr>
                <w:rFonts w:ascii="Arial" w:hAnsi="Arial" w:cs="Arial"/>
                <w:position w:val="2"/>
                <w:sz w:val="7"/>
                <w:szCs w:val="7"/>
              </w:rPr>
              <w:t xml:space="preserve">   </w:t>
            </w:r>
            <w:r>
              <w:rPr>
                <w:rFonts w:ascii="Arial" w:hAnsi="Arial" w:cs="Arial"/>
                <w:spacing w:val="-5"/>
                <w:position w:val="2"/>
                <w:sz w:val="7"/>
                <w:szCs w:val="7"/>
              </w:rPr>
              <w:t xml:space="preserve"> </w:t>
            </w:r>
            <w:r>
              <w:rPr>
                <w:rFonts w:ascii="Arial" w:hAnsi="Arial" w:cs="Arial"/>
                <w:spacing w:val="-1"/>
                <w:w w:val="126"/>
                <w:position w:val="2"/>
                <w:sz w:val="7"/>
                <w:szCs w:val="7"/>
              </w:rPr>
              <w:t>'</w:t>
            </w:r>
            <w:r>
              <w:rPr>
                <w:rFonts w:ascii="Arial" w:hAnsi="Arial" w:cs="Arial"/>
                <w:w w:val="126"/>
                <w:position w:val="2"/>
                <w:sz w:val="7"/>
                <w:szCs w:val="7"/>
              </w:rPr>
              <w:t>&lt;</w:t>
            </w:r>
            <w:r>
              <w:rPr>
                <w:rFonts w:ascii="Arial" w:hAnsi="Arial" w:cs="Arial"/>
                <w:position w:val="2"/>
                <w:sz w:val="7"/>
                <w:szCs w:val="7"/>
              </w:rPr>
              <w:t xml:space="preserve">     </w:t>
            </w:r>
            <w:r>
              <w:rPr>
                <w:rFonts w:ascii="Arial" w:hAnsi="Arial" w:cs="Arial"/>
                <w:spacing w:val="-9"/>
                <w:position w:val="2"/>
                <w:sz w:val="7"/>
                <w:szCs w:val="7"/>
              </w:rPr>
              <w:t xml:space="preserve"> </w:t>
            </w:r>
            <w:r>
              <w:rPr>
                <w:rFonts w:ascii="Arial" w:hAnsi="Arial" w:cs="Arial"/>
                <w:spacing w:val="-1"/>
                <w:w w:val="198"/>
                <w:position w:val="2"/>
                <w:sz w:val="7"/>
                <w:szCs w:val="7"/>
              </w:rPr>
              <w:t>«:.</w:t>
            </w:r>
            <w:r>
              <w:rPr>
                <w:rFonts w:ascii="Arial" w:hAnsi="Arial" w:cs="Arial"/>
                <w:w w:val="198"/>
                <w:position w:val="2"/>
                <w:sz w:val="7"/>
                <w:szCs w:val="7"/>
              </w:rPr>
              <w:t>.</w:t>
            </w:r>
            <w:r>
              <w:rPr>
                <w:rFonts w:ascii="Arial" w:hAnsi="Arial" w:cs="Arial"/>
                <w:position w:val="2"/>
                <w:sz w:val="7"/>
                <w:szCs w:val="7"/>
              </w:rPr>
              <w:t xml:space="preserve">    </w:t>
            </w:r>
            <w:r>
              <w:rPr>
                <w:rFonts w:ascii="Arial" w:hAnsi="Arial" w:cs="Arial"/>
                <w:spacing w:val="-6"/>
                <w:position w:val="2"/>
                <w:sz w:val="7"/>
                <w:szCs w:val="7"/>
              </w:rPr>
              <w:t xml:space="preserve"> </w:t>
            </w:r>
            <w:r>
              <w:rPr>
                <w:rFonts w:ascii="Arial" w:hAnsi="Arial" w:cs="Arial"/>
                <w:w w:val="198"/>
                <w:position w:val="2"/>
                <w:sz w:val="7"/>
                <w:szCs w:val="7"/>
              </w:rPr>
              <w:t>"</w:t>
            </w:r>
            <w:r>
              <w:rPr>
                <w:rFonts w:ascii="Arial" w:hAnsi="Arial" w:cs="Arial"/>
                <w:position w:val="2"/>
                <w:sz w:val="7"/>
                <w:szCs w:val="7"/>
              </w:rPr>
              <w:t xml:space="preserve">  </w:t>
            </w:r>
            <w:r>
              <w:rPr>
                <w:rFonts w:ascii="Arial" w:hAnsi="Arial" w:cs="Arial"/>
                <w:spacing w:val="-10"/>
                <w:position w:val="2"/>
                <w:sz w:val="7"/>
                <w:szCs w:val="7"/>
              </w:rPr>
              <w:t xml:space="preserve"> </w:t>
            </w:r>
            <w:r>
              <w:rPr>
                <w:rFonts w:ascii="Arial" w:hAnsi="Arial" w:cs="Arial"/>
                <w:spacing w:val="-1"/>
                <w:w w:val="175"/>
                <w:position w:val="2"/>
                <w:sz w:val="7"/>
                <w:szCs w:val="7"/>
              </w:rPr>
              <w:t>...</w:t>
            </w:r>
            <w:r>
              <w:rPr>
                <w:rFonts w:ascii="Arial" w:hAnsi="Arial" w:cs="Arial"/>
                <w:spacing w:val="1"/>
                <w:w w:val="175"/>
                <w:position w:val="2"/>
                <w:sz w:val="7"/>
                <w:szCs w:val="7"/>
              </w:rPr>
              <w:t>.</w:t>
            </w:r>
            <w:r>
              <w:rPr>
                <w:rFonts w:ascii="Arial" w:hAnsi="Arial" w:cs="Arial"/>
                <w:spacing w:val="5"/>
                <w:w w:val="175"/>
                <w:position w:val="2"/>
                <w:sz w:val="7"/>
                <w:szCs w:val="7"/>
              </w:rPr>
              <w:t>'</w:t>
            </w:r>
            <w:r>
              <w:rPr>
                <w:rFonts w:ascii="Arial" w:hAnsi="Arial" w:cs="Arial"/>
                <w:spacing w:val="-31"/>
                <w:w w:val="175"/>
                <w:position w:val="2"/>
                <w:sz w:val="7"/>
                <w:szCs w:val="7"/>
              </w:rPr>
              <w:t>.</w:t>
            </w:r>
            <w:r>
              <w:rPr>
                <w:rFonts w:ascii="Arial" w:hAnsi="Arial" w:cs="Arial"/>
                <w:spacing w:val="-57"/>
                <w:w w:val="175"/>
                <w:position w:val="2"/>
                <w:sz w:val="7"/>
                <w:szCs w:val="7"/>
              </w:rPr>
              <w:t>.</w:t>
            </w:r>
            <w:r>
              <w:rPr>
                <w:rFonts w:ascii="Arial" w:hAnsi="Arial" w:cs="Arial"/>
                <w:spacing w:val="-1"/>
                <w:w w:val="145"/>
                <w:position w:val="2"/>
                <w:sz w:val="7"/>
                <w:szCs w:val="7"/>
              </w:rPr>
              <w:t>\</w:t>
            </w:r>
            <w:r>
              <w:rPr>
                <w:rFonts w:ascii="Arial" w:hAnsi="Arial" w:cs="Arial"/>
                <w:w w:val="145"/>
                <w:position w:val="2"/>
                <w:sz w:val="7"/>
                <w:szCs w:val="7"/>
              </w:rPr>
              <w:t>·.\</w:t>
            </w:r>
            <w:r>
              <w:rPr>
                <w:rFonts w:ascii="Arial" w:hAnsi="Arial" w:cs="Arial"/>
                <w:position w:val="2"/>
                <w:sz w:val="7"/>
                <w:szCs w:val="7"/>
              </w:rPr>
              <w:tab/>
            </w:r>
            <w:r>
              <w:rPr>
                <w:rFonts w:ascii="Arial" w:hAnsi="Arial" w:cs="Arial"/>
                <w:spacing w:val="-1"/>
                <w:w w:val="145"/>
                <w:position w:val="2"/>
                <w:sz w:val="7"/>
                <w:szCs w:val="7"/>
              </w:rPr>
              <w:t>.</w:t>
            </w:r>
            <w:r>
              <w:rPr>
                <w:rFonts w:ascii="Arial" w:hAnsi="Arial" w:cs="Arial"/>
                <w:w w:val="145"/>
                <w:position w:val="2"/>
                <w:sz w:val="7"/>
                <w:szCs w:val="7"/>
              </w:rPr>
              <w:t>,</w:t>
            </w:r>
            <w:r>
              <w:rPr>
                <w:rFonts w:ascii="Arial" w:hAnsi="Arial" w:cs="Arial"/>
                <w:spacing w:val="1"/>
                <w:position w:val="2"/>
                <w:sz w:val="7"/>
                <w:szCs w:val="7"/>
              </w:rPr>
              <w:t xml:space="preserve"> </w:t>
            </w:r>
            <w:r>
              <w:rPr>
                <w:rFonts w:ascii="Arial" w:hAnsi="Arial" w:cs="Arial"/>
                <w:spacing w:val="-1"/>
                <w:w w:val="116"/>
                <w:position w:val="2"/>
                <w:sz w:val="7"/>
                <w:szCs w:val="7"/>
              </w:rPr>
              <w:t>...</w:t>
            </w:r>
            <w:r>
              <w:rPr>
                <w:rFonts w:ascii="Arial" w:hAnsi="Arial" w:cs="Arial"/>
                <w:w w:val="116"/>
                <w:position w:val="2"/>
                <w:sz w:val="7"/>
                <w:szCs w:val="7"/>
              </w:rPr>
              <w:t>.</w:t>
            </w:r>
            <w:r>
              <w:rPr>
                <w:rFonts w:ascii="Arial" w:hAnsi="Arial" w:cs="Arial"/>
                <w:spacing w:val="-1"/>
                <w:position w:val="2"/>
                <w:sz w:val="7"/>
                <w:szCs w:val="7"/>
              </w:rPr>
              <w:t xml:space="preserve"> </w:t>
            </w:r>
            <w:r>
              <w:rPr>
                <w:rFonts w:ascii="Arial" w:hAnsi="Arial" w:cs="Arial"/>
                <w:spacing w:val="-1"/>
                <w:w w:val="116"/>
                <w:position w:val="2"/>
                <w:sz w:val="7"/>
                <w:szCs w:val="7"/>
              </w:rPr>
              <w:t>'·</w:t>
            </w:r>
            <w:r>
              <w:rPr>
                <w:rFonts w:ascii="Arial" w:hAnsi="Arial" w:cs="Arial"/>
                <w:w w:val="116"/>
                <w:position w:val="2"/>
                <w:sz w:val="7"/>
                <w:szCs w:val="7"/>
              </w:rPr>
              <w:t>.</w:t>
            </w:r>
            <w:r>
              <w:rPr>
                <w:rFonts w:ascii="Arial" w:hAnsi="Arial" w:cs="Arial"/>
                <w:position w:val="2"/>
                <w:sz w:val="7"/>
                <w:szCs w:val="7"/>
              </w:rPr>
              <w:tab/>
            </w:r>
            <w:r>
              <w:rPr>
                <w:rFonts w:ascii="Arial" w:hAnsi="Arial" w:cs="Arial"/>
                <w:w w:val="116"/>
                <w:position w:val="2"/>
                <w:sz w:val="7"/>
                <w:szCs w:val="7"/>
              </w:rPr>
              <w:t>.</w:t>
            </w:r>
            <w:r>
              <w:rPr>
                <w:rFonts w:ascii="Arial" w:hAnsi="Arial" w:cs="Arial"/>
                <w:position w:val="2"/>
                <w:sz w:val="7"/>
                <w:szCs w:val="7"/>
              </w:rPr>
              <w:t xml:space="preserve">        </w:t>
            </w:r>
            <w:r>
              <w:rPr>
                <w:rFonts w:ascii="Arial" w:hAnsi="Arial" w:cs="Arial"/>
                <w:spacing w:val="-3"/>
                <w:position w:val="2"/>
                <w:sz w:val="7"/>
                <w:szCs w:val="7"/>
              </w:rPr>
              <w:t xml:space="preserve"> </w:t>
            </w:r>
            <w:r>
              <w:rPr>
                <w:rFonts w:ascii="Arial" w:hAnsi="Arial" w:cs="Arial"/>
                <w:spacing w:val="-1"/>
                <w:w w:val="106"/>
                <w:position w:val="2"/>
                <w:sz w:val="7"/>
                <w:szCs w:val="7"/>
              </w:rPr>
              <w:t>,,,•</w:t>
            </w:r>
            <w:r>
              <w:rPr>
                <w:rFonts w:ascii="Arial" w:hAnsi="Arial" w:cs="Arial"/>
                <w:w w:val="106"/>
                <w:position w:val="2"/>
                <w:sz w:val="7"/>
                <w:szCs w:val="7"/>
              </w:rPr>
              <w:t>•</w:t>
            </w:r>
            <w:r>
              <w:rPr>
                <w:rFonts w:ascii="Arial" w:hAnsi="Arial" w:cs="Arial"/>
                <w:position w:val="2"/>
                <w:sz w:val="7"/>
                <w:szCs w:val="7"/>
              </w:rPr>
              <w:t xml:space="preserve">   </w:t>
            </w:r>
            <w:r>
              <w:rPr>
                <w:rFonts w:ascii="Arial" w:hAnsi="Arial" w:cs="Arial"/>
                <w:spacing w:val="7"/>
                <w:position w:val="2"/>
                <w:sz w:val="7"/>
                <w:szCs w:val="7"/>
              </w:rPr>
              <w:t xml:space="preserve"> </w:t>
            </w:r>
            <w:r>
              <w:rPr>
                <w:rFonts w:ascii="Arial" w:hAnsi="Arial" w:cs="Arial"/>
                <w:w w:val="110"/>
                <w:position w:val="2"/>
                <w:sz w:val="7"/>
                <w:szCs w:val="7"/>
              </w:rPr>
              <w:t>•.</w:t>
            </w:r>
            <w:r>
              <w:rPr>
                <w:rFonts w:ascii="Arial" w:hAnsi="Arial" w:cs="Arial"/>
                <w:position w:val="2"/>
                <w:sz w:val="7"/>
                <w:szCs w:val="7"/>
              </w:rPr>
              <w:t xml:space="preserve">    </w:t>
            </w:r>
            <w:r>
              <w:rPr>
                <w:rFonts w:ascii="Arial" w:hAnsi="Arial" w:cs="Arial"/>
                <w:spacing w:val="3"/>
                <w:position w:val="2"/>
                <w:sz w:val="7"/>
                <w:szCs w:val="7"/>
              </w:rPr>
              <w:t xml:space="preserve"> </w:t>
            </w:r>
            <w:r>
              <w:rPr>
                <w:rFonts w:ascii="Arial" w:hAnsi="Arial" w:cs="Arial"/>
                <w:spacing w:val="-1"/>
                <w:w w:val="110"/>
                <w:position w:val="2"/>
                <w:sz w:val="7"/>
                <w:szCs w:val="7"/>
              </w:rPr>
              <w:t>',</w:t>
            </w:r>
            <w:r>
              <w:rPr>
                <w:rFonts w:ascii="Arial" w:hAnsi="Arial" w:cs="Arial"/>
                <w:w w:val="110"/>
                <w:position w:val="2"/>
                <w:sz w:val="7"/>
                <w:szCs w:val="7"/>
              </w:rPr>
              <w:t>·</w:t>
            </w:r>
            <w:r>
              <w:rPr>
                <w:rFonts w:ascii="Arial" w:hAnsi="Arial" w:cs="Arial"/>
                <w:position w:val="2"/>
                <w:sz w:val="7"/>
                <w:szCs w:val="7"/>
              </w:rPr>
              <w:tab/>
            </w:r>
            <w:r>
              <w:rPr>
                <w:rFonts w:ascii="Arial" w:hAnsi="Arial" w:cs="Arial"/>
                <w:spacing w:val="-1"/>
                <w:w w:val="110"/>
                <w:position w:val="2"/>
                <w:sz w:val="7"/>
                <w:szCs w:val="7"/>
              </w:rPr>
              <w:t>..</w:t>
            </w:r>
            <w:r>
              <w:rPr>
                <w:rFonts w:ascii="Arial" w:hAnsi="Arial" w:cs="Arial"/>
                <w:w w:val="110"/>
                <w:position w:val="2"/>
                <w:sz w:val="7"/>
                <w:szCs w:val="7"/>
              </w:rPr>
              <w:t>.</w:t>
            </w:r>
            <w:r>
              <w:rPr>
                <w:rFonts w:ascii="Arial" w:hAnsi="Arial" w:cs="Arial"/>
                <w:position w:val="2"/>
                <w:sz w:val="7"/>
                <w:szCs w:val="7"/>
              </w:rPr>
              <w:tab/>
            </w:r>
            <w:r>
              <w:rPr>
                <w:rFonts w:ascii="Arial" w:hAnsi="Arial" w:cs="Arial"/>
                <w:spacing w:val="-1"/>
                <w:w w:val="110"/>
                <w:position w:val="2"/>
                <w:sz w:val="14"/>
                <w:szCs w:val="14"/>
              </w:rPr>
              <w:t>.·</w:t>
            </w:r>
            <w:r>
              <w:rPr>
                <w:rFonts w:ascii="Arial" w:hAnsi="Arial" w:cs="Arial"/>
                <w:spacing w:val="7"/>
                <w:w w:val="110"/>
                <w:position w:val="2"/>
                <w:sz w:val="14"/>
                <w:szCs w:val="14"/>
              </w:rPr>
              <w:t>·</w:t>
            </w:r>
            <w:r>
              <w:rPr>
                <w:w w:val="273"/>
                <w:position w:val="2"/>
                <w:sz w:val="13"/>
                <w:szCs w:val="13"/>
              </w:rPr>
              <w:t>..</w:t>
            </w:r>
            <w:r>
              <w:rPr>
                <w:spacing w:val="-9"/>
                <w:w w:val="273"/>
                <w:position w:val="2"/>
                <w:sz w:val="13"/>
                <w:szCs w:val="13"/>
              </w:rPr>
              <w:t>.</w:t>
            </w:r>
            <w:r>
              <w:rPr>
                <w:spacing w:val="-44"/>
                <w:w w:val="273"/>
                <w:position w:val="2"/>
                <w:sz w:val="13"/>
                <w:szCs w:val="13"/>
              </w:rPr>
              <w:t>.</w:t>
            </w:r>
            <w:r>
              <w:rPr>
                <w:rFonts w:ascii="Arial" w:hAnsi="Arial" w:cs="Arial"/>
                <w:w w:val="83"/>
                <w:position w:val="2"/>
                <w:sz w:val="14"/>
                <w:szCs w:val="14"/>
              </w:rPr>
              <w:t>··</w:t>
            </w:r>
            <w:r>
              <w:rPr>
                <w:rFonts w:ascii="Arial" w:hAnsi="Arial" w:cs="Arial"/>
                <w:spacing w:val="-27"/>
                <w:w w:val="83"/>
                <w:position w:val="2"/>
                <w:sz w:val="14"/>
                <w:szCs w:val="14"/>
              </w:rPr>
              <w:t>·</w:t>
            </w:r>
            <w:r>
              <w:rPr>
                <w:rFonts w:ascii="Arial" w:hAnsi="Arial" w:cs="Arial"/>
                <w:spacing w:val="-1"/>
                <w:w w:val="83"/>
                <w:position w:val="2"/>
                <w:sz w:val="14"/>
                <w:szCs w:val="14"/>
              </w:rPr>
              <w:t>.</w:t>
            </w:r>
            <w:r>
              <w:rPr>
                <w:rFonts w:ascii="Arial" w:hAnsi="Arial" w:cs="Arial"/>
                <w:w w:val="83"/>
                <w:position w:val="2"/>
                <w:sz w:val="14"/>
                <w:szCs w:val="14"/>
              </w:rPr>
              <w:t>.</w:t>
            </w:r>
            <w:r>
              <w:rPr>
                <w:rFonts w:ascii="Arial" w:hAnsi="Arial" w:cs="Arial"/>
                <w:position w:val="2"/>
                <w:sz w:val="14"/>
                <w:szCs w:val="14"/>
              </w:rPr>
              <w:tab/>
            </w:r>
            <w:r w:rsidR="00915E57">
              <w:rPr>
                <w:rFonts w:ascii="Arial" w:hAnsi="Arial" w:cs="Arial"/>
                <w:noProof/>
                <w:position w:val="-2"/>
                <w:sz w:val="14"/>
                <w:szCs w:val="14"/>
              </w:rPr>
              <w:drawing>
                <wp:inline distT="0" distB="0" distL="0" distR="0">
                  <wp:extent cx="938530" cy="182880"/>
                  <wp:effectExtent l="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38530" cy="182880"/>
                          </a:xfrm>
                          <a:prstGeom prst="rect">
                            <a:avLst/>
                          </a:prstGeom>
                          <a:noFill/>
                          <a:ln>
                            <a:noFill/>
                          </a:ln>
                        </pic:spPr>
                      </pic:pic>
                    </a:graphicData>
                  </a:graphic>
                </wp:inline>
              </w:drawing>
            </w:r>
            <w:r>
              <w:rPr>
                <w:sz w:val="14"/>
                <w:szCs w:val="14"/>
              </w:rPr>
              <w:t xml:space="preserve">              </w:t>
            </w:r>
            <w:r>
              <w:rPr>
                <w:spacing w:val="-1"/>
                <w:sz w:val="14"/>
                <w:szCs w:val="14"/>
              </w:rPr>
              <w:t xml:space="preserve"> </w:t>
            </w:r>
            <w:r>
              <w:rPr>
                <w:rFonts w:ascii="Arial" w:hAnsi="Arial" w:cs="Arial"/>
                <w:w w:val="90"/>
                <w:sz w:val="26"/>
                <w:szCs w:val="26"/>
              </w:rPr>
              <w:t>.</w:t>
            </w:r>
            <w:r>
              <w:rPr>
                <w:rFonts w:ascii="Arial" w:hAnsi="Arial" w:cs="Arial"/>
                <w:sz w:val="26"/>
                <w:szCs w:val="26"/>
              </w:rPr>
              <w:t xml:space="preserve"> </w:t>
            </w:r>
            <w:r>
              <w:rPr>
                <w:rFonts w:ascii="Arial" w:hAnsi="Arial" w:cs="Arial"/>
                <w:spacing w:val="1"/>
                <w:sz w:val="26"/>
                <w:szCs w:val="26"/>
              </w:rPr>
              <w:t xml:space="preserve"> </w:t>
            </w:r>
            <w:r>
              <w:rPr>
                <w:rFonts w:ascii="Arial" w:hAnsi="Arial" w:cs="Arial"/>
                <w:spacing w:val="-1"/>
                <w:w w:val="81"/>
                <w:sz w:val="26"/>
                <w:szCs w:val="26"/>
              </w:rPr>
              <w:t>.</w:t>
            </w:r>
            <w:r>
              <w:rPr>
                <w:rFonts w:ascii="Arial" w:hAnsi="Arial" w:cs="Arial"/>
                <w:w w:val="81"/>
                <w:sz w:val="26"/>
                <w:szCs w:val="26"/>
              </w:rPr>
              <w:t>.</w:t>
            </w:r>
            <w:r>
              <w:rPr>
                <w:rFonts w:ascii="Arial" w:hAnsi="Arial" w:cs="Arial"/>
                <w:sz w:val="26"/>
                <w:szCs w:val="26"/>
              </w:rPr>
              <w:tab/>
            </w:r>
            <w:r>
              <w:rPr>
                <w:rFonts w:ascii="Arial" w:hAnsi="Arial" w:cs="Arial"/>
                <w:spacing w:val="-1"/>
                <w:w w:val="81"/>
                <w:sz w:val="26"/>
                <w:szCs w:val="26"/>
              </w:rPr>
              <w:t>i</w:t>
            </w:r>
            <w:r>
              <w:rPr>
                <w:rFonts w:ascii="Arial" w:hAnsi="Arial" w:cs="Arial"/>
                <w:w w:val="81"/>
                <w:sz w:val="26"/>
                <w:szCs w:val="26"/>
              </w:rPr>
              <w:t>\</w:t>
            </w:r>
            <w:r>
              <w:rPr>
                <w:rFonts w:ascii="Arial" w:hAnsi="Arial" w:cs="Arial"/>
                <w:sz w:val="26"/>
                <w:szCs w:val="26"/>
              </w:rPr>
              <w:tab/>
            </w:r>
            <w:r>
              <w:rPr>
                <w:rFonts w:ascii="Arial" w:hAnsi="Arial" w:cs="Arial"/>
                <w:w w:val="72"/>
                <w:sz w:val="26"/>
                <w:szCs w:val="26"/>
              </w:rPr>
              <w:t>.</w:t>
            </w:r>
            <w:r>
              <w:rPr>
                <w:rFonts w:ascii="Arial" w:hAnsi="Arial" w:cs="Arial"/>
                <w:sz w:val="26"/>
                <w:szCs w:val="26"/>
              </w:rPr>
              <w:t xml:space="preserve"> </w:t>
            </w:r>
            <w:r>
              <w:rPr>
                <w:rFonts w:ascii="Arial" w:hAnsi="Arial" w:cs="Arial"/>
                <w:spacing w:val="24"/>
                <w:sz w:val="26"/>
                <w:szCs w:val="26"/>
              </w:rPr>
              <w:t xml:space="preserve"> </w:t>
            </w:r>
            <w:r>
              <w:rPr>
                <w:rFonts w:ascii="Arial" w:hAnsi="Arial" w:cs="Arial"/>
                <w:spacing w:val="22"/>
                <w:w w:val="109"/>
                <w:sz w:val="26"/>
                <w:szCs w:val="26"/>
              </w:rPr>
              <w:t>.</w:t>
            </w:r>
            <w:r>
              <w:rPr>
                <w:rFonts w:ascii="Arial" w:hAnsi="Arial" w:cs="Arial"/>
                <w:spacing w:val="-1"/>
                <w:w w:val="50"/>
                <w:sz w:val="26"/>
                <w:szCs w:val="26"/>
              </w:rPr>
              <w:t>.:::</w:t>
            </w:r>
            <w:r>
              <w:rPr>
                <w:rFonts w:ascii="Arial" w:hAnsi="Arial" w:cs="Arial"/>
                <w:w w:val="50"/>
                <w:sz w:val="26"/>
                <w:szCs w:val="26"/>
              </w:rPr>
              <w:t>.</w:t>
            </w:r>
            <w:r>
              <w:rPr>
                <w:rFonts w:ascii="Arial" w:hAnsi="Arial" w:cs="Arial"/>
                <w:sz w:val="26"/>
                <w:szCs w:val="26"/>
              </w:rPr>
              <w:t xml:space="preserve"> </w:t>
            </w:r>
            <w:r>
              <w:rPr>
                <w:rFonts w:ascii="Arial" w:hAnsi="Arial" w:cs="Arial"/>
                <w:spacing w:val="-17"/>
                <w:sz w:val="26"/>
                <w:szCs w:val="26"/>
              </w:rPr>
              <w:t xml:space="preserve"> </w:t>
            </w:r>
            <w:r>
              <w:rPr>
                <w:rFonts w:ascii="Arial" w:hAnsi="Arial" w:cs="Arial"/>
                <w:spacing w:val="-22"/>
                <w:w w:val="109"/>
                <w:sz w:val="26"/>
                <w:szCs w:val="26"/>
              </w:rPr>
              <w:t>:</w:t>
            </w:r>
            <w:r>
              <w:rPr>
                <w:rFonts w:ascii="Arial" w:hAnsi="Arial" w:cs="Arial"/>
                <w:spacing w:val="-1"/>
                <w:w w:val="90"/>
                <w:sz w:val="26"/>
                <w:szCs w:val="26"/>
              </w:rPr>
              <w:t>.</w:t>
            </w:r>
            <w:r>
              <w:rPr>
                <w:rFonts w:ascii="Arial" w:hAnsi="Arial" w:cs="Arial"/>
                <w:spacing w:val="-31"/>
                <w:w w:val="90"/>
                <w:sz w:val="26"/>
                <w:szCs w:val="26"/>
              </w:rPr>
              <w:t>.</w:t>
            </w:r>
            <w:r>
              <w:rPr>
                <w:rFonts w:ascii="Arial" w:hAnsi="Arial" w:cs="Arial"/>
                <w:i/>
                <w:iCs/>
                <w:spacing w:val="15"/>
                <w:w w:val="59"/>
                <w:sz w:val="26"/>
                <w:szCs w:val="26"/>
              </w:rPr>
              <w:t>.</w:t>
            </w:r>
            <w:r>
              <w:rPr>
                <w:rFonts w:ascii="Arial" w:hAnsi="Arial" w:cs="Arial"/>
                <w:i/>
                <w:iCs/>
                <w:w w:val="59"/>
                <w:sz w:val="26"/>
                <w:szCs w:val="26"/>
              </w:rPr>
              <w:t>)</w:t>
            </w:r>
            <w:r>
              <w:rPr>
                <w:rFonts w:ascii="Arial" w:hAnsi="Arial" w:cs="Arial"/>
                <w:i/>
                <w:iCs/>
                <w:sz w:val="26"/>
                <w:szCs w:val="26"/>
              </w:rPr>
              <w:tab/>
            </w:r>
            <w:r>
              <w:rPr>
                <w:rFonts w:ascii="Arial" w:hAnsi="Arial" w:cs="Arial"/>
                <w:w w:val="90"/>
                <w:sz w:val="26"/>
                <w:szCs w:val="26"/>
              </w:rPr>
              <w:t>:</w:t>
            </w:r>
          </w:p>
        </w:tc>
      </w:tr>
      <w:tr w:rsidR="00A8353F">
        <w:trPr>
          <w:trHeight w:val="989"/>
        </w:trPr>
        <w:tc>
          <w:tcPr>
            <w:tcW w:w="719" w:type="dxa"/>
            <w:tcBorders>
              <w:top w:val="single" w:sz="8" w:space="0" w:color="000000"/>
              <w:left w:val="single" w:sz="6" w:space="0" w:color="000000"/>
              <w:bottom w:val="single" w:sz="12" w:space="0" w:color="000000"/>
              <w:right w:val="single" w:sz="8" w:space="0" w:color="000000"/>
            </w:tcBorders>
          </w:tcPr>
          <w:p w:rsidR="00A8353F" w:rsidRDefault="0071444F">
            <w:pPr>
              <w:pStyle w:val="TableParagraph"/>
              <w:kinsoku w:val="0"/>
              <w:overflowPunct w:val="0"/>
              <w:spacing w:before="39" w:line="432" w:lineRule="auto"/>
              <w:ind w:left="165" w:right="62" w:hanging="96"/>
              <w:rPr>
                <w:b/>
                <w:bCs/>
                <w:sz w:val="22"/>
                <w:szCs w:val="22"/>
              </w:rPr>
            </w:pPr>
            <w:r>
              <w:rPr>
                <w:b/>
                <w:bCs/>
                <w:sz w:val="22"/>
                <w:szCs w:val="22"/>
              </w:rPr>
              <w:t>STEP NO.</w:t>
            </w:r>
          </w:p>
        </w:tc>
        <w:tc>
          <w:tcPr>
            <w:tcW w:w="3784" w:type="dxa"/>
            <w:tcBorders>
              <w:top w:val="single" w:sz="8" w:space="0" w:color="000000"/>
              <w:left w:val="single" w:sz="8" w:space="0" w:color="000000"/>
              <w:bottom w:val="single" w:sz="12" w:space="0" w:color="000000"/>
              <w:right w:val="single" w:sz="8" w:space="0" w:color="000000"/>
            </w:tcBorders>
          </w:tcPr>
          <w:p w:rsidR="00A8353F" w:rsidRDefault="0071444F">
            <w:pPr>
              <w:pStyle w:val="TableParagraph"/>
              <w:kinsoku w:val="0"/>
              <w:overflowPunct w:val="0"/>
              <w:spacing w:before="39"/>
              <w:ind w:left="1354" w:right="1367"/>
              <w:jc w:val="center"/>
              <w:rPr>
                <w:b/>
                <w:bCs/>
                <w:sz w:val="22"/>
                <w:szCs w:val="22"/>
              </w:rPr>
            </w:pPr>
            <w:r>
              <w:rPr>
                <w:b/>
                <w:bCs/>
                <w:sz w:val="22"/>
                <w:szCs w:val="22"/>
              </w:rPr>
              <w:t>ACTIONS</w:t>
            </w:r>
          </w:p>
        </w:tc>
        <w:tc>
          <w:tcPr>
            <w:tcW w:w="3426" w:type="dxa"/>
            <w:tcBorders>
              <w:top w:val="single" w:sz="8" w:space="0" w:color="000000"/>
              <w:left w:val="single" w:sz="8" w:space="0" w:color="000000"/>
              <w:bottom w:val="single" w:sz="12" w:space="0" w:color="000000"/>
              <w:right w:val="single" w:sz="8" w:space="0" w:color="000000"/>
            </w:tcBorders>
          </w:tcPr>
          <w:p w:rsidR="00A8353F" w:rsidRDefault="0071444F">
            <w:pPr>
              <w:pStyle w:val="TableParagraph"/>
              <w:kinsoku w:val="0"/>
              <w:overflowPunct w:val="0"/>
              <w:spacing w:before="44"/>
              <w:ind w:left="1299" w:right="1309"/>
              <w:jc w:val="center"/>
              <w:rPr>
                <w:b/>
                <w:bCs/>
                <w:sz w:val="22"/>
                <w:szCs w:val="22"/>
              </w:rPr>
            </w:pPr>
            <w:r>
              <w:rPr>
                <w:b/>
                <w:bCs/>
                <w:sz w:val="22"/>
                <w:szCs w:val="22"/>
              </w:rPr>
              <w:t>EVENT</w:t>
            </w:r>
          </w:p>
        </w:tc>
        <w:tc>
          <w:tcPr>
            <w:tcW w:w="1892" w:type="dxa"/>
            <w:tcBorders>
              <w:top w:val="single" w:sz="8" w:space="0" w:color="000000"/>
              <w:left w:val="single" w:sz="8" w:space="0" w:color="000000"/>
              <w:bottom w:val="single" w:sz="12" w:space="0" w:color="000000"/>
              <w:right w:val="single" w:sz="8" w:space="0" w:color="000000"/>
            </w:tcBorders>
          </w:tcPr>
          <w:p w:rsidR="00A8353F" w:rsidRDefault="0071444F">
            <w:pPr>
              <w:pStyle w:val="TableParagraph"/>
              <w:kinsoku w:val="0"/>
              <w:overflowPunct w:val="0"/>
              <w:spacing w:before="49"/>
              <w:ind w:left="280"/>
              <w:rPr>
                <w:b/>
                <w:bCs/>
                <w:sz w:val="22"/>
                <w:szCs w:val="22"/>
              </w:rPr>
            </w:pPr>
            <w:r>
              <w:rPr>
                <w:b/>
                <w:bCs/>
                <w:sz w:val="22"/>
                <w:szCs w:val="22"/>
              </w:rPr>
              <w:t>COMMENTS</w:t>
            </w:r>
          </w:p>
        </w:tc>
        <w:tc>
          <w:tcPr>
            <w:tcW w:w="632" w:type="dxa"/>
            <w:tcBorders>
              <w:top w:val="single" w:sz="8" w:space="0" w:color="000000"/>
              <w:left w:val="single" w:sz="8" w:space="0" w:color="000000"/>
              <w:bottom w:val="single" w:sz="12" w:space="0" w:color="000000"/>
              <w:right w:val="single" w:sz="8" w:space="0" w:color="000000"/>
            </w:tcBorders>
          </w:tcPr>
          <w:p w:rsidR="00A8353F" w:rsidRDefault="0071444F">
            <w:pPr>
              <w:pStyle w:val="TableParagraph"/>
              <w:kinsoku w:val="0"/>
              <w:overflowPunct w:val="0"/>
              <w:spacing w:before="49"/>
              <w:ind w:left="30"/>
              <w:rPr>
                <w:b/>
                <w:bCs/>
                <w:sz w:val="22"/>
                <w:szCs w:val="22"/>
              </w:rPr>
            </w:pPr>
            <w:r>
              <w:rPr>
                <w:b/>
                <w:bCs/>
                <w:sz w:val="22"/>
                <w:szCs w:val="22"/>
              </w:rPr>
              <w:t>PASS</w:t>
            </w:r>
          </w:p>
        </w:tc>
        <w:tc>
          <w:tcPr>
            <w:tcW w:w="625" w:type="dxa"/>
            <w:tcBorders>
              <w:top w:val="single" w:sz="8" w:space="0" w:color="000000"/>
              <w:left w:val="single" w:sz="8" w:space="0" w:color="000000"/>
              <w:bottom w:val="single" w:sz="12" w:space="0" w:color="000000"/>
              <w:right w:val="single" w:sz="6" w:space="0" w:color="000000"/>
            </w:tcBorders>
          </w:tcPr>
          <w:p w:rsidR="00A8353F" w:rsidRDefault="0071444F">
            <w:pPr>
              <w:pStyle w:val="TableParagraph"/>
              <w:kinsoku w:val="0"/>
              <w:overflowPunct w:val="0"/>
              <w:spacing w:before="49"/>
              <w:ind w:left="34"/>
              <w:rPr>
                <w:b/>
                <w:bCs/>
                <w:sz w:val="22"/>
                <w:szCs w:val="22"/>
              </w:rPr>
            </w:pPr>
            <w:r>
              <w:rPr>
                <w:b/>
                <w:bCs/>
                <w:sz w:val="22"/>
                <w:szCs w:val="22"/>
              </w:rPr>
              <w:t>FAIL</w:t>
            </w:r>
          </w:p>
        </w:tc>
      </w:tr>
      <w:tr w:rsidR="00A8353F">
        <w:trPr>
          <w:trHeight w:val="1544"/>
        </w:trPr>
        <w:tc>
          <w:tcPr>
            <w:tcW w:w="719" w:type="dxa"/>
            <w:tcBorders>
              <w:top w:val="single" w:sz="12"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39"/>
              <w:ind w:left="265"/>
              <w:rPr>
                <w:sz w:val="21"/>
                <w:szCs w:val="21"/>
              </w:rPr>
            </w:pPr>
            <w:r>
              <w:rPr>
                <w:sz w:val="21"/>
                <w:szCs w:val="21"/>
              </w:rPr>
              <w:t>7.</w:t>
            </w:r>
          </w:p>
        </w:tc>
        <w:tc>
          <w:tcPr>
            <w:tcW w:w="3784" w:type="dxa"/>
            <w:tcBorders>
              <w:top w:val="single" w:sz="12"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29"/>
              <w:ind w:left="34"/>
              <w:rPr>
                <w:w w:val="105"/>
                <w:sz w:val="21"/>
                <w:szCs w:val="21"/>
              </w:rPr>
            </w:pPr>
            <w:r>
              <w:rPr>
                <w:w w:val="105"/>
                <w:sz w:val="21"/>
                <w:szCs w:val="21"/>
              </w:rPr>
              <w:t xml:space="preserve">Click on the </w:t>
            </w:r>
            <w:r>
              <w:rPr>
                <w:b/>
                <w:bCs/>
                <w:w w:val="105"/>
                <w:sz w:val="22"/>
                <w:szCs w:val="22"/>
              </w:rPr>
              <w:t xml:space="preserve">Send </w:t>
            </w:r>
            <w:r>
              <w:rPr>
                <w:w w:val="105"/>
                <w:sz w:val="21"/>
                <w:szCs w:val="21"/>
              </w:rPr>
              <w:t>button.</w:t>
            </w:r>
          </w:p>
        </w:tc>
        <w:tc>
          <w:tcPr>
            <w:tcW w:w="3426" w:type="dxa"/>
            <w:tcBorders>
              <w:top w:val="single" w:sz="12"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39" w:line="252" w:lineRule="auto"/>
              <w:ind w:left="33"/>
              <w:rPr>
                <w:i/>
                <w:iCs/>
                <w:w w:val="105"/>
                <w:sz w:val="21"/>
                <w:szCs w:val="21"/>
              </w:rPr>
            </w:pPr>
            <w:r>
              <w:rPr>
                <w:i/>
                <w:iCs/>
                <w:w w:val="105"/>
                <w:sz w:val="21"/>
                <w:szCs w:val="21"/>
              </w:rPr>
              <w:t>A message displays on the Level 6: Export Control page that the /TAR Spreadsheet has been prepared and sent as an email for further distribution.</w:t>
            </w:r>
          </w:p>
        </w:tc>
        <w:tc>
          <w:tcPr>
            <w:tcW w:w="1892" w:type="dxa"/>
            <w:tcBorders>
              <w:top w:val="single" w:sz="12"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32" w:type="dxa"/>
            <w:tcBorders>
              <w:top w:val="single" w:sz="12"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5" w:type="dxa"/>
            <w:tcBorders>
              <w:top w:val="single" w:sz="12" w:space="0" w:color="000000"/>
              <w:left w:val="single" w:sz="8"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r>
      <w:tr w:rsidR="00A8353F">
        <w:trPr>
          <w:trHeight w:val="542"/>
        </w:trPr>
        <w:tc>
          <w:tcPr>
            <w:tcW w:w="719" w:type="dxa"/>
            <w:tcBorders>
              <w:top w:val="single" w:sz="6"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51"/>
              <w:ind w:left="275"/>
              <w:rPr>
                <w:w w:val="110"/>
                <w:sz w:val="21"/>
                <w:szCs w:val="21"/>
              </w:rPr>
            </w:pPr>
            <w:r>
              <w:rPr>
                <w:w w:val="110"/>
                <w:sz w:val="21"/>
                <w:szCs w:val="21"/>
              </w:rPr>
              <w:t>8.</w:t>
            </w:r>
          </w:p>
        </w:tc>
        <w:tc>
          <w:tcPr>
            <w:tcW w:w="3784"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42"/>
              <w:ind w:left="39"/>
              <w:rPr>
                <w:w w:val="105"/>
                <w:sz w:val="21"/>
                <w:szCs w:val="21"/>
              </w:rPr>
            </w:pPr>
            <w:r>
              <w:rPr>
                <w:w w:val="105"/>
                <w:sz w:val="21"/>
                <w:szCs w:val="21"/>
              </w:rPr>
              <w:t xml:space="preserve">Click on the </w:t>
            </w:r>
            <w:r>
              <w:rPr>
                <w:b/>
                <w:bCs/>
                <w:w w:val="105"/>
                <w:sz w:val="22"/>
                <w:szCs w:val="22"/>
              </w:rPr>
              <w:t xml:space="preserve">Log Out </w:t>
            </w:r>
            <w:r>
              <w:rPr>
                <w:w w:val="105"/>
                <w:sz w:val="21"/>
                <w:szCs w:val="21"/>
              </w:rPr>
              <w:t>button.</w:t>
            </w:r>
          </w:p>
        </w:tc>
        <w:tc>
          <w:tcPr>
            <w:tcW w:w="3426"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1892"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32"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5" w:type="dxa"/>
            <w:tcBorders>
              <w:top w:val="single" w:sz="6" w:space="0" w:color="000000"/>
              <w:left w:val="single" w:sz="8"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r>
      <w:tr w:rsidR="00A8353F">
        <w:trPr>
          <w:trHeight w:val="537"/>
        </w:trPr>
        <w:tc>
          <w:tcPr>
            <w:tcW w:w="11078" w:type="dxa"/>
            <w:gridSpan w:val="6"/>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32"/>
              <w:ind w:left="52"/>
              <w:rPr>
                <w:i/>
                <w:iCs/>
                <w:w w:val="105"/>
                <w:sz w:val="21"/>
                <w:szCs w:val="21"/>
              </w:rPr>
            </w:pPr>
            <w:r>
              <w:rPr>
                <w:i/>
                <w:iCs/>
                <w:w w:val="105"/>
                <w:sz w:val="21"/>
                <w:szCs w:val="21"/>
              </w:rPr>
              <w:t xml:space="preserve">Follow the guidelines for submitting the </w:t>
            </w:r>
            <w:r>
              <w:rPr>
                <w:b/>
                <w:bCs/>
                <w:i/>
                <w:iCs/>
                <w:w w:val="105"/>
                <w:sz w:val="23"/>
                <w:szCs w:val="23"/>
              </w:rPr>
              <w:t xml:space="preserve">ITAR </w:t>
            </w:r>
            <w:r>
              <w:rPr>
                <w:i/>
                <w:iCs/>
                <w:w w:val="105"/>
                <w:sz w:val="21"/>
                <w:szCs w:val="21"/>
              </w:rPr>
              <w:t>spreadsheet and receiving the authorization number.</w:t>
            </w:r>
          </w:p>
        </w:tc>
      </w:tr>
      <w:tr w:rsidR="00A8353F">
        <w:trPr>
          <w:trHeight w:val="1297"/>
        </w:trPr>
        <w:tc>
          <w:tcPr>
            <w:tcW w:w="719"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6"/>
              <w:ind w:left="274"/>
              <w:rPr>
                <w:w w:val="110"/>
                <w:sz w:val="21"/>
                <w:szCs w:val="21"/>
              </w:rPr>
            </w:pPr>
            <w:r>
              <w:rPr>
                <w:w w:val="110"/>
                <w:sz w:val="21"/>
                <w:szCs w:val="21"/>
              </w:rPr>
              <w:t>9.</w:t>
            </w:r>
          </w:p>
        </w:tc>
        <w:tc>
          <w:tcPr>
            <w:tcW w:w="3784"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6" w:line="252" w:lineRule="auto"/>
              <w:ind w:left="50" w:right="27" w:hanging="5"/>
              <w:rPr>
                <w:w w:val="105"/>
                <w:sz w:val="21"/>
                <w:szCs w:val="21"/>
              </w:rPr>
            </w:pPr>
            <w:r>
              <w:rPr>
                <w:w w:val="105"/>
                <w:sz w:val="21"/>
                <w:szCs w:val="21"/>
              </w:rPr>
              <w:t>Reconnect to the WLSP FSER Tool portal from the NGGN network via a</w:t>
            </w:r>
            <w:r>
              <w:rPr>
                <w:spacing w:val="-14"/>
                <w:w w:val="105"/>
                <w:sz w:val="21"/>
                <w:szCs w:val="21"/>
              </w:rPr>
              <w:t xml:space="preserve"> </w:t>
            </w:r>
            <w:r>
              <w:rPr>
                <w:w w:val="105"/>
                <w:sz w:val="21"/>
                <w:szCs w:val="21"/>
              </w:rPr>
              <w:t>web browser.</w:t>
            </w:r>
          </w:p>
          <w:p w:rsidR="00A8353F" w:rsidRDefault="00915E57">
            <w:pPr>
              <w:pStyle w:val="TableParagraph"/>
              <w:kinsoku w:val="0"/>
              <w:overflowPunct w:val="0"/>
              <w:spacing w:before="8"/>
              <w:ind w:left="62"/>
              <w:rPr>
                <w:w w:val="110"/>
                <w:sz w:val="20"/>
                <w:szCs w:val="20"/>
              </w:rPr>
            </w:pPr>
            <w:hyperlink r:id="rId40" w:history="1">
              <w:r w:rsidR="0071444F">
                <w:rPr>
                  <w:w w:val="110"/>
                  <w:sz w:val="20"/>
                  <w:szCs w:val="20"/>
                  <w:u w:val="thick" w:color="000000"/>
                </w:rPr>
                <w:t>http://wlspfser.is.northropgrumm 1n.com</w:t>
              </w:r>
              <w:r w:rsidR="0071444F">
                <w:rPr>
                  <w:w w:val="110"/>
                  <w:sz w:val="20"/>
                  <w:szCs w:val="20"/>
                </w:rPr>
                <w:t>/</w:t>
              </w:r>
            </w:hyperlink>
          </w:p>
        </w:tc>
        <w:tc>
          <w:tcPr>
            <w:tcW w:w="3426"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6" w:line="247" w:lineRule="auto"/>
              <w:ind w:left="54" w:hanging="16"/>
              <w:rPr>
                <w:i/>
                <w:iCs/>
                <w:w w:val="105"/>
                <w:sz w:val="21"/>
                <w:szCs w:val="21"/>
              </w:rPr>
            </w:pPr>
            <w:r>
              <w:rPr>
                <w:i/>
                <w:iCs/>
                <w:w w:val="105"/>
                <w:sz w:val="21"/>
                <w:szCs w:val="21"/>
              </w:rPr>
              <w:t>The welcome page for the WLSP FSER tool displays in the browser</w:t>
            </w:r>
          </w:p>
        </w:tc>
        <w:tc>
          <w:tcPr>
            <w:tcW w:w="1892"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2"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r>
      <w:tr w:rsidR="00A8353F">
        <w:trPr>
          <w:trHeight w:val="797"/>
        </w:trPr>
        <w:tc>
          <w:tcPr>
            <w:tcW w:w="719"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1"/>
              <w:ind w:left="225"/>
              <w:rPr>
                <w:w w:val="110"/>
                <w:sz w:val="21"/>
                <w:szCs w:val="21"/>
              </w:rPr>
            </w:pPr>
            <w:r>
              <w:rPr>
                <w:w w:val="110"/>
                <w:sz w:val="21"/>
                <w:szCs w:val="21"/>
              </w:rPr>
              <w:t>10.</w:t>
            </w:r>
          </w:p>
        </w:tc>
        <w:tc>
          <w:tcPr>
            <w:tcW w:w="3784"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1"/>
              <w:ind w:left="45"/>
              <w:rPr>
                <w:w w:val="105"/>
                <w:sz w:val="21"/>
                <w:szCs w:val="21"/>
              </w:rPr>
            </w:pPr>
            <w:r>
              <w:rPr>
                <w:w w:val="105"/>
                <w:sz w:val="21"/>
                <w:szCs w:val="21"/>
              </w:rPr>
              <w:t>Enter the username and password for a</w:t>
            </w:r>
          </w:p>
          <w:p w:rsidR="00A8353F" w:rsidRDefault="0071444F">
            <w:pPr>
              <w:pStyle w:val="TableParagraph"/>
              <w:kinsoku w:val="0"/>
              <w:overflowPunct w:val="0"/>
              <w:spacing w:before="8"/>
              <w:ind w:left="56"/>
              <w:rPr>
                <w:w w:val="105"/>
                <w:sz w:val="21"/>
                <w:szCs w:val="21"/>
              </w:rPr>
            </w:pPr>
            <w:r>
              <w:rPr>
                <w:i/>
                <w:iCs/>
                <w:w w:val="105"/>
                <w:sz w:val="21"/>
                <w:szCs w:val="21"/>
              </w:rPr>
              <w:t xml:space="preserve">Level 6 </w:t>
            </w:r>
            <w:r>
              <w:rPr>
                <w:w w:val="105"/>
                <w:sz w:val="21"/>
                <w:szCs w:val="21"/>
              </w:rPr>
              <w:t xml:space="preserve">user in the </w:t>
            </w:r>
            <w:r>
              <w:rPr>
                <w:i/>
                <w:iCs/>
                <w:w w:val="105"/>
                <w:sz w:val="21"/>
                <w:szCs w:val="21"/>
              </w:rPr>
              <w:t xml:space="preserve">Log In </w:t>
            </w:r>
            <w:r>
              <w:rPr>
                <w:w w:val="105"/>
                <w:sz w:val="21"/>
                <w:szCs w:val="21"/>
              </w:rPr>
              <w:t>field.</w:t>
            </w:r>
          </w:p>
        </w:tc>
        <w:tc>
          <w:tcPr>
            <w:tcW w:w="3426"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1"/>
              <w:ind w:left="46"/>
              <w:rPr>
                <w:i/>
                <w:iCs/>
                <w:w w:val="105"/>
                <w:sz w:val="21"/>
                <w:szCs w:val="21"/>
              </w:rPr>
            </w:pPr>
            <w:r>
              <w:rPr>
                <w:i/>
                <w:iCs/>
                <w:w w:val="105"/>
                <w:sz w:val="21"/>
                <w:szCs w:val="21"/>
              </w:rPr>
              <w:t>Login credentials are entered</w:t>
            </w:r>
          </w:p>
        </w:tc>
        <w:tc>
          <w:tcPr>
            <w:tcW w:w="1892"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2"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r>
      <w:tr w:rsidR="00A8353F">
        <w:trPr>
          <w:trHeight w:val="532"/>
        </w:trPr>
        <w:tc>
          <w:tcPr>
            <w:tcW w:w="719"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1"/>
              <w:ind w:left="234"/>
              <w:rPr>
                <w:w w:val="105"/>
                <w:sz w:val="21"/>
                <w:szCs w:val="21"/>
              </w:rPr>
            </w:pPr>
            <w:r>
              <w:rPr>
                <w:w w:val="105"/>
                <w:sz w:val="21"/>
                <w:szCs w:val="21"/>
              </w:rPr>
              <w:t>11.</w:t>
            </w:r>
          </w:p>
        </w:tc>
        <w:tc>
          <w:tcPr>
            <w:tcW w:w="3784"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2"/>
              <w:ind w:left="51"/>
              <w:rPr>
                <w:w w:val="105"/>
                <w:sz w:val="21"/>
                <w:szCs w:val="21"/>
              </w:rPr>
            </w:pPr>
            <w:r>
              <w:rPr>
                <w:w w:val="105"/>
                <w:sz w:val="21"/>
                <w:szCs w:val="21"/>
              </w:rPr>
              <w:t xml:space="preserve">Click on the </w:t>
            </w:r>
            <w:r>
              <w:rPr>
                <w:b/>
                <w:bCs/>
                <w:w w:val="105"/>
                <w:sz w:val="22"/>
                <w:szCs w:val="22"/>
              </w:rPr>
              <w:t xml:space="preserve">Log In </w:t>
            </w:r>
            <w:r>
              <w:rPr>
                <w:w w:val="105"/>
                <w:sz w:val="21"/>
                <w:szCs w:val="21"/>
              </w:rPr>
              <w:t>button.</w:t>
            </w:r>
          </w:p>
        </w:tc>
        <w:tc>
          <w:tcPr>
            <w:tcW w:w="3426"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6"/>
              <w:ind w:left="43"/>
              <w:rPr>
                <w:i/>
                <w:iCs/>
                <w:w w:val="105"/>
                <w:sz w:val="21"/>
                <w:szCs w:val="21"/>
              </w:rPr>
            </w:pPr>
            <w:r>
              <w:rPr>
                <w:i/>
                <w:iCs/>
                <w:w w:val="105"/>
                <w:sz w:val="21"/>
                <w:szCs w:val="21"/>
              </w:rPr>
              <w:t>WLSP FSER home page displays.</w:t>
            </w:r>
          </w:p>
        </w:tc>
        <w:tc>
          <w:tcPr>
            <w:tcW w:w="1892"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2"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r>
      <w:tr w:rsidR="00A8353F">
        <w:trPr>
          <w:trHeight w:val="787"/>
        </w:trPr>
        <w:tc>
          <w:tcPr>
            <w:tcW w:w="719"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6"/>
              <w:ind w:left="234"/>
              <w:rPr>
                <w:w w:val="105"/>
                <w:sz w:val="21"/>
                <w:szCs w:val="21"/>
              </w:rPr>
            </w:pPr>
            <w:r>
              <w:rPr>
                <w:w w:val="105"/>
                <w:sz w:val="21"/>
                <w:szCs w:val="21"/>
              </w:rPr>
              <w:t>12.</w:t>
            </w:r>
          </w:p>
        </w:tc>
        <w:tc>
          <w:tcPr>
            <w:tcW w:w="3784"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6"/>
              <w:ind w:left="55"/>
              <w:rPr>
                <w:i/>
                <w:iCs/>
                <w:w w:val="105"/>
                <w:sz w:val="21"/>
                <w:szCs w:val="21"/>
              </w:rPr>
            </w:pPr>
            <w:r>
              <w:rPr>
                <w:w w:val="105"/>
                <w:sz w:val="21"/>
                <w:szCs w:val="21"/>
              </w:rPr>
              <w:t xml:space="preserve">Hover over the </w:t>
            </w:r>
            <w:r>
              <w:rPr>
                <w:i/>
                <w:iCs/>
                <w:w w:val="105"/>
                <w:sz w:val="21"/>
                <w:szCs w:val="21"/>
              </w:rPr>
              <w:t>FSER Workflow</w:t>
            </w:r>
          </w:p>
          <w:p w:rsidR="00A8353F" w:rsidRDefault="0071444F">
            <w:pPr>
              <w:pStyle w:val="TableParagraph"/>
              <w:kinsoku w:val="0"/>
              <w:overflowPunct w:val="0"/>
              <w:spacing w:before="13"/>
              <w:ind w:left="53"/>
              <w:rPr>
                <w:w w:val="105"/>
                <w:sz w:val="21"/>
                <w:szCs w:val="21"/>
              </w:rPr>
            </w:pPr>
            <w:r>
              <w:rPr>
                <w:w w:val="105"/>
                <w:sz w:val="21"/>
                <w:szCs w:val="21"/>
              </w:rPr>
              <w:t>navigation bar.</w:t>
            </w:r>
          </w:p>
        </w:tc>
        <w:tc>
          <w:tcPr>
            <w:tcW w:w="3426"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1" w:line="252" w:lineRule="auto"/>
              <w:ind w:left="50" w:firstLine="9"/>
              <w:rPr>
                <w:i/>
                <w:iCs/>
                <w:w w:val="105"/>
                <w:sz w:val="21"/>
                <w:szCs w:val="21"/>
              </w:rPr>
            </w:pPr>
            <w:r>
              <w:rPr>
                <w:i/>
                <w:iCs/>
                <w:w w:val="105"/>
                <w:sz w:val="21"/>
                <w:szCs w:val="21"/>
              </w:rPr>
              <w:t>FSER Workflow navigation bar highlights in blue</w:t>
            </w:r>
          </w:p>
        </w:tc>
        <w:tc>
          <w:tcPr>
            <w:tcW w:w="1892"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2"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r>
      <w:tr w:rsidR="00A8353F">
        <w:trPr>
          <w:trHeight w:val="1051"/>
        </w:trPr>
        <w:tc>
          <w:tcPr>
            <w:tcW w:w="719"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1"/>
              <w:ind w:left="234"/>
              <w:rPr>
                <w:w w:val="105"/>
                <w:sz w:val="21"/>
                <w:szCs w:val="21"/>
              </w:rPr>
            </w:pPr>
            <w:r>
              <w:rPr>
                <w:w w:val="105"/>
                <w:sz w:val="21"/>
                <w:szCs w:val="21"/>
              </w:rPr>
              <w:t>13.</w:t>
            </w:r>
          </w:p>
        </w:tc>
        <w:tc>
          <w:tcPr>
            <w:tcW w:w="3784"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2"/>
              <w:ind w:left="51"/>
              <w:rPr>
                <w:b/>
                <w:bCs/>
                <w:sz w:val="22"/>
                <w:szCs w:val="22"/>
              </w:rPr>
            </w:pPr>
            <w:r>
              <w:rPr>
                <w:sz w:val="21"/>
                <w:szCs w:val="21"/>
              </w:rPr>
              <w:t xml:space="preserve">Select </w:t>
            </w:r>
            <w:r>
              <w:rPr>
                <w:b/>
                <w:bCs/>
                <w:sz w:val="22"/>
                <w:szCs w:val="22"/>
              </w:rPr>
              <w:t>Level 6 Export Approval</w:t>
            </w:r>
          </w:p>
        </w:tc>
        <w:tc>
          <w:tcPr>
            <w:tcW w:w="3426"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1" w:line="252" w:lineRule="auto"/>
              <w:ind w:left="50" w:right="53" w:firstLine="2"/>
              <w:rPr>
                <w:i/>
                <w:iCs/>
                <w:w w:val="105"/>
                <w:sz w:val="21"/>
                <w:szCs w:val="21"/>
              </w:rPr>
            </w:pPr>
            <w:r>
              <w:rPr>
                <w:i/>
                <w:iCs/>
                <w:w w:val="105"/>
                <w:sz w:val="21"/>
                <w:szCs w:val="21"/>
              </w:rPr>
              <w:t>Selection highlights in blue. The Level 6: Export Control page displays.</w:t>
            </w:r>
          </w:p>
        </w:tc>
        <w:tc>
          <w:tcPr>
            <w:tcW w:w="1892"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2"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r>
      <w:tr w:rsidR="00A8353F">
        <w:trPr>
          <w:trHeight w:val="1546"/>
        </w:trPr>
        <w:tc>
          <w:tcPr>
            <w:tcW w:w="719"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1"/>
              <w:ind w:left="239"/>
              <w:rPr>
                <w:w w:val="105"/>
                <w:sz w:val="21"/>
                <w:szCs w:val="21"/>
              </w:rPr>
            </w:pPr>
            <w:r>
              <w:rPr>
                <w:w w:val="105"/>
                <w:sz w:val="21"/>
                <w:szCs w:val="21"/>
              </w:rPr>
              <w:t>14.</w:t>
            </w:r>
          </w:p>
        </w:tc>
        <w:tc>
          <w:tcPr>
            <w:tcW w:w="3784"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1" w:line="247" w:lineRule="auto"/>
              <w:ind w:left="54" w:firstLine="1"/>
              <w:rPr>
                <w:i/>
                <w:iCs/>
                <w:w w:val="105"/>
                <w:sz w:val="21"/>
                <w:szCs w:val="21"/>
              </w:rPr>
            </w:pPr>
            <w:r>
              <w:rPr>
                <w:w w:val="105"/>
                <w:sz w:val="21"/>
                <w:szCs w:val="21"/>
              </w:rPr>
              <w:t xml:space="preserve">Click on the </w:t>
            </w:r>
            <w:r>
              <w:rPr>
                <w:i/>
                <w:iCs/>
                <w:w w:val="105"/>
                <w:sz w:val="21"/>
                <w:szCs w:val="21"/>
              </w:rPr>
              <w:t>Process Submitted FSERS and Contact Logs.</w:t>
            </w:r>
          </w:p>
        </w:tc>
        <w:tc>
          <w:tcPr>
            <w:tcW w:w="3426"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1" w:line="249" w:lineRule="auto"/>
              <w:ind w:left="50" w:right="53" w:firstLine="3"/>
              <w:rPr>
                <w:i/>
                <w:iCs/>
                <w:w w:val="105"/>
                <w:sz w:val="21"/>
                <w:szCs w:val="21"/>
              </w:rPr>
            </w:pPr>
            <w:r>
              <w:rPr>
                <w:i/>
                <w:iCs/>
                <w:w w:val="105"/>
                <w:sz w:val="21"/>
                <w:szCs w:val="21"/>
              </w:rPr>
              <w:t>The Level 6: Export Control page displays with an entry field for input of the authorization number. An Update Export Control Status and Cancel button displays.</w:t>
            </w:r>
          </w:p>
        </w:tc>
        <w:tc>
          <w:tcPr>
            <w:tcW w:w="1892"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2"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r>
      <w:tr w:rsidR="00A8353F">
        <w:trPr>
          <w:trHeight w:val="1292"/>
        </w:trPr>
        <w:tc>
          <w:tcPr>
            <w:tcW w:w="719"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6"/>
              <w:ind w:left="239"/>
              <w:rPr>
                <w:w w:val="105"/>
                <w:sz w:val="21"/>
                <w:szCs w:val="21"/>
              </w:rPr>
            </w:pPr>
            <w:r>
              <w:rPr>
                <w:w w:val="105"/>
                <w:sz w:val="21"/>
                <w:szCs w:val="21"/>
              </w:rPr>
              <w:t>15.</w:t>
            </w:r>
          </w:p>
        </w:tc>
        <w:tc>
          <w:tcPr>
            <w:tcW w:w="3784"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6"/>
              <w:ind w:left="60" w:right="275" w:hanging="6"/>
              <w:jc w:val="both"/>
              <w:rPr>
                <w:w w:val="105"/>
                <w:sz w:val="21"/>
                <w:szCs w:val="21"/>
              </w:rPr>
            </w:pPr>
            <w:r>
              <w:rPr>
                <w:w w:val="105"/>
                <w:sz w:val="21"/>
                <w:szCs w:val="21"/>
              </w:rPr>
              <w:t>Enter the authorization number for the FSER</w:t>
            </w:r>
            <w:r>
              <w:rPr>
                <w:spacing w:val="-14"/>
                <w:w w:val="105"/>
                <w:sz w:val="21"/>
                <w:szCs w:val="21"/>
              </w:rPr>
              <w:t xml:space="preserve"> </w:t>
            </w:r>
            <w:r>
              <w:rPr>
                <w:w w:val="105"/>
                <w:sz w:val="21"/>
                <w:szCs w:val="21"/>
              </w:rPr>
              <w:t>and</w:t>
            </w:r>
            <w:r>
              <w:rPr>
                <w:spacing w:val="-15"/>
                <w:w w:val="105"/>
                <w:sz w:val="21"/>
                <w:szCs w:val="21"/>
              </w:rPr>
              <w:t xml:space="preserve"> </w:t>
            </w:r>
            <w:r>
              <w:rPr>
                <w:w w:val="105"/>
                <w:sz w:val="21"/>
                <w:szCs w:val="21"/>
              </w:rPr>
              <w:t>click</w:t>
            </w:r>
            <w:r>
              <w:rPr>
                <w:spacing w:val="-19"/>
                <w:w w:val="105"/>
                <w:sz w:val="21"/>
                <w:szCs w:val="21"/>
              </w:rPr>
              <w:t xml:space="preserve"> </w:t>
            </w:r>
            <w:r>
              <w:rPr>
                <w:w w:val="105"/>
                <w:sz w:val="21"/>
                <w:szCs w:val="21"/>
              </w:rPr>
              <w:t>on</w:t>
            </w:r>
            <w:r>
              <w:rPr>
                <w:spacing w:val="-15"/>
                <w:w w:val="105"/>
                <w:sz w:val="21"/>
                <w:szCs w:val="21"/>
              </w:rPr>
              <w:t xml:space="preserve"> </w:t>
            </w:r>
            <w:r>
              <w:rPr>
                <w:w w:val="105"/>
                <w:sz w:val="21"/>
                <w:szCs w:val="21"/>
              </w:rPr>
              <w:t>the</w:t>
            </w:r>
            <w:r>
              <w:rPr>
                <w:spacing w:val="-16"/>
                <w:w w:val="105"/>
                <w:sz w:val="21"/>
                <w:szCs w:val="21"/>
              </w:rPr>
              <w:t xml:space="preserve"> </w:t>
            </w:r>
            <w:r>
              <w:rPr>
                <w:b/>
                <w:bCs/>
                <w:w w:val="105"/>
                <w:sz w:val="22"/>
                <w:szCs w:val="22"/>
              </w:rPr>
              <w:t>Update</w:t>
            </w:r>
            <w:r>
              <w:rPr>
                <w:b/>
                <w:bCs/>
                <w:spacing w:val="-13"/>
                <w:w w:val="105"/>
                <w:sz w:val="22"/>
                <w:szCs w:val="22"/>
              </w:rPr>
              <w:t xml:space="preserve"> </w:t>
            </w:r>
            <w:r>
              <w:rPr>
                <w:b/>
                <w:bCs/>
                <w:w w:val="105"/>
                <w:sz w:val="22"/>
                <w:szCs w:val="22"/>
              </w:rPr>
              <w:t>Export Control Status</w:t>
            </w:r>
            <w:r>
              <w:rPr>
                <w:b/>
                <w:bCs/>
                <w:spacing w:val="-5"/>
                <w:w w:val="105"/>
                <w:sz w:val="22"/>
                <w:szCs w:val="22"/>
              </w:rPr>
              <w:t xml:space="preserve"> </w:t>
            </w:r>
            <w:r>
              <w:rPr>
                <w:w w:val="105"/>
                <w:sz w:val="21"/>
                <w:szCs w:val="21"/>
              </w:rPr>
              <w:t>button.</w:t>
            </w:r>
          </w:p>
        </w:tc>
        <w:tc>
          <w:tcPr>
            <w:tcW w:w="3426"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6" w:line="252" w:lineRule="auto"/>
              <w:ind w:left="50" w:right="53" w:firstLine="3"/>
              <w:rPr>
                <w:i/>
                <w:iCs/>
                <w:w w:val="105"/>
                <w:sz w:val="21"/>
                <w:szCs w:val="21"/>
              </w:rPr>
            </w:pPr>
            <w:r>
              <w:rPr>
                <w:i/>
                <w:iCs/>
                <w:w w:val="105"/>
                <w:sz w:val="21"/>
                <w:szCs w:val="21"/>
              </w:rPr>
              <w:t>The Export Control page displays with a message that the FSER has been updated with a DSEA number and closed.</w:t>
            </w:r>
          </w:p>
        </w:tc>
        <w:tc>
          <w:tcPr>
            <w:tcW w:w="1892"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2"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r>
      <w:tr w:rsidR="00A8353F">
        <w:trPr>
          <w:trHeight w:val="792"/>
        </w:trPr>
        <w:tc>
          <w:tcPr>
            <w:tcW w:w="719"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6"/>
              <w:ind w:left="239"/>
              <w:rPr>
                <w:w w:val="105"/>
                <w:sz w:val="21"/>
                <w:szCs w:val="21"/>
              </w:rPr>
            </w:pPr>
            <w:r>
              <w:rPr>
                <w:w w:val="105"/>
                <w:sz w:val="21"/>
                <w:szCs w:val="21"/>
              </w:rPr>
              <w:t>16.</w:t>
            </w:r>
          </w:p>
        </w:tc>
        <w:tc>
          <w:tcPr>
            <w:tcW w:w="3784"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6"/>
              <w:ind w:left="56"/>
              <w:rPr>
                <w:w w:val="105"/>
                <w:sz w:val="21"/>
                <w:szCs w:val="21"/>
              </w:rPr>
            </w:pPr>
            <w:r>
              <w:rPr>
                <w:w w:val="105"/>
                <w:sz w:val="21"/>
                <w:szCs w:val="21"/>
              </w:rPr>
              <w:t xml:space="preserve">Click on the </w:t>
            </w:r>
            <w:r>
              <w:rPr>
                <w:b/>
                <w:bCs/>
                <w:w w:val="105"/>
                <w:sz w:val="22"/>
                <w:szCs w:val="22"/>
              </w:rPr>
              <w:t xml:space="preserve">Log Out </w:t>
            </w:r>
            <w:r>
              <w:rPr>
                <w:w w:val="105"/>
                <w:sz w:val="21"/>
                <w:szCs w:val="21"/>
              </w:rPr>
              <w:t>button.</w:t>
            </w:r>
          </w:p>
        </w:tc>
        <w:tc>
          <w:tcPr>
            <w:tcW w:w="3426"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6" w:line="247" w:lineRule="auto"/>
              <w:ind w:left="73" w:hanging="20"/>
              <w:rPr>
                <w:i/>
                <w:iCs/>
                <w:w w:val="105"/>
                <w:sz w:val="21"/>
                <w:szCs w:val="21"/>
              </w:rPr>
            </w:pPr>
            <w:r>
              <w:rPr>
                <w:i/>
                <w:iCs/>
                <w:w w:val="105"/>
                <w:sz w:val="21"/>
                <w:szCs w:val="21"/>
              </w:rPr>
              <w:t>The Welcome page for the WLSP FSER tool displays in the browser</w:t>
            </w:r>
          </w:p>
        </w:tc>
        <w:tc>
          <w:tcPr>
            <w:tcW w:w="1892"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2"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r>
    </w:tbl>
    <w:p w:rsidR="00A8353F" w:rsidRDefault="00A8353F">
      <w:pPr>
        <w:rPr>
          <w:sz w:val="17"/>
          <w:szCs w:val="17"/>
        </w:rPr>
        <w:sectPr w:rsidR="00A8353F">
          <w:pgSz w:w="12240" w:h="15840"/>
          <w:pgMar w:top="1500" w:right="240" w:bottom="800" w:left="520" w:header="0" w:footer="580" w:gutter="0"/>
          <w:cols w:space="720"/>
          <w:noEndnote/>
        </w:sectPr>
      </w:pPr>
    </w:p>
    <w:p w:rsidR="00A8353F" w:rsidRDefault="00915E57">
      <w:pPr>
        <w:pStyle w:val="BodyText"/>
        <w:kinsoku w:val="0"/>
        <w:overflowPunct w:val="0"/>
        <w:spacing w:before="3"/>
        <w:rPr>
          <w:i w:val="0"/>
          <w:iCs w:val="0"/>
          <w:sz w:val="2"/>
          <w:szCs w:val="2"/>
        </w:rPr>
      </w:pPr>
      <w:r>
        <w:rPr>
          <w:noProof/>
        </w:rPr>
        <w:lastRenderedPageBreak/>
        <mc:AlternateContent>
          <mc:Choice Requires="wps">
            <w:drawing>
              <wp:anchor distT="0" distB="0" distL="114300" distR="114300" simplePos="0" relativeHeight="251649536" behindDoc="1" locked="0" layoutInCell="0" allowOverlap="1">
                <wp:simplePos x="0" y="0"/>
                <wp:positionH relativeFrom="page">
                  <wp:posOffset>2906395</wp:posOffset>
                </wp:positionH>
                <wp:positionV relativeFrom="page">
                  <wp:posOffset>939800</wp:posOffset>
                </wp:positionV>
                <wp:extent cx="4597400" cy="508000"/>
                <wp:effectExtent l="0" t="0" r="0" b="0"/>
                <wp:wrapNone/>
                <wp:docPr id="135"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7400" cy="50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915E57">
                            <w:pPr>
                              <w:widowControl/>
                              <w:autoSpaceDE/>
                              <w:autoSpaceDN/>
                              <w:adjustRightInd/>
                              <w:spacing w:line="800" w:lineRule="atLeast"/>
                              <w:rPr>
                                <w:sz w:val="24"/>
                                <w:szCs w:val="24"/>
                              </w:rPr>
                            </w:pPr>
                            <w:r>
                              <w:rPr>
                                <w:i/>
                                <w:iCs/>
                                <w:noProof/>
                                <w:sz w:val="24"/>
                                <w:szCs w:val="24"/>
                              </w:rPr>
                              <w:drawing>
                                <wp:inline distT="0" distB="0" distL="0" distR="0">
                                  <wp:extent cx="4596130" cy="5118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6130" cy="511810"/>
                                          </a:xfrm>
                                          <a:prstGeom prst="rect">
                                            <a:avLst/>
                                          </a:prstGeom>
                                          <a:noFill/>
                                          <a:ln>
                                            <a:noFill/>
                                          </a:ln>
                                        </pic:spPr>
                                      </pic:pic>
                                    </a:graphicData>
                                  </a:graphic>
                                </wp:inline>
                              </w:drawing>
                            </w:r>
                          </w:p>
                          <w:p w:rsidR="00A8353F" w:rsidRDefault="00A8353F">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1" o:spid="_x0000_s1108" style="position:absolute;margin-left:228.85pt;margin-top:74pt;width:362pt;height:40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" o:allowincell="f" filled="f" stroked="f">
                <v:textbox inset="0,0,0,0">
                  <w:txbxContent>
                    <w:p w:rsidR="00A8353F" w:rsidRDefault="00915E57">
                      <w:pPr>
                        <w:widowControl/>
                        <w:autoSpaceDE/>
                        <w:autoSpaceDN/>
                        <w:adjustRightInd/>
                        <w:spacing w:line="800" w:lineRule="atLeast"/>
                        <w:rPr>
                          <w:sz w:val="24"/>
                          <w:szCs w:val="24"/>
                        </w:rPr>
                      </w:pPr>
                      <w:r>
                        <w:rPr>
                          <w:i/>
                          <w:iCs/>
                          <w:noProof/>
                          <w:sz w:val="24"/>
                          <w:szCs w:val="24"/>
                        </w:rPr>
                        <w:drawing>
                          <wp:inline distT="0" distB="0" distL="0" distR="0">
                            <wp:extent cx="4596130" cy="5118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6130" cy="511810"/>
                                    </a:xfrm>
                                    <a:prstGeom prst="rect">
                                      <a:avLst/>
                                    </a:prstGeom>
                                    <a:noFill/>
                                    <a:ln>
                                      <a:noFill/>
                                    </a:ln>
                                  </pic:spPr>
                                </pic:pic>
                              </a:graphicData>
                            </a:graphic>
                          </wp:inline>
                        </w:drawing>
                      </w:r>
                    </w:p>
                    <w:p w:rsidR="00A8353F" w:rsidRDefault="00A8353F">
                      <w:pPr>
                        <w:rPr>
                          <w:sz w:val="24"/>
                          <w:szCs w:val="24"/>
                        </w:rPr>
                      </w:pPr>
                    </w:p>
                  </w:txbxContent>
                </v:textbox>
                <w10:wrap anchorx="page" anchory="page"/>
              </v:rect>
            </w:pict>
          </mc:Fallback>
        </mc:AlternateContent>
      </w:r>
      <w:r>
        <w:rPr>
          <w:noProof/>
        </w:rPr>
        <mc:AlternateContent>
          <mc:Choice Requires="wps">
            <w:drawing>
              <wp:anchor distT="0" distB="0" distL="114300" distR="114300" simplePos="0" relativeHeight="251650560" behindDoc="0" locked="0" layoutInCell="0" allowOverlap="1">
                <wp:simplePos x="0" y="0"/>
                <wp:positionH relativeFrom="page">
                  <wp:posOffset>436245</wp:posOffset>
                </wp:positionH>
                <wp:positionV relativeFrom="page">
                  <wp:posOffset>2868930</wp:posOffset>
                </wp:positionV>
                <wp:extent cx="7048500" cy="508000"/>
                <wp:effectExtent l="0" t="0" r="0" b="0"/>
                <wp:wrapNone/>
                <wp:docPr id="134"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0" cy="50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915E57">
                            <w:pPr>
                              <w:widowControl/>
                              <w:autoSpaceDE/>
                              <w:autoSpaceDN/>
                              <w:adjustRightInd/>
                              <w:spacing w:line="800" w:lineRule="atLeast"/>
                              <w:rPr>
                                <w:sz w:val="24"/>
                                <w:szCs w:val="24"/>
                              </w:rPr>
                            </w:pPr>
                            <w:r>
                              <w:rPr>
                                <w:i/>
                                <w:iCs/>
                                <w:noProof/>
                                <w:sz w:val="24"/>
                                <w:szCs w:val="24"/>
                              </w:rPr>
                              <w:drawing>
                                <wp:inline distT="0" distB="0" distL="0" distR="0">
                                  <wp:extent cx="7047230" cy="5118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47230" cy="511810"/>
                                          </a:xfrm>
                                          <a:prstGeom prst="rect">
                                            <a:avLst/>
                                          </a:prstGeom>
                                          <a:noFill/>
                                          <a:ln>
                                            <a:noFill/>
                                          </a:ln>
                                        </pic:spPr>
                                      </pic:pic>
                                    </a:graphicData>
                                  </a:graphic>
                                </wp:inline>
                              </w:drawing>
                            </w:r>
                          </w:p>
                          <w:p w:rsidR="00A8353F" w:rsidRDefault="00A8353F">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2" o:spid="_x0000_s1109" style="position:absolute;margin-left:34.35pt;margin-top:225.9pt;width:555pt;height:40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" o:allowincell="f" filled="f" stroked="f">
                <v:textbox inset="0,0,0,0">
                  <w:txbxContent>
                    <w:p w:rsidR="00A8353F" w:rsidRDefault="00915E57">
                      <w:pPr>
                        <w:widowControl/>
                        <w:autoSpaceDE/>
                        <w:autoSpaceDN/>
                        <w:adjustRightInd/>
                        <w:spacing w:line="800" w:lineRule="atLeast"/>
                        <w:rPr>
                          <w:sz w:val="24"/>
                          <w:szCs w:val="24"/>
                        </w:rPr>
                      </w:pPr>
                      <w:r>
                        <w:rPr>
                          <w:i/>
                          <w:iCs/>
                          <w:noProof/>
                          <w:sz w:val="24"/>
                          <w:szCs w:val="24"/>
                        </w:rPr>
                        <w:drawing>
                          <wp:inline distT="0" distB="0" distL="0" distR="0">
                            <wp:extent cx="7047230" cy="5118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47230" cy="511810"/>
                                    </a:xfrm>
                                    <a:prstGeom prst="rect">
                                      <a:avLst/>
                                    </a:prstGeom>
                                    <a:noFill/>
                                    <a:ln>
                                      <a:noFill/>
                                    </a:ln>
                                  </pic:spPr>
                                </pic:pic>
                              </a:graphicData>
                            </a:graphic>
                          </wp:inline>
                        </w:drawing>
                      </w:r>
                    </w:p>
                    <w:p w:rsidR="00A8353F" w:rsidRDefault="00A8353F">
                      <w:pPr>
                        <w:rPr>
                          <w:sz w:val="24"/>
                          <w:szCs w:val="24"/>
                        </w:rPr>
                      </w:pPr>
                    </w:p>
                  </w:txbxContent>
                </v:textbox>
                <w10:wrap anchorx="page" anchory="page"/>
              </v:rect>
            </w:pict>
          </mc:Fallback>
        </mc:AlternateContent>
      </w:r>
    </w:p>
    <w:tbl>
      <w:tblPr>
        <w:tblW w:w="0" w:type="auto"/>
        <w:tblInd w:w="197" w:type="dxa"/>
        <w:tblLayout w:type="fixed"/>
        <w:tblCellMar>
          <w:left w:w="0" w:type="dxa"/>
          <w:right w:w="0" w:type="dxa"/>
        </w:tblCellMar>
        <w:tblLook w:val="0000" w:firstRow="0" w:lastRow="0" w:firstColumn="0" w:lastColumn="0" w:noHBand="0" w:noVBand="0"/>
      </w:tblPr>
      <w:tblGrid>
        <w:gridCol w:w="721"/>
        <w:gridCol w:w="3149"/>
        <w:gridCol w:w="630"/>
        <w:gridCol w:w="3428"/>
        <w:gridCol w:w="1890"/>
        <w:gridCol w:w="635"/>
        <w:gridCol w:w="625"/>
      </w:tblGrid>
      <w:tr w:rsidR="00A8353F">
        <w:trPr>
          <w:trHeight w:val="708"/>
        </w:trPr>
        <w:tc>
          <w:tcPr>
            <w:tcW w:w="3870" w:type="dxa"/>
            <w:gridSpan w:val="2"/>
            <w:tcBorders>
              <w:top w:val="single" w:sz="6" w:space="0" w:color="000000"/>
              <w:left w:val="single" w:sz="8" w:space="0" w:color="000000"/>
              <w:bottom w:val="single" w:sz="8" w:space="0" w:color="000000"/>
              <w:right w:val="none" w:sz="6" w:space="0" w:color="auto"/>
            </w:tcBorders>
          </w:tcPr>
          <w:p w:rsidR="00A8353F" w:rsidRDefault="0071444F">
            <w:pPr>
              <w:pStyle w:val="TableParagraph"/>
              <w:tabs>
                <w:tab w:val="left" w:leader="middleDot" w:pos="1574"/>
              </w:tabs>
              <w:kinsoku w:val="0"/>
              <w:overflowPunct w:val="0"/>
              <w:spacing w:line="328" w:lineRule="exact"/>
              <w:ind w:left="36"/>
              <w:rPr>
                <w:spacing w:val="-1"/>
                <w:w w:val="67"/>
                <w:sz w:val="35"/>
                <w:szCs w:val="35"/>
              </w:rPr>
            </w:pPr>
            <w:r>
              <w:rPr>
                <w:spacing w:val="-1"/>
                <w:w w:val="59"/>
                <w:sz w:val="45"/>
                <w:szCs w:val="45"/>
                <w:u w:val="thick" w:color="000000"/>
              </w:rPr>
              <w:t>W'orld</w:t>
            </w:r>
            <w:r>
              <w:rPr>
                <w:w w:val="59"/>
                <w:sz w:val="45"/>
                <w:szCs w:val="45"/>
                <w:u w:val="thick" w:color="000000"/>
              </w:rPr>
              <w:t>l</w:t>
            </w:r>
            <w:r>
              <w:rPr>
                <w:spacing w:val="-35"/>
                <w:sz w:val="45"/>
                <w:szCs w:val="45"/>
                <w:u w:val="thick" w:color="000000"/>
              </w:rPr>
              <w:t xml:space="preserve"> </w:t>
            </w:r>
            <w:r>
              <w:rPr>
                <w:spacing w:val="-58"/>
                <w:sz w:val="45"/>
                <w:szCs w:val="45"/>
              </w:rPr>
              <w:t xml:space="preserve"> </w:t>
            </w:r>
            <w:r>
              <w:rPr>
                <w:spacing w:val="-1"/>
                <w:w w:val="59"/>
                <w:sz w:val="45"/>
                <w:szCs w:val="45"/>
                <w:u w:val="thick" w:color="000000"/>
              </w:rPr>
              <w:t>••</w:t>
            </w:r>
            <w:r>
              <w:rPr>
                <w:sz w:val="45"/>
                <w:szCs w:val="45"/>
              </w:rPr>
              <w:t xml:space="preserve"> </w:t>
            </w:r>
            <w:r>
              <w:rPr>
                <w:sz w:val="45"/>
                <w:szCs w:val="45"/>
              </w:rPr>
              <w:tab/>
            </w:r>
            <w:r>
              <w:rPr>
                <w:w w:val="59"/>
                <w:sz w:val="45"/>
                <w:szCs w:val="45"/>
                <w:u w:val="thick" w:color="000000"/>
              </w:rPr>
              <w:t>re</w:t>
            </w:r>
            <w:r>
              <w:rPr>
                <w:spacing w:val="35"/>
                <w:w w:val="59"/>
                <w:sz w:val="45"/>
                <w:szCs w:val="45"/>
                <w:u w:val="thick" w:color="000000"/>
              </w:rPr>
              <w:t>l</w:t>
            </w:r>
            <w:r>
              <w:rPr>
                <w:rFonts w:ascii="Arial" w:hAnsi="Arial" w:cs="Arial"/>
                <w:w w:val="109"/>
                <w:sz w:val="22"/>
                <w:szCs w:val="22"/>
              </w:rPr>
              <w:t>6</w:t>
            </w:r>
            <w:r>
              <w:rPr>
                <w:rFonts w:ascii="Arial" w:hAnsi="Arial" w:cs="Arial"/>
                <w:spacing w:val="-31"/>
                <w:sz w:val="22"/>
                <w:szCs w:val="22"/>
              </w:rPr>
              <w:t xml:space="preserve"> </w:t>
            </w:r>
            <w:r>
              <w:rPr>
                <w:spacing w:val="-1"/>
                <w:w w:val="52"/>
                <w:sz w:val="38"/>
                <w:szCs w:val="38"/>
              </w:rPr>
              <w:t>J!:jJ,</w:t>
            </w:r>
            <w:r>
              <w:rPr>
                <w:w w:val="52"/>
                <w:sz w:val="38"/>
                <w:szCs w:val="38"/>
              </w:rPr>
              <w:t>()</w:t>
            </w:r>
            <w:r>
              <w:rPr>
                <w:spacing w:val="-1"/>
                <w:w w:val="52"/>
                <w:sz w:val="38"/>
                <w:szCs w:val="38"/>
              </w:rPr>
              <w:t>t</w:t>
            </w:r>
            <w:r>
              <w:rPr>
                <w:w w:val="52"/>
                <w:sz w:val="38"/>
                <w:szCs w:val="38"/>
              </w:rPr>
              <w:t>f</w:t>
            </w:r>
            <w:r>
              <w:rPr>
                <w:spacing w:val="-44"/>
                <w:sz w:val="38"/>
                <w:szCs w:val="38"/>
              </w:rPr>
              <w:t xml:space="preserve"> </w:t>
            </w:r>
            <w:r>
              <w:rPr>
                <w:w w:val="67"/>
                <w:sz w:val="35"/>
                <w:szCs w:val="35"/>
              </w:rPr>
              <w:t>1pfJi'()</w:t>
            </w:r>
            <w:r>
              <w:rPr>
                <w:spacing w:val="-1"/>
                <w:w w:val="67"/>
                <w:sz w:val="35"/>
                <w:szCs w:val="35"/>
              </w:rPr>
              <w:t>tal</w:t>
            </w:r>
          </w:p>
          <w:p w:rsidR="00A8353F" w:rsidRDefault="0071444F">
            <w:pPr>
              <w:pStyle w:val="TableParagraph"/>
              <w:kinsoku w:val="0"/>
              <w:overflowPunct w:val="0"/>
              <w:spacing w:line="360" w:lineRule="exact"/>
              <w:ind w:left="31"/>
              <w:rPr>
                <w:b/>
                <w:bCs/>
                <w:w w:val="85"/>
                <w:sz w:val="40"/>
                <w:szCs w:val="40"/>
              </w:rPr>
            </w:pPr>
            <w:r>
              <w:rPr>
                <w:b/>
                <w:bCs/>
                <w:w w:val="115"/>
                <w:sz w:val="22"/>
                <w:szCs w:val="22"/>
              </w:rPr>
              <w:t xml:space="preserve">S! psf r,S11\ipit ,i </w:t>
            </w:r>
            <w:r>
              <w:rPr>
                <w:b/>
                <w:bCs/>
                <w:w w:val="115"/>
                <w:sz w:val="25"/>
                <w:szCs w:val="25"/>
              </w:rPr>
              <w:t xml:space="preserve">E :!01; </w:t>
            </w:r>
            <w:r>
              <w:rPr>
                <w:b/>
                <w:bCs/>
                <w:w w:val="85"/>
                <w:sz w:val="40"/>
                <w:szCs w:val="40"/>
              </w:rPr>
              <w:t>xll':)rt</w:t>
            </w:r>
          </w:p>
        </w:tc>
        <w:tc>
          <w:tcPr>
            <w:tcW w:w="7208" w:type="dxa"/>
            <w:gridSpan w:val="5"/>
            <w:tcBorders>
              <w:top w:val="none" w:sz="6" w:space="0" w:color="auto"/>
              <w:left w:val="none" w:sz="6" w:space="0" w:color="auto"/>
              <w:bottom w:val="none" w:sz="6" w:space="0" w:color="auto"/>
              <w:right w:val="none" w:sz="6" w:space="0" w:color="auto"/>
            </w:tcBorders>
          </w:tcPr>
          <w:p w:rsidR="00A8353F" w:rsidRDefault="00A8353F">
            <w:pPr>
              <w:pStyle w:val="TableParagraph"/>
              <w:kinsoku w:val="0"/>
              <w:overflowPunct w:val="0"/>
              <w:rPr>
                <w:sz w:val="22"/>
                <w:szCs w:val="22"/>
              </w:rPr>
            </w:pPr>
          </w:p>
        </w:tc>
      </w:tr>
      <w:tr w:rsidR="00A8353F">
        <w:trPr>
          <w:trHeight w:val="989"/>
        </w:trPr>
        <w:tc>
          <w:tcPr>
            <w:tcW w:w="721" w:type="dxa"/>
            <w:tcBorders>
              <w:top w:val="single" w:sz="8" w:space="0" w:color="000000"/>
              <w:left w:val="single" w:sz="8" w:space="0" w:color="000000"/>
              <w:bottom w:val="single" w:sz="12" w:space="0" w:color="000000"/>
              <w:right w:val="single" w:sz="12" w:space="0" w:color="000000"/>
            </w:tcBorders>
          </w:tcPr>
          <w:p w:rsidR="00A8353F" w:rsidRDefault="0071444F">
            <w:pPr>
              <w:pStyle w:val="TableParagraph"/>
              <w:kinsoku w:val="0"/>
              <w:overflowPunct w:val="0"/>
              <w:spacing w:before="49" w:line="429" w:lineRule="auto"/>
              <w:ind w:left="174" w:right="47" w:hanging="96"/>
              <w:rPr>
                <w:b/>
                <w:bCs/>
                <w:sz w:val="22"/>
                <w:szCs w:val="22"/>
              </w:rPr>
            </w:pPr>
            <w:r>
              <w:rPr>
                <w:b/>
                <w:bCs/>
                <w:sz w:val="22"/>
                <w:szCs w:val="22"/>
              </w:rPr>
              <w:t>STEP NO.</w:t>
            </w:r>
          </w:p>
        </w:tc>
        <w:tc>
          <w:tcPr>
            <w:tcW w:w="3149" w:type="dxa"/>
            <w:tcBorders>
              <w:top w:val="single" w:sz="8" w:space="0" w:color="000000"/>
              <w:left w:val="single" w:sz="12" w:space="0" w:color="000000"/>
              <w:bottom w:val="single" w:sz="12" w:space="0" w:color="000000"/>
              <w:right w:val="none" w:sz="6" w:space="0" w:color="auto"/>
            </w:tcBorders>
          </w:tcPr>
          <w:p w:rsidR="00A8353F" w:rsidRDefault="0071444F">
            <w:pPr>
              <w:pStyle w:val="TableParagraph"/>
              <w:kinsoku w:val="0"/>
              <w:overflowPunct w:val="0"/>
              <w:spacing w:before="49"/>
              <w:ind w:left="1382"/>
              <w:rPr>
                <w:b/>
                <w:bCs/>
                <w:sz w:val="22"/>
                <w:szCs w:val="22"/>
              </w:rPr>
            </w:pPr>
            <w:r>
              <w:rPr>
                <w:b/>
                <w:bCs/>
                <w:sz w:val="22"/>
                <w:szCs w:val="22"/>
              </w:rPr>
              <w:t>ACTIONS</w:t>
            </w:r>
          </w:p>
        </w:tc>
        <w:tc>
          <w:tcPr>
            <w:tcW w:w="630" w:type="dxa"/>
            <w:tcBorders>
              <w:top w:val="none" w:sz="6" w:space="0" w:color="auto"/>
              <w:left w:val="none" w:sz="6" w:space="0" w:color="auto"/>
              <w:bottom w:val="single" w:sz="12" w:space="0" w:color="000000"/>
              <w:right w:val="single" w:sz="12" w:space="0" w:color="000000"/>
            </w:tcBorders>
          </w:tcPr>
          <w:p w:rsidR="00A8353F" w:rsidRDefault="00A8353F">
            <w:pPr>
              <w:pStyle w:val="TableParagraph"/>
              <w:kinsoku w:val="0"/>
              <w:overflowPunct w:val="0"/>
              <w:rPr>
                <w:sz w:val="22"/>
                <w:szCs w:val="22"/>
              </w:rPr>
            </w:pPr>
          </w:p>
        </w:tc>
        <w:tc>
          <w:tcPr>
            <w:tcW w:w="3428" w:type="dxa"/>
            <w:tcBorders>
              <w:top w:val="none" w:sz="6" w:space="0" w:color="auto"/>
              <w:left w:val="single" w:sz="12" w:space="0" w:color="000000"/>
              <w:bottom w:val="single" w:sz="12" w:space="0" w:color="000000"/>
              <w:right w:val="single" w:sz="12" w:space="0" w:color="000000"/>
            </w:tcBorders>
          </w:tcPr>
          <w:p w:rsidR="00A8353F" w:rsidRDefault="0071444F">
            <w:pPr>
              <w:pStyle w:val="TableParagraph"/>
              <w:kinsoku w:val="0"/>
              <w:overflowPunct w:val="0"/>
              <w:spacing w:before="44"/>
              <w:ind w:left="1286" w:right="1281"/>
              <w:jc w:val="center"/>
              <w:rPr>
                <w:b/>
                <w:bCs/>
                <w:sz w:val="22"/>
                <w:szCs w:val="22"/>
              </w:rPr>
            </w:pPr>
            <w:r>
              <w:rPr>
                <w:b/>
                <w:bCs/>
                <w:sz w:val="22"/>
                <w:szCs w:val="22"/>
              </w:rPr>
              <w:t>EVENT</w:t>
            </w:r>
          </w:p>
        </w:tc>
        <w:tc>
          <w:tcPr>
            <w:tcW w:w="1890" w:type="dxa"/>
            <w:tcBorders>
              <w:top w:val="none" w:sz="6" w:space="0" w:color="auto"/>
              <w:left w:val="single" w:sz="12" w:space="0" w:color="000000"/>
              <w:bottom w:val="single" w:sz="12" w:space="0" w:color="000000"/>
              <w:right w:val="single" w:sz="12" w:space="0" w:color="000000"/>
            </w:tcBorders>
          </w:tcPr>
          <w:p w:rsidR="00A8353F" w:rsidRDefault="0071444F">
            <w:pPr>
              <w:pStyle w:val="TableParagraph"/>
              <w:kinsoku w:val="0"/>
              <w:overflowPunct w:val="0"/>
              <w:spacing w:before="49"/>
              <w:ind w:left="278"/>
              <w:rPr>
                <w:b/>
                <w:bCs/>
                <w:sz w:val="22"/>
                <w:szCs w:val="22"/>
              </w:rPr>
            </w:pPr>
            <w:r>
              <w:rPr>
                <w:b/>
                <w:bCs/>
                <w:sz w:val="22"/>
                <w:szCs w:val="22"/>
              </w:rPr>
              <w:t>COMMENTS</w:t>
            </w:r>
          </w:p>
        </w:tc>
        <w:tc>
          <w:tcPr>
            <w:tcW w:w="635" w:type="dxa"/>
            <w:tcBorders>
              <w:top w:val="none" w:sz="6" w:space="0" w:color="auto"/>
              <w:left w:val="single" w:sz="12" w:space="0" w:color="000000"/>
              <w:bottom w:val="single" w:sz="12" w:space="0" w:color="000000"/>
              <w:right w:val="single" w:sz="12" w:space="0" w:color="000000"/>
            </w:tcBorders>
          </w:tcPr>
          <w:p w:rsidR="00A8353F" w:rsidRDefault="0071444F">
            <w:pPr>
              <w:pStyle w:val="TableParagraph"/>
              <w:kinsoku w:val="0"/>
              <w:overflowPunct w:val="0"/>
              <w:spacing w:before="49"/>
              <w:ind w:left="36"/>
              <w:rPr>
                <w:b/>
                <w:bCs/>
                <w:sz w:val="22"/>
                <w:szCs w:val="22"/>
              </w:rPr>
            </w:pPr>
            <w:r>
              <w:rPr>
                <w:b/>
                <w:bCs/>
                <w:sz w:val="22"/>
                <w:szCs w:val="22"/>
              </w:rPr>
              <w:t>PASS</w:t>
            </w:r>
          </w:p>
        </w:tc>
        <w:tc>
          <w:tcPr>
            <w:tcW w:w="625" w:type="dxa"/>
            <w:tcBorders>
              <w:top w:val="none" w:sz="6" w:space="0" w:color="auto"/>
              <w:left w:val="single" w:sz="12" w:space="0" w:color="000000"/>
              <w:bottom w:val="single" w:sz="12" w:space="0" w:color="000000"/>
              <w:right w:val="single" w:sz="12" w:space="0" w:color="000000"/>
            </w:tcBorders>
          </w:tcPr>
          <w:p w:rsidR="00A8353F" w:rsidRDefault="0071444F">
            <w:pPr>
              <w:pStyle w:val="TableParagraph"/>
              <w:kinsoku w:val="0"/>
              <w:overflowPunct w:val="0"/>
              <w:spacing w:before="49"/>
              <w:ind w:left="31"/>
              <w:rPr>
                <w:b/>
                <w:bCs/>
                <w:sz w:val="22"/>
                <w:szCs w:val="22"/>
              </w:rPr>
            </w:pPr>
            <w:r>
              <w:rPr>
                <w:b/>
                <w:bCs/>
                <w:sz w:val="22"/>
                <w:szCs w:val="22"/>
              </w:rPr>
              <w:t>FAIL</w:t>
            </w:r>
          </w:p>
        </w:tc>
      </w:tr>
      <w:tr w:rsidR="00A8353F">
        <w:trPr>
          <w:trHeight w:val="789"/>
        </w:trPr>
        <w:tc>
          <w:tcPr>
            <w:tcW w:w="11078" w:type="dxa"/>
            <w:gridSpan w:val="7"/>
            <w:tcBorders>
              <w:top w:val="single" w:sz="12" w:space="0" w:color="000000"/>
              <w:left w:val="single" w:sz="8" w:space="0" w:color="000000"/>
              <w:bottom w:val="single" w:sz="6" w:space="0" w:color="000000"/>
              <w:right w:val="single" w:sz="12" w:space="0" w:color="000000"/>
            </w:tcBorders>
          </w:tcPr>
          <w:p w:rsidR="00A8353F" w:rsidRDefault="0071444F">
            <w:pPr>
              <w:pStyle w:val="TableParagraph"/>
              <w:kinsoku w:val="0"/>
              <w:overflowPunct w:val="0"/>
              <w:spacing w:before="34" w:line="249" w:lineRule="auto"/>
              <w:ind w:left="114" w:hanging="68"/>
              <w:rPr>
                <w:b/>
                <w:bCs/>
                <w:i/>
                <w:iCs/>
                <w:w w:val="110"/>
                <w:sz w:val="22"/>
                <w:szCs w:val="22"/>
              </w:rPr>
            </w:pPr>
            <w:r>
              <w:rPr>
                <w:i/>
                <w:iCs/>
                <w:w w:val="110"/>
                <w:sz w:val="21"/>
                <w:szCs w:val="21"/>
              </w:rPr>
              <w:t>The</w:t>
            </w:r>
            <w:r>
              <w:rPr>
                <w:i/>
                <w:iCs/>
                <w:spacing w:val="-30"/>
                <w:w w:val="110"/>
                <w:sz w:val="21"/>
                <w:szCs w:val="21"/>
              </w:rPr>
              <w:t xml:space="preserve"> </w:t>
            </w:r>
            <w:r>
              <w:rPr>
                <w:i/>
                <w:iCs/>
                <w:w w:val="110"/>
                <w:sz w:val="21"/>
                <w:szCs w:val="21"/>
              </w:rPr>
              <w:t>FSER</w:t>
            </w:r>
            <w:r>
              <w:rPr>
                <w:i/>
                <w:iCs/>
                <w:spacing w:val="-35"/>
                <w:w w:val="110"/>
                <w:sz w:val="21"/>
                <w:szCs w:val="21"/>
              </w:rPr>
              <w:t xml:space="preserve"> </w:t>
            </w:r>
            <w:r>
              <w:rPr>
                <w:i/>
                <w:iCs/>
                <w:w w:val="110"/>
                <w:sz w:val="21"/>
                <w:szCs w:val="21"/>
              </w:rPr>
              <w:t>is</w:t>
            </w:r>
            <w:r>
              <w:rPr>
                <w:i/>
                <w:iCs/>
                <w:spacing w:val="-34"/>
                <w:w w:val="110"/>
                <w:sz w:val="21"/>
                <w:szCs w:val="21"/>
              </w:rPr>
              <w:t xml:space="preserve"> </w:t>
            </w:r>
            <w:r>
              <w:rPr>
                <w:i/>
                <w:iCs/>
                <w:w w:val="110"/>
                <w:sz w:val="21"/>
                <w:szCs w:val="21"/>
              </w:rPr>
              <w:t>updated</w:t>
            </w:r>
            <w:r>
              <w:rPr>
                <w:i/>
                <w:iCs/>
                <w:spacing w:val="-26"/>
                <w:w w:val="110"/>
                <w:sz w:val="21"/>
                <w:szCs w:val="21"/>
              </w:rPr>
              <w:t xml:space="preserve"> </w:t>
            </w:r>
            <w:r>
              <w:rPr>
                <w:i/>
                <w:iCs/>
                <w:w w:val="110"/>
                <w:sz w:val="21"/>
                <w:szCs w:val="21"/>
              </w:rPr>
              <w:t>with</w:t>
            </w:r>
            <w:r>
              <w:rPr>
                <w:i/>
                <w:iCs/>
                <w:spacing w:val="-39"/>
                <w:w w:val="110"/>
                <w:sz w:val="21"/>
                <w:szCs w:val="21"/>
              </w:rPr>
              <w:t xml:space="preserve"> </w:t>
            </w:r>
            <w:r>
              <w:rPr>
                <w:i/>
                <w:iCs/>
                <w:w w:val="110"/>
                <w:sz w:val="21"/>
                <w:szCs w:val="21"/>
              </w:rPr>
              <w:t>a</w:t>
            </w:r>
            <w:r>
              <w:rPr>
                <w:i/>
                <w:iCs/>
                <w:spacing w:val="-31"/>
                <w:w w:val="110"/>
                <w:sz w:val="21"/>
                <w:szCs w:val="21"/>
              </w:rPr>
              <w:t xml:space="preserve"> </w:t>
            </w:r>
            <w:r>
              <w:rPr>
                <w:i/>
                <w:iCs/>
                <w:w w:val="110"/>
                <w:sz w:val="21"/>
                <w:szCs w:val="21"/>
              </w:rPr>
              <w:t>DSEA</w:t>
            </w:r>
            <w:r>
              <w:rPr>
                <w:i/>
                <w:iCs/>
                <w:spacing w:val="-33"/>
                <w:w w:val="110"/>
                <w:sz w:val="21"/>
                <w:szCs w:val="21"/>
              </w:rPr>
              <w:t xml:space="preserve"> </w:t>
            </w:r>
            <w:r>
              <w:rPr>
                <w:i/>
                <w:iCs/>
                <w:w w:val="110"/>
                <w:sz w:val="21"/>
                <w:szCs w:val="21"/>
              </w:rPr>
              <w:t>number.</w:t>
            </w:r>
            <w:r>
              <w:rPr>
                <w:i/>
                <w:iCs/>
                <w:spacing w:val="-31"/>
                <w:w w:val="110"/>
                <w:sz w:val="21"/>
                <w:szCs w:val="21"/>
              </w:rPr>
              <w:t xml:space="preserve"> </w:t>
            </w:r>
            <w:r>
              <w:rPr>
                <w:i/>
                <w:iCs/>
                <w:w w:val="110"/>
                <w:sz w:val="21"/>
                <w:szCs w:val="21"/>
              </w:rPr>
              <w:t>Continue</w:t>
            </w:r>
            <w:r>
              <w:rPr>
                <w:i/>
                <w:iCs/>
                <w:spacing w:val="-27"/>
                <w:w w:val="110"/>
                <w:sz w:val="21"/>
                <w:szCs w:val="21"/>
              </w:rPr>
              <w:t xml:space="preserve"> </w:t>
            </w:r>
            <w:r>
              <w:rPr>
                <w:i/>
                <w:iCs/>
                <w:w w:val="110"/>
                <w:sz w:val="21"/>
                <w:szCs w:val="21"/>
              </w:rPr>
              <w:t>following</w:t>
            </w:r>
            <w:r>
              <w:rPr>
                <w:i/>
                <w:iCs/>
                <w:spacing w:val="-23"/>
                <w:w w:val="110"/>
                <w:sz w:val="21"/>
                <w:szCs w:val="21"/>
              </w:rPr>
              <w:t xml:space="preserve"> </w:t>
            </w:r>
            <w:r>
              <w:rPr>
                <w:i/>
                <w:iCs/>
                <w:w w:val="110"/>
                <w:sz w:val="21"/>
                <w:szCs w:val="21"/>
              </w:rPr>
              <w:t>the</w:t>
            </w:r>
            <w:r>
              <w:rPr>
                <w:i/>
                <w:iCs/>
                <w:spacing w:val="-32"/>
                <w:w w:val="110"/>
                <w:sz w:val="21"/>
                <w:szCs w:val="21"/>
              </w:rPr>
              <w:t xml:space="preserve"> </w:t>
            </w:r>
            <w:r>
              <w:rPr>
                <w:i/>
                <w:iCs/>
                <w:w w:val="110"/>
                <w:sz w:val="21"/>
                <w:szCs w:val="21"/>
              </w:rPr>
              <w:t>steps</w:t>
            </w:r>
            <w:r>
              <w:rPr>
                <w:i/>
                <w:iCs/>
                <w:spacing w:val="-33"/>
                <w:w w:val="110"/>
                <w:sz w:val="21"/>
                <w:szCs w:val="21"/>
              </w:rPr>
              <w:t xml:space="preserve"> </w:t>
            </w:r>
            <w:r>
              <w:rPr>
                <w:i/>
                <w:iCs/>
                <w:w w:val="110"/>
                <w:sz w:val="21"/>
                <w:szCs w:val="21"/>
              </w:rPr>
              <w:t>listed</w:t>
            </w:r>
            <w:r>
              <w:rPr>
                <w:i/>
                <w:iCs/>
                <w:spacing w:val="-30"/>
                <w:w w:val="110"/>
                <w:sz w:val="21"/>
                <w:szCs w:val="21"/>
              </w:rPr>
              <w:t xml:space="preserve"> </w:t>
            </w:r>
            <w:r>
              <w:rPr>
                <w:i/>
                <w:iCs/>
                <w:w w:val="110"/>
                <w:sz w:val="21"/>
                <w:szCs w:val="21"/>
              </w:rPr>
              <w:t>in</w:t>
            </w:r>
            <w:r>
              <w:rPr>
                <w:i/>
                <w:iCs/>
                <w:spacing w:val="-40"/>
                <w:w w:val="110"/>
                <w:sz w:val="21"/>
                <w:szCs w:val="21"/>
              </w:rPr>
              <w:t xml:space="preserve"> </w:t>
            </w:r>
            <w:r>
              <w:rPr>
                <w:b/>
                <w:bCs/>
                <w:i/>
                <w:iCs/>
                <w:w w:val="110"/>
                <w:sz w:val="22"/>
                <w:szCs w:val="22"/>
              </w:rPr>
              <w:t>Workjlow-Acknowledge</w:t>
            </w:r>
            <w:r>
              <w:rPr>
                <w:b/>
                <w:bCs/>
                <w:i/>
                <w:iCs/>
                <w:spacing w:val="-46"/>
                <w:w w:val="110"/>
                <w:sz w:val="22"/>
                <w:szCs w:val="22"/>
              </w:rPr>
              <w:t xml:space="preserve"> </w:t>
            </w:r>
            <w:r>
              <w:rPr>
                <w:b/>
                <w:bCs/>
                <w:i/>
                <w:iCs/>
                <w:w w:val="110"/>
                <w:sz w:val="22"/>
                <w:szCs w:val="22"/>
              </w:rPr>
              <w:t>Receipt</w:t>
            </w:r>
            <w:r>
              <w:rPr>
                <w:b/>
                <w:bCs/>
                <w:i/>
                <w:iCs/>
                <w:spacing w:val="-28"/>
                <w:w w:val="110"/>
                <w:sz w:val="22"/>
                <w:szCs w:val="22"/>
              </w:rPr>
              <w:t xml:space="preserve"> </w:t>
            </w:r>
            <w:r>
              <w:rPr>
                <w:b/>
                <w:bCs/>
                <w:i/>
                <w:iCs/>
                <w:w w:val="110"/>
                <w:sz w:val="22"/>
                <w:szCs w:val="22"/>
              </w:rPr>
              <w:t>Steps or Acknowledging Receipt of</w:t>
            </w:r>
            <w:r>
              <w:rPr>
                <w:b/>
                <w:bCs/>
                <w:i/>
                <w:iCs/>
                <w:spacing w:val="-3"/>
                <w:w w:val="110"/>
                <w:sz w:val="22"/>
                <w:szCs w:val="22"/>
              </w:rPr>
              <w:t xml:space="preserve"> </w:t>
            </w:r>
            <w:r>
              <w:rPr>
                <w:b/>
                <w:bCs/>
                <w:i/>
                <w:iCs/>
                <w:w w:val="110"/>
                <w:sz w:val="22"/>
                <w:szCs w:val="22"/>
              </w:rPr>
              <w:t>FSER.</w:t>
            </w:r>
          </w:p>
        </w:tc>
      </w:tr>
    </w:tbl>
    <w:p w:rsidR="00A8353F" w:rsidRDefault="00A8353F">
      <w:pPr>
        <w:pStyle w:val="BodyText"/>
        <w:kinsoku w:val="0"/>
        <w:overflowPunct w:val="0"/>
        <w:rPr>
          <w:i w:val="0"/>
          <w:iCs w:val="0"/>
          <w:sz w:val="20"/>
          <w:szCs w:val="20"/>
        </w:rPr>
      </w:pPr>
    </w:p>
    <w:p w:rsidR="00A8353F" w:rsidRDefault="00A8353F">
      <w:pPr>
        <w:pStyle w:val="BodyText"/>
        <w:kinsoku w:val="0"/>
        <w:overflowPunct w:val="0"/>
        <w:rPr>
          <w:i w:val="0"/>
          <w:iCs w:val="0"/>
          <w:sz w:val="20"/>
          <w:szCs w:val="20"/>
        </w:rPr>
      </w:pPr>
    </w:p>
    <w:p w:rsidR="00A8353F" w:rsidRDefault="00A8353F">
      <w:pPr>
        <w:pStyle w:val="BodyText"/>
        <w:kinsoku w:val="0"/>
        <w:overflowPunct w:val="0"/>
        <w:rPr>
          <w:i w:val="0"/>
          <w:iCs w:val="0"/>
          <w:sz w:val="20"/>
          <w:szCs w:val="20"/>
        </w:rPr>
      </w:pPr>
    </w:p>
    <w:p w:rsidR="00A8353F" w:rsidRDefault="00A8353F">
      <w:pPr>
        <w:pStyle w:val="BodyText"/>
        <w:kinsoku w:val="0"/>
        <w:overflowPunct w:val="0"/>
        <w:rPr>
          <w:i w:val="0"/>
          <w:iCs w:val="0"/>
          <w:sz w:val="20"/>
          <w:szCs w:val="20"/>
        </w:rPr>
      </w:pPr>
    </w:p>
    <w:p w:rsidR="00A8353F" w:rsidRDefault="00A8353F">
      <w:pPr>
        <w:pStyle w:val="BodyText"/>
        <w:kinsoku w:val="0"/>
        <w:overflowPunct w:val="0"/>
        <w:spacing w:before="4" w:after="1"/>
        <w:rPr>
          <w:i w:val="0"/>
          <w:iCs w:val="0"/>
          <w:sz w:val="26"/>
          <w:szCs w:val="26"/>
        </w:rPr>
      </w:pPr>
    </w:p>
    <w:tbl>
      <w:tblPr>
        <w:tblW w:w="0" w:type="auto"/>
        <w:tblInd w:w="212" w:type="dxa"/>
        <w:tblLayout w:type="fixed"/>
        <w:tblCellMar>
          <w:left w:w="0" w:type="dxa"/>
          <w:right w:w="0" w:type="dxa"/>
        </w:tblCellMar>
        <w:tblLook w:val="0000" w:firstRow="0" w:lastRow="0" w:firstColumn="0" w:lastColumn="0" w:noHBand="0" w:noVBand="0"/>
      </w:tblPr>
      <w:tblGrid>
        <w:gridCol w:w="716"/>
        <w:gridCol w:w="3778"/>
        <w:gridCol w:w="3427"/>
        <w:gridCol w:w="1884"/>
        <w:gridCol w:w="634"/>
        <w:gridCol w:w="624"/>
      </w:tblGrid>
      <w:tr w:rsidR="00A8353F">
        <w:trPr>
          <w:trHeight w:val="975"/>
        </w:trPr>
        <w:tc>
          <w:tcPr>
            <w:tcW w:w="716" w:type="dxa"/>
            <w:tcBorders>
              <w:top w:val="none" w:sz="6" w:space="0" w:color="auto"/>
              <w:left w:val="single" w:sz="8" w:space="0" w:color="000000"/>
              <w:bottom w:val="single" w:sz="12" w:space="0" w:color="000000"/>
              <w:right w:val="single" w:sz="6" w:space="0" w:color="000000"/>
            </w:tcBorders>
          </w:tcPr>
          <w:p w:rsidR="00A8353F" w:rsidRDefault="0071444F">
            <w:pPr>
              <w:pStyle w:val="TableParagraph"/>
              <w:kinsoku w:val="0"/>
              <w:overflowPunct w:val="0"/>
              <w:spacing w:before="20" w:line="432" w:lineRule="auto"/>
              <w:ind w:left="165" w:right="54" w:hanging="91"/>
              <w:rPr>
                <w:b/>
                <w:bCs/>
                <w:sz w:val="22"/>
                <w:szCs w:val="22"/>
              </w:rPr>
            </w:pPr>
            <w:r>
              <w:rPr>
                <w:b/>
                <w:bCs/>
                <w:sz w:val="22"/>
                <w:szCs w:val="22"/>
              </w:rPr>
              <w:t>STEP NO.</w:t>
            </w:r>
          </w:p>
        </w:tc>
        <w:tc>
          <w:tcPr>
            <w:tcW w:w="3778" w:type="dxa"/>
            <w:tcBorders>
              <w:top w:val="none" w:sz="6" w:space="0" w:color="auto"/>
              <w:left w:val="single" w:sz="6" w:space="0" w:color="000000"/>
              <w:bottom w:val="single" w:sz="12" w:space="0" w:color="000000"/>
              <w:right w:val="single" w:sz="8" w:space="0" w:color="000000"/>
            </w:tcBorders>
          </w:tcPr>
          <w:p w:rsidR="00A8353F" w:rsidRDefault="0071444F">
            <w:pPr>
              <w:pStyle w:val="TableParagraph"/>
              <w:kinsoku w:val="0"/>
              <w:overflowPunct w:val="0"/>
              <w:spacing w:before="20"/>
              <w:ind w:left="1360" w:right="1357"/>
              <w:jc w:val="center"/>
              <w:rPr>
                <w:b/>
                <w:bCs/>
                <w:sz w:val="22"/>
                <w:szCs w:val="22"/>
              </w:rPr>
            </w:pPr>
            <w:r>
              <w:rPr>
                <w:b/>
                <w:bCs/>
                <w:sz w:val="22"/>
                <w:szCs w:val="22"/>
              </w:rPr>
              <w:t>ACTIONS</w:t>
            </w:r>
          </w:p>
        </w:tc>
        <w:tc>
          <w:tcPr>
            <w:tcW w:w="3427" w:type="dxa"/>
            <w:tcBorders>
              <w:top w:val="none" w:sz="6" w:space="0" w:color="auto"/>
              <w:left w:val="single" w:sz="8" w:space="0" w:color="000000"/>
              <w:bottom w:val="single" w:sz="12" w:space="0" w:color="000000"/>
              <w:right w:val="single" w:sz="8" w:space="0" w:color="000000"/>
            </w:tcBorders>
          </w:tcPr>
          <w:p w:rsidR="00A8353F" w:rsidRDefault="0071444F">
            <w:pPr>
              <w:pStyle w:val="TableParagraph"/>
              <w:kinsoku w:val="0"/>
              <w:overflowPunct w:val="0"/>
              <w:spacing w:before="20"/>
              <w:ind w:left="1307" w:right="1298"/>
              <w:jc w:val="center"/>
              <w:rPr>
                <w:b/>
                <w:bCs/>
                <w:sz w:val="22"/>
                <w:szCs w:val="22"/>
              </w:rPr>
            </w:pPr>
            <w:r>
              <w:rPr>
                <w:b/>
                <w:bCs/>
                <w:sz w:val="22"/>
                <w:szCs w:val="22"/>
              </w:rPr>
              <w:t>EVENT</w:t>
            </w:r>
          </w:p>
        </w:tc>
        <w:tc>
          <w:tcPr>
            <w:tcW w:w="1884" w:type="dxa"/>
            <w:tcBorders>
              <w:top w:val="none" w:sz="6" w:space="0" w:color="auto"/>
              <w:left w:val="single" w:sz="8" w:space="0" w:color="000000"/>
              <w:bottom w:val="single" w:sz="12" w:space="0" w:color="000000"/>
              <w:right w:val="single" w:sz="8" w:space="0" w:color="000000"/>
            </w:tcBorders>
          </w:tcPr>
          <w:p w:rsidR="00A8353F" w:rsidRDefault="0071444F">
            <w:pPr>
              <w:pStyle w:val="TableParagraph"/>
              <w:kinsoku w:val="0"/>
              <w:overflowPunct w:val="0"/>
              <w:spacing w:before="25"/>
              <w:ind w:left="285"/>
              <w:rPr>
                <w:b/>
                <w:bCs/>
                <w:sz w:val="22"/>
                <w:szCs w:val="22"/>
              </w:rPr>
            </w:pPr>
            <w:r>
              <w:rPr>
                <w:b/>
                <w:bCs/>
                <w:sz w:val="22"/>
                <w:szCs w:val="22"/>
              </w:rPr>
              <w:t>COMMENTS</w:t>
            </w:r>
          </w:p>
        </w:tc>
        <w:tc>
          <w:tcPr>
            <w:tcW w:w="634" w:type="dxa"/>
            <w:tcBorders>
              <w:top w:val="none" w:sz="6" w:space="0" w:color="auto"/>
              <w:left w:val="single" w:sz="8" w:space="0" w:color="000000"/>
              <w:bottom w:val="single" w:sz="12" w:space="0" w:color="000000"/>
              <w:right w:val="single" w:sz="8" w:space="0" w:color="000000"/>
            </w:tcBorders>
          </w:tcPr>
          <w:p w:rsidR="00A8353F" w:rsidRDefault="0071444F">
            <w:pPr>
              <w:pStyle w:val="TableParagraph"/>
              <w:kinsoku w:val="0"/>
              <w:overflowPunct w:val="0"/>
              <w:spacing w:before="25"/>
              <w:ind w:left="44"/>
              <w:rPr>
                <w:b/>
                <w:bCs/>
                <w:sz w:val="22"/>
                <w:szCs w:val="22"/>
              </w:rPr>
            </w:pPr>
            <w:r>
              <w:rPr>
                <w:b/>
                <w:bCs/>
                <w:sz w:val="22"/>
                <w:szCs w:val="22"/>
              </w:rPr>
              <w:t>PASS</w:t>
            </w:r>
          </w:p>
        </w:tc>
        <w:tc>
          <w:tcPr>
            <w:tcW w:w="624" w:type="dxa"/>
            <w:tcBorders>
              <w:top w:val="none" w:sz="6" w:space="0" w:color="auto"/>
              <w:left w:val="single" w:sz="8" w:space="0" w:color="000000"/>
              <w:bottom w:val="single" w:sz="12" w:space="0" w:color="000000"/>
              <w:right w:val="single" w:sz="6" w:space="0" w:color="000000"/>
            </w:tcBorders>
          </w:tcPr>
          <w:p w:rsidR="00A8353F" w:rsidRDefault="0071444F">
            <w:pPr>
              <w:pStyle w:val="TableParagraph"/>
              <w:kinsoku w:val="0"/>
              <w:overflowPunct w:val="0"/>
              <w:spacing w:before="25"/>
              <w:ind w:left="45"/>
              <w:rPr>
                <w:b/>
                <w:bCs/>
                <w:sz w:val="22"/>
                <w:szCs w:val="22"/>
              </w:rPr>
            </w:pPr>
            <w:r>
              <w:rPr>
                <w:b/>
                <w:bCs/>
                <w:sz w:val="22"/>
                <w:szCs w:val="22"/>
              </w:rPr>
              <w:t>FAIL</w:t>
            </w:r>
          </w:p>
        </w:tc>
      </w:tr>
      <w:tr w:rsidR="00A8353F">
        <w:trPr>
          <w:trHeight w:val="1270"/>
        </w:trPr>
        <w:tc>
          <w:tcPr>
            <w:tcW w:w="716" w:type="dxa"/>
            <w:tcBorders>
              <w:top w:val="single" w:sz="12" w:space="0" w:color="000000"/>
              <w:left w:val="single" w:sz="8" w:space="0" w:color="000000"/>
              <w:bottom w:val="single" w:sz="6" w:space="0" w:color="000000"/>
              <w:right w:val="single" w:sz="6" w:space="0" w:color="000000"/>
            </w:tcBorders>
          </w:tcPr>
          <w:p w:rsidR="00A8353F" w:rsidRDefault="0071444F">
            <w:pPr>
              <w:pStyle w:val="TableParagraph"/>
              <w:kinsoku w:val="0"/>
              <w:overflowPunct w:val="0"/>
              <w:spacing w:before="39"/>
              <w:ind w:left="230" w:right="202"/>
              <w:jc w:val="center"/>
              <w:rPr>
                <w:w w:val="110"/>
                <w:sz w:val="21"/>
                <w:szCs w:val="21"/>
              </w:rPr>
            </w:pPr>
            <w:r>
              <w:rPr>
                <w:w w:val="110"/>
                <w:sz w:val="21"/>
                <w:szCs w:val="21"/>
              </w:rPr>
              <w:t>1.</w:t>
            </w:r>
          </w:p>
        </w:tc>
        <w:tc>
          <w:tcPr>
            <w:tcW w:w="3778" w:type="dxa"/>
            <w:tcBorders>
              <w:top w:val="single" w:sz="12"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34" w:line="249" w:lineRule="auto"/>
              <w:ind w:left="42"/>
              <w:rPr>
                <w:w w:val="105"/>
                <w:sz w:val="20"/>
                <w:szCs w:val="20"/>
              </w:rPr>
            </w:pPr>
            <w:r>
              <w:rPr>
                <w:w w:val="105"/>
                <w:sz w:val="21"/>
                <w:szCs w:val="21"/>
              </w:rPr>
              <w:t xml:space="preserve">Connect to the WLSP FSER Tool portal from the </w:t>
            </w:r>
            <w:r>
              <w:rPr>
                <w:b/>
                <w:bCs/>
                <w:w w:val="105"/>
                <w:sz w:val="20"/>
                <w:szCs w:val="20"/>
              </w:rPr>
              <w:t xml:space="preserve">NGGN </w:t>
            </w:r>
            <w:r>
              <w:rPr>
                <w:w w:val="105"/>
                <w:sz w:val="21"/>
                <w:szCs w:val="21"/>
              </w:rPr>
              <w:t xml:space="preserve">network via a web browser. </w:t>
            </w:r>
            <w:r>
              <w:rPr>
                <w:w w:val="105"/>
                <w:sz w:val="20"/>
                <w:szCs w:val="20"/>
                <w:u w:val="thick" w:color="000000"/>
              </w:rPr>
              <w:t>http://wlspfscr.is.northropgrnmman.comt</w:t>
            </w:r>
            <w:r>
              <w:rPr>
                <w:w w:val="105"/>
                <w:sz w:val="20"/>
                <w:szCs w:val="20"/>
              </w:rPr>
              <w:t>'</w:t>
            </w:r>
          </w:p>
        </w:tc>
        <w:tc>
          <w:tcPr>
            <w:tcW w:w="3427" w:type="dxa"/>
            <w:tcBorders>
              <w:top w:val="single" w:sz="12"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26" w:line="237" w:lineRule="auto"/>
              <w:ind w:left="52" w:right="331" w:hanging="10"/>
              <w:rPr>
                <w:i/>
                <w:iCs/>
                <w:w w:val="105"/>
                <w:sz w:val="21"/>
                <w:szCs w:val="21"/>
              </w:rPr>
            </w:pPr>
            <w:r>
              <w:rPr>
                <w:i/>
                <w:iCs/>
                <w:w w:val="105"/>
                <w:sz w:val="21"/>
                <w:szCs w:val="21"/>
              </w:rPr>
              <w:t xml:space="preserve">The welcome page for the </w:t>
            </w:r>
            <w:r>
              <w:rPr>
                <w:b/>
                <w:bCs/>
                <w:i/>
                <w:iCs/>
                <w:w w:val="105"/>
                <w:sz w:val="22"/>
                <w:szCs w:val="22"/>
              </w:rPr>
              <w:t>WLSP FSER</w:t>
            </w:r>
            <w:r>
              <w:rPr>
                <w:b/>
                <w:bCs/>
                <w:i/>
                <w:iCs/>
                <w:spacing w:val="-20"/>
                <w:w w:val="105"/>
                <w:sz w:val="22"/>
                <w:szCs w:val="22"/>
              </w:rPr>
              <w:t xml:space="preserve"> </w:t>
            </w:r>
            <w:r>
              <w:rPr>
                <w:i/>
                <w:iCs/>
                <w:w w:val="105"/>
                <w:sz w:val="21"/>
                <w:szCs w:val="21"/>
              </w:rPr>
              <w:t>tool</w:t>
            </w:r>
            <w:r>
              <w:rPr>
                <w:i/>
                <w:iCs/>
                <w:spacing w:val="-17"/>
                <w:w w:val="105"/>
                <w:sz w:val="21"/>
                <w:szCs w:val="21"/>
              </w:rPr>
              <w:t xml:space="preserve"> </w:t>
            </w:r>
            <w:r>
              <w:rPr>
                <w:i/>
                <w:iCs/>
                <w:w w:val="105"/>
                <w:sz w:val="21"/>
                <w:szCs w:val="21"/>
              </w:rPr>
              <w:t>displays</w:t>
            </w:r>
            <w:r>
              <w:rPr>
                <w:i/>
                <w:iCs/>
                <w:spacing w:val="-17"/>
                <w:w w:val="105"/>
                <w:sz w:val="21"/>
                <w:szCs w:val="21"/>
              </w:rPr>
              <w:t xml:space="preserve"> </w:t>
            </w:r>
            <w:r>
              <w:rPr>
                <w:i/>
                <w:iCs/>
                <w:w w:val="105"/>
                <w:sz w:val="21"/>
                <w:szCs w:val="21"/>
              </w:rPr>
              <w:t>in</w:t>
            </w:r>
            <w:r>
              <w:rPr>
                <w:i/>
                <w:iCs/>
                <w:spacing w:val="-20"/>
                <w:w w:val="105"/>
                <w:sz w:val="21"/>
                <w:szCs w:val="21"/>
              </w:rPr>
              <w:t xml:space="preserve"> </w:t>
            </w:r>
            <w:r>
              <w:rPr>
                <w:i/>
                <w:iCs/>
                <w:w w:val="105"/>
                <w:sz w:val="21"/>
                <w:szCs w:val="21"/>
              </w:rPr>
              <w:t>the</w:t>
            </w:r>
            <w:r>
              <w:rPr>
                <w:i/>
                <w:iCs/>
                <w:spacing w:val="-21"/>
                <w:w w:val="105"/>
                <w:sz w:val="21"/>
                <w:szCs w:val="21"/>
              </w:rPr>
              <w:t xml:space="preserve"> </w:t>
            </w:r>
            <w:r>
              <w:rPr>
                <w:i/>
                <w:iCs/>
                <w:w w:val="105"/>
                <w:sz w:val="21"/>
                <w:szCs w:val="21"/>
              </w:rPr>
              <w:t>browser</w:t>
            </w:r>
          </w:p>
        </w:tc>
        <w:tc>
          <w:tcPr>
            <w:tcW w:w="1884" w:type="dxa"/>
            <w:tcBorders>
              <w:top w:val="single" w:sz="12"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634" w:type="dxa"/>
            <w:tcBorders>
              <w:top w:val="single" w:sz="12"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624" w:type="dxa"/>
            <w:tcBorders>
              <w:top w:val="single" w:sz="12" w:space="0" w:color="000000"/>
              <w:left w:val="single" w:sz="8" w:space="0" w:color="000000"/>
              <w:bottom w:val="single" w:sz="6" w:space="0" w:color="000000"/>
              <w:right w:val="single" w:sz="6" w:space="0" w:color="000000"/>
            </w:tcBorders>
          </w:tcPr>
          <w:p w:rsidR="00A8353F" w:rsidRDefault="00A8353F">
            <w:pPr>
              <w:pStyle w:val="TableParagraph"/>
              <w:kinsoku w:val="0"/>
              <w:overflowPunct w:val="0"/>
              <w:rPr>
                <w:sz w:val="22"/>
                <w:szCs w:val="22"/>
              </w:rPr>
            </w:pPr>
          </w:p>
        </w:tc>
      </w:tr>
      <w:tr w:rsidR="00A8353F">
        <w:trPr>
          <w:trHeight w:val="797"/>
        </w:trPr>
        <w:tc>
          <w:tcPr>
            <w:tcW w:w="716" w:type="dxa"/>
            <w:tcBorders>
              <w:top w:val="single" w:sz="6" w:space="0" w:color="000000"/>
              <w:left w:val="single" w:sz="8" w:space="0" w:color="000000"/>
              <w:bottom w:val="single" w:sz="6" w:space="0" w:color="000000"/>
              <w:right w:val="single" w:sz="6" w:space="0" w:color="000000"/>
            </w:tcBorders>
          </w:tcPr>
          <w:p w:rsidR="00A8353F" w:rsidRDefault="0071444F">
            <w:pPr>
              <w:pStyle w:val="TableParagraph"/>
              <w:kinsoku w:val="0"/>
              <w:overflowPunct w:val="0"/>
              <w:spacing w:before="46"/>
              <w:ind w:left="228" w:right="202"/>
              <w:jc w:val="center"/>
              <w:rPr>
                <w:w w:val="105"/>
                <w:sz w:val="21"/>
                <w:szCs w:val="21"/>
              </w:rPr>
            </w:pPr>
            <w:r>
              <w:rPr>
                <w:w w:val="105"/>
                <w:sz w:val="21"/>
                <w:szCs w:val="21"/>
              </w:rPr>
              <w:t>2.</w:t>
            </w:r>
          </w:p>
        </w:tc>
        <w:tc>
          <w:tcPr>
            <w:tcW w:w="3778" w:type="dxa"/>
            <w:tcBorders>
              <w:top w:val="single" w:sz="6"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46" w:line="256" w:lineRule="auto"/>
              <w:ind w:left="56" w:hanging="6"/>
              <w:rPr>
                <w:w w:val="105"/>
                <w:sz w:val="21"/>
                <w:szCs w:val="21"/>
              </w:rPr>
            </w:pPr>
            <w:r>
              <w:rPr>
                <w:w w:val="105"/>
                <w:sz w:val="21"/>
                <w:szCs w:val="21"/>
              </w:rPr>
              <w:t xml:space="preserve">Enter the </w:t>
            </w:r>
            <w:r>
              <w:rPr>
                <w:i/>
                <w:iCs/>
                <w:w w:val="105"/>
                <w:sz w:val="21"/>
                <w:szCs w:val="21"/>
              </w:rPr>
              <w:t xml:space="preserve">Originators </w:t>
            </w:r>
            <w:r>
              <w:rPr>
                <w:w w:val="105"/>
                <w:sz w:val="21"/>
                <w:szCs w:val="21"/>
              </w:rPr>
              <w:t xml:space="preserve">usemame and password the in the </w:t>
            </w:r>
            <w:r>
              <w:rPr>
                <w:i/>
                <w:iCs/>
                <w:w w:val="105"/>
                <w:sz w:val="21"/>
                <w:szCs w:val="21"/>
              </w:rPr>
              <w:t xml:space="preserve">Log In </w:t>
            </w:r>
            <w:r>
              <w:rPr>
                <w:w w:val="105"/>
                <w:sz w:val="21"/>
                <w:szCs w:val="21"/>
              </w:rPr>
              <w:t>field.</w:t>
            </w:r>
          </w:p>
        </w:tc>
        <w:tc>
          <w:tcPr>
            <w:tcW w:w="3427"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1884"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634"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624" w:type="dxa"/>
            <w:tcBorders>
              <w:top w:val="single" w:sz="6" w:space="0" w:color="000000"/>
              <w:left w:val="single" w:sz="8" w:space="0" w:color="000000"/>
              <w:bottom w:val="single" w:sz="6" w:space="0" w:color="000000"/>
              <w:right w:val="single" w:sz="6" w:space="0" w:color="000000"/>
            </w:tcBorders>
          </w:tcPr>
          <w:p w:rsidR="00A8353F" w:rsidRDefault="00A8353F">
            <w:pPr>
              <w:pStyle w:val="TableParagraph"/>
              <w:kinsoku w:val="0"/>
              <w:overflowPunct w:val="0"/>
              <w:rPr>
                <w:sz w:val="22"/>
                <w:szCs w:val="22"/>
              </w:rPr>
            </w:pPr>
          </w:p>
        </w:tc>
      </w:tr>
      <w:tr w:rsidR="00A8353F">
        <w:trPr>
          <w:trHeight w:val="547"/>
        </w:trPr>
        <w:tc>
          <w:tcPr>
            <w:tcW w:w="716" w:type="dxa"/>
            <w:tcBorders>
              <w:top w:val="single" w:sz="6" w:space="0" w:color="000000"/>
              <w:left w:val="single" w:sz="8" w:space="0" w:color="000000"/>
              <w:bottom w:val="single" w:sz="6" w:space="0" w:color="000000"/>
              <w:right w:val="single" w:sz="6" w:space="0" w:color="000000"/>
            </w:tcBorders>
          </w:tcPr>
          <w:p w:rsidR="00A8353F" w:rsidRDefault="0071444F">
            <w:pPr>
              <w:pStyle w:val="TableParagraph"/>
              <w:kinsoku w:val="0"/>
              <w:overflowPunct w:val="0"/>
              <w:spacing w:before="65"/>
              <w:ind w:left="226" w:right="202"/>
              <w:jc w:val="center"/>
              <w:rPr>
                <w:rFonts w:ascii="Courier New" w:hAnsi="Courier New" w:cs="Courier New"/>
                <w:w w:val="80"/>
                <w:sz w:val="23"/>
                <w:szCs w:val="23"/>
              </w:rPr>
            </w:pPr>
            <w:r>
              <w:rPr>
                <w:rFonts w:ascii="Courier New" w:hAnsi="Courier New" w:cs="Courier New"/>
                <w:w w:val="80"/>
                <w:sz w:val="23"/>
                <w:szCs w:val="23"/>
              </w:rPr>
              <w:t>3.</w:t>
            </w:r>
          </w:p>
        </w:tc>
        <w:tc>
          <w:tcPr>
            <w:tcW w:w="3778" w:type="dxa"/>
            <w:tcBorders>
              <w:top w:val="single" w:sz="6"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46"/>
              <w:ind w:left="47"/>
              <w:rPr>
                <w:w w:val="105"/>
                <w:sz w:val="21"/>
                <w:szCs w:val="21"/>
              </w:rPr>
            </w:pPr>
            <w:r>
              <w:rPr>
                <w:w w:val="105"/>
                <w:sz w:val="21"/>
                <w:szCs w:val="21"/>
              </w:rPr>
              <w:t xml:space="preserve">Click on the </w:t>
            </w:r>
            <w:r>
              <w:rPr>
                <w:b/>
                <w:bCs/>
                <w:w w:val="105"/>
                <w:sz w:val="22"/>
                <w:szCs w:val="22"/>
              </w:rPr>
              <w:t xml:space="preserve">Log In </w:t>
            </w:r>
            <w:r>
              <w:rPr>
                <w:w w:val="105"/>
                <w:sz w:val="21"/>
                <w:szCs w:val="21"/>
              </w:rPr>
              <w:t>button.</w:t>
            </w:r>
          </w:p>
        </w:tc>
        <w:tc>
          <w:tcPr>
            <w:tcW w:w="3427"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56"/>
              <w:ind w:left="37"/>
              <w:rPr>
                <w:i/>
                <w:iCs/>
                <w:w w:val="105"/>
                <w:sz w:val="21"/>
                <w:szCs w:val="21"/>
              </w:rPr>
            </w:pPr>
            <w:r>
              <w:rPr>
                <w:i/>
                <w:iCs/>
                <w:w w:val="105"/>
                <w:sz w:val="21"/>
                <w:szCs w:val="21"/>
              </w:rPr>
              <w:t>WLSP FSER home page displays</w:t>
            </w:r>
          </w:p>
        </w:tc>
        <w:tc>
          <w:tcPr>
            <w:tcW w:w="1884"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634"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624" w:type="dxa"/>
            <w:tcBorders>
              <w:top w:val="single" w:sz="6" w:space="0" w:color="000000"/>
              <w:left w:val="single" w:sz="8" w:space="0" w:color="000000"/>
              <w:bottom w:val="single" w:sz="6" w:space="0" w:color="000000"/>
              <w:right w:val="single" w:sz="6" w:space="0" w:color="000000"/>
            </w:tcBorders>
          </w:tcPr>
          <w:p w:rsidR="00A8353F" w:rsidRDefault="00A8353F">
            <w:pPr>
              <w:pStyle w:val="TableParagraph"/>
              <w:kinsoku w:val="0"/>
              <w:overflowPunct w:val="0"/>
              <w:rPr>
                <w:sz w:val="22"/>
                <w:szCs w:val="22"/>
              </w:rPr>
            </w:pPr>
          </w:p>
        </w:tc>
      </w:tr>
      <w:tr w:rsidR="00A8353F">
        <w:trPr>
          <w:trHeight w:val="782"/>
        </w:trPr>
        <w:tc>
          <w:tcPr>
            <w:tcW w:w="716" w:type="dxa"/>
            <w:tcBorders>
              <w:top w:val="single" w:sz="6" w:space="0" w:color="000000"/>
              <w:left w:val="single" w:sz="8" w:space="0" w:color="000000"/>
              <w:bottom w:val="single" w:sz="6" w:space="0" w:color="000000"/>
              <w:right w:val="single" w:sz="6" w:space="0" w:color="000000"/>
            </w:tcBorders>
          </w:tcPr>
          <w:p w:rsidR="00A8353F" w:rsidRDefault="0071444F">
            <w:pPr>
              <w:pStyle w:val="TableParagraph"/>
              <w:kinsoku w:val="0"/>
              <w:overflowPunct w:val="0"/>
              <w:spacing w:before="51"/>
              <w:ind w:left="228" w:right="202"/>
              <w:jc w:val="center"/>
              <w:rPr>
                <w:w w:val="105"/>
                <w:sz w:val="21"/>
                <w:szCs w:val="21"/>
              </w:rPr>
            </w:pPr>
            <w:r>
              <w:rPr>
                <w:w w:val="105"/>
                <w:sz w:val="21"/>
                <w:szCs w:val="21"/>
              </w:rPr>
              <w:t>4.</w:t>
            </w:r>
          </w:p>
        </w:tc>
        <w:tc>
          <w:tcPr>
            <w:tcW w:w="3778" w:type="dxa"/>
            <w:tcBorders>
              <w:top w:val="single" w:sz="6"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94" w:line="244" w:lineRule="auto"/>
              <w:ind w:left="53" w:right="19" w:hanging="6"/>
              <w:rPr>
                <w:sz w:val="21"/>
                <w:szCs w:val="21"/>
              </w:rPr>
            </w:pPr>
            <w:r>
              <w:rPr>
                <w:sz w:val="21"/>
                <w:szCs w:val="21"/>
              </w:rPr>
              <w:t xml:space="preserve">Click on the </w:t>
            </w:r>
            <w:r>
              <w:rPr>
                <w:b/>
                <w:bCs/>
                <w:sz w:val="22"/>
                <w:szCs w:val="22"/>
              </w:rPr>
              <w:t xml:space="preserve">FSER Workflow </w:t>
            </w:r>
            <w:r>
              <w:rPr>
                <w:sz w:val="21"/>
                <w:szCs w:val="21"/>
              </w:rPr>
              <w:t>button in the navigation bar.</w:t>
            </w:r>
          </w:p>
        </w:tc>
        <w:tc>
          <w:tcPr>
            <w:tcW w:w="3427"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46" w:line="242" w:lineRule="auto"/>
              <w:ind w:left="44" w:right="331" w:firstLine="3"/>
              <w:rPr>
                <w:i/>
                <w:iCs/>
                <w:w w:val="105"/>
                <w:sz w:val="21"/>
                <w:szCs w:val="21"/>
              </w:rPr>
            </w:pPr>
            <w:r>
              <w:rPr>
                <w:i/>
                <w:iCs/>
                <w:w w:val="105"/>
                <w:sz w:val="21"/>
                <w:szCs w:val="21"/>
              </w:rPr>
              <w:t>The FSER Workflow Home page displays.</w:t>
            </w:r>
          </w:p>
        </w:tc>
        <w:tc>
          <w:tcPr>
            <w:tcW w:w="1884"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634"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624" w:type="dxa"/>
            <w:tcBorders>
              <w:top w:val="single" w:sz="6" w:space="0" w:color="000000"/>
              <w:left w:val="single" w:sz="8" w:space="0" w:color="000000"/>
              <w:bottom w:val="single" w:sz="6" w:space="0" w:color="000000"/>
              <w:right w:val="single" w:sz="6" w:space="0" w:color="000000"/>
            </w:tcBorders>
          </w:tcPr>
          <w:p w:rsidR="00A8353F" w:rsidRDefault="00A8353F">
            <w:pPr>
              <w:pStyle w:val="TableParagraph"/>
              <w:kinsoku w:val="0"/>
              <w:overflowPunct w:val="0"/>
              <w:rPr>
                <w:sz w:val="22"/>
                <w:szCs w:val="22"/>
              </w:rPr>
            </w:pPr>
          </w:p>
        </w:tc>
      </w:tr>
      <w:tr w:rsidR="00A8353F">
        <w:trPr>
          <w:trHeight w:val="1301"/>
        </w:trPr>
        <w:tc>
          <w:tcPr>
            <w:tcW w:w="716" w:type="dxa"/>
            <w:tcBorders>
              <w:top w:val="single" w:sz="6" w:space="0" w:color="000000"/>
              <w:left w:val="single" w:sz="8" w:space="0" w:color="000000"/>
              <w:bottom w:val="single" w:sz="6" w:space="0" w:color="000000"/>
              <w:right w:val="single" w:sz="6" w:space="0" w:color="000000"/>
            </w:tcBorders>
          </w:tcPr>
          <w:p w:rsidR="00A8353F" w:rsidRDefault="0071444F">
            <w:pPr>
              <w:pStyle w:val="TableParagraph"/>
              <w:kinsoku w:val="0"/>
              <w:overflowPunct w:val="0"/>
              <w:spacing w:before="60"/>
              <w:ind w:left="230" w:right="198"/>
              <w:jc w:val="center"/>
              <w:rPr>
                <w:rFonts w:ascii="Courier New" w:hAnsi="Courier New" w:cs="Courier New"/>
                <w:w w:val="80"/>
                <w:sz w:val="23"/>
                <w:szCs w:val="23"/>
              </w:rPr>
            </w:pPr>
            <w:r>
              <w:rPr>
                <w:rFonts w:ascii="Courier New" w:hAnsi="Courier New" w:cs="Courier New"/>
                <w:w w:val="80"/>
                <w:sz w:val="23"/>
                <w:szCs w:val="23"/>
              </w:rPr>
              <w:t>5.</w:t>
            </w:r>
          </w:p>
        </w:tc>
        <w:tc>
          <w:tcPr>
            <w:tcW w:w="3778" w:type="dxa"/>
            <w:tcBorders>
              <w:top w:val="single" w:sz="6"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37"/>
              <w:ind w:left="52"/>
              <w:rPr>
                <w:b/>
                <w:bCs/>
                <w:sz w:val="22"/>
                <w:szCs w:val="22"/>
              </w:rPr>
            </w:pPr>
            <w:r>
              <w:rPr>
                <w:sz w:val="21"/>
                <w:szCs w:val="21"/>
              </w:rPr>
              <w:t xml:space="preserve">Click on the </w:t>
            </w:r>
            <w:r>
              <w:rPr>
                <w:b/>
                <w:bCs/>
                <w:sz w:val="22"/>
                <w:szCs w:val="22"/>
              </w:rPr>
              <w:t>Acknowledge Receipt</w:t>
            </w:r>
          </w:p>
          <w:p w:rsidR="00A8353F" w:rsidRDefault="0071444F">
            <w:pPr>
              <w:pStyle w:val="TableParagraph"/>
              <w:kinsoku w:val="0"/>
              <w:overflowPunct w:val="0"/>
              <w:spacing w:before="6"/>
              <w:ind w:left="60"/>
              <w:rPr>
                <w:w w:val="105"/>
                <w:sz w:val="21"/>
                <w:szCs w:val="21"/>
              </w:rPr>
            </w:pPr>
            <w:r>
              <w:rPr>
                <w:w w:val="105"/>
                <w:sz w:val="21"/>
                <w:szCs w:val="21"/>
              </w:rPr>
              <w:t>button on the workflow.</w:t>
            </w:r>
          </w:p>
        </w:tc>
        <w:tc>
          <w:tcPr>
            <w:tcW w:w="3427"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46" w:line="252" w:lineRule="auto"/>
              <w:ind w:left="49" w:right="127" w:firstLine="3"/>
              <w:rPr>
                <w:i/>
                <w:iCs/>
                <w:w w:val="105"/>
                <w:sz w:val="21"/>
                <w:szCs w:val="21"/>
              </w:rPr>
            </w:pPr>
            <w:r>
              <w:rPr>
                <w:i/>
                <w:iCs/>
                <w:w w:val="105"/>
                <w:sz w:val="21"/>
                <w:szCs w:val="21"/>
              </w:rPr>
              <w:t>The Acknowledge Receipt of FSER page displays with the Unacknowledged FSER Request table.</w:t>
            </w:r>
          </w:p>
        </w:tc>
        <w:tc>
          <w:tcPr>
            <w:tcW w:w="1884"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634"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624" w:type="dxa"/>
            <w:tcBorders>
              <w:top w:val="single" w:sz="6" w:space="0" w:color="000000"/>
              <w:left w:val="single" w:sz="8" w:space="0" w:color="000000"/>
              <w:bottom w:val="single" w:sz="6" w:space="0" w:color="000000"/>
              <w:right w:val="single" w:sz="6" w:space="0" w:color="000000"/>
            </w:tcBorders>
          </w:tcPr>
          <w:p w:rsidR="00A8353F" w:rsidRDefault="00A8353F">
            <w:pPr>
              <w:pStyle w:val="TableParagraph"/>
              <w:kinsoku w:val="0"/>
              <w:overflowPunct w:val="0"/>
              <w:rPr>
                <w:sz w:val="22"/>
                <w:szCs w:val="22"/>
              </w:rPr>
            </w:pPr>
          </w:p>
        </w:tc>
      </w:tr>
      <w:tr w:rsidR="00A8353F">
        <w:trPr>
          <w:trHeight w:val="787"/>
        </w:trPr>
        <w:tc>
          <w:tcPr>
            <w:tcW w:w="716" w:type="dxa"/>
            <w:tcBorders>
              <w:top w:val="single" w:sz="6" w:space="0" w:color="000000"/>
              <w:left w:val="single" w:sz="8" w:space="0" w:color="000000"/>
              <w:bottom w:val="single" w:sz="6" w:space="0" w:color="000000"/>
              <w:right w:val="single" w:sz="6" w:space="0" w:color="000000"/>
            </w:tcBorders>
          </w:tcPr>
          <w:p w:rsidR="00A8353F" w:rsidRDefault="0071444F">
            <w:pPr>
              <w:pStyle w:val="TableParagraph"/>
              <w:kinsoku w:val="0"/>
              <w:overflowPunct w:val="0"/>
              <w:spacing w:before="46"/>
              <w:ind w:left="230" w:right="199"/>
              <w:jc w:val="center"/>
              <w:rPr>
                <w:w w:val="110"/>
                <w:sz w:val="21"/>
                <w:szCs w:val="21"/>
              </w:rPr>
            </w:pPr>
            <w:r>
              <w:rPr>
                <w:w w:val="110"/>
                <w:sz w:val="21"/>
                <w:szCs w:val="21"/>
              </w:rPr>
              <w:t>6.</w:t>
            </w:r>
          </w:p>
        </w:tc>
        <w:tc>
          <w:tcPr>
            <w:tcW w:w="3778" w:type="dxa"/>
            <w:tcBorders>
              <w:top w:val="single" w:sz="6"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46"/>
              <w:ind w:left="52"/>
              <w:rPr>
                <w:i/>
                <w:iCs/>
                <w:w w:val="105"/>
                <w:sz w:val="21"/>
                <w:szCs w:val="21"/>
              </w:rPr>
            </w:pPr>
            <w:r>
              <w:rPr>
                <w:w w:val="105"/>
                <w:sz w:val="21"/>
                <w:szCs w:val="21"/>
              </w:rPr>
              <w:t xml:space="preserve">Click on the FSER in the </w:t>
            </w:r>
            <w:r>
              <w:rPr>
                <w:i/>
                <w:iCs/>
                <w:w w:val="105"/>
                <w:sz w:val="21"/>
                <w:szCs w:val="21"/>
              </w:rPr>
              <w:t>FSER ID</w:t>
            </w:r>
          </w:p>
          <w:p w:rsidR="00A8353F" w:rsidRDefault="0071444F">
            <w:pPr>
              <w:pStyle w:val="TableParagraph"/>
              <w:kinsoku w:val="0"/>
              <w:overflowPunct w:val="0"/>
              <w:spacing w:before="13"/>
              <w:ind w:left="52"/>
              <w:rPr>
                <w:w w:val="105"/>
                <w:sz w:val="21"/>
                <w:szCs w:val="21"/>
              </w:rPr>
            </w:pPr>
            <w:r>
              <w:rPr>
                <w:w w:val="105"/>
                <w:sz w:val="21"/>
                <w:szCs w:val="21"/>
              </w:rPr>
              <w:t>column.</w:t>
            </w:r>
          </w:p>
        </w:tc>
        <w:tc>
          <w:tcPr>
            <w:tcW w:w="3427"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1884"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634"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624" w:type="dxa"/>
            <w:tcBorders>
              <w:top w:val="single" w:sz="6" w:space="0" w:color="000000"/>
              <w:left w:val="single" w:sz="8" w:space="0" w:color="000000"/>
              <w:bottom w:val="single" w:sz="6" w:space="0" w:color="000000"/>
              <w:right w:val="single" w:sz="6" w:space="0" w:color="000000"/>
            </w:tcBorders>
          </w:tcPr>
          <w:p w:rsidR="00A8353F" w:rsidRDefault="00A8353F">
            <w:pPr>
              <w:pStyle w:val="TableParagraph"/>
              <w:kinsoku w:val="0"/>
              <w:overflowPunct w:val="0"/>
              <w:rPr>
                <w:sz w:val="22"/>
                <w:szCs w:val="22"/>
              </w:rPr>
            </w:pPr>
          </w:p>
        </w:tc>
      </w:tr>
      <w:tr w:rsidR="00A8353F">
        <w:trPr>
          <w:trHeight w:val="1292"/>
        </w:trPr>
        <w:tc>
          <w:tcPr>
            <w:tcW w:w="716" w:type="dxa"/>
            <w:tcBorders>
              <w:top w:val="single" w:sz="6" w:space="0" w:color="000000"/>
              <w:left w:val="single" w:sz="8" w:space="0" w:color="000000"/>
              <w:bottom w:val="single" w:sz="6" w:space="0" w:color="000000"/>
              <w:right w:val="single" w:sz="6" w:space="0" w:color="000000"/>
            </w:tcBorders>
          </w:tcPr>
          <w:p w:rsidR="00A8353F" w:rsidRDefault="0071444F">
            <w:pPr>
              <w:pStyle w:val="TableParagraph"/>
              <w:kinsoku w:val="0"/>
              <w:overflowPunct w:val="0"/>
              <w:spacing w:before="46"/>
              <w:ind w:left="224" w:right="202"/>
              <w:jc w:val="center"/>
              <w:rPr>
                <w:w w:val="110"/>
                <w:sz w:val="21"/>
                <w:szCs w:val="21"/>
              </w:rPr>
            </w:pPr>
            <w:r>
              <w:rPr>
                <w:w w:val="110"/>
                <w:sz w:val="21"/>
                <w:szCs w:val="21"/>
              </w:rPr>
              <w:t>7.</w:t>
            </w:r>
          </w:p>
        </w:tc>
        <w:tc>
          <w:tcPr>
            <w:tcW w:w="3778" w:type="dxa"/>
            <w:tcBorders>
              <w:top w:val="single" w:sz="6"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46" w:line="249" w:lineRule="auto"/>
              <w:ind w:left="51" w:firstLine="7"/>
              <w:rPr>
                <w:w w:val="105"/>
                <w:sz w:val="21"/>
                <w:szCs w:val="21"/>
              </w:rPr>
            </w:pPr>
            <w:r>
              <w:rPr>
                <w:w w:val="105"/>
                <w:sz w:val="21"/>
                <w:szCs w:val="21"/>
              </w:rPr>
              <w:t xml:space="preserve">Using the drop-down fields, select a </w:t>
            </w:r>
            <w:r>
              <w:rPr>
                <w:rFonts w:ascii="Arial" w:hAnsi="Arial" w:cs="Arial"/>
                <w:b/>
                <w:bCs/>
                <w:w w:val="105"/>
                <w:sz w:val="20"/>
                <w:szCs w:val="20"/>
              </w:rPr>
              <w:t xml:space="preserve">1, </w:t>
            </w:r>
            <w:r>
              <w:rPr>
                <w:w w:val="105"/>
                <w:sz w:val="21"/>
                <w:szCs w:val="21"/>
              </w:rPr>
              <w:t xml:space="preserve">2, 3, or 4 </w:t>
            </w:r>
            <w:r>
              <w:rPr>
                <w:b/>
                <w:bCs/>
                <w:w w:val="105"/>
                <w:sz w:val="22"/>
                <w:szCs w:val="22"/>
              </w:rPr>
              <w:t xml:space="preserve">in </w:t>
            </w:r>
            <w:r>
              <w:rPr>
                <w:w w:val="105"/>
                <w:sz w:val="21"/>
                <w:szCs w:val="21"/>
              </w:rPr>
              <w:t>the accuracy, completeness, coordination, timeliness, overall satisfaction.</w:t>
            </w:r>
          </w:p>
        </w:tc>
        <w:tc>
          <w:tcPr>
            <w:tcW w:w="3427"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1884"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634"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624" w:type="dxa"/>
            <w:tcBorders>
              <w:top w:val="single" w:sz="6" w:space="0" w:color="000000"/>
              <w:left w:val="single" w:sz="8" w:space="0" w:color="000000"/>
              <w:bottom w:val="single" w:sz="6" w:space="0" w:color="000000"/>
              <w:right w:val="single" w:sz="6" w:space="0" w:color="000000"/>
            </w:tcBorders>
          </w:tcPr>
          <w:p w:rsidR="00A8353F" w:rsidRDefault="00A8353F">
            <w:pPr>
              <w:pStyle w:val="TableParagraph"/>
              <w:kinsoku w:val="0"/>
              <w:overflowPunct w:val="0"/>
              <w:rPr>
                <w:sz w:val="22"/>
                <w:szCs w:val="22"/>
              </w:rPr>
            </w:pPr>
          </w:p>
        </w:tc>
      </w:tr>
      <w:tr w:rsidR="00A8353F">
        <w:trPr>
          <w:trHeight w:val="787"/>
        </w:trPr>
        <w:tc>
          <w:tcPr>
            <w:tcW w:w="716" w:type="dxa"/>
            <w:tcBorders>
              <w:top w:val="single" w:sz="6" w:space="0" w:color="000000"/>
              <w:left w:val="single" w:sz="8" w:space="0" w:color="000000"/>
              <w:bottom w:val="single" w:sz="6" w:space="0" w:color="000000"/>
              <w:right w:val="single" w:sz="6" w:space="0" w:color="000000"/>
            </w:tcBorders>
          </w:tcPr>
          <w:p w:rsidR="00A8353F" w:rsidRDefault="0071444F">
            <w:pPr>
              <w:pStyle w:val="TableParagraph"/>
              <w:kinsoku w:val="0"/>
              <w:overflowPunct w:val="0"/>
              <w:spacing w:before="56"/>
              <w:ind w:left="230" w:right="197"/>
              <w:jc w:val="center"/>
              <w:rPr>
                <w:w w:val="110"/>
                <w:sz w:val="21"/>
                <w:szCs w:val="21"/>
              </w:rPr>
            </w:pPr>
            <w:r>
              <w:rPr>
                <w:w w:val="110"/>
                <w:sz w:val="21"/>
                <w:szCs w:val="21"/>
              </w:rPr>
              <w:t>8.</w:t>
            </w:r>
          </w:p>
        </w:tc>
        <w:tc>
          <w:tcPr>
            <w:tcW w:w="3778" w:type="dxa"/>
            <w:tcBorders>
              <w:top w:val="single" w:sz="6"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56"/>
              <w:ind w:left="51"/>
              <w:rPr>
                <w:w w:val="105"/>
                <w:sz w:val="21"/>
                <w:szCs w:val="21"/>
              </w:rPr>
            </w:pPr>
            <w:r>
              <w:rPr>
                <w:w w:val="105"/>
                <w:sz w:val="21"/>
                <w:szCs w:val="21"/>
              </w:rPr>
              <w:t>Enter comments in the</w:t>
            </w:r>
          </w:p>
          <w:p w:rsidR="00A8353F" w:rsidRDefault="0071444F">
            <w:pPr>
              <w:pStyle w:val="TableParagraph"/>
              <w:kinsoku w:val="0"/>
              <w:overflowPunct w:val="0"/>
              <w:spacing w:before="18"/>
              <w:ind w:left="60"/>
              <w:rPr>
                <w:w w:val="105"/>
                <w:sz w:val="21"/>
                <w:szCs w:val="21"/>
              </w:rPr>
            </w:pPr>
            <w:r>
              <w:rPr>
                <w:i/>
                <w:iCs/>
                <w:w w:val="105"/>
                <w:sz w:val="21"/>
                <w:szCs w:val="21"/>
              </w:rPr>
              <w:t xml:space="preserve">Comments/Recommendations </w:t>
            </w:r>
            <w:r>
              <w:rPr>
                <w:w w:val="105"/>
                <w:sz w:val="21"/>
                <w:szCs w:val="21"/>
              </w:rPr>
              <w:t>entry field</w:t>
            </w:r>
          </w:p>
        </w:tc>
        <w:tc>
          <w:tcPr>
            <w:tcW w:w="3427"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1884"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634"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624" w:type="dxa"/>
            <w:tcBorders>
              <w:top w:val="single" w:sz="6" w:space="0" w:color="000000"/>
              <w:left w:val="single" w:sz="8" w:space="0" w:color="000000"/>
              <w:bottom w:val="single" w:sz="6" w:space="0" w:color="000000"/>
              <w:right w:val="single" w:sz="6" w:space="0" w:color="000000"/>
            </w:tcBorders>
          </w:tcPr>
          <w:p w:rsidR="00A8353F" w:rsidRDefault="00A8353F">
            <w:pPr>
              <w:pStyle w:val="TableParagraph"/>
              <w:kinsoku w:val="0"/>
              <w:overflowPunct w:val="0"/>
              <w:rPr>
                <w:sz w:val="22"/>
                <w:szCs w:val="22"/>
              </w:rPr>
            </w:pPr>
          </w:p>
        </w:tc>
      </w:tr>
    </w:tbl>
    <w:p w:rsidR="00A8353F" w:rsidRDefault="00A8353F">
      <w:pPr>
        <w:rPr>
          <w:sz w:val="26"/>
          <w:szCs w:val="26"/>
        </w:rPr>
        <w:sectPr w:rsidR="00A8353F">
          <w:pgSz w:w="12240" w:h="15840"/>
          <w:pgMar w:top="1480" w:right="240" w:bottom="820" w:left="520" w:header="0" w:footer="580" w:gutter="0"/>
          <w:cols w:space="720"/>
          <w:noEndnote/>
        </w:sectPr>
      </w:pPr>
    </w:p>
    <w:p w:rsidR="00A8353F" w:rsidRDefault="00915E57">
      <w:pPr>
        <w:pStyle w:val="BodyText"/>
        <w:kinsoku w:val="0"/>
        <w:overflowPunct w:val="0"/>
        <w:rPr>
          <w:i w:val="0"/>
          <w:iCs w:val="0"/>
          <w:sz w:val="20"/>
          <w:szCs w:val="20"/>
        </w:rPr>
      </w:pPr>
      <w:r>
        <w:rPr>
          <w:noProof/>
        </w:rPr>
        <w:lastRenderedPageBreak/>
        <mc:AlternateContent>
          <mc:Choice Requires="wps">
            <w:drawing>
              <wp:anchor distT="0" distB="0" distL="114300" distR="114300" simplePos="0" relativeHeight="251651584" behindDoc="0" locked="0" layoutInCell="0" allowOverlap="1">
                <wp:simplePos x="0" y="0"/>
                <wp:positionH relativeFrom="page">
                  <wp:posOffset>442595</wp:posOffset>
                </wp:positionH>
                <wp:positionV relativeFrom="page">
                  <wp:posOffset>988695</wp:posOffset>
                </wp:positionV>
                <wp:extent cx="7048500" cy="482600"/>
                <wp:effectExtent l="0" t="0" r="0" b="0"/>
                <wp:wrapNone/>
                <wp:docPr id="133"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915E57">
                            <w:pPr>
                              <w:widowControl/>
                              <w:autoSpaceDE/>
                              <w:autoSpaceDN/>
                              <w:adjustRightInd/>
                              <w:spacing w:line="760" w:lineRule="atLeast"/>
                              <w:rPr>
                                <w:sz w:val="24"/>
                                <w:szCs w:val="24"/>
                              </w:rPr>
                            </w:pPr>
                            <w:r>
                              <w:rPr>
                                <w:i/>
                                <w:iCs/>
                                <w:noProof/>
                                <w:sz w:val="24"/>
                                <w:szCs w:val="24"/>
                              </w:rPr>
                              <w:drawing>
                                <wp:inline distT="0" distB="0" distL="0" distR="0">
                                  <wp:extent cx="7047230" cy="487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047230" cy="487680"/>
                                          </a:xfrm>
                                          <a:prstGeom prst="rect">
                                            <a:avLst/>
                                          </a:prstGeom>
                                          <a:noFill/>
                                          <a:ln>
                                            <a:noFill/>
                                          </a:ln>
                                        </pic:spPr>
                                      </pic:pic>
                                    </a:graphicData>
                                  </a:graphic>
                                </wp:inline>
                              </w:drawing>
                            </w:r>
                          </w:p>
                          <w:p w:rsidR="00A8353F" w:rsidRDefault="00A8353F">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3" o:spid="_x0000_s1110" style="position:absolute;margin-left:34.85pt;margin-top:77.85pt;width:555pt;height:38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" o:allowincell="f" filled="f" stroked="f">
                <v:textbox inset="0,0,0,0">
                  <w:txbxContent>
                    <w:p w:rsidR="00A8353F" w:rsidRDefault="00915E57">
                      <w:pPr>
                        <w:widowControl/>
                        <w:autoSpaceDE/>
                        <w:autoSpaceDN/>
                        <w:adjustRightInd/>
                        <w:spacing w:line="760" w:lineRule="atLeast"/>
                        <w:rPr>
                          <w:sz w:val="24"/>
                          <w:szCs w:val="24"/>
                        </w:rPr>
                      </w:pPr>
                      <w:r>
                        <w:rPr>
                          <w:i/>
                          <w:iCs/>
                          <w:noProof/>
                          <w:sz w:val="24"/>
                          <w:szCs w:val="24"/>
                        </w:rPr>
                        <w:drawing>
                          <wp:inline distT="0" distB="0" distL="0" distR="0">
                            <wp:extent cx="7047230" cy="487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047230" cy="487680"/>
                                    </a:xfrm>
                                    <a:prstGeom prst="rect">
                                      <a:avLst/>
                                    </a:prstGeom>
                                    <a:noFill/>
                                    <a:ln>
                                      <a:noFill/>
                                    </a:ln>
                                  </pic:spPr>
                                </pic:pic>
                              </a:graphicData>
                            </a:graphic>
                          </wp:inline>
                        </w:drawing>
                      </w:r>
                    </w:p>
                    <w:p w:rsidR="00A8353F" w:rsidRDefault="00A8353F">
                      <w:pPr>
                        <w:rPr>
                          <w:sz w:val="24"/>
                          <w:szCs w:val="24"/>
                        </w:rPr>
                      </w:pPr>
                    </w:p>
                  </w:txbxContent>
                </v:textbox>
                <w10:wrap anchorx="page" anchory="page"/>
              </v:rect>
            </w:pict>
          </mc:Fallback>
        </mc:AlternateContent>
      </w:r>
      <w:r>
        <w:rPr>
          <w:noProof/>
        </w:rPr>
        <mc:AlternateContent>
          <mc:Choice Requires="wps">
            <w:drawing>
              <wp:anchor distT="0" distB="0" distL="114300" distR="114300" simplePos="0" relativeHeight="251652608" behindDoc="0" locked="0" layoutInCell="0" allowOverlap="1">
                <wp:simplePos x="0" y="0"/>
                <wp:positionH relativeFrom="page">
                  <wp:posOffset>452120</wp:posOffset>
                </wp:positionH>
                <wp:positionV relativeFrom="page">
                  <wp:posOffset>4748530</wp:posOffset>
                </wp:positionV>
                <wp:extent cx="7010400" cy="508000"/>
                <wp:effectExtent l="0" t="0" r="0" b="0"/>
                <wp:wrapNone/>
                <wp:docPr id="132"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50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915E57">
                            <w:pPr>
                              <w:widowControl/>
                              <w:autoSpaceDE/>
                              <w:autoSpaceDN/>
                              <w:adjustRightInd/>
                              <w:spacing w:line="800" w:lineRule="atLeast"/>
                              <w:rPr>
                                <w:sz w:val="24"/>
                                <w:szCs w:val="24"/>
                              </w:rPr>
                            </w:pPr>
                            <w:r>
                              <w:rPr>
                                <w:i/>
                                <w:iCs/>
                                <w:noProof/>
                                <w:sz w:val="24"/>
                                <w:szCs w:val="24"/>
                              </w:rPr>
                              <w:drawing>
                                <wp:inline distT="0" distB="0" distL="0" distR="0">
                                  <wp:extent cx="7010400" cy="5118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010400" cy="511810"/>
                                          </a:xfrm>
                                          <a:prstGeom prst="rect">
                                            <a:avLst/>
                                          </a:prstGeom>
                                          <a:noFill/>
                                          <a:ln>
                                            <a:noFill/>
                                          </a:ln>
                                        </pic:spPr>
                                      </pic:pic>
                                    </a:graphicData>
                                  </a:graphic>
                                </wp:inline>
                              </w:drawing>
                            </w:r>
                          </w:p>
                          <w:p w:rsidR="00A8353F" w:rsidRDefault="00A8353F">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4" o:spid="_x0000_s1111" style="position:absolute;margin-left:35.6pt;margin-top:373.9pt;width:552pt;height:40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" o:allowincell="f" filled="f" stroked="f">
                <v:textbox inset="0,0,0,0">
                  <w:txbxContent>
                    <w:p w:rsidR="00A8353F" w:rsidRDefault="00915E57">
                      <w:pPr>
                        <w:widowControl/>
                        <w:autoSpaceDE/>
                        <w:autoSpaceDN/>
                        <w:adjustRightInd/>
                        <w:spacing w:line="800" w:lineRule="atLeast"/>
                        <w:rPr>
                          <w:sz w:val="24"/>
                          <w:szCs w:val="24"/>
                        </w:rPr>
                      </w:pPr>
                      <w:r>
                        <w:rPr>
                          <w:i/>
                          <w:iCs/>
                          <w:noProof/>
                          <w:sz w:val="24"/>
                          <w:szCs w:val="24"/>
                        </w:rPr>
                        <w:drawing>
                          <wp:inline distT="0" distB="0" distL="0" distR="0">
                            <wp:extent cx="7010400" cy="5118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010400" cy="511810"/>
                                    </a:xfrm>
                                    <a:prstGeom prst="rect">
                                      <a:avLst/>
                                    </a:prstGeom>
                                    <a:noFill/>
                                    <a:ln>
                                      <a:noFill/>
                                    </a:ln>
                                  </pic:spPr>
                                </pic:pic>
                              </a:graphicData>
                            </a:graphic>
                          </wp:inline>
                        </w:drawing>
                      </w:r>
                    </w:p>
                    <w:p w:rsidR="00A8353F" w:rsidRDefault="00A8353F">
                      <w:pPr>
                        <w:rPr>
                          <w:sz w:val="24"/>
                          <w:szCs w:val="24"/>
                        </w:rPr>
                      </w:pPr>
                    </w:p>
                  </w:txbxContent>
                </v:textbox>
                <w10:wrap anchorx="page" anchory="page"/>
              </v:rect>
            </w:pict>
          </mc:Fallback>
        </mc:AlternateContent>
      </w:r>
    </w:p>
    <w:p w:rsidR="00A8353F" w:rsidRDefault="00A8353F">
      <w:pPr>
        <w:pStyle w:val="BodyText"/>
        <w:kinsoku w:val="0"/>
        <w:overflowPunct w:val="0"/>
        <w:rPr>
          <w:i w:val="0"/>
          <w:iCs w:val="0"/>
          <w:sz w:val="20"/>
          <w:szCs w:val="20"/>
        </w:rPr>
      </w:pPr>
    </w:p>
    <w:p w:rsidR="00A8353F" w:rsidRDefault="00A8353F">
      <w:pPr>
        <w:pStyle w:val="BodyText"/>
        <w:kinsoku w:val="0"/>
        <w:overflowPunct w:val="0"/>
        <w:spacing w:before="3"/>
        <w:rPr>
          <w:i w:val="0"/>
          <w:iCs w:val="0"/>
          <w:sz w:val="29"/>
          <w:szCs w:val="29"/>
        </w:rPr>
      </w:pPr>
    </w:p>
    <w:tbl>
      <w:tblPr>
        <w:tblW w:w="0" w:type="auto"/>
        <w:tblInd w:w="226" w:type="dxa"/>
        <w:tblLayout w:type="fixed"/>
        <w:tblCellMar>
          <w:left w:w="0" w:type="dxa"/>
          <w:right w:w="0" w:type="dxa"/>
        </w:tblCellMar>
        <w:tblLook w:val="0000" w:firstRow="0" w:lastRow="0" w:firstColumn="0" w:lastColumn="0" w:noHBand="0" w:noVBand="0"/>
      </w:tblPr>
      <w:tblGrid>
        <w:gridCol w:w="716"/>
        <w:gridCol w:w="3783"/>
        <w:gridCol w:w="3427"/>
        <w:gridCol w:w="1893"/>
        <w:gridCol w:w="629"/>
        <w:gridCol w:w="629"/>
      </w:tblGrid>
      <w:tr w:rsidR="00A8353F">
        <w:trPr>
          <w:trHeight w:val="975"/>
        </w:trPr>
        <w:tc>
          <w:tcPr>
            <w:tcW w:w="716" w:type="dxa"/>
            <w:tcBorders>
              <w:top w:val="none" w:sz="6" w:space="0" w:color="auto"/>
              <w:left w:val="single" w:sz="8" w:space="0" w:color="000000"/>
              <w:bottom w:val="single" w:sz="12" w:space="0" w:color="000000"/>
              <w:right w:val="single" w:sz="8" w:space="0" w:color="000000"/>
            </w:tcBorders>
          </w:tcPr>
          <w:p w:rsidR="00A8353F" w:rsidRDefault="0071444F">
            <w:pPr>
              <w:pStyle w:val="TableParagraph"/>
              <w:kinsoku w:val="0"/>
              <w:overflowPunct w:val="0"/>
              <w:spacing w:before="49" w:line="444" w:lineRule="auto"/>
              <w:ind w:left="165" w:right="49" w:hanging="90"/>
              <w:rPr>
                <w:b/>
                <w:bCs/>
                <w:w w:val="105"/>
                <w:sz w:val="21"/>
                <w:szCs w:val="21"/>
              </w:rPr>
            </w:pPr>
            <w:r>
              <w:rPr>
                <w:b/>
                <w:bCs/>
                <w:w w:val="105"/>
                <w:sz w:val="21"/>
                <w:szCs w:val="21"/>
              </w:rPr>
              <w:t>STEP NO.</w:t>
            </w:r>
          </w:p>
        </w:tc>
        <w:tc>
          <w:tcPr>
            <w:tcW w:w="3783" w:type="dxa"/>
            <w:tcBorders>
              <w:top w:val="none" w:sz="6" w:space="0" w:color="auto"/>
              <w:left w:val="single" w:sz="8" w:space="0" w:color="000000"/>
              <w:bottom w:val="single" w:sz="12" w:space="0" w:color="000000"/>
              <w:right w:val="single" w:sz="8" w:space="0" w:color="000000"/>
            </w:tcBorders>
          </w:tcPr>
          <w:p w:rsidR="00A8353F" w:rsidRDefault="0071444F">
            <w:pPr>
              <w:pStyle w:val="TableParagraph"/>
              <w:kinsoku w:val="0"/>
              <w:overflowPunct w:val="0"/>
              <w:spacing w:before="44"/>
              <w:ind w:left="1358" w:right="1350"/>
              <w:jc w:val="center"/>
              <w:rPr>
                <w:b/>
                <w:bCs/>
                <w:w w:val="105"/>
                <w:sz w:val="21"/>
                <w:szCs w:val="21"/>
              </w:rPr>
            </w:pPr>
            <w:r>
              <w:rPr>
                <w:b/>
                <w:bCs/>
                <w:w w:val="105"/>
                <w:sz w:val="21"/>
                <w:szCs w:val="21"/>
              </w:rPr>
              <w:t>ACTIONS</w:t>
            </w:r>
          </w:p>
        </w:tc>
        <w:tc>
          <w:tcPr>
            <w:tcW w:w="3427" w:type="dxa"/>
            <w:tcBorders>
              <w:top w:val="none" w:sz="6" w:space="0" w:color="auto"/>
              <w:left w:val="single" w:sz="8" w:space="0" w:color="000000"/>
              <w:bottom w:val="single" w:sz="12" w:space="0" w:color="000000"/>
              <w:right w:val="single" w:sz="8" w:space="0" w:color="000000"/>
            </w:tcBorders>
          </w:tcPr>
          <w:p w:rsidR="00A8353F" w:rsidRDefault="0071444F">
            <w:pPr>
              <w:pStyle w:val="TableParagraph"/>
              <w:kinsoku w:val="0"/>
              <w:overflowPunct w:val="0"/>
              <w:spacing w:before="39"/>
              <w:ind w:left="1309" w:right="1298"/>
              <w:jc w:val="center"/>
              <w:rPr>
                <w:b/>
                <w:bCs/>
                <w:w w:val="105"/>
                <w:sz w:val="21"/>
                <w:szCs w:val="21"/>
              </w:rPr>
            </w:pPr>
            <w:r>
              <w:rPr>
                <w:b/>
                <w:bCs/>
                <w:w w:val="105"/>
                <w:sz w:val="21"/>
                <w:szCs w:val="21"/>
              </w:rPr>
              <w:t>EVENT</w:t>
            </w:r>
          </w:p>
        </w:tc>
        <w:tc>
          <w:tcPr>
            <w:tcW w:w="1893" w:type="dxa"/>
            <w:tcBorders>
              <w:top w:val="none" w:sz="6" w:space="0" w:color="auto"/>
              <w:left w:val="single" w:sz="8" w:space="0" w:color="000000"/>
              <w:bottom w:val="single" w:sz="12" w:space="0" w:color="000000"/>
              <w:right w:val="single" w:sz="8" w:space="0" w:color="000000"/>
            </w:tcBorders>
          </w:tcPr>
          <w:p w:rsidR="00A8353F" w:rsidRDefault="0071444F">
            <w:pPr>
              <w:pStyle w:val="TableParagraph"/>
              <w:kinsoku w:val="0"/>
              <w:overflowPunct w:val="0"/>
              <w:spacing w:before="39"/>
              <w:ind w:left="286"/>
              <w:rPr>
                <w:b/>
                <w:bCs/>
                <w:w w:val="105"/>
                <w:sz w:val="21"/>
                <w:szCs w:val="21"/>
              </w:rPr>
            </w:pPr>
            <w:r>
              <w:rPr>
                <w:b/>
                <w:bCs/>
                <w:w w:val="105"/>
                <w:sz w:val="21"/>
                <w:szCs w:val="21"/>
              </w:rPr>
              <w:t>COMMENTS</w:t>
            </w:r>
          </w:p>
        </w:tc>
        <w:tc>
          <w:tcPr>
            <w:tcW w:w="629" w:type="dxa"/>
            <w:tcBorders>
              <w:top w:val="none" w:sz="6" w:space="0" w:color="auto"/>
              <w:left w:val="single" w:sz="8" w:space="0" w:color="000000"/>
              <w:bottom w:val="single" w:sz="12" w:space="0" w:color="000000"/>
              <w:right w:val="single" w:sz="8" w:space="0" w:color="000000"/>
            </w:tcBorders>
          </w:tcPr>
          <w:p w:rsidR="00A8353F" w:rsidRDefault="0071444F">
            <w:pPr>
              <w:pStyle w:val="TableParagraph"/>
              <w:kinsoku w:val="0"/>
              <w:overflowPunct w:val="0"/>
              <w:spacing w:before="39"/>
              <w:ind w:left="40"/>
              <w:rPr>
                <w:b/>
                <w:bCs/>
                <w:w w:val="105"/>
                <w:sz w:val="21"/>
                <w:szCs w:val="21"/>
              </w:rPr>
            </w:pPr>
            <w:r>
              <w:rPr>
                <w:b/>
                <w:bCs/>
                <w:w w:val="105"/>
                <w:sz w:val="21"/>
                <w:szCs w:val="21"/>
              </w:rPr>
              <w:t>PASS</w:t>
            </w:r>
          </w:p>
        </w:tc>
        <w:tc>
          <w:tcPr>
            <w:tcW w:w="629" w:type="dxa"/>
            <w:tcBorders>
              <w:top w:val="none" w:sz="6" w:space="0" w:color="auto"/>
              <w:left w:val="single" w:sz="8" w:space="0" w:color="000000"/>
              <w:bottom w:val="single" w:sz="12" w:space="0" w:color="000000"/>
              <w:right w:val="single" w:sz="8" w:space="0" w:color="000000"/>
            </w:tcBorders>
          </w:tcPr>
          <w:p w:rsidR="00A8353F" w:rsidRDefault="0071444F">
            <w:pPr>
              <w:pStyle w:val="TableParagraph"/>
              <w:kinsoku w:val="0"/>
              <w:overflowPunct w:val="0"/>
              <w:spacing w:before="39"/>
              <w:ind w:left="41"/>
              <w:rPr>
                <w:b/>
                <w:bCs/>
                <w:w w:val="105"/>
                <w:sz w:val="21"/>
                <w:szCs w:val="21"/>
              </w:rPr>
            </w:pPr>
            <w:r>
              <w:rPr>
                <w:b/>
                <w:bCs/>
                <w:w w:val="105"/>
                <w:sz w:val="21"/>
                <w:szCs w:val="21"/>
              </w:rPr>
              <w:t>FAIL</w:t>
            </w:r>
          </w:p>
        </w:tc>
      </w:tr>
      <w:tr w:rsidR="00A8353F">
        <w:trPr>
          <w:trHeight w:val="1044"/>
        </w:trPr>
        <w:tc>
          <w:tcPr>
            <w:tcW w:w="716" w:type="dxa"/>
            <w:tcBorders>
              <w:top w:val="single" w:sz="12"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43"/>
              <w:ind w:left="180" w:right="152"/>
              <w:jc w:val="center"/>
              <w:rPr>
                <w:w w:val="105"/>
                <w:sz w:val="21"/>
                <w:szCs w:val="21"/>
              </w:rPr>
            </w:pPr>
            <w:r>
              <w:rPr>
                <w:w w:val="105"/>
                <w:sz w:val="21"/>
                <w:szCs w:val="21"/>
              </w:rPr>
              <w:t>9.</w:t>
            </w:r>
          </w:p>
        </w:tc>
        <w:tc>
          <w:tcPr>
            <w:tcW w:w="3783" w:type="dxa"/>
            <w:tcBorders>
              <w:top w:val="single" w:sz="12"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43" w:line="254" w:lineRule="auto"/>
              <w:ind w:left="41" w:right="248" w:firstLine="2"/>
              <w:rPr>
                <w:w w:val="105"/>
                <w:sz w:val="21"/>
                <w:szCs w:val="21"/>
              </w:rPr>
            </w:pPr>
            <w:r>
              <w:rPr>
                <w:w w:val="105"/>
                <w:sz w:val="21"/>
                <w:szCs w:val="21"/>
              </w:rPr>
              <w:t xml:space="preserve">Select the </w:t>
            </w:r>
            <w:r>
              <w:rPr>
                <w:b/>
                <w:bCs/>
                <w:w w:val="105"/>
                <w:sz w:val="21"/>
                <w:szCs w:val="21"/>
              </w:rPr>
              <w:t xml:space="preserve">Yes/No </w:t>
            </w:r>
            <w:r>
              <w:rPr>
                <w:w w:val="105"/>
                <w:sz w:val="21"/>
                <w:szCs w:val="21"/>
              </w:rPr>
              <w:t xml:space="preserve">radio button in the </w:t>
            </w:r>
            <w:r>
              <w:rPr>
                <w:i/>
                <w:iCs/>
                <w:w w:val="105"/>
                <w:sz w:val="21"/>
                <w:szCs w:val="21"/>
              </w:rPr>
              <w:t xml:space="preserve">Would you like someone to contact you </w:t>
            </w:r>
            <w:r>
              <w:rPr>
                <w:w w:val="105"/>
                <w:sz w:val="21"/>
                <w:szCs w:val="21"/>
              </w:rPr>
              <w:t>field.</w:t>
            </w:r>
          </w:p>
        </w:tc>
        <w:tc>
          <w:tcPr>
            <w:tcW w:w="3427" w:type="dxa"/>
            <w:tcBorders>
              <w:top w:val="single" w:sz="12"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1893" w:type="dxa"/>
            <w:tcBorders>
              <w:top w:val="single" w:sz="12"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9" w:type="dxa"/>
            <w:tcBorders>
              <w:top w:val="single" w:sz="12"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9" w:type="dxa"/>
            <w:tcBorders>
              <w:top w:val="single" w:sz="12"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r>
      <w:tr w:rsidR="00A8353F">
        <w:trPr>
          <w:trHeight w:val="1047"/>
        </w:trPr>
        <w:tc>
          <w:tcPr>
            <w:tcW w:w="716"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56"/>
              <w:ind w:left="186" w:right="152"/>
              <w:jc w:val="center"/>
              <w:rPr>
                <w:w w:val="105"/>
                <w:sz w:val="21"/>
                <w:szCs w:val="21"/>
              </w:rPr>
            </w:pPr>
            <w:r>
              <w:rPr>
                <w:w w:val="105"/>
                <w:sz w:val="21"/>
                <w:szCs w:val="21"/>
              </w:rPr>
              <w:t>10.</w:t>
            </w:r>
          </w:p>
        </w:tc>
        <w:tc>
          <w:tcPr>
            <w:tcW w:w="3783"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56"/>
              <w:ind w:left="49"/>
              <w:rPr>
                <w:b/>
                <w:bCs/>
                <w:w w:val="105"/>
                <w:sz w:val="21"/>
                <w:szCs w:val="21"/>
              </w:rPr>
            </w:pPr>
            <w:r>
              <w:rPr>
                <w:w w:val="105"/>
                <w:sz w:val="21"/>
                <w:szCs w:val="21"/>
              </w:rPr>
              <w:t xml:space="preserve">Click on the I </w:t>
            </w:r>
            <w:r>
              <w:rPr>
                <w:b/>
                <w:bCs/>
                <w:w w:val="105"/>
                <w:sz w:val="21"/>
                <w:szCs w:val="21"/>
              </w:rPr>
              <w:t>Acknowledge Receipt</w:t>
            </w:r>
          </w:p>
          <w:p w:rsidR="00A8353F" w:rsidRDefault="0071444F">
            <w:pPr>
              <w:pStyle w:val="TableParagraph"/>
              <w:kinsoku w:val="0"/>
              <w:overflowPunct w:val="0"/>
              <w:spacing w:before="8"/>
              <w:ind w:left="58"/>
              <w:rPr>
                <w:w w:val="105"/>
                <w:sz w:val="21"/>
                <w:szCs w:val="21"/>
              </w:rPr>
            </w:pPr>
            <w:r>
              <w:rPr>
                <w:w w:val="105"/>
                <w:sz w:val="21"/>
                <w:szCs w:val="21"/>
              </w:rPr>
              <w:t>button.</w:t>
            </w:r>
          </w:p>
        </w:tc>
        <w:tc>
          <w:tcPr>
            <w:tcW w:w="3427"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51" w:line="247" w:lineRule="auto"/>
              <w:ind w:left="54" w:hanging="6"/>
              <w:rPr>
                <w:i/>
                <w:iCs/>
                <w:w w:val="105"/>
                <w:sz w:val="21"/>
                <w:szCs w:val="21"/>
              </w:rPr>
            </w:pPr>
            <w:r>
              <w:rPr>
                <w:i/>
                <w:iCs/>
                <w:w w:val="105"/>
                <w:sz w:val="21"/>
                <w:szCs w:val="21"/>
              </w:rPr>
              <w:t>The Acknowledge Receipt of FSER page displays with the Previously Acknowledged FSER Requests table.</w:t>
            </w:r>
          </w:p>
        </w:tc>
        <w:tc>
          <w:tcPr>
            <w:tcW w:w="1893"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r>
      <w:tr w:rsidR="00A8353F">
        <w:trPr>
          <w:trHeight w:val="792"/>
        </w:trPr>
        <w:tc>
          <w:tcPr>
            <w:tcW w:w="716"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51"/>
              <w:ind w:left="194" w:right="152"/>
              <w:jc w:val="center"/>
              <w:rPr>
                <w:w w:val="105"/>
                <w:sz w:val="21"/>
                <w:szCs w:val="21"/>
              </w:rPr>
            </w:pPr>
            <w:r>
              <w:rPr>
                <w:w w:val="105"/>
                <w:sz w:val="21"/>
                <w:szCs w:val="21"/>
              </w:rPr>
              <w:t>11.</w:t>
            </w:r>
          </w:p>
        </w:tc>
        <w:tc>
          <w:tcPr>
            <w:tcW w:w="3783"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51" w:line="252" w:lineRule="auto"/>
              <w:ind w:left="61" w:right="248" w:hanging="7"/>
              <w:rPr>
                <w:w w:val="105"/>
                <w:sz w:val="21"/>
                <w:szCs w:val="21"/>
              </w:rPr>
            </w:pPr>
            <w:r>
              <w:rPr>
                <w:w w:val="105"/>
                <w:sz w:val="21"/>
                <w:szCs w:val="21"/>
              </w:rPr>
              <w:t xml:space="preserve">Click on the </w:t>
            </w:r>
            <w:r>
              <w:rPr>
                <w:b/>
                <w:bCs/>
                <w:w w:val="105"/>
                <w:sz w:val="21"/>
                <w:szCs w:val="21"/>
              </w:rPr>
              <w:t xml:space="preserve">Log Out </w:t>
            </w:r>
            <w:r>
              <w:rPr>
                <w:w w:val="105"/>
                <w:sz w:val="21"/>
                <w:szCs w:val="21"/>
              </w:rPr>
              <w:t>button on the navigation bar.</w:t>
            </w:r>
          </w:p>
        </w:tc>
        <w:tc>
          <w:tcPr>
            <w:tcW w:w="3427"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1893"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r>
      <w:tr w:rsidR="00A8353F">
        <w:trPr>
          <w:trHeight w:val="787"/>
        </w:trPr>
        <w:tc>
          <w:tcPr>
            <w:tcW w:w="11077" w:type="dxa"/>
            <w:gridSpan w:val="6"/>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46" w:line="256" w:lineRule="auto"/>
              <w:ind w:left="49" w:right="173" w:firstLine="2"/>
              <w:rPr>
                <w:b/>
                <w:bCs/>
                <w:i/>
                <w:iCs/>
                <w:w w:val="105"/>
                <w:sz w:val="21"/>
                <w:szCs w:val="21"/>
              </w:rPr>
            </w:pPr>
            <w:r>
              <w:rPr>
                <w:i/>
                <w:iCs/>
                <w:w w:val="105"/>
                <w:sz w:val="21"/>
                <w:szCs w:val="21"/>
              </w:rPr>
              <w:t xml:space="preserve">The FSER has been acknowledged in the worliflow. Continue following the steps listed in </w:t>
            </w:r>
            <w:r>
              <w:rPr>
                <w:b/>
                <w:bCs/>
                <w:i/>
                <w:iCs/>
                <w:w w:val="105"/>
                <w:sz w:val="21"/>
                <w:szCs w:val="21"/>
              </w:rPr>
              <w:t>Workflow -Acknowledge Receipt Steps for Submitting FSER Recommendation Survey</w:t>
            </w:r>
          </w:p>
        </w:tc>
      </w:tr>
    </w:tbl>
    <w:p w:rsidR="00A8353F" w:rsidRDefault="00A8353F">
      <w:pPr>
        <w:pStyle w:val="BodyText"/>
        <w:kinsoku w:val="0"/>
        <w:overflowPunct w:val="0"/>
        <w:rPr>
          <w:i w:val="0"/>
          <w:iCs w:val="0"/>
          <w:sz w:val="20"/>
          <w:szCs w:val="20"/>
        </w:rPr>
      </w:pPr>
    </w:p>
    <w:p w:rsidR="00A8353F" w:rsidRDefault="00A8353F">
      <w:pPr>
        <w:pStyle w:val="BodyText"/>
        <w:kinsoku w:val="0"/>
        <w:overflowPunct w:val="0"/>
        <w:rPr>
          <w:i w:val="0"/>
          <w:iCs w:val="0"/>
          <w:sz w:val="20"/>
          <w:szCs w:val="20"/>
        </w:rPr>
      </w:pPr>
    </w:p>
    <w:p w:rsidR="00A8353F" w:rsidRDefault="00A8353F">
      <w:pPr>
        <w:pStyle w:val="BodyText"/>
        <w:kinsoku w:val="0"/>
        <w:overflowPunct w:val="0"/>
        <w:rPr>
          <w:i w:val="0"/>
          <w:iCs w:val="0"/>
          <w:sz w:val="20"/>
          <w:szCs w:val="20"/>
        </w:rPr>
      </w:pPr>
    </w:p>
    <w:p w:rsidR="00A8353F" w:rsidRDefault="00A8353F">
      <w:pPr>
        <w:pStyle w:val="BodyText"/>
        <w:kinsoku w:val="0"/>
        <w:overflowPunct w:val="0"/>
        <w:rPr>
          <w:i w:val="0"/>
          <w:iCs w:val="0"/>
          <w:sz w:val="20"/>
          <w:szCs w:val="20"/>
        </w:rPr>
      </w:pPr>
    </w:p>
    <w:p w:rsidR="00A8353F" w:rsidRDefault="00A8353F">
      <w:pPr>
        <w:pStyle w:val="BodyText"/>
        <w:kinsoku w:val="0"/>
        <w:overflowPunct w:val="0"/>
        <w:spacing w:before="2"/>
        <w:rPr>
          <w:i w:val="0"/>
          <w:iCs w:val="0"/>
          <w:sz w:val="27"/>
          <w:szCs w:val="27"/>
        </w:rPr>
      </w:pPr>
    </w:p>
    <w:tbl>
      <w:tblPr>
        <w:tblW w:w="0" w:type="auto"/>
        <w:tblInd w:w="245" w:type="dxa"/>
        <w:tblLayout w:type="fixed"/>
        <w:tblCellMar>
          <w:left w:w="0" w:type="dxa"/>
          <w:right w:w="0" w:type="dxa"/>
        </w:tblCellMar>
        <w:tblLook w:val="0000" w:firstRow="0" w:lastRow="0" w:firstColumn="0" w:lastColumn="0" w:noHBand="0" w:noVBand="0"/>
      </w:tblPr>
      <w:tblGrid>
        <w:gridCol w:w="721"/>
        <w:gridCol w:w="3783"/>
        <w:gridCol w:w="3422"/>
        <w:gridCol w:w="1888"/>
        <w:gridCol w:w="628"/>
        <w:gridCol w:w="628"/>
      </w:tblGrid>
      <w:tr w:rsidR="00A8353F">
        <w:trPr>
          <w:trHeight w:val="946"/>
        </w:trPr>
        <w:tc>
          <w:tcPr>
            <w:tcW w:w="721" w:type="dxa"/>
            <w:tcBorders>
              <w:top w:val="none" w:sz="6" w:space="0" w:color="auto"/>
              <w:left w:val="single" w:sz="8" w:space="0" w:color="000000"/>
              <w:bottom w:val="single" w:sz="12" w:space="0" w:color="000000"/>
              <w:right w:val="single" w:sz="8" w:space="0" w:color="000000"/>
            </w:tcBorders>
          </w:tcPr>
          <w:p w:rsidR="00A8353F" w:rsidRDefault="0071444F">
            <w:pPr>
              <w:pStyle w:val="TableParagraph"/>
              <w:kinsoku w:val="0"/>
              <w:overflowPunct w:val="0"/>
              <w:spacing w:before="20" w:line="444" w:lineRule="auto"/>
              <w:ind w:left="169" w:right="55" w:hanging="95"/>
              <w:rPr>
                <w:b/>
                <w:bCs/>
                <w:w w:val="105"/>
                <w:sz w:val="21"/>
                <w:szCs w:val="21"/>
              </w:rPr>
            </w:pPr>
            <w:r>
              <w:rPr>
                <w:b/>
                <w:bCs/>
                <w:w w:val="105"/>
                <w:sz w:val="21"/>
                <w:szCs w:val="21"/>
              </w:rPr>
              <w:t>STEP NO.</w:t>
            </w:r>
          </w:p>
        </w:tc>
        <w:tc>
          <w:tcPr>
            <w:tcW w:w="3783" w:type="dxa"/>
            <w:tcBorders>
              <w:top w:val="none" w:sz="6" w:space="0" w:color="auto"/>
              <w:left w:val="single" w:sz="8" w:space="0" w:color="000000"/>
              <w:bottom w:val="single" w:sz="12" w:space="0" w:color="000000"/>
              <w:right w:val="single" w:sz="8" w:space="0" w:color="000000"/>
            </w:tcBorders>
          </w:tcPr>
          <w:p w:rsidR="00A8353F" w:rsidRDefault="0071444F">
            <w:pPr>
              <w:pStyle w:val="TableParagraph"/>
              <w:kinsoku w:val="0"/>
              <w:overflowPunct w:val="0"/>
              <w:spacing w:before="15"/>
              <w:ind w:left="1354" w:right="1355"/>
              <w:jc w:val="center"/>
              <w:rPr>
                <w:b/>
                <w:bCs/>
                <w:w w:val="105"/>
                <w:sz w:val="21"/>
                <w:szCs w:val="21"/>
              </w:rPr>
            </w:pPr>
            <w:r>
              <w:rPr>
                <w:b/>
                <w:bCs/>
                <w:w w:val="105"/>
                <w:sz w:val="21"/>
                <w:szCs w:val="21"/>
              </w:rPr>
              <w:t>ACTIONS</w:t>
            </w:r>
          </w:p>
        </w:tc>
        <w:tc>
          <w:tcPr>
            <w:tcW w:w="3422" w:type="dxa"/>
            <w:tcBorders>
              <w:top w:val="none" w:sz="6" w:space="0" w:color="auto"/>
              <w:left w:val="single" w:sz="8" w:space="0" w:color="000000"/>
              <w:bottom w:val="single" w:sz="12" w:space="0" w:color="000000"/>
              <w:right w:val="single" w:sz="8" w:space="0" w:color="000000"/>
            </w:tcBorders>
          </w:tcPr>
          <w:p w:rsidR="00A8353F" w:rsidRDefault="0071444F">
            <w:pPr>
              <w:pStyle w:val="TableParagraph"/>
              <w:kinsoku w:val="0"/>
              <w:overflowPunct w:val="0"/>
              <w:spacing w:before="15"/>
              <w:ind w:left="1304" w:right="1298"/>
              <w:jc w:val="center"/>
              <w:rPr>
                <w:b/>
                <w:bCs/>
                <w:w w:val="105"/>
                <w:sz w:val="21"/>
                <w:szCs w:val="21"/>
              </w:rPr>
            </w:pPr>
            <w:r>
              <w:rPr>
                <w:b/>
                <w:bCs/>
                <w:w w:val="105"/>
                <w:sz w:val="21"/>
                <w:szCs w:val="21"/>
              </w:rPr>
              <w:t>EVENT</w:t>
            </w:r>
          </w:p>
        </w:tc>
        <w:tc>
          <w:tcPr>
            <w:tcW w:w="1888" w:type="dxa"/>
            <w:tcBorders>
              <w:top w:val="none" w:sz="6" w:space="0" w:color="auto"/>
              <w:left w:val="single" w:sz="8" w:space="0" w:color="000000"/>
              <w:bottom w:val="single" w:sz="12" w:space="0" w:color="000000"/>
              <w:right w:val="single" w:sz="8" w:space="0" w:color="000000"/>
            </w:tcBorders>
          </w:tcPr>
          <w:p w:rsidR="00A8353F" w:rsidRDefault="0071444F">
            <w:pPr>
              <w:pStyle w:val="TableParagraph"/>
              <w:kinsoku w:val="0"/>
              <w:overflowPunct w:val="0"/>
              <w:spacing w:before="15"/>
              <w:ind w:left="286"/>
              <w:rPr>
                <w:b/>
                <w:bCs/>
                <w:w w:val="105"/>
                <w:sz w:val="21"/>
                <w:szCs w:val="21"/>
              </w:rPr>
            </w:pPr>
            <w:r>
              <w:rPr>
                <w:b/>
                <w:bCs/>
                <w:w w:val="105"/>
                <w:sz w:val="21"/>
                <w:szCs w:val="21"/>
              </w:rPr>
              <w:t>COMMENTS</w:t>
            </w:r>
          </w:p>
        </w:tc>
        <w:tc>
          <w:tcPr>
            <w:tcW w:w="628" w:type="dxa"/>
            <w:tcBorders>
              <w:top w:val="none" w:sz="6" w:space="0" w:color="auto"/>
              <w:left w:val="single" w:sz="8" w:space="0" w:color="000000"/>
              <w:bottom w:val="single" w:sz="12" w:space="0" w:color="000000"/>
              <w:right w:val="single" w:sz="8" w:space="0" w:color="000000"/>
            </w:tcBorders>
          </w:tcPr>
          <w:p w:rsidR="00A8353F" w:rsidRDefault="0071444F">
            <w:pPr>
              <w:pStyle w:val="TableParagraph"/>
              <w:kinsoku w:val="0"/>
              <w:overflowPunct w:val="0"/>
              <w:spacing w:before="15"/>
              <w:ind w:left="40"/>
              <w:rPr>
                <w:b/>
                <w:bCs/>
                <w:w w:val="105"/>
                <w:sz w:val="21"/>
                <w:szCs w:val="21"/>
              </w:rPr>
            </w:pPr>
            <w:r>
              <w:rPr>
                <w:b/>
                <w:bCs/>
                <w:w w:val="105"/>
                <w:sz w:val="21"/>
                <w:szCs w:val="21"/>
              </w:rPr>
              <w:t>PASS</w:t>
            </w:r>
          </w:p>
        </w:tc>
        <w:tc>
          <w:tcPr>
            <w:tcW w:w="628" w:type="dxa"/>
            <w:tcBorders>
              <w:top w:val="none" w:sz="6" w:space="0" w:color="auto"/>
              <w:left w:val="single" w:sz="8" w:space="0" w:color="000000"/>
              <w:bottom w:val="single" w:sz="12" w:space="0" w:color="000000"/>
              <w:right w:val="single" w:sz="8" w:space="0" w:color="000000"/>
            </w:tcBorders>
          </w:tcPr>
          <w:p w:rsidR="00A8353F" w:rsidRDefault="0071444F">
            <w:pPr>
              <w:pStyle w:val="TableParagraph"/>
              <w:kinsoku w:val="0"/>
              <w:overflowPunct w:val="0"/>
              <w:spacing w:before="15"/>
              <w:ind w:left="47"/>
              <w:rPr>
                <w:b/>
                <w:bCs/>
                <w:w w:val="105"/>
                <w:sz w:val="21"/>
                <w:szCs w:val="21"/>
              </w:rPr>
            </w:pPr>
            <w:r>
              <w:rPr>
                <w:b/>
                <w:bCs/>
                <w:w w:val="105"/>
                <w:sz w:val="21"/>
                <w:szCs w:val="21"/>
              </w:rPr>
              <w:t>FAIL</w:t>
            </w:r>
          </w:p>
        </w:tc>
      </w:tr>
      <w:tr w:rsidR="00A8353F">
        <w:trPr>
          <w:trHeight w:val="1289"/>
        </w:trPr>
        <w:tc>
          <w:tcPr>
            <w:tcW w:w="721" w:type="dxa"/>
            <w:tcBorders>
              <w:top w:val="single" w:sz="12"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61"/>
              <w:ind w:right="250"/>
              <w:jc w:val="right"/>
              <w:rPr>
                <w:rFonts w:ascii="Arial" w:hAnsi="Arial" w:cs="Arial"/>
                <w:w w:val="105"/>
                <w:sz w:val="19"/>
                <w:szCs w:val="19"/>
              </w:rPr>
            </w:pPr>
            <w:r>
              <w:rPr>
                <w:rFonts w:ascii="Arial" w:hAnsi="Arial" w:cs="Arial"/>
                <w:w w:val="105"/>
                <w:sz w:val="19"/>
                <w:szCs w:val="19"/>
              </w:rPr>
              <w:t>1.</w:t>
            </w:r>
          </w:p>
        </w:tc>
        <w:tc>
          <w:tcPr>
            <w:tcW w:w="3783" w:type="dxa"/>
            <w:tcBorders>
              <w:top w:val="single" w:sz="12"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34" w:line="254" w:lineRule="auto"/>
              <w:ind w:left="39"/>
              <w:rPr>
                <w:w w:val="105"/>
                <w:sz w:val="21"/>
                <w:szCs w:val="21"/>
              </w:rPr>
            </w:pPr>
            <w:r>
              <w:rPr>
                <w:w w:val="105"/>
                <w:sz w:val="21"/>
                <w:szCs w:val="21"/>
              </w:rPr>
              <w:t>Connect to the WLSP FSER Tool portal from the NGGN network via a web browser.</w:t>
            </w:r>
          </w:p>
          <w:p w:rsidR="00A8353F" w:rsidRDefault="00A8353F">
            <w:pPr>
              <w:pStyle w:val="TableParagraph"/>
              <w:kinsoku w:val="0"/>
              <w:overflowPunct w:val="0"/>
              <w:spacing w:before="2"/>
              <w:rPr>
                <w:sz w:val="4"/>
                <w:szCs w:val="4"/>
              </w:rPr>
            </w:pPr>
          </w:p>
          <w:p w:rsidR="00A8353F" w:rsidRDefault="00915E57">
            <w:pPr>
              <w:pStyle w:val="TableParagraph"/>
              <w:kinsoku w:val="0"/>
              <w:overflowPunct w:val="0"/>
              <w:spacing w:line="211" w:lineRule="exact"/>
              <w:ind w:left="-34"/>
              <w:rPr>
                <w:position w:val="-4"/>
                <w:sz w:val="20"/>
                <w:szCs w:val="20"/>
              </w:rPr>
            </w:pPr>
            <w:r>
              <w:rPr>
                <w:noProof/>
                <w:position w:val="-4"/>
                <w:sz w:val="20"/>
                <w:szCs w:val="20"/>
              </w:rPr>
              <w:drawing>
                <wp:inline distT="0" distB="0" distL="0" distR="0">
                  <wp:extent cx="2353310" cy="1339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53310" cy="133985"/>
                          </a:xfrm>
                          <a:prstGeom prst="rect">
                            <a:avLst/>
                          </a:prstGeom>
                          <a:noFill/>
                          <a:ln>
                            <a:noFill/>
                          </a:ln>
                        </pic:spPr>
                      </pic:pic>
                    </a:graphicData>
                  </a:graphic>
                </wp:inline>
              </w:drawing>
            </w:r>
          </w:p>
          <w:p w:rsidR="00A8353F" w:rsidRDefault="00A8353F">
            <w:pPr>
              <w:pStyle w:val="TableParagraph"/>
              <w:kinsoku w:val="0"/>
              <w:overflowPunct w:val="0"/>
              <w:spacing w:before="10"/>
              <w:rPr>
                <w:sz w:val="19"/>
                <w:szCs w:val="19"/>
              </w:rPr>
            </w:pPr>
          </w:p>
        </w:tc>
        <w:tc>
          <w:tcPr>
            <w:tcW w:w="3422" w:type="dxa"/>
            <w:tcBorders>
              <w:top w:val="single" w:sz="12"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34" w:line="247" w:lineRule="auto"/>
              <w:ind w:left="48" w:hanging="11"/>
              <w:rPr>
                <w:i/>
                <w:iCs/>
                <w:w w:val="105"/>
                <w:sz w:val="21"/>
                <w:szCs w:val="21"/>
              </w:rPr>
            </w:pPr>
            <w:r>
              <w:rPr>
                <w:i/>
                <w:iCs/>
                <w:w w:val="105"/>
                <w:sz w:val="21"/>
                <w:szCs w:val="21"/>
              </w:rPr>
              <w:t>The welcome page for the WLSP FSER tool displays in the browser</w:t>
            </w:r>
          </w:p>
        </w:tc>
        <w:tc>
          <w:tcPr>
            <w:tcW w:w="1888" w:type="dxa"/>
            <w:tcBorders>
              <w:top w:val="single" w:sz="12"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8" w:type="dxa"/>
            <w:tcBorders>
              <w:top w:val="single" w:sz="12"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8" w:type="dxa"/>
            <w:tcBorders>
              <w:top w:val="single" w:sz="12"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r>
      <w:tr w:rsidR="00A8353F">
        <w:trPr>
          <w:trHeight w:val="1239"/>
        </w:trPr>
        <w:tc>
          <w:tcPr>
            <w:tcW w:w="721"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51"/>
              <w:ind w:right="248"/>
              <w:jc w:val="right"/>
              <w:rPr>
                <w:w w:val="105"/>
                <w:sz w:val="21"/>
                <w:szCs w:val="21"/>
              </w:rPr>
            </w:pPr>
            <w:r>
              <w:rPr>
                <w:w w:val="105"/>
                <w:sz w:val="21"/>
                <w:szCs w:val="21"/>
              </w:rPr>
              <w:t>2.</w:t>
            </w:r>
          </w:p>
        </w:tc>
        <w:tc>
          <w:tcPr>
            <w:tcW w:w="3783"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51"/>
              <w:ind w:left="38"/>
              <w:rPr>
                <w:w w:val="105"/>
                <w:sz w:val="21"/>
                <w:szCs w:val="21"/>
              </w:rPr>
            </w:pPr>
            <w:r>
              <w:rPr>
                <w:w w:val="105"/>
                <w:sz w:val="21"/>
                <w:szCs w:val="21"/>
              </w:rPr>
              <w:t xml:space="preserve">Enter a </w:t>
            </w:r>
            <w:r>
              <w:rPr>
                <w:b/>
                <w:bCs/>
                <w:w w:val="105"/>
                <w:sz w:val="21"/>
                <w:szCs w:val="21"/>
              </w:rPr>
              <w:t xml:space="preserve">Username </w:t>
            </w:r>
            <w:r>
              <w:rPr>
                <w:w w:val="105"/>
                <w:sz w:val="21"/>
                <w:szCs w:val="21"/>
              </w:rPr>
              <w:t xml:space="preserve">and </w:t>
            </w:r>
            <w:r>
              <w:rPr>
                <w:b/>
                <w:bCs/>
                <w:w w:val="105"/>
                <w:sz w:val="21"/>
                <w:szCs w:val="21"/>
              </w:rPr>
              <w:t xml:space="preserve">Password </w:t>
            </w:r>
            <w:r>
              <w:rPr>
                <w:w w:val="105"/>
                <w:sz w:val="21"/>
                <w:szCs w:val="21"/>
              </w:rPr>
              <w:t>in the</w:t>
            </w:r>
          </w:p>
          <w:p w:rsidR="00A8353F" w:rsidRDefault="0071444F">
            <w:pPr>
              <w:pStyle w:val="TableParagraph"/>
              <w:kinsoku w:val="0"/>
              <w:overflowPunct w:val="0"/>
              <w:spacing w:before="8"/>
              <w:ind w:left="54"/>
              <w:rPr>
                <w:w w:val="105"/>
                <w:sz w:val="21"/>
                <w:szCs w:val="21"/>
              </w:rPr>
            </w:pPr>
            <w:r>
              <w:rPr>
                <w:i/>
                <w:iCs/>
                <w:w w:val="105"/>
                <w:sz w:val="21"/>
                <w:szCs w:val="21"/>
              </w:rPr>
              <w:t xml:space="preserve">Log In </w:t>
            </w:r>
            <w:r>
              <w:rPr>
                <w:w w:val="105"/>
                <w:sz w:val="21"/>
                <w:szCs w:val="21"/>
              </w:rPr>
              <w:t>field.</w:t>
            </w:r>
          </w:p>
          <w:p w:rsidR="00A8353F" w:rsidRDefault="0071444F">
            <w:pPr>
              <w:pStyle w:val="TableParagraph"/>
              <w:kinsoku w:val="0"/>
              <w:overflowPunct w:val="0"/>
              <w:spacing w:before="196"/>
              <w:ind w:left="49"/>
              <w:rPr>
                <w:w w:val="105"/>
                <w:sz w:val="21"/>
                <w:szCs w:val="21"/>
              </w:rPr>
            </w:pPr>
            <w:r>
              <w:rPr>
                <w:b/>
                <w:bCs/>
                <w:w w:val="105"/>
                <w:sz w:val="21"/>
                <w:szCs w:val="21"/>
                <w:u w:val="thick" w:color="000000"/>
              </w:rPr>
              <w:t>Note:</w:t>
            </w:r>
            <w:r>
              <w:rPr>
                <w:b/>
                <w:bCs/>
                <w:w w:val="105"/>
                <w:sz w:val="21"/>
                <w:szCs w:val="21"/>
              </w:rPr>
              <w:t xml:space="preserve"> </w:t>
            </w:r>
            <w:r>
              <w:rPr>
                <w:w w:val="105"/>
                <w:sz w:val="21"/>
                <w:szCs w:val="21"/>
              </w:rPr>
              <w:t>The user must be the Originator.</w:t>
            </w:r>
          </w:p>
        </w:tc>
        <w:tc>
          <w:tcPr>
            <w:tcW w:w="3422"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51"/>
              <w:ind w:left="45"/>
              <w:rPr>
                <w:i/>
                <w:iCs/>
                <w:w w:val="105"/>
                <w:sz w:val="21"/>
                <w:szCs w:val="21"/>
              </w:rPr>
            </w:pPr>
            <w:r>
              <w:rPr>
                <w:i/>
                <w:iCs/>
                <w:w w:val="105"/>
                <w:sz w:val="21"/>
                <w:szCs w:val="21"/>
              </w:rPr>
              <w:t>Login credentials are entered</w:t>
            </w:r>
          </w:p>
        </w:tc>
        <w:tc>
          <w:tcPr>
            <w:tcW w:w="1888"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8"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8"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r>
      <w:tr w:rsidR="00A8353F">
        <w:trPr>
          <w:trHeight w:val="537"/>
        </w:trPr>
        <w:tc>
          <w:tcPr>
            <w:tcW w:w="721"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56"/>
              <w:ind w:right="242"/>
              <w:jc w:val="right"/>
              <w:rPr>
                <w:w w:val="105"/>
                <w:sz w:val="21"/>
                <w:szCs w:val="21"/>
              </w:rPr>
            </w:pPr>
            <w:r>
              <w:rPr>
                <w:w w:val="105"/>
                <w:sz w:val="21"/>
                <w:szCs w:val="21"/>
              </w:rPr>
              <w:t>3.</w:t>
            </w:r>
          </w:p>
        </w:tc>
        <w:tc>
          <w:tcPr>
            <w:tcW w:w="3783"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46"/>
              <w:ind w:left="44"/>
              <w:rPr>
                <w:w w:val="105"/>
                <w:sz w:val="21"/>
                <w:szCs w:val="21"/>
              </w:rPr>
            </w:pPr>
            <w:r>
              <w:rPr>
                <w:w w:val="105"/>
                <w:sz w:val="21"/>
                <w:szCs w:val="21"/>
              </w:rPr>
              <w:t xml:space="preserve">Click on the Log </w:t>
            </w:r>
            <w:r>
              <w:rPr>
                <w:w w:val="105"/>
                <w:sz w:val="22"/>
                <w:szCs w:val="22"/>
              </w:rPr>
              <w:t xml:space="preserve">In </w:t>
            </w:r>
            <w:r>
              <w:rPr>
                <w:w w:val="105"/>
                <w:sz w:val="21"/>
                <w:szCs w:val="21"/>
              </w:rPr>
              <w:t>button.</w:t>
            </w:r>
          </w:p>
        </w:tc>
        <w:tc>
          <w:tcPr>
            <w:tcW w:w="3422"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51"/>
              <w:ind w:left="37"/>
              <w:rPr>
                <w:i/>
                <w:iCs/>
                <w:w w:val="105"/>
                <w:sz w:val="21"/>
                <w:szCs w:val="21"/>
              </w:rPr>
            </w:pPr>
            <w:r>
              <w:rPr>
                <w:i/>
                <w:iCs/>
                <w:w w:val="105"/>
                <w:sz w:val="21"/>
                <w:szCs w:val="21"/>
              </w:rPr>
              <w:t>WLSP FSER home page displays.</w:t>
            </w:r>
          </w:p>
        </w:tc>
        <w:tc>
          <w:tcPr>
            <w:tcW w:w="1888"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8"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8"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r>
      <w:tr w:rsidR="00A8353F">
        <w:trPr>
          <w:trHeight w:val="792"/>
        </w:trPr>
        <w:tc>
          <w:tcPr>
            <w:tcW w:w="721"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51"/>
              <w:ind w:right="243"/>
              <w:jc w:val="right"/>
              <w:rPr>
                <w:w w:val="105"/>
                <w:sz w:val="21"/>
                <w:szCs w:val="21"/>
              </w:rPr>
            </w:pPr>
            <w:r>
              <w:rPr>
                <w:w w:val="105"/>
                <w:sz w:val="21"/>
                <w:szCs w:val="21"/>
              </w:rPr>
              <w:t>4.</w:t>
            </w:r>
          </w:p>
        </w:tc>
        <w:tc>
          <w:tcPr>
            <w:tcW w:w="3783"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51"/>
              <w:ind w:left="53"/>
              <w:rPr>
                <w:w w:val="105"/>
                <w:sz w:val="21"/>
                <w:szCs w:val="21"/>
              </w:rPr>
            </w:pPr>
            <w:r>
              <w:rPr>
                <w:w w:val="105"/>
                <w:sz w:val="21"/>
                <w:szCs w:val="21"/>
              </w:rPr>
              <w:t xml:space="preserve">Hover over the </w:t>
            </w:r>
            <w:r>
              <w:rPr>
                <w:b/>
                <w:bCs/>
                <w:w w:val="105"/>
                <w:sz w:val="21"/>
                <w:szCs w:val="21"/>
              </w:rPr>
              <w:t xml:space="preserve">FSER Workflow </w:t>
            </w:r>
            <w:r>
              <w:rPr>
                <w:w w:val="105"/>
                <w:sz w:val="21"/>
                <w:szCs w:val="21"/>
              </w:rPr>
              <w:t>button.</w:t>
            </w:r>
          </w:p>
        </w:tc>
        <w:tc>
          <w:tcPr>
            <w:tcW w:w="3422"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51" w:line="252" w:lineRule="auto"/>
              <w:ind w:left="55" w:hanging="6"/>
              <w:rPr>
                <w:i/>
                <w:iCs/>
                <w:w w:val="105"/>
                <w:sz w:val="21"/>
                <w:szCs w:val="21"/>
              </w:rPr>
            </w:pPr>
            <w:r>
              <w:rPr>
                <w:i/>
                <w:iCs/>
                <w:w w:val="105"/>
                <w:sz w:val="21"/>
                <w:szCs w:val="21"/>
              </w:rPr>
              <w:t>Navigation bar highlights in blue on selection</w:t>
            </w:r>
          </w:p>
        </w:tc>
        <w:tc>
          <w:tcPr>
            <w:tcW w:w="1888"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8"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8"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r>
      <w:tr w:rsidR="00A8353F">
        <w:trPr>
          <w:trHeight w:val="1037"/>
        </w:trPr>
        <w:tc>
          <w:tcPr>
            <w:tcW w:w="721"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51"/>
              <w:ind w:right="242"/>
              <w:jc w:val="right"/>
              <w:rPr>
                <w:w w:val="110"/>
                <w:sz w:val="21"/>
                <w:szCs w:val="21"/>
              </w:rPr>
            </w:pPr>
            <w:r>
              <w:rPr>
                <w:w w:val="110"/>
                <w:sz w:val="21"/>
                <w:szCs w:val="21"/>
              </w:rPr>
              <w:t>5.</w:t>
            </w:r>
          </w:p>
        </w:tc>
        <w:tc>
          <w:tcPr>
            <w:tcW w:w="3783"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51" w:line="256" w:lineRule="auto"/>
              <w:ind w:left="55" w:right="700" w:hanging="7"/>
              <w:rPr>
                <w:i/>
                <w:iCs/>
                <w:w w:val="105"/>
                <w:sz w:val="21"/>
                <w:szCs w:val="21"/>
              </w:rPr>
            </w:pPr>
            <w:r>
              <w:rPr>
                <w:w w:val="105"/>
                <w:sz w:val="21"/>
                <w:szCs w:val="21"/>
              </w:rPr>
              <w:t xml:space="preserve">Click on </w:t>
            </w:r>
            <w:r>
              <w:rPr>
                <w:i/>
                <w:iCs/>
                <w:w w:val="105"/>
                <w:sz w:val="21"/>
                <w:szCs w:val="21"/>
              </w:rPr>
              <w:t>FSER Recommendations Survey.</w:t>
            </w:r>
          </w:p>
        </w:tc>
        <w:tc>
          <w:tcPr>
            <w:tcW w:w="3422"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46" w:line="249" w:lineRule="auto"/>
              <w:ind w:left="55" w:right="220" w:hanging="7"/>
              <w:jc w:val="both"/>
              <w:rPr>
                <w:i/>
                <w:iCs/>
                <w:w w:val="105"/>
                <w:sz w:val="21"/>
                <w:szCs w:val="21"/>
              </w:rPr>
            </w:pPr>
            <w:r>
              <w:rPr>
                <w:i/>
                <w:iCs/>
                <w:w w:val="105"/>
                <w:sz w:val="21"/>
                <w:szCs w:val="21"/>
              </w:rPr>
              <w:t>The FSER Recommendation</w:t>
            </w:r>
            <w:r>
              <w:rPr>
                <w:i/>
                <w:iCs/>
                <w:spacing w:val="-23"/>
                <w:w w:val="105"/>
                <w:sz w:val="21"/>
                <w:szCs w:val="21"/>
              </w:rPr>
              <w:t xml:space="preserve"> </w:t>
            </w:r>
            <w:r>
              <w:rPr>
                <w:i/>
                <w:iCs/>
                <w:w w:val="105"/>
                <w:sz w:val="21"/>
                <w:szCs w:val="21"/>
              </w:rPr>
              <w:t>Survey page displays with FSER that have surveys</w:t>
            </w:r>
            <w:r>
              <w:rPr>
                <w:i/>
                <w:iCs/>
                <w:spacing w:val="6"/>
                <w:w w:val="105"/>
                <w:sz w:val="21"/>
                <w:szCs w:val="21"/>
              </w:rPr>
              <w:t xml:space="preserve"> </w:t>
            </w:r>
            <w:r>
              <w:rPr>
                <w:i/>
                <w:iCs/>
                <w:w w:val="105"/>
                <w:sz w:val="21"/>
                <w:szCs w:val="21"/>
              </w:rPr>
              <w:t>completed.</w:t>
            </w:r>
          </w:p>
        </w:tc>
        <w:tc>
          <w:tcPr>
            <w:tcW w:w="1888"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8"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8"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r>
    </w:tbl>
    <w:p w:rsidR="00A8353F" w:rsidRDefault="00A8353F">
      <w:pPr>
        <w:pStyle w:val="BodyText"/>
        <w:kinsoku w:val="0"/>
        <w:overflowPunct w:val="0"/>
        <w:rPr>
          <w:i w:val="0"/>
          <w:iCs w:val="0"/>
          <w:sz w:val="20"/>
          <w:szCs w:val="20"/>
        </w:rPr>
      </w:pPr>
    </w:p>
    <w:p w:rsidR="00A8353F" w:rsidRDefault="00A8353F">
      <w:pPr>
        <w:pStyle w:val="BodyText"/>
        <w:kinsoku w:val="0"/>
        <w:overflowPunct w:val="0"/>
        <w:rPr>
          <w:i w:val="0"/>
          <w:iCs w:val="0"/>
          <w:sz w:val="20"/>
          <w:szCs w:val="20"/>
        </w:rPr>
      </w:pPr>
    </w:p>
    <w:p w:rsidR="00A8353F" w:rsidRDefault="00A8353F">
      <w:pPr>
        <w:pStyle w:val="BodyText"/>
        <w:kinsoku w:val="0"/>
        <w:overflowPunct w:val="0"/>
        <w:spacing w:before="6"/>
        <w:rPr>
          <w:i w:val="0"/>
          <w:iCs w:val="0"/>
          <w:sz w:val="17"/>
          <w:szCs w:val="17"/>
        </w:rPr>
      </w:pPr>
    </w:p>
    <w:p w:rsidR="00A8353F" w:rsidRDefault="0071444F">
      <w:pPr>
        <w:pStyle w:val="BodyText"/>
        <w:tabs>
          <w:tab w:val="right" w:pos="11054"/>
        </w:tabs>
        <w:kinsoku w:val="0"/>
        <w:overflowPunct w:val="0"/>
        <w:spacing w:before="91"/>
        <w:ind w:left="242"/>
        <w:rPr>
          <w:rFonts w:ascii="Courier New" w:hAnsi="Courier New" w:cs="Courier New"/>
          <w:i w:val="0"/>
          <w:iCs w:val="0"/>
          <w:sz w:val="22"/>
          <w:szCs w:val="22"/>
        </w:rPr>
      </w:pPr>
      <w:r>
        <w:t>WLSP FSER Tool</w:t>
      </w:r>
      <w:r>
        <w:rPr>
          <w:spacing w:val="-24"/>
        </w:rPr>
        <w:t xml:space="preserve"> </w:t>
      </w:r>
      <w:r>
        <w:t>Test</w:t>
      </w:r>
      <w:r>
        <w:rPr>
          <w:spacing w:val="6"/>
        </w:rPr>
        <w:t xml:space="preserve"> </w:t>
      </w:r>
      <w:r>
        <w:t>Script</w:t>
      </w:r>
      <w:r>
        <w:tab/>
      </w:r>
      <w:r>
        <w:rPr>
          <w:rFonts w:ascii="Courier New" w:hAnsi="Courier New" w:cs="Courier New"/>
          <w:i w:val="0"/>
          <w:iCs w:val="0"/>
          <w:sz w:val="22"/>
          <w:szCs w:val="22"/>
        </w:rPr>
        <w:t>25</w:t>
      </w:r>
    </w:p>
    <w:p w:rsidR="00A8353F" w:rsidRDefault="00A8353F">
      <w:pPr>
        <w:pStyle w:val="BodyText"/>
        <w:tabs>
          <w:tab w:val="right" w:pos="11054"/>
        </w:tabs>
        <w:kinsoku w:val="0"/>
        <w:overflowPunct w:val="0"/>
        <w:spacing w:before="91"/>
        <w:ind w:left="242"/>
        <w:rPr>
          <w:rFonts w:ascii="Courier New" w:hAnsi="Courier New" w:cs="Courier New"/>
          <w:i w:val="0"/>
          <w:iCs w:val="0"/>
          <w:sz w:val="22"/>
          <w:szCs w:val="22"/>
        </w:rPr>
        <w:sectPr w:rsidR="00A8353F">
          <w:footerReference w:type="default" r:id="rId46"/>
          <w:pgSz w:w="12240" w:h="15840"/>
          <w:pgMar w:top="1500" w:right="240" w:bottom="280" w:left="520" w:header="0" w:footer="0" w:gutter="0"/>
          <w:cols w:space="720"/>
          <w:noEndnote/>
        </w:sectPr>
      </w:pPr>
    </w:p>
    <w:p w:rsidR="00A8353F" w:rsidRDefault="00915E57">
      <w:pPr>
        <w:pStyle w:val="BodyText"/>
        <w:kinsoku w:val="0"/>
        <w:overflowPunct w:val="0"/>
        <w:rPr>
          <w:i w:val="0"/>
          <w:iCs w:val="0"/>
          <w:sz w:val="20"/>
          <w:szCs w:val="20"/>
        </w:rPr>
      </w:pPr>
      <w:r>
        <w:rPr>
          <w:noProof/>
        </w:rPr>
        <w:lastRenderedPageBreak/>
        <mc:AlternateContent>
          <mc:Choice Requires="wps">
            <w:drawing>
              <wp:anchor distT="0" distB="0" distL="114300" distR="114300" simplePos="0" relativeHeight="251653632" behindDoc="0" locked="0" layoutInCell="0" allowOverlap="1">
                <wp:simplePos x="0" y="0"/>
                <wp:positionH relativeFrom="page">
                  <wp:posOffset>454660</wp:posOffset>
                </wp:positionH>
                <wp:positionV relativeFrom="page">
                  <wp:posOffset>934085</wp:posOffset>
                </wp:positionV>
                <wp:extent cx="7048500" cy="495300"/>
                <wp:effectExtent l="0" t="0" r="0" b="0"/>
                <wp:wrapNone/>
                <wp:docPr id="131"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915E57">
                            <w:pPr>
                              <w:widowControl/>
                              <w:autoSpaceDE/>
                              <w:autoSpaceDN/>
                              <w:adjustRightInd/>
                              <w:spacing w:line="780" w:lineRule="atLeast"/>
                              <w:rPr>
                                <w:sz w:val="24"/>
                                <w:szCs w:val="24"/>
                              </w:rPr>
                            </w:pPr>
                            <w:r>
                              <w:rPr>
                                <w:noProof/>
                                <w:sz w:val="24"/>
                                <w:szCs w:val="24"/>
                              </w:rPr>
                              <w:drawing>
                                <wp:inline distT="0" distB="0" distL="0" distR="0">
                                  <wp:extent cx="7047230" cy="4997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47230" cy="499745"/>
                                          </a:xfrm>
                                          <a:prstGeom prst="rect">
                                            <a:avLst/>
                                          </a:prstGeom>
                                          <a:noFill/>
                                          <a:ln>
                                            <a:noFill/>
                                          </a:ln>
                                        </pic:spPr>
                                      </pic:pic>
                                    </a:graphicData>
                                  </a:graphic>
                                </wp:inline>
                              </w:drawing>
                            </w:r>
                          </w:p>
                          <w:p w:rsidR="00A8353F" w:rsidRDefault="00A8353F">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7" o:spid="_x0000_s1112" style="position:absolute;margin-left:35.8pt;margin-top:73.55pt;width:555pt;height:39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" o:allowincell="f" filled="f" stroked="f">
                <v:textbox inset="0,0,0,0">
                  <w:txbxContent>
                    <w:p w:rsidR="00A8353F" w:rsidRDefault="00915E57">
                      <w:pPr>
                        <w:widowControl/>
                        <w:autoSpaceDE/>
                        <w:autoSpaceDN/>
                        <w:adjustRightInd/>
                        <w:spacing w:line="780" w:lineRule="atLeast"/>
                        <w:rPr>
                          <w:sz w:val="24"/>
                          <w:szCs w:val="24"/>
                        </w:rPr>
                      </w:pPr>
                      <w:r>
                        <w:rPr>
                          <w:noProof/>
                          <w:sz w:val="24"/>
                          <w:szCs w:val="24"/>
                        </w:rPr>
                        <w:drawing>
                          <wp:inline distT="0" distB="0" distL="0" distR="0">
                            <wp:extent cx="7047230" cy="4997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47230" cy="499745"/>
                                    </a:xfrm>
                                    <a:prstGeom prst="rect">
                                      <a:avLst/>
                                    </a:prstGeom>
                                    <a:noFill/>
                                    <a:ln>
                                      <a:noFill/>
                                    </a:ln>
                                  </pic:spPr>
                                </pic:pic>
                              </a:graphicData>
                            </a:graphic>
                          </wp:inline>
                        </w:drawing>
                      </w:r>
                    </w:p>
                    <w:p w:rsidR="00A8353F" w:rsidRDefault="00A8353F">
                      <w:pPr>
                        <w:rPr>
                          <w:sz w:val="24"/>
                          <w:szCs w:val="24"/>
                        </w:rPr>
                      </w:pPr>
                    </w:p>
                  </w:txbxContent>
                </v:textbox>
                <w10:wrap anchorx="page" anchory="page"/>
              </v:rect>
            </w:pict>
          </mc:Fallback>
        </mc:AlternateContent>
      </w:r>
    </w:p>
    <w:p w:rsidR="00A8353F" w:rsidRDefault="00A8353F">
      <w:pPr>
        <w:pStyle w:val="BodyText"/>
        <w:kinsoku w:val="0"/>
        <w:overflowPunct w:val="0"/>
        <w:rPr>
          <w:i w:val="0"/>
          <w:iCs w:val="0"/>
          <w:sz w:val="20"/>
          <w:szCs w:val="20"/>
        </w:rPr>
      </w:pPr>
    </w:p>
    <w:p w:rsidR="00A8353F" w:rsidRDefault="00A8353F">
      <w:pPr>
        <w:pStyle w:val="BodyText"/>
        <w:kinsoku w:val="0"/>
        <w:overflowPunct w:val="0"/>
        <w:spacing w:before="3"/>
        <w:rPr>
          <w:i w:val="0"/>
          <w:iCs w:val="0"/>
          <w:sz w:val="26"/>
          <w:szCs w:val="26"/>
        </w:rPr>
      </w:pPr>
    </w:p>
    <w:tbl>
      <w:tblPr>
        <w:tblW w:w="0" w:type="auto"/>
        <w:tblInd w:w="219" w:type="dxa"/>
        <w:tblLayout w:type="fixed"/>
        <w:tblCellMar>
          <w:left w:w="0" w:type="dxa"/>
          <w:right w:w="0" w:type="dxa"/>
        </w:tblCellMar>
        <w:tblLook w:val="0000" w:firstRow="0" w:lastRow="0" w:firstColumn="0" w:lastColumn="0" w:noHBand="0" w:noVBand="0"/>
      </w:tblPr>
      <w:tblGrid>
        <w:gridCol w:w="721"/>
        <w:gridCol w:w="3779"/>
        <w:gridCol w:w="3428"/>
        <w:gridCol w:w="1890"/>
        <w:gridCol w:w="630"/>
        <w:gridCol w:w="630"/>
      </w:tblGrid>
      <w:tr w:rsidR="00A8353F">
        <w:trPr>
          <w:trHeight w:val="970"/>
        </w:trPr>
        <w:tc>
          <w:tcPr>
            <w:tcW w:w="721" w:type="dxa"/>
            <w:tcBorders>
              <w:top w:val="none" w:sz="6" w:space="0" w:color="auto"/>
              <w:left w:val="single" w:sz="6" w:space="0" w:color="000000"/>
              <w:bottom w:val="single" w:sz="12" w:space="0" w:color="000000"/>
              <w:right w:val="single" w:sz="8" w:space="0" w:color="000000"/>
            </w:tcBorders>
          </w:tcPr>
          <w:p w:rsidR="00A8353F" w:rsidRDefault="0071444F">
            <w:pPr>
              <w:pStyle w:val="TableParagraph"/>
              <w:kinsoku w:val="0"/>
              <w:overflowPunct w:val="0"/>
              <w:spacing w:before="39"/>
              <w:ind w:left="75"/>
              <w:rPr>
                <w:b/>
                <w:bCs/>
                <w:w w:val="105"/>
                <w:sz w:val="21"/>
                <w:szCs w:val="21"/>
              </w:rPr>
            </w:pPr>
            <w:r>
              <w:rPr>
                <w:b/>
                <w:bCs/>
                <w:w w:val="105"/>
                <w:sz w:val="21"/>
                <w:szCs w:val="21"/>
              </w:rPr>
              <w:t>STEP</w:t>
            </w:r>
          </w:p>
          <w:p w:rsidR="00A8353F" w:rsidRDefault="00A8353F">
            <w:pPr>
              <w:pStyle w:val="TableParagraph"/>
              <w:kinsoku w:val="0"/>
              <w:overflowPunct w:val="0"/>
              <w:spacing w:before="1"/>
              <w:rPr>
                <w:sz w:val="19"/>
                <w:szCs w:val="19"/>
              </w:rPr>
            </w:pPr>
          </w:p>
          <w:p w:rsidR="00A8353F" w:rsidRDefault="0071444F">
            <w:pPr>
              <w:pStyle w:val="TableParagraph"/>
              <w:kinsoku w:val="0"/>
              <w:overflowPunct w:val="0"/>
              <w:spacing w:before="1"/>
              <w:ind w:left="170"/>
              <w:rPr>
                <w:b/>
                <w:bCs/>
                <w:w w:val="105"/>
                <w:sz w:val="21"/>
                <w:szCs w:val="21"/>
              </w:rPr>
            </w:pPr>
            <w:r>
              <w:rPr>
                <w:b/>
                <w:bCs/>
                <w:w w:val="105"/>
                <w:sz w:val="21"/>
                <w:szCs w:val="21"/>
              </w:rPr>
              <w:t>NO.</w:t>
            </w:r>
          </w:p>
        </w:tc>
        <w:tc>
          <w:tcPr>
            <w:tcW w:w="3779" w:type="dxa"/>
            <w:tcBorders>
              <w:top w:val="none" w:sz="6" w:space="0" w:color="auto"/>
              <w:left w:val="single" w:sz="8" w:space="0" w:color="000000"/>
              <w:bottom w:val="single" w:sz="12" w:space="0" w:color="000000"/>
              <w:right w:val="single" w:sz="8" w:space="0" w:color="000000"/>
            </w:tcBorders>
          </w:tcPr>
          <w:p w:rsidR="00A8353F" w:rsidRDefault="0071444F">
            <w:pPr>
              <w:pStyle w:val="TableParagraph"/>
              <w:kinsoku w:val="0"/>
              <w:overflowPunct w:val="0"/>
              <w:spacing w:before="34"/>
              <w:ind w:left="63" w:right="64"/>
              <w:jc w:val="center"/>
              <w:rPr>
                <w:b/>
                <w:bCs/>
                <w:w w:val="105"/>
                <w:sz w:val="21"/>
                <w:szCs w:val="21"/>
              </w:rPr>
            </w:pPr>
            <w:r>
              <w:rPr>
                <w:b/>
                <w:bCs/>
                <w:w w:val="105"/>
                <w:sz w:val="21"/>
                <w:szCs w:val="21"/>
              </w:rPr>
              <w:t>ACTIONS</w:t>
            </w:r>
          </w:p>
        </w:tc>
        <w:tc>
          <w:tcPr>
            <w:tcW w:w="3428" w:type="dxa"/>
            <w:tcBorders>
              <w:top w:val="none" w:sz="6" w:space="0" w:color="auto"/>
              <w:left w:val="single" w:sz="8" w:space="0" w:color="000000"/>
              <w:bottom w:val="single" w:sz="12" w:space="0" w:color="000000"/>
              <w:right w:val="single" w:sz="8" w:space="0" w:color="000000"/>
            </w:tcBorders>
          </w:tcPr>
          <w:p w:rsidR="00A8353F" w:rsidRDefault="0071444F">
            <w:pPr>
              <w:pStyle w:val="TableParagraph"/>
              <w:kinsoku w:val="0"/>
              <w:overflowPunct w:val="0"/>
              <w:spacing w:before="39"/>
              <w:ind w:left="1298" w:right="1302"/>
              <w:jc w:val="center"/>
              <w:rPr>
                <w:b/>
                <w:bCs/>
                <w:w w:val="105"/>
                <w:sz w:val="21"/>
                <w:szCs w:val="21"/>
              </w:rPr>
            </w:pPr>
            <w:r>
              <w:rPr>
                <w:b/>
                <w:bCs/>
                <w:w w:val="105"/>
                <w:sz w:val="21"/>
                <w:szCs w:val="21"/>
              </w:rPr>
              <w:t>EVENT</w:t>
            </w:r>
          </w:p>
        </w:tc>
        <w:tc>
          <w:tcPr>
            <w:tcW w:w="1890" w:type="dxa"/>
            <w:tcBorders>
              <w:top w:val="none" w:sz="6" w:space="0" w:color="auto"/>
              <w:left w:val="single" w:sz="8" w:space="0" w:color="000000"/>
              <w:bottom w:val="single" w:sz="12" w:space="0" w:color="000000"/>
              <w:right w:val="single" w:sz="8" w:space="0" w:color="000000"/>
            </w:tcBorders>
          </w:tcPr>
          <w:p w:rsidR="00A8353F" w:rsidRDefault="0071444F">
            <w:pPr>
              <w:pStyle w:val="TableParagraph"/>
              <w:kinsoku w:val="0"/>
              <w:overflowPunct w:val="0"/>
              <w:spacing w:before="44"/>
              <w:ind w:left="281"/>
              <w:rPr>
                <w:b/>
                <w:bCs/>
                <w:w w:val="105"/>
                <w:sz w:val="21"/>
                <w:szCs w:val="21"/>
              </w:rPr>
            </w:pPr>
            <w:r>
              <w:rPr>
                <w:b/>
                <w:bCs/>
                <w:w w:val="105"/>
                <w:sz w:val="21"/>
                <w:szCs w:val="21"/>
              </w:rPr>
              <w:t>COMMENTS</w:t>
            </w:r>
          </w:p>
        </w:tc>
        <w:tc>
          <w:tcPr>
            <w:tcW w:w="630" w:type="dxa"/>
            <w:tcBorders>
              <w:top w:val="none" w:sz="6" w:space="0" w:color="auto"/>
              <w:left w:val="single" w:sz="8" w:space="0" w:color="000000"/>
              <w:bottom w:val="single" w:sz="12" w:space="0" w:color="000000"/>
              <w:right w:val="single" w:sz="8" w:space="0" w:color="000000"/>
            </w:tcBorders>
          </w:tcPr>
          <w:p w:rsidR="00A8353F" w:rsidRDefault="0071444F">
            <w:pPr>
              <w:pStyle w:val="TableParagraph"/>
              <w:kinsoku w:val="0"/>
              <w:overflowPunct w:val="0"/>
              <w:spacing w:before="44"/>
              <w:ind w:left="34"/>
              <w:rPr>
                <w:b/>
                <w:bCs/>
                <w:w w:val="105"/>
                <w:sz w:val="21"/>
                <w:szCs w:val="21"/>
              </w:rPr>
            </w:pPr>
            <w:r>
              <w:rPr>
                <w:b/>
                <w:bCs/>
                <w:w w:val="105"/>
                <w:sz w:val="21"/>
                <w:szCs w:val="21"/>
              </w:rPr>
              <w:t>PASS</w:t>
            </w:r>
          </w:p>
        </w:tc>
        <w:tc>
          <w:tcPr>
            <w:tcW w:w="630" w:type="dxa"/>
            <w:tcBorders>
              <w:top w:val="none" w:sz="6" w:space="0" w:color="auto"/>
              <w:left w:val="single" w:sz="8" w:space="0" w:color="000000"/>
              <w:bottom w:val="single" w:sz="12" w:space="0" w:color="000000"/>
              <w:right w:val="single" w:sz="8" w:space="0" w:color="000000"/>
            </w:tcBorders>
          </w:tcPr>
          <w:p w:rsidR="00A8353F" w:rsidRDefault="0071444F">
            <w:pPr>
              <w:pStyle w:val="TableParagraph"/>
              <w:kinsoku w:val="0"/>
              <w:overflowPunct w:val="0"/>
              <w:spacing w:before="49"/>
              <w:ind w:left="39"/>
              <w:rPr>
                <w:b/>
                <w:bCs/>
                <w:w w:val="105"/>
                <w:sz w:val="21"/>
                <w:szCs w:val="21"/>
              </w:rPr>
            </w:pPr>
            <w:r>
              <w:rPr>
                <w:b/>
                <w:bCs/>
                <w:w w:val="105"/>
                <w:sz w:val="21"/>
                <w:szCs w:val="21"/>
              </w:rPr>
              <w:t>FAIL</w:t>
            </w:r>
          </w:p>
        </w:tc>
      </w:tr>
      <w:tr w:rsidR="00A8353F">
        <w:trPr>
          <w:trHeight w:val="789"/>
        </w:trPr>
        <w:tc>
          <w:tcPr>
            <w:tcW w:w="721" w:type="dxa"/>
            <w:tcBorders>
              <w:top w:val="single" w:sz="12"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53"/>
              <w:ind w:left="269"/>
              <w:rPr>
                <w:w w:val="105"/>
                <w:sz w:val="21"/>
                <w:szCs w:val="21"/>
              </w:rPr>
            </w:pPr>
            <w:r>
              <w:rPr>
                <w:w w:val="105"/>
                <w:sz w:val="21"/>
                <w:szCs w:val="21"/>
              </w:rPr>
              <w:t>6.</w:t>
            </w:r>
          </w:p>
        </w:tc>
        <w:tc>
          <w:tcPr>
            <w:tcW w:w="3779" w:type="dxa"/>
            <w:tcBorders>
              <w:top w:val="single" w:sz="12"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53"/>
              <w:ind w:left="37"/>
              <w:rPr>
                <w:w w:val="105"/>
                <w:sz w:val="21"/>
                <w:szCs w:val="21"/>
              </w:rPr>
            </w:pPr>
            <w:r>
              <w:rPr>
                <w:w w:val="105"/>
                <w:sz w:val="21"/>
                <w:szCs w:val="21"/>
              </w:rPr>
              <w:t>Click on a FSER in the FSER ID column.</w:t>
            </w:r>
          </w:p>
        </w:tc>
        <w:tc>
          <w:tcPr>
            <w:tcW w:w="3428" w:type="dxa"/>
            <w:tcBorders>
              <w:top w:val="single" w:sz="12"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53" w:line="247" w:lineRule="auto"/>
              <w:ind w:left="40" w:hanging="1"/>
              <w:rPr>
                <w:i/>
                <w:iCs/>
                <w:w w:val="105"/>
                <w:sz w:val="21"/>
                <w:szCs w:val="21"/>
              </w:rPr>
            </w:pPr>
            <w:r>
              <w:rPr>
                <w:i/>
                <w:iCs/>
                <w:w w:val="105"/>
                <w:sz w:val="21"/>
                <w:szCs w:val="21"/>
              </w:rPr>
              <w:t>The Recommendations Usage and Comments page displays.</w:t>
            </w:r>
          </w:p>
        </w:tc>
        <w:tc>
          <w:tcPr>
            <w:tcW w:w="1890" w:type="dxa"/>
            <w:tcBorders>
              <w:top w:val="single" w:sz="12"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30" w:type="dxa"/>
            <w:tcBorders>
              <w:top w:val="single" w:sz="12"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30" w:type="dxa"/>
            <w:tcBorders>
              <w:top w:val="single" w:sz="12"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r>
      <w:tr w:rsidR="00A8353F">
        <w:trPr>
          <w:trHeight w:val="1724"/>
        </w:trPr>
        <w:tc>
          <w:tcPr>
            <w:tcW w:w="721" w:type="dxa"/>
            <w:vMerge w:val="restart"/>
            <w:tcBorders>
              <w:top w:val="single" w:sz="6"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56"/>
              <w:ind w:left="250" w:right="248"/>
              <w:jc w:val="center"/>
              <w:rPr>
                <w:w w:val="105"/>
                <w:sz w:val="21"/>
                <w:szCs w:val="21"/>
              </w:rPr>
            </w:pPr>
            <w:r>
              <w:rPr>
                <w:w w:val="105"/>
                <w:sz w:val="21"/>
                <w:szCs w:val="21"/>
              </w:rPr>
              <w:t>7.</w:t>
            </w:r>
          </w:p>
        </w:tc>
        <w:tc>
          <w:tcPr>
            <w:tcW w:w="3779" w:type="dxa"/>
            <w:tcBorders>
              <w:top w:val="single" w:sz="6" w:space="0" w:color="000000"/>
              <w:left w:val="single" w:sz="8" w:space="0" w:color="000000"/>
              <w:bottom w:val="none" w:sz="6" w:space="0" w:color="auto"/>
              <w:right w:val="single" w:sz="8" w:space="0" w:color="000000"/>
            </w:tcBorders>
          </w:tcPr>
          <w:p w:rsidR="00A8353F" w:rsidRDefault="0071444F">
            <w:pPr>
              <w:pStyle w:val="TableParagraph"/>
              <w:kinsoku w:val="0"/>
              <w:overflowPunct w:val="0"/>
              <w:spacing w:before="51" w:line="252" w:lineRule="auto"/>
              <w:ind w:left="38" w:right="107" w:hanging="7"/>
              <w:rPr>
                <w:w w:val="105"/>
                <w:sz w:val="21"/>
                <w:szCs w:val="21"/>
              </w:rPr>
            </w:pPr>
            <w:r>
              <w:rPr>
                <w:w w:val="105"/>
                <w:sz w:val="21"/>
                <w:szCs w:val="21"/>
              </w:rPr>
              <w:t xml:space="preserve">Select and </w:t>
            </w:r>
            <w:r>
              <w:rPr>
                <w:i/>
                <w:iCs/>
                <w:w w:val="105"/>
                <w:sz w:val="21"/>
                <w:szCs w:val="21"/>
              </w:rPr>
              <w:t xml:space="preserve">Recommendation Usage </w:t>
            </w:r>
            <w:r>
              <w:rPr>
                <w:w w:val="105"/>
                <w:sz w:val="21"/>
                <w:szCs w:val="21"/>
              </w:rPr>
              <w:t>from the drop-down menu.</w:t>
            </w:r>
          </w:p>
          <w:p w:rsidR="00A8353F" w:rsidRDefault="00A8353F">
            <w:pPr>
              <w:pStyle w:val="TableParagraph"/>
              <w:kinsoku w:val="0"/>
              <w:overflowPunct w:val="0"/>
              <w:spacing w:before="4"/>
              <w:rPr>
                <w:sz w:val="17"/>
                <w:szCs w:val="17"/>
              </w:rPr>
            </w:pPr>
          </w:p>
          <w:p w:rsidR="00A8353F" w:rsidRDefault="0071444F">
            <w:pPr>
              <w:pStyle w:val="TableParagraph"/>
              <w:kinsoku w:val="0"/>
              <w:overflowPunct w:val="0"/>
              <w:spacing w:line="254" w:lineRule="auto"/>
              <w:ind w:left="39" w:right="107" w:firstLine="3"/>
              <w:rPr>
                <w:w w:val="105"/>
                <w:sz w:val="21"/>
                <w:szCs w:val="21"/>
              </w:rPr>
            </w:pPr>
            <w:r>
              <w:rPr>
                <w:b/>
                <w:bCs/>
                <w:w w:val="105"/>
                <w:sz w:val="21"/>
                <w:szCs w:val="21"/>
                <w:u w:val="thick" w:color="000000"/>
              </w:rPr>
              <w:t>Note:</w:t>
            </w:r>
            <w:r>
              <w:rPr>
                <w:b/>
                <w:bCs/>
                <w:w w:val="105"/>
                <w:sz w:val="21"/>
                <w:szCs w:val="21"/>
              </w:rPr>
              <w:t xml:space="preserve"> </w:t>
            </w:r>
            <w:r>
              <w:rPr>
                <w:w w:val="105"/>
                <w:sz w:val="21"/>
                <w:szCs w:val="21"/>
              </w:rPr>
              <w:t xml:space="preserve">If </w:t>
            </w:r>
            <w:r>
              <w:rPr>
                <w:i/>
                <w:iCs/>
                <w:w w:val="105"/>
                <w:sz w:val="21"/>
                <w:szCs w:val="21"/>
              </w:rPr>
              <w:t xml:space="preserve">Recommendations Accepted as Written, but with Changes </w:t>
            </w:r>
            <w:r>
              <w:rPr>
                <w:w w:val="105"/>
                <w:sz w:val="21"/>
                <w:szCs w:val="21"/>
              </w:rPr>
              <w:t xml:space="preserve">or </w:t>
            </w:r>
            <w:r>
              <w:rPr>
                <w:i/>
                <w:iCs/>
                <w:w w:val="105"/>
                <w:sz w:val="21"/>
                <w:szCs w:val="21"/>
              </w:rPr>
              <w:t xml:space="preserve">Not Accepted </w:t>
            </w:r>
            <w:r>
              <w:rPr>
                <w:w w:val="105"/>
                <w:sz w:val="21"/>
                <w:szCs w:val="21"/>
              </w:rPr>
              <w:t>is selected, then comments</w:t>
            </w:r>
          </w:p>
          <w:p w:rsidR="00A8353F" w:rsidRDefault="0071444F">
            <w:pPr>
              <w:pStyle w:val="TableParagraph"/>
              <w:kinsoku w:val="0"/>
              <w:overflowPunct w:val="0"/>
              <w:spacing w:before="1" w:line="178" w:lineRule="exact"/>
              <w:ind w:left="48"/>
              <w:rPr>
                <w:w w:val="105"/>
                <w:sz w:val="21"/>
                <w:szCs w:val="21"/>
              </w:rPr>
            </w:pPr>
            <w:r>
              <w:rPr>
                <w:w w:val="105"/>
                <w:sz w:val="21"/>
                <w:szCs w:val="21"/>
              </w:rPr>
              <w:t xml:space="preserve">must be entered in the </w:t>
            </w:r>
            <w:r>
              <w:rPr>
                <w:i/>
                <w:iCs/>
                <w:w w:val="105"/>
                <w:sz w:val="21"/>
                <w:szCs w:val="21"/>
              </w:rPr>
              <w:t xml:space="preserve">Comments </w:t>
            </w:r>
            <w:r>
              <w:rPr>
                <w:w w:val="105"/>
                <w:sz w:val="21"/>
                <w:szCs w:val="21"/>
              </w:rPr>
              <w:t>field.</w:t>
            </w:r>
          </w:p>
        </w:tc>
        <w:tc>
          <w:tcPr>
            <w:tcW w:w="3428" w:type="dxa"/>
            <w:tcBorders>
              <w:top w:val="single" w:sz="6" w:space="0" w:color="000000"/>
              <w:left w:val="single" w:sz="8" w:space="0" w:color="000000"/>
              <w:bottom w:val="none" w:sz="6" w:space="0" w:color="auto"/>
              <w:right w:val="single" w:sz="8" w:space="0" w:color="000000"/>
            </w:tcBorders>
          </w:tcPr>
          <w:p w:rsidR="00A8353F" w:rsidRDefault="0071444F">
            <w:pPr>
              <w:pStyle w:val="TableParagraph"/>
              <w:kinsoku w:val="0"/>
              <w:overflowPunct w:val="0"/>
              <w:spacing w:before="51"/>
              <w:ind w:left="43"/>
              <w:rPr>
                <w:i/>
                <w:iCs/>
                <w:w w:val="105"/>
                <w:sz w:val="21"/>
                <w:szCs w:val="21"/>
              </w:rPr>
            </w:pPr>
            <w:r>
              <w:rPr>
                <w:i/>
                <w:iCs/>
                <w:w w:val="105"/>
                <w:sz w:val="21"/>
                <w:szCs w:val="21"/>
              </w:rPr>
              <w:t>Selection highlights in blue.</w:t>
            </w:r>
          </w:p>
        </w:tc>
        <w:tc>
          <w:tcPr>
            <w:tcW w:w="1890" w:type="dxa"/>
            <w:vMerge w:val="restart"/>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30" w:type="dxa"/>
            <w:vMerge w:val="restart"/>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30" w:type="dxa"/>
            <w:vMerge w:val="restart"/>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r>
      <w:tr w:rsidR="00A8353F">
        <w:trPr>
          <w:trHeight w:val="263"/>
        </w:trPr>
        <w:tc>
          <w:tcPr>
            <w:tcW w:w="721" w:type="dxa"/>
            <w:vMerge/>
            <w:tcBorders>
              <w:top w:val="nil"/>
              <w:left w:val="single" w:sz="6" w:space="0" w:color="000000"/>
              <w:bottom w:val="single" w:sz="6" w:space="0" w:color="000000"/>
              <w:right w:val="single" w:sz="8" w:space="0" w:color="000000"/>
            </w:tcBorders>
          </w:tcPr>
          <w:p w:rsidR="00A8353F" w:rsidRDefault="00A8353F">
            <w:pPr>
              <w:pStyle w:val="BodyText"/>
              <w:kinsoku w:val="0"/>
              <w:overflowPunct w:val="0"/>
              <w:spacing w:before="3"/>
              <w:rPr>
                <w:i w:val="0"/>
                <w:iCs w:val="0"/>
                <w:sz w:val="2"/>
                <w:szCs w:val="2"/>
              </w:rPr>
            </w:pPr>
          </w:p>
        </w:tc>
        <w:tc>
          <w:tcPr>
            <w:tcW w:w="7207" w:type="dxa"/>
            <w:gridSpan w:val="2"/>
            <w:tcBorders>
              <w:top w:val="none" w:sz="6" w:space="0" w:color="auto"/>
              <w:left w:val="single" w:sz="8" w:space="0" w:color="000000"/>
              <w:bottom w:val="single" w:sz="6" w:space="0" w:color="000000"/>
              <w:right w:val="single" w:sz="8" w:space="0" w:color="000000"/>
            </w:tcBorders>
          </w:tcPr>
          <w:p w:rsidR="00A8353F" w:rsidRDefault="00A8353F">
            <w:pPr>
              <w:pStyle w:val="TableParagraph"/>
              <w:kinsoku w:val="0"/>
              <w:overflowPunct w:val="0"/>
              <w:rPr>
                <w:sz w:val="18"/>
                <w:szCs w:val="18"/>
              </w:rPr>
            </w:pPr>
          </w:p>
        </w:tc>
        <w:tc>
          <w:tcPr>
            <w:tcW w:w="1890" w:type="dxa"/>
            <w:vMerge/>
            <w:tcBorders>
              <w:top w:val="nil"/>
              <w:left w:val="single" w:sz="8" w:space="0" w:color="000000"/>
              <w:bottom w:val="single" w:sz="6" w:space="0" w:color="000000"/>
              <w:right w:val="single" w:sz="8" w:space="0" w:color="000000"/>
            </w:tcBorders>
          </w:tcPr>
          <w:p w:rsidR="00A8353F" w:rsidRDefault="00A8353F">
            <w:pPr>
              <w:pStyle w:val="BodyText"/>
              <w:kinsoku w:val="0"/>
              <w:overflowPunct w:val="0"/>
              <w:spacing w:before="3"/>
              <w:rPr>
                <w:i w:val="0"/>
                <w:iCs w:val="0"/>
                <w:sz w:val="2"/>
                <w:szCs w:val="2"/>
              </w:rPr>
            </w:pPr>
          </w:p>
        </w:tc>
        <w:tc>
          <w:tcPr>
            <w:tcW w:w="630" w:type="dxa"/>
            <w:vMerge/>
            <w:tcBorders>
              <w:top w:val="nil"/>
              <w:left w:val="single" w:sz="8" w:space="0" w:color="000000"/>
              <w:bottom w:val="single" w:sz="6" w:space="0" w:color="000000"/>
              <w:right w:val="single" w:sz="8" w:space="0" w:color="000000"/>
            </w:tcBorders>
          </w:tcPr>
          <w:p w:rsidR="00A8353F" w:rsidRDefault="00A8353F">
            <w:pPr>
              <w:pStyle w:val="BodyText"/>
              <w:kinsoku w:val="0"/>
              <w:overflowPunct w:val="0"/>
              <w:spacing w:before="3"/>
              <w:rPr>
                <w:i w:val="0"/>
                <w:iCs w:val="0"/>
                <w:sz w:val="2"/>
                <w:szCs w:val="2"/>
              </w:rPr>
            </w:pPr>
          </w:p>
        </w:tc>
        <w:tc>
          <w:tcPr>
            <w:tcW w:w="630" w:type="dxa"/>
            <w:vMerge/>
            <w:tcBorders>
              <w:top w:val="nil"/>
              <w:left w:val="single" w:sz="8" w:space="0" w:color="000000"/>
              <w:bottom w:val="single" w:sz="6" w:space="0" w:color="000000"/>
              <w:right w:val="single" w:sz="8" w:space="0" w:color="000000"/>
            </w:tcBorders>
          </w:tcPr>
          <w:p w:rsidR="00A8353F" w:rsidRDefault="00A8353F">
            <w:pPr>
              <w:pStyle w:val="BodyText"/>
              <w:kinsoku w:val="0"/>
              <w:overflowPunct w:val="0"/>
              <w:spacing w:before="3"/>
              <w:rPr>
                <w:i w:val="0"/>
                <w:iCs w:val="0"/>
                <w:sz w:val="2"/>
                <w:szCs w:val="2"/>
              </w:rPr>
            </w:pPr>
          </w:p>
        </w:tc>
      </w:tr>
      <w:tr w:rsidR="00A8353F">
        <w:trPr>
          <w:trHeight w:val="792"/>
        </w:trPr>
        <w:tc>
          <w:tcPr>
            <w:tcW w:w="721" w:type="dxa"/>
            <w:tcBorders>
              <w:top w:val="single" w:sz="6"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60"/>
              <w:ind w:left="280"/>
              <w:rPr>
                <w:w w:val="110"/>
                <w:sz w:val="21"/>
                <w:szCs w:val="21"/>
              </w:rPr>
            </w:pPr>
            <w:r>
              <w:rPr>
                <w:w w:val="110"/>
                <w:sz w:val="21"/>
                <w:szCs w:val="21"/>
              </w:rPr>
              <w:t>8.</w:t>
            </w:r>
          </w:p>
        </w:tc>
        <w:tc>
          <w:tcPr>
            <w:tcW w:w="3779" w:type="dxa"/>
            <w:tcBorders>
              <w:top w:val="single" w:sz="6" w:space="0" w:color="000000"/>
              <w:left w:val="single" w:sz="8" w:space="0" w:color="000000"/>
              <w:bottom w:val="single" w:sz="6" w:space="0" w:color="000000"/>
              <w:right w:val="none" w:sz="6" w:space="0" w:color="auto"/>
            </w:tcBorders>
          </w:tcPr>
          <w:p w:rsidR="00A8353F" w:rsidRDefault="0071444F">
            <w:pPr>
              <w:pStyle w:val="TableParagraph"/>
              <w:kinsoku w:val="0"/>
              <w:overflowPunct w:val="0"/>
              <w:spacing w:before="56" w:line="252" w:lineRule="auto"/>
              <w:ind w:left="42" w:hanging="2"/>
              <w:rPr>
                <w:w w:val="105"/>
                <w:sz w:val="21"/>
                <w:szCs w:val="21"/>
              </w:rPr>
            </w:pPr>
            <w:r>
              <w:rPr>
                <w:w w:val="105"/>
                <w:sz w:val="21"/>
                <w:szCs w:val="21"/>
              </w:rPr>
              <w:t xml:space="preserve">Enter comments in the </w:t>
            </w:r>
            <w:r>
              <w:rPr>
                <w:i/>
                <w:iCs/>
                <w:w w:val="105"/>
                <w:sz w:val="21"/>
                <w:szCs w:val="21"/>
              </w:rPr>
              <w:t xml:space="preserve">Comments </w:t>
            </w:r>
            <w:r>
              <w:rPr>
                <w:w w:val="105"/>
                <w:sz w:val="21"/>
                <w:szCs w:val="21"/>
              </w:rPr>
              <w:t>entry field.</w:t>
            </w:r>
          </w:p>
        </w:tc>
        <w:tc>
          <w:tcPr>
            <w:tcW w:w="3428" w:type="dxa"/>
            <w:tcBorders>
              <w:top w:val="single" w:sz="6" w:space="0" w:color="000000"/>
              <w:left w:val="none" w:sz="6" w:space="0" w:color="auto"/>
              <w:bottom w:val="single" w:sz="6" w:space="0" w:color="000000"/>
              <w:right w:val="single" w:sz="8" w:space="0" w:color="000000"/>
            </w:tcBorders>
          </w:tcPr>
          <w:p w:rsidR="00A8353F" w:rsidRDefault="0071444F">
            <w:pPr>
              <w:pStyle w:val="TableParagraph"/>
              <w:kinsoku w:val="0"/>
              <w:overflowPunct w:val="0"/>
              <w:spacing w:before="56"/>
              <w:ind w:left="64"/>
              <w:rPr>
                <w:i/>
                <w:iCs/>
                <w:w w:val="105"/>
                <w:sz w:val="21"/>
                <w:szCs w:val="21"/>
              </w:rPr>
            </w:pPr>
            <w:r>
              <w:rPr>
                <w:i/>
                <w:iCs/>
                <w:w w:val="105"/>
                <w:sz w:val="21"/>
                <w:szCs w:val="21"/>
              </w:rPr>
              <w:t>Entered comments displays</w:t>
            </w:r>
          </w:p>
        </w:tc>
        <w:tc>
          <w:tcPr>
            <w:tcW w:w="1890"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r>
      <w:tr w:rsidR="00A8353F">
        <w:trPr>
          <w:trHeight w:val="792"/>
        </w:trPr>
        <w:tc>
          <w:tcPr>
            <w:tcW w:w="721" w:type="dxa"/>
            <w:tcBorders>
              <w:top w:val="single" w:sz="6"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60"/>
              <w:ind w:left="279"/>
              <w:rPr>
                <w:w w:val="105"/>
                <w:sz w:val="21"/>
                <w:szCs w:val="21"/>
              </w:rPr>
            </w:pPr>
            <w:r>
              <w:rPr>
                <w:w w:val="105"/>
                <w:sz w:val="21"/>
                <w:szCs w:val="21"/>
              </w:rPr>
              <w:t>9.</w:t>
            </w:r>
          </w:p>
        </w:tc>
        <w:tc>
          <w:tcPr>
            <w:tcW w:w="3779" w:type="dxa"/>
            <w:tcBorders>
              <w:top w:val="single" w:sz="6" w:space="0" w:color="000000"/>
              <w:left w:val="single" w:sz="8" w:space="0" w:color="000000"/>
              <w:bottom w:val="single" w:sz="6" w:space="0" w:color="000000"/>
              <w:right w:val="none" w:sz="6" w:space="0" w:color="auto"/>
            </w:tcBorders>
          </w:tcPr>
          <w:p w:rsidR="00A8353F" w:rsidRDefault="0071444F">
            <w:pPr>
              <w:pStyle w:val="TableParagraph"/>
              <w:kinsoku w:val="0"/>
              <w:overflowPunct w:val="0"/>
              <w:spacing w:before="56"/>
              <w:ind w:left="42"/>
              <w:rPr>
                <w:w w:val="105"/>
                <w:sz w:val="21"/>
                <w:szCs w:val="21"/>
              </w:rPr>
            </w:pPr>
            <w:r>
              <w:rPr>
                <w:w w:val="105"/>
                <w:sz w:val="21"/>
                <w:szCs w:val="21"/>
              </w:rPr>
              <w:t xml:space="preserve">Click on the </w:t>
            </w:r>
            <w:r>
              <w:rPr>
                <w:b/>
                <w:bCs/>
                <w:w w:val="105"/>
                <w:sz w:val="21"/>
                <w:szCs w:val="21"/>
              </w:rPr>
              <w:t xml:space="preserve">Submit </w:t>
            </w:r>
            <w:r>
              <w:rPr>
                <w:w w:val="105"/>
                <w:sz w:val="21"/>
                <w:szCs w:val="21"/>
              </w:rPr>
              <w:t>button.</w:t>
            </w:r>
          </w:p>
        </w:tc>
        <w:tc>
          <w:tcPr>
            <w:tcW w:w="3428" w:type="dxa"/>
            <w:tcBorders>
              <w:top w:val="single" w:sz="6" w:space="0" w:color="000000"/>
              <w:left w:val="none" w:sz="6" w:space="0" w:color="auto"/>
              <w:bottom w:val="single" w:sz="6" w:space="0" w:color="000000"/>
              <w:right w:val="single" w:sz="8" w:space="0" w:color="000000"/>
            </w:tcBorders>
          </w:tcPr>
          <w:p w:rsidR="00A8353F" w:rsidRDefault="0071444F">
            <w:pPr>
              <w:pStyle w:val="TableParagraph"/>
              <w:kinsoku w:val="0"/>
              <w:overflowPunct w:val="0"/>
              <w:spacing w:before="51" w:line="256" w:lineRule="auto"/>
              <w:ind w:left="64" w:right="108" w:hanging="10"/>
              <w:rPr>
                <w:i/>
                <w:iCs/>
                <w:w w:val="105"/>
                <w:sz w:val="21"/>
                <w:szCs w:val="21"/>
              </w:rPr>
            </w:pPr>
            <w:r>
              <w:rPr>
                <w:i/>
                <w:iCs/>
                <w:w w:val="105"/>
                <w:sz w:val="21"/>
                <w:szCs w:val="21"/>
              </w:rPr>
              <w:t>The FSER Recommendation Survey page displays.</w:t>
            </w:r>
          </w:p>
        </w:tc>
        <w:tc>
          <w:tcPr>
            <w:tcW w:w="1890"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r>
      <w:tr w:rsidR="00A8353F">
        <w:trPr>
          <w:trHeight w:val="797"/>
        </w:trPr>
        <w:tc>
          <w:tcPr>
            <w:tcW w:w="721" w:type="dxa"/>
            <w:tcBorders>
              <w:top w:val="single" w:sz="6" w:space="0" w:color="000000"/>
              <w:left w:val="single" w:sz="6" w:space="0" w:color="000000"/>
              <w:bottom w:val="single" w:sz="6" w:space="0" w:color="000000"/>
              <w:right w:val="single" w:sz="8" w:space="0" w:color="000000"/>
            </w:tcBorders>
          </w:tcPr>
          <w:p w:rsidR="00A8353F" w:rsidRDefault="0071444F">
            <w:pPr>
              <w:pStyle w:val="TableParagraph"/>
              <w:kinsoku w:val="0"/>
              <w:overflowPunct w:val="0"/>
              <w:spacing w:before="60"/>
              <w:ind w:left="234"/>
              <w:rPr>
                <w:w w:val="105"/>
                <w:sz w:val="21"/>
                <w:szCs w:val="21"/>
              </w:rPr>
            </w:pPr>
            <w:r>
              <w:rPr>
                <w:w w:val="105"/>
                <w:sz w:val="21"/>
                <w:szCs w:val="21"/>
              </w:rPr>
              <w:t>10.</w:t>
            </w:r>
          </w:p>
        </w:tc>
        <w:tc>
          <w:tcPr>
            <w:tcW w:w="3779" w:type="dxa"/>
            <w:tcBorders>
              <w:top w:val="single" w:sz="6" w:space="0" w:color="000000"/>
              <w:left w:val="single" w:sz="8" w:space="0" w:color="000000"/>
              <w:bottom w:val="single" w:sz="6" w:space="0" w:color="000000"/>
              <w:right w:val="none" w:sz="6" w:space="0" w:color="auto"/>
            </w:tcBorders>
          </w:tcPr>
          <w:p w:rsidR="00A8353F" w:rsidRDefault="0071444F">
            <w:pPr>
              <w:pStyle w:val="TableParagraph"/>
              <w:kinsoku w:val="0"/>
              <w:overflowPunct w:val="0"/>
              <w:spacing w:before="56"/>
              <w:ind w:left="47"/>
              <w:rPr>
                <w:w w:val="105"/>
                <w:sz w:val="21"/>
                <w:szCs w:val="21"/>
              </w:rPr>
            </w:pPr>
            <w:r>
              <w:rPr>
                <w:w w:val="105"/>
                <w:sz w:val="21"/>
                <w:szCs w:val="21"/>
              </w:rPr>
              <w:t xml:space="preserve">Click on the </w:t>
            </w:r>
            <w:r>
              <w:rPr>
                <w:i/>
                <w:iCs/>
                <w:w w:val="105"/>
                <w:sz w:val="21"/>
                <w:szCs w:val="21"/>
              </w:rPr>
              <w:t xml:space="preserve">Log Out </w:t>
            </w:r>
            <w:r>
              <w:rPr>
                <w:w w:val="105"/>
                <w:sz w:val="21"/>
                <w:szCs w:val="21"/>
              </w:rPr>
              <w:t>button.</w:t>
            </w:r>
          </w:p>
        </w:tc>
        <w:tc>
          <w:tcPr>
            <w:tcW w:w="3428" w:type="dxa"/>
            <w:tcBorders>
              <w:top w:val="single" w:sz="6" w:space="0" w:color="000000"/>
              <w:left w:val="none" w:sz="6" w:space="0" w:color="auto"/>
              <w:bottom w:val="single" w:sz="6" w:space="0" w:color="000000"/>
              <w:right w:val="single" w:sz="8" w:space="0" w:color="000000"/>
            </w:tcBorders>
          </w:tcPr>
          <w:p w:rsidR="00A8353F" w:rsidRDefault="0071444F">
            <w:pPr>
              <w:pStyle w:val="TableParagraph"/>
              <w:kinsoku w:val="0"/>
              <w:overflowPunct w:val="0"/>
              <w:spacing w:before="56" w:line="247" w:lineRule="auto"/>
              <w:ind w:left="60" w:right="108" w:firstLine="3"/>
              <w:rPr>
                <w:i/>
                <w:iCs/>
                <w:w w:val="105"/>
                <w:sz w:val="21"/>
                <w:szCs w:val="21"/>
              </w:rPr>
            </w:pPr>
            <w:r>
              <w:rPr>
                <w:i/>
                <w:iCs/>
                <w:w w:val="105"/>
                <w:sz w:val="21"/>
                <w:szCs w:val="21"/>
              </w:rPr>
              <w:t>The WLSP FSER Welcome page displays.</w:t>
            </w:r>
          </w:p>
        </w:tc>
        <w:tc>
          <w:tcPr>
            <w:tcW w:w="1890"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r>
    </w:tbl>
    <w:p w:rsidR="00A8353F" w:rsidRDefault="00A8353F">
      <w:pPr>
        <w:rPr>
          <w:sz w:val="26"/>
          <w:szCs w:val="26"/>
        </w:rPr>
        <w:sectPr w:rsidR="00A8353F">
          <w:footerReference w:type="default" r:id="rId48"/>
          <w:pgSz w:w="12240" w:h="15840"/>
          <w:pgMar w:top="1480" w:right="240" w:bottom="720" w:left="520" w:header="0" w:footer="537" w:gutter="0"/>
          <w:pgNumType w:start="26"/>
          <w:cols w:space="720"/>
          <w:noEndnote/>
        </w:sectPr>
      </w:pPr>
    </w:p>
    <w:p w:rsidR="00A8353F" w:rsidRDefault="0071444F">
      <w:pPr>
        <w:pStyle w:val="Heading1"/>
        <w:kinsoku w:val="0"/>
        <w:overflowPunct w:val="0"/>
        <w:spacing w:before="67"/>
        <w:ind w:left="357"/>
        <w:rPr>
          <w:w w:val="105"/>
        </w:rPr>
      </w:pPr>
      <w:r>
        <w:rPr>
          <w:w w:val="105"/>
        </w:rPr>
        <w:lastRenderedPageBreak/>
        <w:t>WLSP FSER Tool Testing -Workflow FSER Rejection</w:t>
      </w:r>
    </w:p>
    <w:p w:rsidR="00A8353F" w:rsidRDefault="00A8353F">
      <w:pPr>
        <w:pStyle w:val="BodyText"/>
        <w:kinsoku w:val="0"/>
        <w:overflowPunct w:val="0"/>
        <w:spacing w:before="2"/>
        <w:rPr>
          <w:b/>
          <w:bCs/>
          <w:i w:val="0"/>
          <w:iCs w:val="0"/>
          <w:sz w:val="14"/>
          <w:szCs w:val="14"/>
        </w:rPr>
      </w:pPr>
    </w:p>
    <w:p w:rsidR="00A8353F" w:rsidRDefault="0071444F">
      <w:pPr>
        <w:pStyle w:val="BodyText"/>
        <w:kinsoku w:val="0"/>
        <w:overflowPunct w:val="0"/>
        <w:spacing w:before="92"/>
        <w:ind w:left="361"/>
        <w:rPr>
          <w:w w:val="105"/>
        </w:rPr>
      </w:pPr>
      <w:r>
        <w:rPr>
          <w:b/>
          <w:bCs/>
          <w:w w:val="105"/>
        </w:rPr>
        <w:t xml:space="preserve">Note: </w:t>
      </w:r>
      <w:r>
        <w:rPr>
          <w:w w:val="105"/>
        </w:rPr>
        <w:t xml:space="preserve">The following steps are for </w:t>
      </w:r>
      <w:r>
        <w:rPr>
          <w:w w:val="105"/>
          <w:u w:val="thick" w:color="000000"/>
        </w:rPr>
        <w:t>Reiecting</w:t>
      </w:r>
      <w:r>
        <w:rPr>
          <w:w w:val="105"/>
        </w:rPr>
        <w:t xml:space="preserve"> a FSER at various points in the FSER Worliflow.</w:t>
      </w:r>
    </w:p>
    <w:p w:rsidR="00A8353F" w:rsidRDefault="00A8353F">
      <w:pPr>
        <w:pStyle w:val="BodyText"/>
        <w:kinsoku w:val="0"/>
        <w:overflowPunct w:val="0"/>
        <w:spacing w:before="3"/>
        <w:rPr>
          <w:sz w:val="11"/>
          <w:szCs w:val="11"/>
        </w:rPr>
      </w:pPr>
    </w:p>
    <w:tbl>
      <w:tblPr>
        <w:tblW w:w="0" w:type="auto"/>
        <w:tblInd w:w="282" w:type="dxa"/>
        <w:tblLayout w:type="fixed"/>
        <w:tblCellMar>
          <w:left w:w="0" w:type="dxa"/>
          <w:right w:w="0" w:type="dxa"/>
        </w:tblCellMar>
        <w:tblLook w:val="0000" w:firstRow="0" w:lastRow="0" w:firstColumn="0" w:lastColumn="0" w:noHBand="0" w:noVBand="0"/>
      </w:tblPr>
      <w:tblGrid>
        <w:gridCol w:w="721"/>
        <w:gridCol w:w="3779"/>
        <w:gridCol w:w="3428"/>
        <w:gridCol w:w="1890"/>
        <w:gridCol w:w="635"/>
        <w:gridCol w:w="625"/>
      </w:tblGrid>
      <w:tr w:rsidR="00A8353F">
        <w:trPr>
          <w:trHeight w:val="650"/>
        </w:trPr>
        <w:tc>
          <w:tcPr>
            <w:tcW w:w="11078" w:type="dxa"/>
            <w:gridSpan w:val="6"/>
            <w:tcBorders>
              <w:top w:val="single" w:sz="6" w:space="0" w:color="000000"/>
              <w:left w:val="single" w:sz="12" w:space="0" w:color="000000"/>
              <w:bottom w:val="single" w:sz="4" w:space="0" w:color="000000"/>
              <w:right w:val="single" w:sz="8" w:space="0" w:color="000000"/>
            </w:tcBorders>
          </w:tcPr>
          <w:p w:rsidR="00A8353F" w:rsidRDefault="0071444F">
            <w:pPr>
              <w:pStyle w:val="TableParagraph"/>
              <w:tabs>
                <w:tab w:val="left" w:pos="1795"/>
              </w:tabs>
              <w:kinsoku w:val="0"/>
              <w:overflowPunct w:val="0"/>
              <w:spacing w:before="61" w:line="218" w:lineRule="auto"/>
              <w:ind w:left="37" w:right="5877" w:firstLine="5"/>
              <w:rPr>
                <w:b/>
                <w:bCs/>
                <w:sz w:val="23"/>
                <w:szCs w:val="23"/>
              </w:rPr>
            </w:pPr>
            <w:r>
              <w:rPr>
                <w:b/>
                <w:bCs/>
                <w:sz w:val="23"/>
                <w:szCs w:val="23"/>
              </w:rPr>
              <w:t>Workflow</w:t>
            </w:r>
            <w:r>
              <w:rPr>
                <w:b/>
                <w:bCs/>
                <w:spacing w:val="-15"/>
                <w:sz w:val="23"/>
                <w:szCs w:val="23"/>
              </w:rPr>
              <w:t xml:space="preserve"> </w:t>
            </w:r>
            <w:r>
              <w:rPr>
                <w:b/>
                <w:bCs/>
                <w:sz w:val="23"/>
                <w:szCs w:val="23"/>
              </w:rPr>
              <w:t>Step</w:t>
            </w:r>
            <w:r>
              <w:rPr>
                <w:b/>
                <w:bCs/>
                <w:spacing w:val="-28"/>
                <w:sz w:val="23"/>
                <w:szCs w:val="23"/>
              </w:rPr>
              <w:t xml:space="preserve"> </w:t>
            </w:r>
            <w:r>
              <w:rPr>
                <w:sz w:val="23"/>
                <w:szCs w:val="23"/>
              </w:rPr>
              <w:t>-</w:t>
            </w:r>
            <w:r>
              <w:rPr>
                <w:sz w:val="23"/>
                <w:szCs w:val="23"/>
              </w:rPr>
              <w:tab/>
            </w:r>
            <w:r>
              <w:rPr>
                <w:b/>
                <w:bCs/>
                <w:w w:val="95"/>
                <w:sz w:val="23"/>
                <w:szCs w:val="23"/>
              </w:rPr>
              <w:t xml:space="preserve">Level 1 AIPT Release Authorization </w:t>
            </w:r>
            <w:r>
              <w:rPr>
                <w:b/>
                <w:bCs/>
                <w:sz w:val="23"/>
                <w:szCs w:val="23"/>
              </w:rPr>
              <w:t>Steps</w:t>
            </w:r>
            <w:r>
              <w:rPr>
                <w:b/>
                <w:bCs/>
                <w:spacing w:val="-22"/>
                <w:sz w:val="23"/>
                <w:szCs w:val="23"/>
              </w:rPr>
              <w:t xml:space="preserve"> </w:t>
            </w:r>
            <w:r>
              <w:rPr>
                <w:b/>
                <w:bCs/>
                <w:sz w:val="23"/>
                <w:szCs w:val="23"/>
              </w:rPr>
              <w:t>for</w:t>
            </w:r>
            <w:r>
              <w:rPr>
                <w:b/>
                <w:bCs/>
                <w:spacing w:val="-15"/>
                <w:sz w:val="23"/>
                <w:szCs w:val="23"/>
              </w:rPr>
              <w:t xml:space="preserve"> </w:t>
            </w:r>
            <w:r>
              <w:rPr>
                <w:b/>
                <w:bCs/>
                <w:sz w:val="23"/>
                <w:szCs w:val="23"/>
              </w:rPr>
              <w:t>Rejecting</w:t>
            </w:r>
            <w:r>
              <w:rPr>
                <w:b/>
                <w:bCs/>
                <w:spacing w:val="-7"/>
                <w:sz w:val="23"/>
                <w:szCs w:val="23"/>
              </w:rPr>
              <w:t xml:space="preserve"> </w:t>
            </w:r>
            <w:r>
              <w:rPr>
                <w:b/>
                <w:bCs/>
                <w:sz w:val="23"/>
                <w:szCs w:val="23"/>
              </w:rPr>
              <w:t>a</w:t>
            </w:r>
            <w:r>
              <w:rPr>
                <w:b/>
                <w:bCs/>
                <w:spacing w:val="-15"/>
                <w:sz w:val="23"/>
                <w:szCs w:val="23"/>
              </w:rPr>
              <w:t xml:space="preserve"> </w:t>
            </w:r>
            <w:r>
              <w:rPr>
                <w:b/>
                <w:bCs/>
                <w:sz w:val="23"/>
                <w:szCs w:val="23"/>
              </w:rPr>
              <w:t>FSER</w:t>
            </w:r>
            <w:r>
              <w:rPr>
                <w:b/>
                <w:bCs/>
                <w:spacing w:val="-11"/>
                <w:sz w:val="23"/>
                <w:szCs w:val="23"/>
              </w:rPr>
              <w:t xml:space="preserve"> </w:t>
            </w:r>
            <w:r>
              <w:rPr>
                <w:b/>
                <w:bCs/>
                <w:sz w:val="23"/>
                <w:szCs w:val="23"/>
              </w:rPr>
              <w:t>at</w:t>
            </w:r>
            <w:r>
              <w:rPr>
                <w:b/>
                <w:bCs/>
                <w:spacing w:val="-11"/>
                <w:sz w:val="23"/>
                <w:szCs w:val="23"/>
              </w:rPr>
              <w:t xml:space="preserve"> </w:t>
            </w:r>
            <w:r>
              <w:rPr>
                <w:b/>
                <w:bCs/>
                <w:sz w:val="23"/>
                <w:szCs w:val="23"/>
              </w:rPr>
              <w:t>Level</w:t>
            </w:r>
            <w:r>
              <w:rPr>
                <w:b/>
                <w:bCs/>
                <w:spacing w:val="-10"/>
                <w:sz w:val="23"/>
                <w:szCs w:val="23"/>
              </w:rPr>
              <w:t xml:space="preserve"> </w:t>
            </w:r>
            <w:r>
              <w:rPr>
                <w:b/>
                <w:bCs/>
                <w:sz w:val="23"/>
                <w:szCs w:val="23"/>
              </w:rPr>
              <w:t>1</w:t>
            </w:r>
          </w:p>
        </w:tc>
      </w:tr>
      <w:tr w:rsidR="00A8353F">
        <w:trPr>
          <w:trHeight w:val="994"/>
        </w:trPr>
        <w:tc>
          <w:tcPr>
            <w:tcW w:w="721" w:type="dxa"/>
            <w:tcBorders>
              <w:top w:val="single" w:sz="4" w:space="0" w:color="000000"/>
              <w:left w:val="single" w:sz="12" w:space="0" w:color="000000"/>
              <w:bottom w:val="none" w:sz="6" w:space="0" w:color="auto"/>
              <w:right w:val="single" w:sz="12" w:space="0" w:color="000000"/>
            </w:tcBorders>
          </w:tcPr>
          <w:p w:rsidR="00A8353F" w:rsidRDefault="0071444F">
            <w:pPr>
              <w:pStyle w:val="TableParagraph"/>
              <w:kinsoku w:val="0"/>
              <w:overflowPunct w:val="0"/>
              <w:spacing w:before="49" w:line="453" w:lineRule="auto"/>
              <w:ind w:left="167" w:right="38" w:hanging="86"/>
              <w:rPr>
                <w:b/>
                <w:bCs/>
                <w:w w:val="105"/>
                <w:sz w:val="21"/>
                <w:szCs w:val="21"/>
              </w:rPr>
            </w:pPr>
            <w:r>
              <w:rPr>
                <w:b/>
                <w:bCs/>
                <w:w w:val="105"/>
                <w:sz w:val="21"/>
                <w:szCs w:val="21"/>
              </w:rPr>
              <w:t>STEP NO.</w:t>
            </w:r>
          </w:p>
        </w:tc>
        <w:tc>
          <w:tcPr>
            <w:tcW w:w="3779" w:type="dxa"/>
            <w:tcBorders>
              <w:top w:val="single" w:sz="4" w:space="0" w:color="000000"/>
              <w:left w:val="single" w:sz="12" w:space="0" w:color="000000"/>
              <w:bottom w:val="none" w:sz="6" w:space="0" w:color="auto"/>
              <w:right w:val="single" w:sz="12" w:space="0" w:color="000000"/>
            </w:tcBorders>
          </w:tcPr>
          <w:p w:rsidR="00A8353F" w:rsidRDefault="0071444F">
            <w:pPr>
              <w:pStyle w:val="TableParagraph"/>
              <w:kinsoku w:val="0"/>
              <w:overflowPunct w:val="0"/>
              <w:spacing w:before="49"/>
              <w:ind w:left="1416" w:right="1395"/>
              <w:jc w:val="center"/>
              <w:rPr>
                <w:b/>
                <w:bCs/>
                <w:w w:val="105"/>
                <w:sz w:val="21"/>
                <w:szCs w:val="21"/>
              </w:rPr>
            </w:pPr>
            <w:r>
              <w:rPr>
                <w:b/>
                <w:bCs/>
                <w:w w:val="105"/>
                <w:sz w:val="21"/>
                <w:szCs w:val="21"/>
              </w:rPr>
              <w:t>ACTION</w:t>
            </w:r>
          </w:p>
        </w:tc>
        <w:tc>
          <w:tcPr>
            <w:tcW w:w="3428" w:type="dxa"/>
            <w:tcBorders>
              <w:top w:val="single" w:sz="4" w:space="0" w:color="000000"/>
              <w:left w:val="single" w:sz="12" w:space="0" w:color="000000"/>
              <w:bottom w:val="none" w:sz="6" w:space="0" w:color="auto"/>
              <w:right w:val="single" w:sz="18" w:space="0" w:color="000000"/>
            </w:tcBorders>
          </w:tcPr>
          <w:p w:rsidR="00A8353F" w:rsidRDefault="0071444F">
            <w:pPr>
              <w:pStyle w:val="TableParagraph"/>
              <w:kinsoku w:val="0"/>
              <w:overflowPunct w:val="0"/>
              <w:spacing w:before="53"/>
              <w:ind w:left="1306" w:right="1276"/>
              <w:jc w:val="center"/>
              <w:rPr>
                <w:b/>
                <w:bCs/>
                <w:w w:val="105"/>
                <w:sz w:val="21"/>
                <w:szCs w:val="21"/>
              </w:rPr>
            </w:pPr>
            <w:r>
              <w:rPr>
                <w:b/>
                <w:bCs/>
                <w:w w:val="105"/>
                <w:sz w:val="21"/>
                <w:szCs w:val="21"/>
              </w:rPr>
              <w:t>EVENT</w:t>
            </w:r>
          </w:p>
        </w:tc>
        <w:tc>
          <w:tcPr>
            <w:tcW w:w="1890" w:type="dxa"/>
            <w:tcBorders>
              <w:top w:val="single" w:sz="4" w:space="0" w:color="000000"/>
              <w:left w:val="single" w:sz="18" w:space="0" w:color="000000"/>
              <w:bottom w:val="none" w:sz="6" w:space="0" w:color="auto"/>
              <w:right w:val="single" w:sz="12" w:space="0" w:color="000000"/>
            </w:tcBorders>
          </w:tcPr>
          <w:p w:rsidR="00A8353F" w:rsidRDefault="0071444F">
            <w:pPr>
              <w:pStyle w:val="TableParagraph"/>
              <w:kinsoku w:val="0"/>
              <w:overflowPunct w:val="0"/>
              <w:spacing w:before="58"/>
              <w:ind w:left="283"/>
              <w:rPr>
                <w:b/>
                <w:bCs/>
                <w:w w:val="105"/>
                <w:sz w:val="21"/>
                <w:szCs w:val="21"/>
              </w:rPr>
            </w:pPr>
            <w:r>
              <w:rPr>
                <w:b/>
                <w:bCs/>
                <w:w w:val="105"/>
                <w:sz w:val="21"/>
                <w:szCs w:val="21"/>
              </w:rPr>
              <w:t>COMMENTS</w:t>
            </w:r>
          </w:p>
        </w:tc>
        <w:tc>
          <w:tcPr>
            <w:tcW w:w="635" w:type="dxa"/>
            <w:tcBorders>
              <w:top w:val="single" w:sz="4" w:space="0" w:color="000000"/>
              <w:left w:val="single" w:sz="12" w:space="0" w:color="000000"/>
              <w:bottom w:val="none" w:sz="6" w:space="0" w:color="auto"/>
              <w:right w:val="single" w:sz="12" w:space="0" w:color="000000"/>
            </w:tcBorders>
          </w:tcPr>
          <w:p w:rsidR="00A8353F" w:rsidRDefault="0071444F">
            <w:pPr>
              <w:pStyle w:val="TableParagraph"/>
              <w:kinsoku w:val="0"/>
              <w:overflowPunct w:val="0"/>
              <w:spacing w:before="58"/>
              <w:ind w:left="43"/>
              <w:rPr>
                <w:b/>
                <w:bCs/>
                <w:w w:val="105"/>
                <w:sz w:val="21"/>
                <w:szCs w:val="21"/>
              </w:rPr>
            </w:pPr>
            <w:r>
              <w:rPr>
                <w:b/>
                <w:bCs/>
                <w:w w:val="105"/>
                <w:sz w:val="21"/>
                <w:szCs w:val="21"/>
              </w:rPr>
              <w:t>PASS</w:t>
            </w:r>
          </w:p>
        </w:tc>
        <w:tc>
          <w:tcPr>
            <w:tcW w:w="625" w:type="dxa"/>
            <w:tcBorders>
              <w:top w:val="single" w:sz="4" w:space="0" w:color="000000"/>
              <w:left w:val="single" w:sz="12" w:space="0" w:color="000000"/>
              <w:bottom w:val="none" w:sz="6" w:space="0" w:color="auto"/>
              <w:right w:val="single" w:sz="8" w:space="0" w:color="000000"/>
            </w:tcBorders>
          </w:tcPr>
          <w:p w:rsidR="00A8353F" w:rsidRDefault="0071444F">
            <w:pPr>
              <w:pStyle w:val="TableParagraph"/>
              <w:kinsoku w:val="0"/>
              <w:overflowPunct w:val="0"/>
              <w:spacing w:before="58"/>
              <w:ind w:left="43"/>
              <w:rPr>
                <w:b/>
                <w:bCs/>
                <w:w w:val="105"/>
                <w:sz w:val="21"/>
                <w:szCs w:val="21"/>
              </w:rPr>
            </w:pPr>
            <w:r>
              <w:rPr>
                <w:b/>
                <w:bCs/>
                <w:w w:val="105"/>
                <w:sz w:val="21"/>
                <w:szCs w:val="21"/>
              </w:rPr>
              <w:t>FAIL</w:t>
            </w:r>
          </w:p>
        </w:tc>
      </w:tr>
    </w:tbl>
    <w:p w:rsidR="00A8353F" w:rsidRDefault="00A8353F">
      <w:pPr>
        <w:pStyle w:val="BodyText"/>
        <w:kinsoku w:val="0"/>
        <w:overflowPunct w:val="0"/>
        <w:rPr>
          <w:sz w:val="22"/>
          <w:szCs w:val="22"/>
        </w:rPr>
      </w:pPr>
    </w:p>
    <w:p w:rsidR="00A8353F" w:rsidRDefault="00A8353F">
      <w:pPr>
        <w:pStyle w:val="BodyText"/>
        <w:kinsoku w:val="0"/>
        <w:overflowPunct w:val="0"/>
        <w:rPr>
          <w:sz w:val="22"/>
          <w:szCs w:val="22"/>
        </w:rPr>
      </w:pPr>
    </w:p>
    <w:p w:rsidR="00A8353F" w:rsidRDefault="00A8353F">
      <w:pPr>
        <w:pStyle w:val="BodyText"/>
        <w:kinsoku w:val="0"/>
        <w:overflowPunct w:val="0"/>
        <w:spacing w:before="4"/>
        <w:rPr>
          <w:sz w:val="24"/>
          <w:szCs w:val="24"/>
        </w:rPr>
      </w:pPr>
    </w:p>
    <w:p w:rsidR="00A8353F" w:rsidRDefault="00915E57">
      <w:pPr>
        <w:pStyle w:val="ListParagraph"/>
        <w:numPr>
          <w:ilvl w:val="0"/>
          <w:numId w:val="1"/>
        </w:numPr>
        <w:tabs>
          <w:tab w:val="left" w:pos="1026"/>
          <w:tab w:val="left" w:pos="4811"/>
        </w:tabs>
        <w:kinsoku w:val="0"/>
        <w:overflowPunct w:val="0"/>
        <w:spacing w:before="1" w:line="256" w:lineRule="auto"/>
        <w:ind w:right="3654" w:hanging="486"/>
        <w:rPr>
          <w:rFonts w:ascii="Arial" w:hAnsi="Arial" w:cs="Arial"/>
          <w:color w:val="000000"/>
          <w:w w:val="110"/>
          <w:sz w:val="20"/>
          <w:szCs w:val="20"/>
        </w:rPr>
      </w:pPr>
      <w:r>
        <w:rPr>
          <w:noProof/>
        </w:rPr>
        <mc:AlternateContent>
          <mc:Choice Requires="wpg">
            <w:drawing>
              <wp:anchor distT="0" distB="0" distL="114300" distR="114300" simplePos="0" relativeHeight="251654656" behindDoc="1" locked="0" layoutInCell="0" allowOverlap="1">
                <wp:simplePos x="0" y="0"/>
                <wp:positionH relativeFrom="page">
                  <wp:posOffset>475615</wp:posOffset>
                </wp:positionH>
                <wp:positionV relativeFrom="paragraph">
                  <wp:posOffset>-506095</wp:posOffset>
                </wp:positionV>
                <wp:extent cx="7070725" cy="6383655"/>
                <wp:effectExtent l="0" t="0" r="0" b="0"/>
                <wp:wrapNone/>
                <wp:docPr id="116"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0725" cy="6383655"/>
                          <a:chOff x="749" y="-797"/>
                          <a:chExt cx="11135" cy="10053"/>
                        </a:xfrm>
                      </wpg:grpSpPr>
                      <pic:pic xmlns:pic="http://schemas.openxmlformats.org/drawingml/2006/picture">
                        <pic:nvPicPr>
                          <pic:cNvPr id="117" name="Picture 16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750" y="-798"/>
                            <a:ext cx="11140" cy="760"/>
                          </a:xfrm>
                          <a:prstGeom prst="rect">
                            <a:avLst/>
                          </a:prstGeom>
                          <a:noFill/>
                          <a:extLst>
                            <a:ext uri="{909E8E84-426E-40DD-AFC4-6F175D3DCCD1}">
                              <a14:hiddenFill xmlns:a14="http://schemas.microsoft.com/office/drawing/2010/main">
                                <a:solidFill>
                                  <a:srgbClr val="FFFFFF"/>
                                </a:solidFill>
                              </a14:hiddenFill>
                            </a:ext>
                          </a:extLst>
                        </pic:spPr>
                      </pic:pic>
                      <wpg:grpSp>
                        <wpg:cNvPr id="118" name="Group 170"/>
                        <wpg:cNvGrpSpPr>
                          <a:grpSpLocks/>
                        </wpg:cNvGrpSpPr>
                        <wpg:grpSpPr bwMode="auto">
                          <a:xfrm>
                            <a:off x="792" y="-3221"/>
                            <a:ext cx="11055" cy="9273"/>
                            <a:chOff x="792" y="-3221"/>
                            <a:chExt cx="11055" cy="9273"/>
                          </a:xfrm>
                        </wpg:grpSpPr>
                        <wps:wsp>
                          <wps:cNvPr id="119" name="Freeform 171"/>
                          <wps:cNvSpPr>
                            <a:spLocks/>
                          </wps:cNvSpPr>
                          <wps:spPr bwMode="auto">
                            <a:xfrm>
                              <a:off x="792" y="-3221"/>
                              <a:ext cx="11055" cy="9273"/>
                            </a:xfrm>
                            <a:custGeom>
                              <a:avLst/>
                              <a:gdLst>
                                <a:gd name="T0" fmla="*/ 1 w 11055"/>
                                <a:gd name="T1" fmla="*/ 12458 h 9273"/>
                                <a:gd name="T2" fmla="*/ 1 w 11055"/>
                                <a:gd name="T3" fmla="*/ 3193 h 9273"/>
                              </a:gdLst>
                              <a:ahLst/>
                              <a:cxnLst>
                                <a:cxn ang="0">
                                  <a:pos x="T0" y="T1"/>
                                </a:cxn>
                                <a:cxn ang="0">
                                  <a:pos x="T2" y="T3"/>
                                </a:cxn>
                              </a:cxnLst>
                              <a:rect l="0" t="0" r="r" b="b"/>
                              <a:pathLst>
                                <a:path w="11055" h="9273">
                                  <a:moveTo>
                                    <a:pt x="1" y="12458"/>
                                  </a:moveTo>
                                  <a:lnTo>
                                    <a:pt x="1" y="3193"/>
                                  </a:lnTo>
                                </a:path>
                              </a:pathLst>
                            </a:custGeom>
                            <a:noFill/>
                            <a:ln w="9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172"/>
                          <wps:cNvSpPr>
                            <a:spLocks/>
                          </wps:cNvSpPr>
                          <wps:spPr bwMode="auto">
                            <a:xfrm>
                              <a:off x="792" y="-3221"/>
                              <a:ext cx="11055" cy="9273"/>
                            </a:xfrm>
                            <a:custGeom>
                              <a:avLst/>
                              <a:gdLst>
                                <a:gd name="T0" fmla="*/ 712 w 11055"/>
                                <a:gd name="T1" fmla="*/ 6518 h 9273"/>
                                <a:gd name="T2" fmla="*/ 712 w 11055"/>
                                <a:gd name="T3" fmla="*/ 3193 h 9273"/>
                              </a:gdLst>
                              <a:ahLst/>
                              <a:cxnLst>
                                <a:cxn ang="0">
                                  <a:pos x="T0" y="T1"/>
                                </a:cxn>
                                <a:cxn ang="0">
                                  <a:pos x="T2" y="T3"/>
                                </a:cxn>
                              </a:cxnLst>
                              <a:rect l="0" t="0" r="r" b="b"/>
                              <a:pathLst>
                                <a:path w="11055" h="9273">
                                  <a:moveTo>
                                    <a:pt x="712" y="6518"/>
                                  </a:moveTo>
                                  <a:lnTo>
                                    <a:pt x="712" y="3193"/>
                                  </a:lnTo>
                                </a:path>
                              </a:pathLst>
                            </a:custGeom>
                            <a:noFill/>
                            <a:ln w="9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Freeform 173"/>
                          <wps:cNvSpPr>
                            <a:spLocks/>
                          </wps:cNvSpPr>
                          <wps:spPr bwMode="auto">
                            <a:xfrm>
                              <a:off x="792" y="-3221"/>
                              <a:ext cx="11055" cy="9273"/>
                            </a:xfrm>
                            <a:custGeom>
                              <a:avLst/>
                              <a:gdLst>
                                <a:gd name="T0" fmla="*/ 4496 w 11055"/>
                                <a:gd name="T1" fmla="*/ 6192 h 9273"/>
                                <a:gd name="T2" fmla="*/ 4496 w 11055"/>
                                <a:gd name="T3" fmla="*/ 3193 h 9273"/>
                              </a:gdLst>
                              <a:ahLst/>
                              <a:cxnLst>
                                <a:cxn ang="0">
                                  <a:pos x="T0" y="T1"/>
                                </a:cxn>
                                <a:cxn ang="0">
                                  <a:pos x="T2" y="T3"/>
                                </a:cxn>
                              </a:cxnLst>
                              <a:rect l="0" t="0" r="r" b="b"/>
                              <a:pathLst>
                                <a:path w="11055" h="9273">
                                  <a:moveTo>
                                    <a:pt x="4496" y="6192"/>
                                  </a:moveTo>
                                  <a:lnTo>
                                    <a:pt x="4496" y="3193"/>
                                  </a:lnTo>
                                </a:path>
                              </a:pathLst>
                            </a:custGeom>
                            <a:noFill/>
                            <a:ln w="9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Freeform 174"/>
                          <wps:cNvSpPr>
                            <a:spLocks/>
                          </wps:cNvSpPr>
                          <wps:spPr bwMode="auto">
                            <a:xfrm>
                              <a:off x="792" y="-3221"/>
                              <a:ext cx="11055" cy="9273"/>
                            </a:xfrm>
                            <a:custGeom>
                              <a:avLst/>
                              <a:gdLst>
                                <a:gd name="T0" fmla="*/ 7924 w 11055"/>
                                <a:gd name="T1" fmla="*/ 12458 h 9273"/>
                                <a:gd name="T2" fmla="*/ 7924 w 11055"/>
                                <a:gd name="T3" fmla="*/ 3193 h 9273"/>
                              </a:gdLst>
                              <a:ahLst/>
                              <a:cxnLst>
                                <a:cxn ang="0">
                                  <a:pos x="T0" y="T1"/>
                                </a:cxn>
                                <a:cxn ang="0">
                                  <a:pos x="T2" y="T3"/>
                                </a:cxn>
                              </a:cxnLst>
                              <a:rect l="0" t="0" r="r" b="b"/>
                              <a:pathLst>
                                <a:path w="11055" h="9273">
                                  <a:moveTo>
                                    <a:pt x="7924" y="12458"/>
                                  </a:moveTo>
                                  <a:lnTo>
                                    <a:pt x="7924" y="3193"/>
                                  </a:lnTo>
                                </a:path>
                              </a:pathLst>
                            </a:custGeom>
                            <a:noFill/>
                            <a:ln w="9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Freeform 175"/>
                          <wps:cNvSpPr>
                            <a:spLocks/>
                          </wps:cNvSpPr>
                          <wps:spPr bwMode="auto">
                            <a:xfrm>
                              <a:off x="792" y="-3221"/>
                              <a:ext cx="11055" cy="9273"/>
                            </a:xfrm>
                            <a:custGeom>
                              <a:avLst/>
                              <a:gdLst>
                                <a:gd name="T0" fmla="*/ 9813 w 11055"/>
                                <a:gd name="T1" fmla="*/ 12458 h 9273"/>
                                <a:gd name="T2" fmla="*/ 9813 w 11055"/>
                                <a:gd name="T3" fmla="*/ 3193 h 9273"/>
                              </a:gdLst>
                              <a:ahLst/>
                              <a:cxnLst>
                                <a:cxn ang="0">
                                  <a:pos x="T0" y="T1"/>
                                </a:cxn>
                                <a:cxn ang="0">
                                  <a:pos x="T2" y="T3"/>
                                </a:cxn>
                              </a:cxnLst>
                              <a:rect l="0" t="0" r="r" b="b"/>
                              <a:pathLst>
                                <a:path w="11055" h="9273">
                                  <a:moveTo>
                                    <a:pt x="9813" y="12458"/>
                                  </a:moveTo>
                                  <a:lnTo>
                                    <a:pt x="9813" y="3193"/>
                                  </a:lnTo>
                                </a:path>
                              </a:pathLst>
                            </a:custGeom>
                            <a:noFill/>
                            <a:ln w="9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Freeform 176"/>
                          <wps:cNvSpPr>
                            <a:spLocks/>
                          </wps:cNvSpPr>
                          <wps:spPr bwMode="auto">
                            <a:xfrm>
                              <a:off x="792" y="-3221"/>
                              <a:ext cx="11055" cy="9273"/>
                            </a:xfrm>
                            <a:custGeom>
                              <a:avLst/>
                              <a:gdLst>
                                <a:gd name="T0" fmla="*/ 10443 w 11055"/>
                                <a:gd name="T1" fmla="*/ 12478 h 9273"/>
                                <a:gd name="T2" fmla="*/ 10443 w 11055"/>
                                <a:gd name="T3" fmla="*/ 3193 h 9273"/>
                              </a:gdLst>
                              <a:ahLst/>
                              <a:cxnLst>
                                <a:cxn ang="0">
                                  <a:pos x="T0" y="T1"/>
                                </a:cxn>
                                <a:cxn ang="0">
                                  <a:pos x="T2" y="T3"/>
                                </a:cxn>
                              </a:cxnLst>
                              <a:rect l="0" t="0" r="r" b="b"/>
                              <a:pathLst>
                                <a:path w="11055" h="9273">
                                  <a:moveTo>
                                    <a:pt x="10443" y="12478"/>
                                  </a:moveTo>
                                  <a:lnTo>
                                    <a:pt x="10443" y="3193"/>
                                  </a:lnTo>
                                </a:path>
                              </a:pathLst>
                            </a:custGeom>
                            <a:noFill/>
                            <a:ln w="9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Freeform 177"/>
                          <wps:cNvSpPr>
                            <a:spLocks/>
                          </wps:cNvSpPr>
                          <wps:spPr bwMode="auto">
                            <a:xfrm>
                              <a:off x="792" y="-3221"/>
                              <a:ext cx="11055" cy="9273"/>
                            </a:xfrm>
                            <a:custGeom>
                              <a:avLst/>
                              <a:gdLst>
                                <a:gd name="T0" fmla="*/ 11073 w 11055"/>
                                <a:gd name="T1" fmla="*/ 12478 h 9273"/>
                                <a:gd name="T2" fmla="*/ 11073 w 11055"/>
                                <a:gd name="T3" fmla="*/ 3193 h 9273"/>
                              </a:gdLst>
                              <a:ahLst/>
                              <a:cxnLst>
                                <a:cxn ang="0">
                                  <a:pos x="T0" y="T1"/>
                                </a:cxn>
                                <a:cxn ang="0">
                                  <a:pos x="T2" y="T3"/>
                                </a:cxn>
                              </a:cxnLst>
                              <a:rect l="0" t="0" r="r" b="b"/>
                              <a:pathLst>
                                <a:path w="11055" h="9273">
                                  <a:moveTo>
                                    <a:pt x="11073" y="12478"/>
                                  </a:moveTo>
                                  <a:lnTo>
                                    <a:pt x="11073" y="3193"/>
                                  </a:lnTo>
                                </a:path>
                              </a:pathLst>
                            </a:custGeom>
                            <a:noFill/>
                            <a:ln w="9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6" name="Freeform 178"/>
                        <wps:cNvSpPr>
                          <a:spLocks/>
                        </wps:cNvSpPr>
                        <wps:spPr bwMode="auto">
                          <a:xfrm>
                            <a:off x="769" y="1446"/>
                            <a:ext cx="1020" cy="20"/>
                          </a:xfrm>
                          <a:custGeom>
                            <a:avLst/>
                            <a:gdLst>
                              <a:gd name="T0" fmla="*/ 0 w 1020"/>
                              <a:gd name="T1" fmla="*/ 0 h 20"/>
                              <a:gd name="T2" fmla="*/ 1019 w 1020"/>
                              <a:gd name="T3" fmla="*/ 0 h 20"/>
                            </a:gdLst>
                            <a:ahLst/>
                            <a:cxnLst>
                              <a:cxn ang="0">
                                <a:pos x="T0" y="T1"/>
                              </a:cxn>
                              <a:cxn ang="0">
                                <a:pos x="T2" y="T3"/>
                              </a:cxn>
                            </a:cxnLst>
                            <a:rect l="0" t="0" r="r" b="b"/>
                            <a:pathLst>
                              <a:path w="1020" h="20">
                                <a:moveTo>
                                  <a:pt x="0" y="0"/>
                                </a:moveTo>
                                <a:lnTo>
                                  <a:pt x="1019" y="0"/>
                                </a:lnTo>
                              </a:path>
                            </a:pathLst>
                          </a:custGeom>
                          <a:noFill/>
                          <a:ln w="122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7" name="Group 179"/>
                        <wpg:cNvGrpSpPr>
                          <a:grpSpLocks/>
                        </wpg:cNvGrpSpPr>
                        <wpg:grpSpPr bwMode="auto">
                          <a:xfrm>
                            <a:off x="787" y="-3183"/>
                            <a:ext cx="11079" cy="5995"/>
                            <a:chOff x="787" y="-3183"/>
                            <a:chExt cx="11079" cy="5995"/>
                          </a:xfrm>
                        </wpg:grpSpPr>
                        <wps:wsp>
                          <wps:cNvPr id="128" name="Freeform 180"/>
                          <wps:cNvSpPr>
                            <a:spLocks/>
                          </wps:cNvSpPr>
                          <wps:spPr bwMode="auto">
                            <a:xfrm>
                              <a:off x="787" y="-3183"/>
                              <a:ext cx="11079" cy="5995"/>
                            </a:xfrm>
                            <a:custGeom>
                              <a:avLst/>
                              <a:gdLst>
                                <a:gd name="T0" fmla="*/ 1 w 11079"/>
                                <a:gd name="T1" fmla="*/ 6398 h 5995"/>
                                <a:gd name="T2" fmla="*/ 1135 w 11079"/>
                                <a:gd name="T3" fmla="*/ 6398 h 5995"/>
                              </a:gdLst>
                              <a:ahLst/>
                              <a:cxnLst>
                                <a:cxn ang="0">
                                  <a:pos x="T0" y="T1"/>
                                </a:cxn>
                                <a:cxn ang="0">
                                  <a:pos x="T2" y="T3"/>
                                </a:cxn>
                              </a:cxnLst>
                              <a:rect l="0" t="0" r="r" b="b"/>
                              <a:pathLst>
                                <a:path w="11079" h="5995">
                                  <a:moveTo>
                                    <a:pt x="1" y="6398"/>
                                  </a:moveTo>
                                  <a:lnTo>
                                    <a:pt x="1135" y="6398"/>
                                  </a:lnTo>
                                </a:path>
                              </a:pathLst>
                            </a:custGeom>
                            <a:noFill/>
                            <a:ln w="9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Freeform 181"/>
                          <wps:cNvSpPr>
                            <a:spLocks/>
                          </wps:cNvSpPr>
                          <wps:spPr bwMode="auto">
                            <a:xfrm>
                              <a:off x="787" y="-3183"/>
                              <a:ext cx="11079" cy="5995"/>
                            </a:xfrm>
                            <a:custGeom>
                              <a:avLst/>
                              <a:gdLst>
                                <a:gd name="T0" fmla="*/ 1 w 11079"/>
                                <a:gd name="T1" fmla="*/ 11343 h 5995"/>
                                <a:gd name="T2" fmla="*/ 4539 w 11079"/>
                                <a:gd name="T3" fmla="*/ 11343 h 5995"/>
                              </a:gdLst>
                              <a:ahLst/>
                              <a:cxnLst>
                                <a:cxn ang="0">
                                  <a:pos x="T0" y="T1"/>
                                </a:cxn>
                                <a:cxn ang="0">
                                  <a:pos x="T2" y="T3"/>
                                </a:cxn>
                              </a:cxnLst>
                              <a:rect l="0" t="0" r="r" b="b"/>
                              <a:pathLst>
                                <a:path w="11079" h="5995">
                                  <a:moveTo>
                                    <a:pt x="1" y="11343"/>
                                  </a:moveTo>
                                  <a:lnTo>
                                    <a:pt x="4539" y="11343"/>
                                  </a:lnTo>
                                </a:path>
                              </a:pathLst>
                            </a:custGeom>
                            <a:noFill/>
                            <a:ln w="9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182"/>
                          <wps:cNvSpPr>
                            <a:spLocks/>
                          </wps:cNvSpPr>
                          <wps:spPr bwMode="auto">
                            <a:xfrm>
                              <a:off x="787" y="-3183"/>
                              <a:ext cx="11079" cy="5995"/>
                            </a:xfrm>
                            <a:custGeom>
                              <a:avLst/>
                              <a:gdLst>
                                <a:gd name="T0" fmla="*/ 1 w 11079"/>
                                <a:gd name="T1" fmla="*/ 12401 h 5995"/>
                                <a:gd name="T2" fmla="*/ 11097 w 11079"/>
                                <a:gd name="T3" fmla="*/ 12401 h 5995"/>
                              </a:gdLst>
                              <a:ahLst/>
                              <a:cxnLst>
                                <a:cxn ang="0">
                                  <a:pos x="T0" y="T1"/>
                                </a:cxn>
                                <a:cxn ang="0">
                                  <a:pos x="T2" y="T3"/>
                                </a:cxn>
                              </a:cxnLst>
                              <a:rect l="0" t="0" r="r" b="b"/>
                              <a:pathLst>
                                <a:path w="11079" h="5995">
                                  <a:moveTo>
                                    <a:pt x="1" y="12401"/>
                                  </a:moveTo>
                                  <a:lnTo>
                                    <a:pt x="11097" y="12401"/>
                                  </a:lnTo>
                                </a:path>
                              </a:pathLst>
                            </a:custGeom>
                            <a:noFill/>
                            <a:ln w="9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A7356DF" id="Group 168" o:spid="_x0000_s1026" style="position:absolute;margin-left:37.45pt;margin-top:-39.85pt;width:556.75pt;height:502.65pt;z-index:-251661824;mso-position-horizontal-relative:page" coordorigin="749,-797" coordsize="11135,10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" o:allowincell="f">
                <v:shape id="Picture 169" o:spid="_x0000_s1027" type="#_x0000_t75" style="position:absolute;left:750;top:-798;width:11140;height: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">
                  <v:imagedata r:id="rId50" o:title=""/>
                </v:shape>
                <v:group id="Group 170" o:spid="_x0000_s1028" style="position:absolute;left:792;top:-3221;width:11055;height:9273" coordorigin="792,-3221" coordsize="11055,9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Freeform 171" o:spid="_x0000_s1029" style="position:absolute;left:792;top:-3221;width:11055;height:9273;visibility:visible;mso-wrap-style:square;v-text-anchor:top" coordsize="11055,9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" path="m1,12458l1,3193e" filled="f" strokeweight=".25433mm">
                    <v:path arrowok="t" o:connecttype="custom" o:connectlocs="1,12458;1,3193" o:connectangles="0,0"/>
                  </v:shape>
                  <v:shape id="Freeform 172" o:spid="_x0000_s1030" style="position:absolute;left:792;top:-3221;width:11055;height:9273;visibility:visible;mso-wrap-style:square;v-text-anchor:top" coordsize="11055,9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" path="m712,6518r,-3325e" filled="f" strokeweight=".25433mm">
                    <v:path arrowok="t" o:connecttype="custom" o:connectlocs="712,6518;712,3193" o:connectangles="0,0"/>
                  </v:shape>
                  <v:shape id="Freeform 173" o:spid="_x0000_s1031" style="position:absolute;left:792;top:-3221;width:11055;height:9273;visibility:visible;mso-wrap-style:square;v-text-anchor:top" coordsize="11055,9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" path="m4496,6192r,-2999e" filled="f" strokeweight=".25433mm">
                    <v:path arrowok="t" o:connecttype="custom" o:connectlocs="4496,6192;4496,3193" o:connectangles="0,0"/>
                  </v:shape>
                  <v:shape id="Freeform 174" o:spid="_x0000_s1032" style="position:absolute;left:792;top:-3221;width:11055;height:9273;visibility:visible;mso-wrap-style:square;v-text-anchor:top" coordsize="11055,9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" path="m7924,12458r,-9265e" filled="f" strokeweight=".25433mm">
                    <v:path arrowok="t" o:connecttype="custom" o:connectlocs="7924,12458;7924,3193" o:connectangles="0,0"/>
                  </v:shape>
                  <v:shape id="Freeform 175" o:spid="_x0000_s1033" style="position:absolute;left:792;top:-3221;width:11055;height:9273;visibility:visible;mso-wrap-style:square;v-text-anchor:top" coordsize="11055,9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" path="m9813,12458r,-9265e" filled="f" strokeweight=".25433mm">
                    <v:path arrowok="t" o:connecttype="custom" o:connectlocs="9813,12458;9813,3193" o:connectangles="0,0"/>
                  </v:shape>
                  <v:shape id="Freeform 176" o:spid="_x0000_s1034" style="position:absolute;left:792;top:-3221;width:11055;height:9273;visibility:visible;mso-wrap-style:square;v-text-anchor:top" coordsize="11055,9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" path="m10443,12478r,-9285e" filled="f" strokeweight=".25433mm">
                    <v:path arrowok="t" o:connecttype="custom" o:connectlocs="10443,12478;10443,3193" o:connectangles="0,0"/>
                  </v:shape>
                  <v:shape id="Freeform 177" o:spid="_x0000_s1035" style="position:absolute;left:792;top:-3221;width:11055;height:9273;visibility:visible;mso-wrap-style:square;v-text-anchor:top" coordsize="11055,9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" path="m11073,12478r,-9285e" filled="f" strokeweight=".25433mm">
                    <v:path arrowok="t" o:connecttype="custom" o:connectlocs="11073,12478;11073,3193" o:connectangles="0,0"/>
                  </v:shape>
                </v:group>
                <v:shape id="Freeform 178" o:spid="_x0000_s1036" style="position:absolute;left:769;top:1446;width:1020;height:20;visibility:visible;mso-wrap-style:square;v-text-anchor:top" coordsize="10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" path="m,l1019,e" filled="f" strokeweight=".33906mm">
                  <v:path arrowok="t" o:connecttype="custom" o:connectlocs="0,0;1019,0" o:connectangles="0,0"/>
                </v:shape>
                <v:group id="Group 179" o:spid="_x0000_s1037" style="position:absolute;left:787;top:-3183;width:11079;height:5995" coordorigin="787,-3183" coordsize="11079,5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Freeform 180" o:spid="_x0000_s1038" style="position:absolute;left:787;top:-3183;width:11079;height:5995;visibility:visible;mso-wrap-style:square;v-text-anchor:top" coordsize="11079,5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" path="m1,6398r1134,e" filled="f" strokeweight=".25433mm">
                    <v:path arrowok="t" o:connecttype="custom" o:connectlocs="1,6398;1135,6398" o:connectangles="0,0"/>
                  </v:shape>
                  <v:shape id="Freeform 181" o:spid="_x0000_s1039" style="position:absolute;left:787;top:-3183;width:11079;height:5995;visibility:visible;mso-wrap-style:square;v-text-anchor:top" coordsize="11079,5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" path="m1,11343r4538,e" filled="f" strokeweight=".25433mm">
                    <v:path arrowok="t" o:connecttype="custom" o:connectlocs="1,11343;4539,11343" o:connectangles="0,0"/>
                  </v:shape>
                  <v:shape id="Freeform 182" o:spid="_x0000_s1040" style="position:absolute;left:787;top:-3183;width:11079;height:5995;visibility:visible;mso-wrap-style:square;v-text-anchor:top" coordsize="11079,5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" path="m1,12401r11096,e" filled="f" strokeweight=".25433mm">
                    <v:path arrowok="t" o:connecttype="custom" o:connectlocs="1,12401;11097,12401" o:connectangles="0,0"/>
                  </v:shape>
                </v:group>
                <w10:wrap anchorx="page"/>
              </v:group>
            </w:pict>
          </mc:Fallback>
        </mc:AlternateContent>
      </w:r>
      <w:r w:rsidR="0071444F">
        <w:rPr>
          <w:w w:val="110"/>
          <w:sz w:val="20"/>
          <w:szCs w:val="20"/>
        </w:rPr>
        <w:t>Connect to the WLSP FSER</w:t>
      </w:r>
      <w:r w:rsidR="0071444F">
        <w:rPr>
          <w:spacing w:val="-8"/>
          <w:w w:val="110"/>
          <w:sz w:val="20"/>
          <w:szCs w:val="20"/>
        </w:rPr>
        <w:t xml:space="preserve"> </w:t>
      </w:r>
      <w:r w:rsidR="0071444F">
        <w:rPr>
          <w:w w:val="110"/>
          <w:sz w:val="20"/>
          <w:szCs w:val="20"/>
        </w:rPr>
        <w:t>Tool</w:t>
      </w:r>
      <w:r w:rsidR="0071444F">
        <w:rPr>
          <w:spacing w:val="2"/>
          <w:w w:val="110"/>
          <w:sz w:val="20"/>
          <w:szCs w:val="20"/>
        </w:rPr>
        <w:t xml:space="preserve"> </w:t>
      </w:r>
      <w:r w:rsidR="0071444F">
        <w:rPr>
          <w:w w:val="110"/>
          <w:sz w:val="20"/>
          <w:szCs w:val="20"/>
        </w:rPr>
        <w:t>portal</w:t>
      </w:r>
      <w:r w:rsidR="0071444F">
        <w:rPr>
          <w:w w:val="110"/>
          <w:sz w:val="20"/>
          <w:szCs w:val="20"/>
        </w:rPr>
        <w:tab/>
      </w:r>
      <w:r w:rsidR="0071444F">
        <w:rPr>
          <w:i/>
          <w:iCs/>
          <w:w w:val="110"/>
          <w:sz w:val="21"/>
          <w:szCs w:val="21"/>
        </w:rPr>
        <w:t>The</w:t>
      </w:r>
      <w:r w:rsidR="0071444F">
        <w:rPr>
          <w:i/>
          <w:iCs/>
          <w:spacing w:val="-22"/>
          <w:w w:val="110"/>
          <w:sz w:val="21"/>
          <w:szCs w:val="21"/>
        </w:rPr>
        <w:t xml:space="preserve"> </w:t>
      </w:r>
      <w:r w:rsidR="0071444F">
        <w:rPr>
          <w:i/>
          <w:iCs/>
          <w:w w:val="110"/>
          <w:sz w:val="21"/>
          <w:szCs w:val="21"/>
        </w:rPr>
        <w:t>welcome</w:t>
      </w:r>
      <w:r w:rsidR="0071444F">
        <w:rPr>
          <w:i/>
          <w:iCs/>
          <w:spacing w:val="-9"/>
          <w:w w:val="110"/>
          <w:sz w:val="21"/>
          <w:szCs w:val="21"/>
        </w:rPr>
        <w:t xml:space="preserve"> </w:t>
      </w:r>
      <w:r w:rsidR="0071444F">
        <w:rPr>
          <w:i/>
          <w:iCs/>
          <w:w w:val="110"/>
          <w:sz w:val="21"/>
          <w:szCs w:val="21"/>
        </w:rPr>
        <w:t>page</w:t>
      </w:r>
      <w:r w:rsidR="0071444F">
        <w:rPr>
          <w:i/>
          <w:iCs/>
          <w:spacing w:val="-18"/>
          <w:w w:val="110"/>
          <w:sz w:val="21"/>
          <w:szCs w:val="21"/>
        </w:rPr>
        <w:t xml:space="preserve"> </w:t>
      </w:r>
      <w:r w:rsidR="0071444F">
        <w:rPr>
          <w:i/>
          <w:iCs/>
          <w:w w:val="110"/>
          <w:sz w:val="21"/>
          <w:szCs w:val="21"/>
        </w:rPr>
        <w:t>for</w:t>
      </w:r>
      <w:r w:rsidR="0071444F">
        <w:rPr>
          <w:i/>
          <w:iCs/>
          <w:spacing w:val="-23"/>
          <w:w w:val="110"/>
          <w:sz w:val="21"/>
          <w:szCs w:val="21"/>
        </w:rPr>
        <w:t xml:space="preserve"> </w:t>
      </w:r>
      <w:r w:rsidR="0071444F">
        <w:rPr>
          <w:i/>
          <w:iCs/>
          <w:w w:val="110"/>
          <w:sz w:val="21"/>
          <w:szCs w:val="21"/>
        </w:rPr>
        <w:t>the</w:t>
      </w:r>
      <w:r w:rsidR="0071444F">
        <w:rPr>
          <w:i/>
          <w:iCs/>
          <w:spacing w:val="-29"/>
          <w:w w:val="110"/>
          <w:sz w:val="21"/>
          <w:szCs w:val="21"/>
        </w:rPr>
        <w:t xml:space="preserve"> </w:t>
      </w:r>
      <w:r w:rsidR="0071444F">
        <w:rPr>
          <w:i/>
          <w:iCs/>
          <w:w w:val="110"/>
          <w:sz w:val="21"/>
          <w:szCs w:val="21"/>
        </w:rPr>
        <w:t xml:space="preserve">WLSP </w:t>
      </w:r>
      <w:r w:rsidR="0071444F">
        <w:rPr>
          <w:w w:val="110"/>
          <w:sz w:val="20"/>
          <w:szCs w:val="20"/>
        </w:rPr>
        <w:t>from the NGGN network via</w:t>
      </w:r>
      <w:r w:rsidR="0071444F">
        <w:rPr>
          <w:spacing w:val="-3"/>
          <w:w w:val="110"/>
          <w:sz w:val="20"/>
          <w:szCs w:val="20"/>
        </w:rPr>
        <w:t xml:space="preserve"> </w:t>
      </w:r>
      <w:r w:rsidR="0071444F">
        <w:rPr>
          <w:w w:val="110"/>
          <w:sz w:val="20"/>
          <w:szCs w:val="20"/>
        </w:rPr>
        <w:t>a</w:t>
      </w:r>
      <w:r w:rsidR="0071444F">
        <w:rPr>
          <w:spacing w:val="4"/>
          <w:w w:val="110"/>
          <w:sz w:val="20"/>
          <w:szCs w:val="20"/>
        </w:rPr>
        <w:t xml:space="preserve"> </w:t>
      </w:r>
      <w:r w:rsidR="0071444F">
        <w:rPr>
          <w:w w:val="110"/>
          <w:sz w:val="20"/>
          <w:szCs w:val="20"/>
        </w:rPr>
        <w:t>web</w:t>
      </w:r>
      <w:r w:rsidR="0071444F">
        <w:rPr>
          <w:w w:val="110"/>
          <w:sz w:val="20"/>
          <w:szCs w:val="20"/>
        </w:rPr>
        <w:tab/>
      </w:r>
      <w:r w:rsidR="0071444F">
        <w:rPr>
          <w:i/>
          <w:iCs/>
          <w:w w:val="110"/>
          <w:sz w:val="21"/>
          <w:szCs w:val="21"/>
        </w:rPr>
        <w:t>FSER</w:t>
      </w:r>
      <w:r w:rsidR="0071444F">
        <w:rPr>
          <w:i/>
          <w:iCs/>
          <w:spacing w:val="-32"/>
          <w:w w:val="110"/>
          <w:sz w:val="21"/>
          <w:szCs w:val="21"/>
        </w:rPr>
        <w:t xml:space="preserve"> </w:t>
      </w:r>
      <w:r w:rsidR="0071444F">
        <w:rPr>
          <w:i/>
          <w:iCs/>
          <w:w w:val="110"/>
          <w:sz w:val="21"/>
          <w:szCs w:val="21"/>
        </w:rPr>
        <w:t>tool</w:t>
      </w:r>
      <w:r w:rsidR="0071444F">
        <w:rPr>
          <w:i/>
          <w:iCs/>
          <w:spacing w:val="-32"/>
          <w:w w:val="110"/>
          <w:sz w:val="21"/>
          <w:szCs w:val="21"/>
        </w:rPr>
        <w:t xml:space="preserve"> </w:t>
      </w:r>
      <w:r w:rsidR="0071444F">
        <w:rPr>
          <w:i/>
          <w:iCs/>
          <w:w w:val="110"/>
          <w:sz w:val="21"/>
          <w:szCs w:val="21"/>
        </w:rPr>
        <w:t>displays</w:t>
      </w:r>
      <w:r w:rsidR="0071444F">
        <w:rPr>
          <w:i/>
          <w:iCs/>
          <w:spacing w:val="-33"/>
          <w:w w:val="110"/>
          <w:sz w:val="21"/>
          <w:szCs w:val="21"/>
        </w:rPr>
        <w:t xml:space="preserve"> </w:t>
      </w:r>
      <w:r w:rsidR="0071444F">
        <w:rPr>
          <w:i/>
          <w:iCs/>
          <w:w w:val="110"/>
          <w:sz w:val="21"/>
          <w:szCs w:val="21"/>
        </w:rPr>
        <w:t>in</w:t>
      </w:r>
      <w:r w:rsidR="0071444F">
        <w:rPr>
          <w:i/>
          <w:iCs/>
          <w:spacing w:val="-37"/>
          <w:w w:val="110"/>
          <w:sz w:val="21"/>
          <w:szCs w:val="21"/>
        </w:rPr>
        <w:t xml:space="preserve"> </w:t>
      </w:r>
      <w:r w:rsidR="0071444F">
        <w:rPr>
          <w:i/>
          <w:iCs/>
          <w:w w:val="110"/>
          <w:sz w:val="21"/>
          <w:szCs w:val="21"/>
        </w:rPr>
        <w:t>the</w:t>
      </w:r>
      <w:r w:rsidR="0071444F">
        <w:rPr>
          <w:i/>
          <w:iCs/>
          <w:spacing w:val="-35"/>
          <w:w w:val="110"/>
          <w:sz w:val="21"/>
          <w:szCs w:val="21"/>
        </w:rPr>
        <w:t xml:space="preserve"> </w:t>
      </w:r>
      <w:r w:rsidR="0071444F">
        <w:rPr>
          <w:i/>
          <w:iCs/>
          <w:w w:val="110"/>
          <w:sz w:val="21"/>
          <w:szCs w:val="21"/>
        </w:rPr>
        <w:t xml:space="preserve">browser </w:t>
      </w:r>
      <w:r w:rsidR="0071444F">
        <w:rPr>
          <w:w w:val="110"/>
          <w:sz w:val="20"/>
          <w:szCs w:val="20"/>
        </w:rPr>
        <w:t>browser.</w:t>
      </w:r>
    </w:p>
    <w:p w:rsidR="00A8353F" w:rsidRDefault="0071444F">
      <w:pPr>
        <w:pStyle w:val="BodyText"/>
        <w:kinsoku w:val="0"/>
        <w:overflowPunct w:val="0"/>
        <w:spacing w:before="198"/>
        <w:ind w:left="1045"/>
        <w:rPr>
          <w:i w:val="0"/>
          <w:iCs w:val="0"/>
          <w:w w:val="110"/>
          <w:sz w:val="20"/>
          <w:szCs w:val="20"/>
        </w:rPr>
      </w:pPr>
      <w:r>
        <w:rPr>
          <w:i w:val="0"/>
          <w:iCs w:val="0"/>
          <w:w w:val="110"/>
          <w:sz w:val="20"/>
          <w:szCs w:val="20"/>
          <w:u w:val="thick" w:color="000000"/>
        </w:rPr>
        <w:t>http://\vlspber.is.northro1grumman.com/</w:t>
      </w:r>
    </w:p>
    <w:p w:rsidR="00A8353F" w:rsidRDefault="00A8353F">
      <w:pPr>
        <w:pStyle w:val="BodyText"/>
        <w:kinsoku w:val="0"/>
        <w:overflowPunct w:val="0"/>
        <w:spacing w:before="7"/>
        <w:rPr>
          <w:i w:val="0"/>
          <w:iCs w:val="0"/>
          <w:sz w:val="27"/>
          <w:szCs w:val="27"/>
        </w:rPr>
      </w:pPr>
    </w:p>
    <w:p w:rsidR="00A8353F" w:rsidRDefault="0071444F">
      <w:pPr>
        <w:pStyle w:val="ListParagraph"/>
        <w:numPr>
          <w:ilvl w:val="0"/>
          <w:numId w:val="1"/>
        </w:numPr>
        <w:tabs>
          <w:tab w:val="left" w:pos="1034"/>
          <w:tab w:val="left" w:pos="4823"/>
        </w:tabs>
        <w:kinsoku w:val="0"/>
        <w:overflowPunct w:val="0"/>
        <w:ind w:left="1033" w:hanging="486"/>
        <w:rPr>
          <w:i/>
          <w:iCs/>
          <w:color w:val="000000"/>
          <w:w w:val="105"/>
          <w:sz w:val="20"/>
          <w:szCs w:val="20"/>
        </w:rPr>
      </w:pPr>
      <w:r>
        <w:rPr>
          <w:w w:val="105"/>
          <w:sz w:val="20"/>
          <w:szCs w:val="20"/>
        </w:rPr>
        <w:t>Enter a  username and</w:t>
      </w:r>
      <w:r>
        <w:rPr>
          <w:spacing w:val="37"/>
          <w:w w:val="105"/>
          <w:sz w:val="20"/>
          <w:szCs w:val="20"/>
        </w:rPr>
        <w:t xml:space="preserve"> </w:t>
      </w:r>
      <w:r>
        <w:rPr>
          <w:w w:val="105"/>
          <w:sz w:val="20"/>
          <w:szCs w:val="20"/>
        </w:rPr>
        <w:t>password</w:t>
      </w:r>
      <w:r>
        <w:rPr>
          <w:spacing w:val="40"/>
          <w:w w:val="105"/>
          <w:sz w:val="20"/>
          <w:szCs w:val="20"/>
        </w:rPr>
        <w:t xml:space="preserve"> </w:t>
      </w:r>
      <w:r>
        <w:rPr>
          <w:w w:val="105"/>
          <w:sz w:val="20"/>
          <w:szCs w:val="20"/>
        </w:rPr>
        <w:t>with</w:t>
      </w:r>
      <w:r>
        <w:rPr>
          <w:w w:val="105"/>
          <w:sz w:val="20"/>
          <w:szCs w:val="20"/>
        </w:rPr>
        <w:tab/>
      </w:r>
      <w:r>
        <w:rPr>
          <w:i/>
          <w:iCs/>
          <w:w w:val="105"/>
          <w:sz w:val="21"/>
          <w:szCs w:val="21"/>
        </w:rPr>
        <w:t>Login credentials are</w:t>
      </w:r>
      <w:r>
        <w:rPr>
          <w:i/>
          <w:iCs/>
          <w:spacing w:val="21"/>
          <w:w w:val="105"/>
          <w:sz w:val="21"/>
          <w:szCs w:val="21"/>
        </w:rPr>
        <w:t xml:space="preserve"> </w:t>
      </w:r>
      <w:r>
        <w:rPr>
          <w:i/>
          <w:iCs/>
          <w:w w:val="105"/>
          <w:sz w:val="21"/>
          <w:szCs w:val="21"/>
        </w:rPr>
        <w:t>entered</w:t>
      </w:r>
    </w:p>
    <w:p w:rsidR="00A8353F" w:rsidRDefault="0071444F">
      <w:pPr>
        <w:pStyle w:val="BodyText"/>
        <w:kinsoku w:val="0"/>
        <w:overflowPunct w:val="0"/>
        <w:spacing w:before="18"/>
        <w:ind w:left="1033"/>
        <w:rPr>
          <w:i w:val="0"/>
          <w:iCs w:val="0"/>
          <w:w w:val="110"/>
          <w:sz w:val="20"/>
          <w:szCs w:val="20"/>
        </w:rPr>
      </w:pPr>
      <w:r>
        <w:rPr>
          <w:i w:val="0"/>
          <w:iCs w:val="0"/>
          <w:w w:val="110"/>
          <w:sz w:val="20"/>
          <w:szCs w:val="20"/>
        </w:rPr>
        <w:t>Level 1 permissions (UK person) in the</w:t>
      </w:r>
    </w:p>
    <w:p w:rsidR="00A8353F" w:rsidRDefault="0071444F">
      <w:pPr>
        <w:pStyle w:val="BodyText"/>
        <w:kinsoku w:val="0"/>
        <w:overflowPunct w:val="0"/>
        <w:spacing w:before="20"/>
        <w:ind w:left="1039"/>
        <w:rPr>
          <w:i w:val="0"/>
          <w:iCs w:val="0"/>
          <w:w w:val="105"/>
          <w:sz w:val="20"/>
          <w:szCs w:val="20"/>
        </w:rPr>
      </w:pPr>
      <w:r>
        <w:rPr>
          <w:w w:val="105"/>
        </w:rPr>
        <w:t xml:space="preserve">Log In </w:t>
      </w:r>
      <w:r>
        <w:rPr>
          <w:i w:val="0"/>
          <w:iCs w:val="0"/>
          <w:w w:val="105"/>
          <w:sz w:val="20"/>
          <w:szCs w:val="20"/>
        </w:rPr>
        <w:t>field.</w:t>
      </w:r>
    </w:p>
    <w:p w:rsidR="00A8353F" w:rsidRDefault="00A8353F">
      <w:pPr>
        <w:pStyle w:val="BodyText"/>
        <w:kinsoku w:val="0"/>
        <w:overflowPunct w:val="0"/>
        <w:spacing w:before="5"/>
        <w:rPr>
          <w:i w:val="0"/>
          <w:iCs w:val="0"/>
          <w:sz w:val="17"/>
          <w:szCs w:val="17"/>
        </w:rPr>
      </w:pPr>
    </w:p>
    <w:p w:rsidR="00A8353F" w:rsidRDefault="0071444F">
      <w:pPr>
        <w:pStyle w:val="BodyText"/>
        <w:kinsoku w:val="0"/>
        <w:overflowPunct w:val="0"/>
        <w:spacing w:line="271" w:lineRule="auto"/>
        <w:ind w:left="1036" w:right="6729" w:hanging="2"/>
        <w:rPr>
          <w:i w:val="0"/>
          <w:iCs w:val="0"/>
          <w:w w:val="110"/>
          <w:sz w:val="20"/>
          <w:szCs w:val="20"/>
        </w:rPr>
      </w:pPr>
      <w:r>
        <w:rPr>
          <w:b/>
          <w:bCs/>
          <w:i w:val="0"/>
          <w:iCs w:val="0"/>
          <w:w w:val="110"/>
          <w:u w:val="thick" w:color="000000"/>
        </w:rPr>
        <w:t>Note:</w:t>
      </w:r>
      <w:r>
        <w:rPr>
          <w:b/>
          <w:bCs/>
          <w:i w:val="0"/>
          <w:iCs w:val="0"/>
          <w:w w:val="110"/>
        </w:rPr>
        <w:t xml:space="preserve"> </w:t>
      </w:r>
      <w:r>
        <w:rPr>
          <w:i w:val="0"/>
          <w:iCs w:val="0"/>
          <w:w w:val="110"/>
          <w:sz w:val="20"/>
          <w:szCs w:val="20"/>
        </w:rPr>
        <w:t>Level 1 permissions users only have access this step in the workflow.</w:t>
      </w:r>
    </w:p>
    <w:p w:rsidR="00A8353F" w:rsidRDefault="00A8353F">
      <w:pPr>
        <w:pStyle w:val="BodyText"/>
        <w:kinsoku w:val="0"/>
        <w:overflowPunct w:val="0"/>
        <w:spacing w:before="8"/>
        <w:rPr>
          <w:i w:val="0"/>
          <w:iCs w:val="0"/>
          <w:sz w:val="24"/>
          <w:szCs w:val="24"/>
        </w:rPr>
      </w:pPr>
    </w:p>
    <w:p w:rsidR="00A8353F" w:rsidRDefault="0071444F">
      <w:pPr>
        <w:pStyle w:val="ListParagraph"/>
        <w:numPr>
          <w:ilvl w:val="0"/>
          <w:numId w:val="1"/>
        </w:numPr>
        <w:tabs>
          <w:tab w:val="left" w:pos="1036"/>
          <w:tab w:val="left" w:pos="4809"/>
        </w:tabs>
        <w:kinsoku w:val="0"/>
        <w:overflowPunct w:val="0"/>
        <w:spacing w:before="1"/>
        <w:ind w:left="1035" w:hanging="482"/>
        <w:rPr>
          <w:i/>
          <w:iCs/>
          <w:color w:val="000000"/>
          <w:w w:val="105"/>
          <w:sz w:val="20"/>
          <w:szCs w:val="20"/>
        </w:rPr>
      </w:pPr>
      <w:r>
        <w:rPr>
          <w:w w:val="105"/>
          <w:sz w:val="20"/>
          <w:szCs w:val="20"/>
        </w:rPr>
        <w:t xml:space="preserve">Click on the  </w:t>
      </w:r>
      <w:r>
        <w:rPr>
          <w:b/>
          <w:bCs/>
          <w:w w:val="105"/>
          <w:sz w:val="21"/>
          <w:szCs w:val="21"/>
        </w:rPr>
        <w:t>Log</w:t>
      </w:r>
      <w:r>
        <w:rPr>
          <w:b/>
          <w:bCs/>
          <w:spacing w:val="8"/>
          <w:w w:val="105"/>
          <w:sz w:val="21"/>
          <w:szCs w:val="21"/>
        </w:rPr>
        <w:t xml:space="preserve"> </w:t>
      </w:r>
      <w:r>
        <w:rPr>
          <w:b/>
          <w:bCs/>
          <w:w w:val="105"/>
          <w:sz w:val="21"/>
          <w:szCs w:val="21"/>
        </w:rPr>
        <w:t>In</w:t>
      </w:r>
      <w:r>
        <w:rPr>
          <w:b/>
          <w:bCs/>
          <w:spacing w:val="7"/>
          <w:w w:val="105"/>
          <w:sz w:val="21"/>
          <w:szCs w:val="21"/>
        </w:rPr>
        <w:t xml:space="preserve"> </w:t>
      </w:r>
      <w:r>
        <w:rPr>
          <w:w w:val="105"/>
          <w:sz w:val="20"/>
          <w:szCs w:val="20"/>
        </w:rPr>
        <w:t>button.</w:t>
      </w:r>
      <w:r>
        <w:rPr>
          <w:w w:val="105"/>
          <w:sz w:val="20"/>
          <w:szCs w:val="20"/>
        </w:rPr>
        <w:tab/>
      </w:r>
      <w:r>
        <w:rPr>
          <w:i/>
          <w:iCs/>
          <w:w w:val="105"/>
          <w:sz w:val="21"/>
          <w:szCs w:val="21"/>
        </w:rPr>
        <w:t>WLSP FSER home page</w:t>
      </w:r>
      <w:r>
        <w:rPr>
          <w:i/>
          <w:iCs/>
          <w:spacing w:val="-11"/>
          <w:w w:val="105"/>
          <w:sz w:val="21"/>
          <w:szCs w:val="21"/>
        </w:rPr>
        <w:t xml:space="preserve"> </w:t>
      </w:r>
      <w:r>
        <w:rPr>
          <w:i/>
          <w:iCs/>
          <w:w w:val="105"/>
          <w:sz w:val="21"/>
          <w:szCs w:val="21"/>
        </w:rPr>
        <w:t>displays</w:t>
      </w:r>
    </w:p>
    <w:p w:rsidR="00A8353F" w:rsidRDefault="00A8353F">
      <w:pPr>
        <w:pStyle w:val="BodyText"/>
        <w:kinsoku w:val="0"/>
        <w:overflowPunct w:val="0"/>
        <w:rPr>
          <w:sz w:val="27"/>
          <w:szCs w:val="27"/>
        </w:rPr>
      </w:pPr>
    </w:p>
    <w:p w:rsidR="00A8353F" w:rsidRDefault="0071444F">
      <w:pPr>
        <w:pStyle w:val="ListParagraph"/>
        <w:numPr>
          <w:ilvl w:val="0"/>
          <w:numId w:val="1"/>
        </w:numPr>
        <w:tabs>
          <w:tab w:val="left" w:pos="1035"/>
          <w:tab w:val="left" w:pos="4826"/>
        </w:tabs>
        <w:kinsoku w:val="0"/>
        <w:overflowPunct w:val="0"/>
        <w:ind w:left="1034" w:hanging="486"/>
        <w:rPr>
          <w:i/>
          <w:iCs/>
          <w:color w:val="000000"/>
          <w:w w:val="110"/>
          <w:sz w:val="20"/>
          <w:szCs w:val="20"/>
        </w:rPr>
      </w:pPr>
      <w:r>
        <w:rPr>
          <w:w w:val="110"/>
          <w:sz w:val="20"/>
          <w:szCs w:val="20"/>
        </w:rPr>
        <w:t>Read the ITAR disclaimer. Click</w:t>
      </w:r>
      <w:r>
        <w:rPr>
          <w:spacing w:val="-2"/>
          <w:w w:val="110"/>
          <w:sz w:val="20"/>
          <w:szCs w:val="20"/>
        </w:rPr>
        <w:t xml:space="preserve"> </w:t>
      </w:r>
      <w:r>
        <w:rPr>
          <w:w w:val="110"/>
          <w:sz w:val="20"/>
          <w:szCs w:val="20"/>
        </w:rPr>
        <w:t>on</w:t>
      </w:r>
      <w:r>
        <w:rPr>
          <w:spacing w:val="1"/>
          <w:w w:val="110"/>
          <w:sz w:val="20"/>
          <w:szCs w:val="20"/>
        </w:rPr>
        <w:t xml:space="preserve"> </w:t>
      </w:r>
      <w:r>
        <w:rPr>
          <w:w w:val="110"/>
          <w:sz w:val="20"/>
          <w:szCs w:val="20"/>
        </w:rPr>
        <w:t>the</w:t>
      </w:r>
      <w:r>
        <w:rPr>
          <w:w w:val="110"/>
          <w:sz w:val="20"/>
          <w:szCs w:val="20"/>
        </w:rPr>
        <w:tab/>
      </w:r>
      <w:r>
        <w:rPr>
          <w:i/>
          <w:iCs/>
          <w:w w:val="110"/>
          <w:sz w:val="21"/>
          <w:szCs w:val="21"/>
        </w:rPr>
        <w:t>FSER /TAR Disclaimer</w:t>
      </w:r>
      <w:r>
        <w:rPr>
          <w:i/>
          <w:iCs/>
          <w:spacing w:val="8"/>
          <w:w w:val="110"/>
          <w:sz w:val="21"/>
          <w:szCs w:val="21"/>
        </w:rPr>
        <w:t xml:space="preserve"> </w:t>
      </w:r>
      <w:r>
        <w:rPr>
          <w:i/>
          <w:iCs/>
          <w:w w:val="110"/>
          <w:sz w:val="21"/>
          <w:szCs w:val="21"/>
        </w:rPr>
        <w:t>displays</w:t>
      </w:r>
    </w:p>
    <w:p w:rsidR="00A8353F" w:rsidRDefault="0071444F">
      <w:pPr>
        <w:pStyle w:val="BodyText"/>
        <w:kinsoku w:val="0"/>
        <w:overflowPunct w:val="0"/>
        <w:spacing w:before="9"/>
        <w:ind w:left="1038"/>
        <w:rPr>
          <w:i w:val="0"/>
          <w:iCs w:val="0"/>
          <w:w w:val="105"/>
          <w:sz w:val="20"/>
          <w:szCs w:val="20"/>
        </w:rPr>
      </w:pPr>
      <w:r>
        <w:rPr>
          <w:b/>
          <w:bCs/>
          <w:i w:val="0"/>
          <w:iCs w:val="0"/>
          <w:w w:val="105"/>
        </w:rPr>
        <w:t xml:space="preserve">Continue </w:t>
      </w:r>
      <w:r>
        <w:rPr>
          <w:i w:val="0"/>
          <w:iCs w:val="0"/>
          <w:w w:val="105"/>
          <w:sz w:val="20"/>
          <w:szCs w:val="20"/>
        </w:rPr>
        <w:t>button.</w:t>
      </w:r>
    </w:p>
    <w:p w:rsidR="00A8353F" w:rsidRDefault="00A8353F">
      <w:pPr>
        <w:pStyle w:val="BodyText"/>
        <w:kinsoku w:val="0"/>
        <w:overflowPunct w:val="0"/>
        <w:spacing w:before="5"/>
        <w:rPr>
          <w:i w:val="0"/>
          <w:iCs w:val="0"/>
          <w:sz w:val="27"/>
          <w:szCs w:val="27"/>
        </w:rPr>
      </w:pPr>
    </w:p>
    <w:p w:rsidR="00A8353F" w:rsidRDefault="0071444F">
      <w:pPr>
        <w:pStyle w:val="ListParagraph"/>
        <w:numPr>
          <w:ilvl w:val="0"/>
          <w:numId w:val="1"/>
        </w:numPr>
        <w:tabs>
          <w:tab w:val="left" w:pos="1040"/>
          <w:tab w:val="left" w:pos="4826"/>
        </w:tabs>
        <w:kinsoku w:val="0"/>
        <w:overflowPunct w:val="0"/>
        <w:ind w:left="1039" w:hanging="487"/>
        <w:rPr>
          <w:i/>
          <w:iCs/>
          <w:color w:val="000000"/>
          <w:w w:val="105"/>
          <w:sz w:val="20"/>
          <w:szCs w:val="20"/>
        </w:rPr>
      </w:pPr>
      <w:r>
        <w:rPr>
          <w:w w:val="105"/>
          <w:sz w:val="20"/>
          <w:szCs w:val="20"/>
        </w:rPr>
        <w:t>Hover over the</w:t>
      </w:r>
      <w:r>
        <w:rPr>
          <w:spacing w:val="24"/>
          <w:w w:val="105"/>
          <w:sz w:val="20"/>
          <w:szCs w:val="20"/>
        </w:rPr>
        <w:t xml:space="preserve"> </w:t>
      </w:r>
      <w:r>
        <w:rPr>
          <w:i/>
          <w:iCs/>
          <w:w w:val="105"/>
          <w:sz w:val="21"/>
          <w:szCs w:val="21"/>
        </w:rPr>
        <w:t>FSER</w:t>
      </w:r>
      <w:r>
        <w:rPr>
          <w:i/>
          <w:iCs/>
          <w:spacing w:val="-6"/>
          <w:w w:val="105"/>
          <w:sz w:val="21"/>
          <w:szCs w:val="21"/>
        </w:rPr>
        <w:t xml:space="preserve"> </w:t>
      </w:r>
      <w:r>
        <w:rPr>
          <w:i/>
          <w:iCs/>
          <w:w w:val="105"/>
          <w:sz w:val="21"/>
          <w:szCs w:val="21"/>
        </w:rPr>
        <w:t>Worliflow</w:t>
      </w:r>
      <w:r>
        <w:rPr>
          <w:i/>
          <w:iCs/>
          <w:w w:val="105"/>
          <w:sz w:val="21"/>
          <w:szCs w:val="21"/>
        </w:rPr>
        <w:tab/>
        <w:t>FSER Worliflow navigation</w:t>
      </w:r>
      <w:r>
        <w:rPr>
          <w:i/>
          <w:iCs/>
          <w:spacing w:val="4"/>
          <w:w w:val="105"/>
          <w:sz w:val="21"/>
          <w:szCs w:val="21"/>
        </w:rPr>
        <w:t xml:space="preserve"> </w:t>
      </w:r>
      <w:r>
        <w:rPr>
          <w:i/>
          <w:iCs/>
          <w:w w:val="105"/>
          <w:sz w:val="21"/>
          <w:szCs w:val="21"/>
        </w:rPr>
        <w:t>bar</w:t>
      </w:r>
    </w:p>
    <w:p w:rsidR="00A8353F" w:rsidRDefault="0071444F">
      <w:pPr>
        <w:pStyle w:val="BodyText"/>
        <w:tabs>
          <w:tab w:val="left" w:pos="4816"/>
        </w:tabs>
        <w:kinsoku w:val="0"/>
        <w:overflowPunct w:val="0"/>
        <w:spacing w:before="9"/>
        <w:ind w:left="1041"/>
        <w:rPr>
          <w:w w:val="105"/>
        </w:rPr>
      </w:pPr>
      <w:r>
        <w:rPr>
          <w:i w:val="0"/>
          <w:iCs w:val="0"/>
          <w:w w:val="105"/>
          <w:sz w:val="20"/>
          <w:szCs w:val="20"/>
        </w:rPr>
        <w:t>navigation</w:t>
      </w:r>
      <w:r>
        <w:rPr>
          <w:i w:val="0"/>
          <w:iCs w:val="0"/>
          <w:spacing w:val="29"/>
          <w:w w:val="105"/>
          <w:sz w:val="20"/>
          <w:szCs w:val="20"/>
        </w:rPr>
        <w:t xml:space="preserve"> </w:t>
      </w:r>
      <w:r>
        <w:rPr>
          <w:i w:val="0"/>
          <w:iCs w:val="0"/>
          <w:w w:val="105"/>
          <w:sz w:val="20"/>
          <w:szCs w:val="20"/>
        </w:rPr>
        <w:t>bar</w:t>
      </w:r>
      <w:r>
        <w:rPr>
          <w:i w:val="0"/>
          <w:iCs w:val="0"/>
          <w:w w:val="105"/>
          <w:sz w:val="20"/>
          <w:szCs w:val="20"/>
        </w:rPr>
        <w:tab/>
      </w:r>
      <w:r>
        <w:rPr>
          <w:w w:val="105"/>
        </w:rPr>
        <w:t>highlights in</w:t>
      </w:r>
      <w:r>
        <w:rPr>
          <w:spacing w:val="6"/>
          <w:w w:val="105"/>
        </w:rPr>
        <w:t xml:space="preserve"> </w:t>
      </w:r>
      <w:r>
        <w:rPr>
          <w:w w:val="105"/>
        </w:rPr>
        <w:t>blue</w:t>
      </w:r>
    </w:p>
    <w:p w:rsidR="00A8353F" w:rsidRDefault="00A8353F">
      <w:pPr>
        <w:pStyle w:val="BodyText"/>
        <w:kinsoku w:val="0"/>
        <w:overflowPunct w:val="0"/>
        <w:spacing w:before="8"/>
        <w:rPr>
          <w:sz w:val="18"/>
          <w:szCs w:val="18"/>
        </w:rPr>
      </w:pPr>
    </w:p>
    <w:p w:rsidR="00A8353F" w:rsidRDefault="0071444F">
      <w:pPr>
        <w:pStyle w:val="BodyText"/>
        <w:kinsoku w:val="0"/>
        <w:overflowPunct w:val="0"/>
        <w:spacing w:line="256" w:lineRule="auto"/>
        <w:ind w:left="1038" w:right="6729" w:firstLine="1"/>
        <w:rPr>
          <w:i w:val="0"/>
          <w:iCs w:val="0"/>
          <w:w w:val="110"/>
          <w:sz w:val="20"/>
          <w:szCs w:val="20"/>
        </w:rPr>
      </w:pPr>
      <w:r>
        <w:rPr>
          <w:b/>
          <w:bCs/>
          <w:i w:val="0"/>
          <w:iCs w:val="0"/>
          <w:w w:val="110"/>
          <w:u w:val="thick" w:color="000000"/>
        </w:rPr>
        <w:t>Note:</w:t>
      </w:r>
      <w:r>
        <w:rPr>
          <w:b/>
          <w:bCs/>
          <w:i w:val="0"/>
          <w:iCs w:val="0"/>
          <w:w w:val="110"/>
        </w:rPr>
        <w:t xml:space="preserve"> </w:t>
      </w:r>
      <w:r>
        <w:rPr>
          <w:i w:val="0"/>
          <w:iCs w:val="0"/>
          <w:w w:val="110"/>
          <w:sz w:val="20"/>
          <w:szCs w:val="20"/>
        </w:rPr>
        <w:t xml:space="preserve">The FSER ready for AIPT Release can also be accessed on the </w:t>
      </w:r>
      <w:r>
        <w:rPr>
          <w:w w:val="110"/>
        </w:rPr>
        <w:t xml:space="preserve">WLSP Home </w:t>
      </w:r>
      <w:r>
        <w:rPr>
          <w:i w:val="0"/>
          <w:iCs w:val="0"/>
          <w:w w:val="110"/>
          <w:sz w:val="20"/>
          <w:szCs w:val="20"/>
        </w:rPr>
        <w:t xml:space="preserve">page by clicking on the FSER link in the </w:t>
      </w:r>
      <w:r>
        <w:rPr>
          <w:w w:val="110"/>
        </w:rPr>
        <w:t xml:space="preserve">All Drafts </w:t>
      </w:r>
      <w:r>
        <w:rPr>
          <w:w w:val="110"/>
          <w:sz w:val="20"/>
          <w:szCs w:val="20"/>
        </w:rPr>
        <w:t xml:space="preserve">&amp; </w:t>
      </w:r>
      <w:r>
        <w:rPr>
          <w:w w:val="110"/>
        </w:rPr>
        <w:t xml:space="preserve">Open FSERs </w:t>
      </w:r>
      <w:r>
        <w:rPr>
          <w:i w:val="0"/>
          <w:iCs w:val="0"/>
          <w:w w:val="110"/>
          <w:sz w:val="20"/>
          <w:szCs w:val="20"/>
        </w:rPr>
        <w:t xml:space="preserve">table. </w:t>
      </w:r>
      <w:r>
        <w:rPr>
          <w:i w:val="0"/>
          <w:iCs w:val="0"/>
          <w:w w:val="110"/>
        </w:rPr>
        <w:t xml:space="preserve">If </w:t>
      </w:r>
      <w:r>
        <w:rPr>
          <w:i w:val="0"/>
          <w:iCs w:val="0"/>
          <w:w w:val="110"/>
          <w:sz w:val="20"/>
          <w:szCs w:val="20"/>
        </w:rPr>
        <w:t xml:space="preserve">this method is used, the user is automatically taken to the </w:t>
      </w:r>
      <w:r>
        <w:rPr>
          <w:w w:val="110"/>
        </w:rPr>
        <w:t xml:space="preserve">Level 1: A/PT Release Authority </w:t>
      </w:r>
      <w:r>
        <w:rPr>
          <w:i w:val="0"/>
          <w:iCs w:val="0"/>
          <w:w w:val="110"/>
          <w:sz w:val="20"/>
          <w:szCs w:val="20"/>
        </w:rPr>
        <w:t>page.</w:t>
      </w:r>
    </w:p>
    <w:p w:rsidR="00A8353F" w:rsidRDefault="00A8353F">
      <w:pPr>
        <w:pStyle w:val="BodyText"/>
        <w:kinsoku w:val="0"/>
        <w:overflowPunct w:val="0"/>
        <w:spacing w:before="2"/>
        <w:rPr>
          <w:i w:val="0"/>
          <w:iCs w:val="0"/>
          <w:sz w:val="24"/>
          <w:szCs w:val="24"/>
        </w:rPr>
      </w:pPr>
    </w:p>
    <w:p w:rsidR="00A8353F" w:rsidRDefault="0071444F">
      <w:pPr>
        <w:pStyle w:val="ListParagraph"/>
        <w:numPr>
          <w:ilvl w:val="0"/>
          <w:numId w:val="1"/>
        </w:numPr>
        <w:tabs>
          <w:tab w:val="left" w:pos="1036"/>
          <w:tab w:val="left" w:pos="4822"/>
        </w:tabs>
        <w:kinsoku w:val="0"/>
        <w:overflowPunct w:val="0"/>
        <w:ind w:left="1035" w:hanging="483"/>
        <w:rPr>
          <w:i/>
          <w:iCs/>
          <w:color w:val="000000"/>
          <w:w w:val="105"/>
          <w:sz w:val="22"/>
          <w:szCs w:val="22"/>
        </w:rPr>
      </w:pPr>
      <w:r>
        <w:rPr>
          <w:w w:val="105"/>
          <w:sz w:val="20"/>
          <w:szCs w:val="20"/>
        </w:rPr>
        <w:t xml:space="preserve">Click on </w:t>
      </w:r>
      <w:r>
        <w:rPr>
          <w:i/>
          <w:iCs/>
          <w:w w:val="105"/>
          <w:sz w:val="21"/>
          <w:szCs w:val="21"/>
        </w:rPr>
        <w:t>Level  IA/PT</w:t>
      </w:r>
      <w:r>
        <w:rPr>
          <w:i/>
          <w:iCs/>
          <w:spacing w:val="-11"/>
          <w:w w:val="105"/>
          <w:sz w:val="21"/>
          <w:szCs w:val="21"/>
        </w:rPr>
        <w:t xml:space="preserve"> </w:t>
      </w:r>
      <w:r>
        <w:rPr>
          <w:i/>
          <w:iCs/>
          <w:w w:val="105"/>
          <w:sz w:val="21"/>
          <w:szCs w:val="21"/>
        </w:rPr>
        <w:t>Release</w:t>
      </w:r>
      <w:r>
        <w:rPr>
          <w:i/>
          <w:iCs/>
          <w:spacing w:val="12"/>
          <w:w w:val="105"/>
          <w:sz w:val="21"/>
          <w:szCs w:val="21"/>
        </w:rPr>
        <w:t xml:space="preserve"> </w:t>
      </w:r>
      <w:r>
        <w:rPr>
          <w:i/>
          <w:iCs/>
          <w:w w:val="105"/>
          <w:sz w:val="21"/>
          <w:szCs w:val="21"/>
        </w:rPr>
        <w:t>Authority</w:t>
      </w:r>
      <w:r>
        <w:rPr>
          <w:i/>
          <w:iCs/>
          <w:w w:val="105"/>
          <w:sz w:val="21"/>
          <w:szCs w:val="21"/>
        </w:rPr>
        <w:tab/>
        <w:t>Navigation bar highlights in blue</w:t>
      </w:r>
      <w:r>
        <w:rPr>
          <w:i/>
          <w:iCs/>
          <w:spacing w:val="-16"/>
          <w:w w:val="105"/>
          <w:sz w:val="21"/>
          <w:szCs w:val="21"/>
        </w:rPr>
        <w:t xml:space="preserve"> </w:t>
      </w:r>
      <w:r>
        <w:rPr>
          <w:i/>
          <w:iCs/>
          <w:w w:val="105"/>
          <w:sz w:val="21"/>
          <w:szCs w:val="21"/>
        </w:rPr>
        <w:t>on</w:t>
      </w:r>
    </w:p>
    <w:p w:rsidR="00A8353F" w:rsidRDefault="0071444F">
      <w:pPr>
        <w:pStyle w:val="BodyText"/>
        <w:kinsoku w:val="0"/>
        <w:overflowPunct w:val="0"/>
        <w:spacing w:before="1"/>
        <w:ind w:right="1054"/>
        <w:jc w:val="center"/>
        <w:rPr>
          <w:w w:val="105"/>
        </w:rPr>
      </w:pPr>
      <w:r>
        <w:rPr>
          <w:w w:val="105"/>
        </w:rPr>
        <w:t>selection</w:t>
      </w:r>
    </w:p>
    <w:p w:rsidR="00A8353F" w:rsidRDefault="00A8353F">
      <w:pPr>
        <w:pStyle w:val="BodyText"/>
        <w:kinsoku w:val="0"/>
        <w:overflowPunct w:val="0"/>
        <w:spacing w:before="2"/>
        <w:rPr>
          <w:sz w:val="27"/>
          <w:szCs w:val="27"/>
        </w:rPr>
      </w:pPr>
    </w:p>
    <w:p w:rsidR="00A8353F" w:rsidRDefault="0071444F">
      <w:pPr>
        <w:pStyle w:val="ListParagraph"/>
        <w:numPr>
          <w:ilvl w:val="0"/>
          <w:numId w:val="1"/>
        </w:numPr>
        <w:tabs>
          <w:tab w:val="left" w:pos="1046"/>
          <w:tab w:val="left" w:pos="4821"/>
        </w:tabs>
        <w:kinsoku w:val="0"/>
        <w:overflowPunct w:val="0"/>
        <w:spacing w:line="265" w:lineRule="exact"/>
        <w:ind w:left="1045" w:hanging="509"/>
        <w:rPr>
          <w:rFonts w:ascii="Courier New" w:hAnsi="Courier New" w:cs="Courier New"/>
          <w:i/>
          <w:iCs/>
          <w:color w:val="000000"/>
          <w:w w:val="105"/>
        </w:rPr>
      </w:pPr>
      <w:r>
        <w:rPr>
          <w:w w:val="105"/>
          <w:sz w:val="20"/>
          <w:szCs w:val="20"/>
        </w:rPr>
        <w:t xml:space="preserve">On the </w:t>
      </w:r>
      <w:r>
        <w:rPr>
          <w:i/>
          <w:iCs/>
          <w:w w:val="105"/>
          <w:sz w:val="21"/>
          <w:szCs w:val="21"/>
        </w:rPr>
        <w:t>Level 1: AJPT</w:t>
      </w:r>
      <w:r>
        <w:rPr>
          <w:i/>
          <w:iCs/>
          <w:spacing w:val="-22"/>
          <w:w w:val="105"/>
          <w:sz w:val="21"/>
          <w:szCs w:val="21"/>
        </w:rPr>
        <w:t xml:space="preserve"> </w:t>
      </w:r>
      <w:r>
        <w:rPr>
          <w:i/>
          <w:iCs/>
          <w:w w:val="105"/>
          <w:sz w:val="21"/>
          <w:szCs w:val="21"/>
        </w:rPr>
        <w:t>Release</w:t>
      </w:r>
      <w:r>
        <w:rPr>
          <w:i/>
          <w:iCs/>
          <w:spacing w:val="3"/>
          <w:w w:val="105"/>
          <w:sz w:val="21"/>
          <w:szCs w:val="21"/>
        </w:rPr>
        <w:t xml:space="preserve"> </w:t>
      </w:r>
      <w:r>
        <w:rPr>
          <w:i/>
          <w:iCs/>
          <w:w w:val="105"/>
          <w:sz w:val="21"/>
          <w:szCs w:val="21"/>
        </w:rPr>
        <w:t>Authority</w:t>
      </w:r>
      <w:r>
        <w:rPr>
          <w:i/>
          <w:iCs/>
          <w:w w:val="105"/>
          <w:sz w:val="21"/>
          <w:szCs w:val="21"/>
        </w:rPr>
        <w:tab/>
        <w:t>A/PT Release Authority</w:t>
      </w:r>
      <w:r>
        <w:rPr>
          <w:i/>
          <w:iCs/>
          <w:spacing w:val="-17"/>
          <w:w w:val="105"/>
          <w:sz w:val="21"/>
          <w:szCs w:val="21"/>
        </w:rPr>
        <w:t xml:space="preserve"> </w:t>
      </w:r>
      <w:r>
        <w:rPr>
          <w:i/>
          <w:iCs/>
          <w:w w:val="105"/>
          <w:sz w:val="21"/>
          <w:szCs w:val="21"/>
        </w:rPr>
        <w:t>FSER</w:t>
      </w:r>
    </w:p>
    <w:p w:rsidR="00A8353F" w:rsidRDefault="0071444F">
      <w:pPr>
        <w:pStyle w:val="BodyText"/>
        <w:tabs>
          <w:tab w:val="left" w:pos="4825"/>
        </w:tabs>
        <w:kinsoku w:val="0"/>
        <w:overflowPunct w:val="0"/>
        <w:spacing w:line="235" w:lineRule="exact"/>
        <w:ind w:left="1043"/>
        <w:rPr>
          <w:w w:val="105"/>
        </w:rPr>
      </w:pPr>
      <w:r>
        <w:rPr>
          <w:i w:val="0"/>
          <w:iCs w:val="0"/>
          <w:w w:val="105"/>
          <w:sz w:val="20"/>
          <w:szCs w:val="20"/>
        </w:rPr>
        <w:t xml:space="preserve">page, click on the </w:t>
      </w:r>
      <w:r>
        <w:rPr>
          <w:i w:val="0"/>
          <w:iCs w:val="0"/>
          <w:spacing w:val="2"/>
          <w:w w:val="105"/>
          <w:sz w:val="20"/>
          <w:szCs w:val="20"/>
        </w:rPr>
        <w:t xml:space="preserve"> </w:t>
      </w:r>
      <w:r>
        <w:rPr>
          <w:i w:val="0"/>
          <w:iCs w:val="0"/>
          <w:w w:val="105"/>
          <w:sz w:val="20"/>
          <w:szCs w:val="20"/>
        </w:rPr>
        <w:t>FSER</w:t>
      </w:r>
      <w:r>
        <w:rPr>
          <w:i w:val="0"/>
          <w:iCs w:val="0"/>
          <w:spacing w:val="20"/>
          <w:w w:val="105"/>
          <w:sz w:val="20"/>
          <w:szCs w:val="20"/>
        </w:rPr>
        <w:t xml:space="preserve"> </w:t>
      </w:r>
      <w:r>
        <w:rPr>
          <w:i w:val="0"/>
          <w:iCs w:val="0"/>
          <w:w w:val="105"/>
          <w:sz w:val="20"/>
          <w:szCs w:val="20"/>
        </w:rPr>
        <w:t>link</w:t>
      </w:r>
      <w:r>
        <w:rPr>
          <w:i w:val="0"/>
          <w:iCs w:val="0"/>
          <w:w w:val="105"/>
          <w:sz w:val="20"/>
          <w:szCs w:val="20"/>
        </w:rPr>
        <w:tab/>
      </w:r>
      <w:r>
        <w:rPr>
          <w:w w:val="105"/>
        </w:rPr>
        <w:t>Review link displays with a</w:t>
      </w:r>
      <w:r>
        <w:rPr>
          <w:spacing w:val="28"/>
          <w:w w:val="105"/>
        </w:rPr>
        <w:t xml:space="preserve"> </w:t>
      </w:r>
      <w:r>
        <w:rPr>
          <w:w w:val="105"/>
        </w:rPr>
        <w:t>green</w:t>
      </w:r>
    </w:p>
    <w:p w:rsidR="00A8353F" w:rsidRDefault="0071444F">
      <w:pPr>
        <w:pStyle w:val="BodyText"/>
        <w:kinsoku w:val="0"/>
        <w:overflowPunct w:val="0"/>
        <w:spacing w:before="8"/>
        <w:ind w:right="836"/>
        <w:jc w:val="center"/>
        <w:rPr>
          <w:w w:val="105"/>
        </w:rPr>
      </w:pPr>
      <w:r>
        <w:rPr>
          <w:w w:val="105"/>
        </w:rPr>
        <w:t>check mark</w:t>
      </w:r>
    </w:p>
    <w:p w:rsidR="00A8353F" w:rsidRDefault="00A8353F">
      <w:pPr>
        <w:pStyle w:val="BodyText"/>
        <w:kinsoku w:val="0"/>
        <w:overflowPunct w:val="0"/>
        <w:spacing w:before="8"/>
        <w:ind w:right="836"/>
        <w:jc w:val="center"/>
        <w:rPr>
          <w:w w:val="105"/>
        </w:rPr>
        <w:sectPr w:rsidR="00A8353F">
          <w:pgSz w:w="12240" w:h="15840"/>
          <w:pgMar w:top="1440" w:right="240" w:bottom="820" w:left="520" w:header="0" w:footer="537" w:gutter="0"/>
          <w:cols w:space="720"/>
          <w:noEndnote/>
        </w:sectPr>
      </w:pPr>
    </w:p>
    <w:tbl>
      <w:tblPr>
        <w:tblW w:w="0" w:type="auto"/>
        <w:tblInd w:w="246" w:type="dxa"/>
        <w:tblLayout w:type="fixed"/>
        <w:tblCellMar>
          <w:left w:w="0" w:type="dxa"/>
          <w:right w:w="0" w:type="dxa"/>
        </w:tblCellMar>
        <w:tblLook w:val="0000" w:firstRow="0" w:lastRow="0" w:firstColumn="0" w:lastColumn="0" w:noHBand="0" w:noVBand="0"/>
      </w:tblPr>
      <w:tblGrid>
        <w:gridCol w:w="716"/>
        <w:gridCol w:w="3788"/>
        <w:gridCol w:w="3423"/>
        <w:gridCol w:w="1889"/>
        <w:gridCol w:w="634"/>
        <w:gridCol w:w="624"/>
      </w:tblGrid>
      <w:tr w:rsidR="00A8353F">
        <w:trPr>
          <w:trHeight w:val="638"/>
        </w:trPr>
        <w:tc>
          <w:tcPr>
            <w:tcW w:w="11074"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tabs>
                <w:tab w:val="left" w:pos="1802"/>
              </w:tabs>
              <w:kinsoku w:val="0"/>
              <w:overflowPunct w:val="0"/>
              <w:spacing w:before="62" w:line="247" w:lineRule="auto"/>
              <w:ind w:left="36" w:right="5860" w:firstLine="8"/>
              <w:rPr>
                <w:b/>
                <w:bCs/>
                <w:w w:val="105"/>
                <w:sz w:val="21"/>
                <w:szCs w:val="21"/>
              </w:rPr>
            </w:pPr>
            <w:r>
              <w:rPr>
                <w:b/>
                <w:bCs/>
                <w:w w:val="105"/>
                <w:sz w:val="21"/>
                <w:szCs w:val="21"/>
              </w:rPr>
              <w:lastRenderedPageBreak/>
              <w:t>Workflow</w:t>
            </w:r>
            <w:r>
              <w:rPr>
                <w:b/>
                <w:bCs/>
                <w:spacing w:val="6"/>
                <w:w w:val="105"/>
                <w:sz w:val="21"/>
                <w:szCs w:val="21"/>
              </w:rPr>
              <w:t xml:space="preserve"> </w:t>
            </w:r>
            <w:r>
              <w:rPr>
                <w:b/>
                <w:bCs/>
                <w:w w:val="105"/>
                <w:sz w:val="21"/>
                <w:szCs w:val="21"/>
              </w:rPr>
              <w:t>Step</w:t>
            </w:r>
            <w:r>
              <w:rPr>
                <w:b/>
                <w:bCs/>
                <w:spacing w:val="-17"/>
                <w:w w:val="105"/>
                <w:sz w:val="21"/>
                <w:szCs w:val="21"/>
              </w:rPr>
              <w:t xml:space="preserve"> </w:t>
            </w:r>
            <w:r>
              <w:rPr>
                <w:b/>
                <w:bCs/>
                <w:w w:val="105"/>
                <w:sz w:val="21"/>
                <w:szCs w:val="21"/>
              </w:rPr>
              <w:t>-</w:t>
            </w:r>
            <w:r>
              <w:rPr>
                <w:b/>
                <w:bCs/>
                <w:w w:val="105"/>
                <w:sz w:val="21"/>
                <w:szCs w:val="21"/>
              </w:rPr>
              <w:tab/>
              <w:t>Level</w:t>
            </w:r>
            <w:r>
              <w:rPr>
                <w:b/>
                <w:bCs/>
                <w:spacing w:val="-15"/>
                <w:w w:val="105"/>
                <w:sz w:val="21"/>
                <w:szCs w:val="21"/>
              </w:rPr>
              <w:t xml:space="preserve"> </w:t>
            </w:r>
            <w:r>
              <w:rPr>
                <w:b/>
                <w:bCs/>
                <w:w w:val="105"/>
                <w:sz w:val="21"/>
                <w:szCs w:val="21"/>
              </w:rPr>
              <w:t>1</w:t>
            </w:r>
            <w:r>
              <w:rPr>
                <w:b/>
                <w:bCs/>
                <w:spacing w:val="-7"/>
                <w:w w:val="105"/>
                <w:sz w:val="21"/>
                <w:szCs w:val="21"/>
              </w:rPr>
              <w:t xml:space="preserve"> </w:t>
            </w:r>
            <w:r>
              <w:rPr>
                <w:b/>
                <w:bCs/>
                <w:w w:val="105"/>
                <w:sz w:val="21"/>
                <w:szCs w:val="21"/>
              </w:rPr>
              <w:t>AIPT</w:t>
            </w:r>
            <w:r>
              <w:rPr>
                <w:b/>
                <w:bCs/>
                <w:spacing w:val="-16"/>
                <w:w w:val="105"/>
                <w:sz w:val="21"/>
                <w:szCs w:val="21"/>
              </w:rPr>
              <w:t xml:space="preserve"> </w:t>
            </w:r>
            <w:r>
              <w:rPr>
                <w:b/>
                <w:bCs/>
                <w:w w:val="105"/>
                <w:sz w:val="21"/>
                <w:szCs w:val="21"/>
              </w:rPr>
              <w:t>Release</w:t>
            </w:r>
            <w:r>
              <w:rPr>
                <w:b/>
                <w:bCs/>
                <w:spacing w:val="-8"/>
                <w:w w:val="105"/>
                <w:sz w:val="21"/>
                <w:szCs w:val="21"/>
              </w:rPr>
              <w:t xml:space="preserve"> </w:t>
            </w:r>
            <w:r>
              <w:rPr>
                <w:b/>
                <w:bCs/>
                <w:w w:val="105"/>
                <w:sz w:val="21"/>
                <w:szCs w:val="21"/>
              </w:rPr>
              <w:t>Authorization Steps for Rejecting a FSER at Level</w:t>
            </w:r>
            <w:r>
              <w:rPr>
                <w:b/>
                <w:bCs/>
                <w:spacing w:val="3"/>
                <w:w w:val="105"/>
                <w:sz w:val="21"/>
                <w:szCs w:val="21"/>
              </w:rPr>
              <w:t xml:space="preserve"> </w:t>
            </w:r>
            <w:r>
              <w:rPr>
                <w:b/>
                <w:bCs/>
                <w:w w:val="105"/>
                <w:sz w:val="21"/>
                <w:szCs w:val="21"/>
              </w:rPr>
              <w:t>1</w:t>
            </w:r>
          </w:p>
        </w:tc>
      </w:tr>
      <w:tr w:rsidR="00A8353F">
        <w:trPr>
          <w:trHeight w:val="996"/>
        </w:trPr>
        <w:tc>
          <w:tcPr>
            <w:tcW w:w="716"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2" w:line="448" w:lineRule="auto"/>
              <w:ind w:left="174" w:right="35" w:hanging="95"/>
              <w:rPr>
                <w:b/>
                <w:bCs/>
                <w:w w:val="105"/>
                <w:sz w:val="21"/>
                <w:szCs w:val="21"/>
              </w:rPr>
            </w:pPr>
            <w:r>
              <w:rPr>
                <w:b/>
                <w:bCs/>
                <w:w w:val="105"/>
                <w:sz w:val="21"/>
                <w:szCs w:val="21"/>
              </w:rPr>
              <w:t>STEP NO.</w:t>
            </w:r>
          </w:p>
        </w:tc>
        <w:tc>
          <w:tcPr>
            <w:tcW w:w="3788"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7"/>
              <w:ind w:left="1364" w:right="1338"/>
              <w:jc w:val="center"/>
              <w:rPr>
                <w:b/>
                <w:bCs/>
                <w:w w:val="105"/>
                <w:sz w:val="21"/>
                <w:szCs w:val="21"/>
              </w:rPr>
            </w:pPr>
            <w:r>
              <w:rPr>
                <w:b/>
                <w:bCs/>
                <w:w w:val="105"/>
                <w:sz w:val="21"/>
                <w:szCs w:val="21"/>
              </w:rPr>
              <w:t>ACTION</w:t>
            </w:r>
          </w:p>
        </w:tc>
        <w:tc>
          <w:tcPr>
            <w:tcW w:w="3423"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2"/>
              <w:ind w:left="1302" w:right="1278"/>
              <w:jc w:val="center"/>
              <w:rPr>
                <w:b/>
                <w:bCs/>
                <w:w w:val="105"/>
                <w:sz w:val="21"/>
                <w:szCs w:val="21"/>
              </w:rPr>
            </w:pPr>
            <w:r>
              <w:rPr>
                <w:b/>
                <w:bCs/>
                <w:w w:val="105"/>
                <w:sz w:val="21"/>
                <w:szCs w:val="21"/>
              </w:rPr>
              <w:t>EVENT</w:t>
            </w:r>
          </w:p>
        </w:tc>
        <w:tc>
          <w:tcPr>
            <w:tcW w:w="1889"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7"/>
              <w:ind w:left="294"/>
              <w:rPr>
                <w:b/>
                <w:bCs/>
                <w:w w:val="105"/>
                <w:sz w:val="21"/>
                <w:szCs w:val="21"/>
              </w:rPr>
            </w:pPr>
            <w:r>
              <w:rPr>
                <w:b/>
                <w:bCs/>
                <w:w w:val="105"/>
                <w:sz w:val="21"/>
                <w:szCs w:val="21"/>
              </w:rPr>
              <w:t>COMMENTS</w:t>
            </w:r>
          </w:p>
        </w:tc>
        <w:tc>
          <w:tcPr>
            <w:tcW w:w="634"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7"/>
              <w:ind w:left="48"/>
              <w:rPr>
                <w:b/>
                <w:bCs/>
                <w:w w:val="105"/>
                <w:sz w:val="21"/>
                <w:szCs w:val="21"/>
              </w:rPr>
            </w:pPr>
            <w:r>
              <w:rPr>
                <w:b/>
                <w:bCs/>
                <w:w w:val="105"/>
                <w:sz w:val="21"/>
                <w:szCs w:val="21"/>
              </w:rPr>
              <w:t>PASS</w:t>
            </w:r>
          </w:p>
        </w:tc>
        <w:tc>
          <w:tcPr>
            <w:tcW w:w="624"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72"/>
              <w:ind w:left="49"/>
              <w:rPr>
                <w:b/>
                <w:bCs/>
                <w:w w:val="105"/>
                <w:sz w:val="21"/>
                <w:szCs w:val="21"/>
              </w:rPr>
            </w:pPr>
            <w:r>
              <w:rPr>
                <w:b/>
                <w:bCs/>
                <w:w w:val="105"/>
                <w:sz w:val="21"/>
                <w:szCs w:val="21"/>
              </w:rPr>
              <w:t>FAIL</w:t>
            </w:r>
          </w:p>
        </w:tc>
      </w:tr>
      <w:tr w:rsidR="00A8353F">
        <w:trPr>
          <w:trHeight w:val="1289"/>
        </w:trPr>
        <w:tc>
          <w:tcPr>
            <w:tcW w:w="716"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0"/>
              <w:ind w:left="186" w:right="140"/>
              <w:jc w:val="center"/>
              <w:rPr>
                <w:w w:val="110"/>
                <w:sz w:val="21"/>
                <w:szCs w:val="21"/>
              </w:rPr>
            </w:pPr>
            <w:r>
              <w:rPr>
                <w:w w:val="110"/>
                <w:sz w:val="21"/>
                <w:szCs w:val="21"/>
              </w:rPr>
              <w:t>8.</w:t>
            </w:r>
          </w:p>
        </w:tc>
        <w:tc>
          <w:tcPr>
            <w:tcW w:w="3788"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0" w:line="256" w:lineRule="auto"/>
              <w:ind w:left="49" w:firstLine="4"/>
              <w:rPr>
                <w:w w:val="105"/>
                <w:sz w:val="21"/>
                <w:szCs w:val="21"/>
              </w:rPr>
            </w:pPr>
            <w:r>
              <w:rPr>
                <w:w w:val="105"/>
                <w:sz w:val="21"/>
                <w:szCs w:val="21"/>
              </w:rPr>
              <w:t xml:space="preserve">Review the details of the FSER Request, select </w:t>
            </w:r>
            <w:r>
              <w:rPr>
                <w:b/>
                <w:bCs/>
                <w:w w:val="105"/>
                <w:sz w:val="21"/>
                <w:szCs w:val="21"/>
              </w:rPr>
              <w:t xml:space="preserve">No </w:t>
            </w:r>
            <w:r>
              <w:rPr>
                <w:w w:val="105"/>
                <w:sz w:val="21"/>
                <w:szCs w:val="21"/>
              </w:rPr>
              <w:t xml:space="preserve">radio button, select a priority from the Priority drop-down menu, and then click on the </w:t>
            </w:r>
            <w:r>
              <w:rPr>
                <w:b/>
                <w:bCs/>
                <w:w w:val="105"/>
                <w:sz w:val="21"/>
                <w:szCs w:val="21"/>
              </w:rPr>
              <w:t xml:space="preserve">Reject </w:t>
            </w:r>
            <w:r>
              <w:rPr>
                <w:w w:val="105"/>
                <w:sz w:val="21"/>
                <w:szCs w:val="21"/>
              </w:rPr>
              <w:t>button.</w:t>
            </w:r>
          </w:p>
        </w:tc>
        <w:tc>
          <w:tcPr>
            <w:tcW w:w="3423"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0" w:line="256" w:lineRule="auto"/>
              <w:ind w:left="53" w:right="330" w:hanging="5"/>
              <w:rPr>
                <w:i/>
                <w:iCs/>
                <w:w w:val="105"/>
                <w:sz w:val="21"/>
                <w:szCs w:val="21"/>
              </w:rPr>
            </w:pPr>
            <w:r>
              <w:rPr>
                <w:i/>
                <w:iCs/>
                <w:w w:val="105"/>
                <w:sz w:val="21"/>
                <w:szCs w:val="21"/>
              </w:rPr>
              <w:t>A text entry box for reason for the rejection displays.</w:t>
            </w:r>
          </w:p>
        </w:tc>
        <w:tc>
          <w:tcPr>
            <w:tcW w:w="1889"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4"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2714"/>
        </w:trPr>
        <w:tc>
          <w:tcPr>
            <w:tcW w:w="71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3"/>
              <w:ind w:left="179" w:right="140"/>
              <w:jc w:val="center"/>
              <w:rPr>
                <w:w w:val="105"/>
                <w:sz w:val="22"/>
                <w:szCs w:val="22"/>
              </w:rPr>
            </w:pPr>
            <w:r>
              <w:rPr>
                <w:w w:val="105"/>
                <w:sz w:val="22"/>
                <w:szCs w:val="22"/>
              </w:rPr>
              <w:t>9.</w:t>
            </w:r>
          </w:p>
        </w:tc>
        <w:tc>
          <w:tcPr>
            <w:tcW w:w="3788"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7" w:line="249" w:lineRule="auto"/>
              <w:ind w:left="49" w:right="202" w:hanging="3"/>
              <w:rPr>
                <w:w w:val="105"/>
                <w:sz w:val="21"/>
                <w:szCs w:val="21"/>
              </w:rPr>
            </w:pPr>
            <w:r>
              <w:rPr>
                <w:w w:val="105"/>
                <w:sz w:val="21"/>
                <w:szCs w:val="21"/>
              </w:rPr>
              <w:t xml:space="preserve">Type in a reason for the rejection of the FSER and then click on the </w:t>
            </w:r>
            <w:r>
              <w:rPr>
                <w:b/>
                <w:bCs/>
                <w:w w:val="105"/>
                <w:sz w:val="21"/>
                <w:szCs w:val="21"/>
              </w:rPr>
              <w:t xml:space="preserve">Reject </w:t>
            </w:r>
            <w:r>
              <w:rPr>
                <w:w w:val="105"/>
                <w:sz w:val="21"/>
                <w:szCs w:val="21"/>
              </w:rPr>
              <w:t>button.</w:t>
            </w:r>
          </w:p>
        </w:tc>
        <w:tc>
          <w:tcPr>
            <w:tcW w:w="342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7" w:line="252" w:lineRule="auto"/>
              <w:ind w:left="49" w:right="40" w:hanging="7"/>
              <w:rPr>
                <w:i/>
                <w:iCs/>
                <w:w w:val="105"/>
                <w:sz w:val="21"/>
                <w:szCs w:val="21"/>
              </w:rPr>
            </w:pPr>
            <w:r>
              <w:rPr>
                <w:i/>
                <w:iCs/>
                <w:w w:val="105"/>
                <w:sz w:val="21"/>
                <w:szCs w:val="21"/>
              </w:rPr>
              <w:t>The Level 1: A/PT Release Authority page displays with the message that the rejection information has been successfully updated.</w:t>
            </w:r>
          </w:p>
          <w:p w:rsidR="00A8353F" w:rsidRDefault="0071444F">
            <w:pPr>
              <w:pStyle w:val="TableParagraph"/>
              <w:kinsoku w:val="0"/>
              <w:overflowPunct w:val="0"/>
              <w:spacing w:before="193" w:line="261" w:lineRule="auto"/>
              <w:ind w:left="51" w:right="208" w:hanging="4"/>
              <w:rPr>
                <w:i/>
                <w:iCs/>
                <w:w w:val="105"/>
                <w:sz w:val="21"/>
                <w:szCs w:val="21"/>
              </w:rPr>
            </w:pPr>
            <w:r>
              <w:rPr>
                <w:i/>
                <w:iCs/>
                <w:w w:val="105"/>
                <w:sz w:val="21"/>
                <w:szCs w:val="21"/>
              </w:rPr>
              <w:t>The FSER originator is notified via email the FSER was rejected.</w:t>
            </w:r>
          </w:p>
          <w:p w:rsidR="00A8353F" w:rsidRDefault="0071444F">
            <w:pPr>
              <w:pStyle w:val="TableParagraph"/>
              <w:kinsoku w:val="0"/>
              <w:overflowPunct w:val="0"/>
              <w:spacing w:before="189" w:line="242" w:lineRule="auto"/>
              <w:ind w:left="48" w:right="40" w:hanging="1"/>
              <w:rPr>
                <w:i/>
                <w:iCs/>
                <w:w w:val="105"/>
                <w:sz w:val="21"/>
                <w:szCs w:val="21"/>
              </w:rPr>
            </w:pPr>
            <w:r>
              <w:rPr>
                <w:i/>
                <w:iCs/>
                <w:w w:val="105"/>
                <w:sz w:val="21"/>
                <w:szCs w:val="21"/>
              </w:rPr>
              <w:t>The FSER moves back to Initiator Create Draft.</w:t>
            </w:r>
          </w:p>
        </w:tc>
        <w:tc>
          <w:tcPr>
            <w:tcW w:w="188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87"/>
        </w:trPr>
        <w:tc>
          <w:tcPr>
            <w:tcW w:w="71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8"/>
              <w:ind w:left="196" w:right="135"/>
              <w:jc w:val="center"/>
              <w:rPr>
                <w:w w:val="105"/>
                <w:sz w:val="21"/>
                <w:szCs w:val="21"/>
              </w:rPr>
            </w:pPr>
            <w:r>
              <w:rPr>
                <w:w w:val="105"/>
                <w:sz w:val="21"/>
                <w:szCs w:val="21"/>
              </w:rPr>
              <w:t>10.</w:t>
            </w:r>
          </w:p>
        </w:tc>
        <w:tc>
          <w:tcPr>
            <w:tcW w:w="3788"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8"/>
              <w:ind w:left="54"/>
              <w:rPr>
                <w:w w:val="105"/>
                <w:sz w:val="21"/>
                <w:szCs w:val="21"/>
              </w:rPr>
            </w:pPr>
            <w:r>
              <w:rPr>
                <w:w w:val="105"/>
                <w:sz w:val="21"/>
                <w:szCs w:val="21"/>
              </w:rPr>
              <w:t xml:space="preserve">Click on the </w:t>
            </w:r>
            <w:r>
              <w:rPr>
                <w:b/>
                <w:bCs/>
                <w:w w:val="105"/>
                <w:sz w:val="21"/>
                <w:szCs w:val="21"/>
              </w:rPr>
              <w:t xml:space="preserve">Log Out </w:t>
            </w:r>
            <w:r>
              <w:rPr>
                <w:w w:val="105"/>
                <w:sz w:val="21"/>
                <w:szCs w:val="21"/>
              </w:rPr>
              <w:t>button.</w:t>
            </w:r>
          </w:p>
        </w:tc>
        <w:tc>
          <w:tcPr>
            <w:tcW w:w="342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3" w:line="256" w:lineRule="auto"/>
              <w:ind w:left="62" w:right="40" w:hanging="11"/>
              <w:rPr>
                <w:i/>
                <w:iCs/>
                <w:w w:val="105"/>
                <w:sz w:val="21"/>
                <w:szCs w:val="21"/>
              </w:rPr>
            </w:pPr>
            <w:r>
              <w:rPr>
                <w:i/>
                <w:iCs/>
                <w:w w:val="105"/>
                <w:sz w:val="21"/>
                <w:szCs w:val="21"/>
              </w:rPr>
              <w:t>The welcome page for the WLSP FSER tool displays in the browser</w:t>
            </w:r>
          </w:p>
        </w:tc>
        <w:tc>
          <w:tcPr>
            <w:tcW w:w="188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20"/>
        </w:trPr>
        <w:tc>
          <w:tcPr>
            <w:tcW w:w="11074"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110" w:line="261" w:lineRule="auto"/>
              <w:ind w:left="67" w:right="17" w:hanging="16"/>
              <w:rPr>
                <w:i/>
                <w:iCs/>
                <w:w w:val="105"/>
                <w:sz w:val="21"/>
                <w:szCs w:val="21"/>
              </w:rPr>
            </w:pPr>
            <w:r>
              <w:rPr>
                <w:i/>
                <w:iCs/>
                <w:w w:val="105"/>
                <w:sz w:val="21"/>
                <w:szCs w:val="21"/>
              </w:rPr>
              <w:t>The FSER is rejected and the FSER Originator is notified via email. The FSER moves back to the Initiator step in the WLSP FSER Workflow.</w:t>
            </w:r>
          </w:p>
        </w:tc>
      </w:tr>
    </w:tbl>
    <w:p w:rsidR="00A8353F" w:rsidRDefault="00A8353F">
      <w:pPr>
        <w:rPr>
          <w:i/>
          <w:iCs/>
          <w:w w:val="105"/>
          <w:sz w:val="21"/>
          <w:szCs w:val="21"/>
        </w:rPr>
        <w:sectPr w:rsidR="00A8353F">
          <w:pgSz w:w="12240" w:h="15840"/>
          <w:pgMar w:top="1500" w:right="240" w:bottom="800" w:left="520" w:header="0" w:footer="537" w:gutter="0"/>
          <w:cols w:space="720"/>
          <w:noEndnote/>
        </w:sectPr>
      </w:pPr>
    </w:p>
    <w:tbl>
      <w:tblPr>
        <w:tblW w:w="0" w:type="auto"/>
        <w:tblInd w:w="255" w:type="dxa"/>
        <w:tblLayout w:type="fixed"/>
        <w:tblCellMar>
          <w:left w:w="0" w:type="dxa"/>
          <w:right w:w="0" w:type="dxa"/>
        </w:tblCellMar>
        <w:tblLook w:val="0000" w:firstRow="0" w:lastRow="0" w:firstColumn="0" w:lastColumn="0" w:noHBand="0" w:noVBand="0"/>
      </w:tblPr>
      <w:tblGrid>
        <w:gridCol w:w="721"/>
        <w:gridCol w:w="3783"/>
        <w:gridCol w:w="3427"/>
        <w:gridCol w:w="1889"/>
        <w:gridCol w:w="634"/>
        <w:gridCol w:w="629"/>
      </w:tblGrid>
      <w:tr w:rsidR="00A8353F">
        <w:trPr>
          <w:trHeight w:val="653"/>
        </w:trPr>
        <w:tc>
          <w:tcPr>
            <w:tcW w:w="11083" w:type="dxa"/>
            <w:gridSpan w:val="6"/>
            <w:tcBorders>
              <w:top w:val="single" w:sz="4" w:space="0" w:color="000000"/>
              <w:left w:val="single" w:sz="8" w:space="0" w:color="000000"/>
              <w:bottom w:val="single" w:sz="4" w:space="0" w:color="000000"/>
              <w:right w:val="single" w:sz="12" w:space="0" w:color="000000"/>
            </w:tcBorders>
          </w:tcPr>
          <w:p w:rsidR="00A8353F" w:rsidRDefault="0071444F">
            <w:pPr>
              <w:pStyle w:val="TableParagraph"/>
              <w:kinsoku w:val="0"/>
              <w:overflowPunct w:val="0"/>
              <w:spacing w:before="49"/>
              <w:ind w:left="36" w:right="6963" w:firstLine="9"/>
              <w:rPr>
                <w:rFonts w:ascii="Arial" w:hAnsi="Arial" w:cs="Arial"/>
                <w:b/>
                <w:bCs/>
                <w:w w:val="105"/>
                <w:sz w:val="21"/>
                <w:szCs w:val="21"/>
              </w:rPr>
            </w:pPr>
            <w:r>
              <w:rPr>
                <w:b/>
                <w:bCs/>
                <w:w w:val="105"/>
                <w:sz w:val="22"/>
                <w:szCs w:val="22"/>
              </w:rPr>
              <w:lastRenderedPageBreak/>
              <w:t xml:space="preserve">Worktlow Step </w:t>
            </w:r>
            <w:r>
              <w:rPr>
                <w:b/>
                <w:bCs/>
                <w:w w:val="115"/>
                <w:sz w:val="22"/>
                <w:szCs w:val="22"/>
              </w:rPr>
              <w:t xml:space="preserve">-Level </w:t>
            </w:r>
            <w:r>
              <w:rPr>
                <w:b/>
                <w:bCs/>
                <w:w w:val="105"/>
                <w:sz w:val="22"/>
                <w:szCs w:val="22"/>
              </w:rPr>
              <w:t xml:space="preserve">2NGTS Approval Steps for Rejecting a FSER at Level </w:t>
            </w:r>
            <w:r>
              <w:rPr>
                <w:rFonts w:ascii="Arial" w:hAnsi="Arial" w:cs="Arial"/>
                <w:b/>
                <w:bCs/>
                <w:w w:val="105"/>
                <w:sz w:val="21"/>
                <w:szCs w:val="21"/>
              </w:rPr>
              <w:t>2</w:t>
            </w:r>
          </w:p>
        </w:tc>
      </w:tr>
      <w:tr w:rsidR="00A8353F">
        <w:trPr>
          <w:trHeight w:val="994"/>
        </w:trPr>
        <w:tc>
          <w:tcPr>
            <w:tcW w:w="721" w:type="dxa"/>
            <w:tcBorders>
              <w:top w:val="single" w:sz="4" w:space="0" w:color="000000"/>
              <w:left w:val="single" w:sz="8" w:space="0" w:color="000000"/>
              <w:bottom w:val="none" w:sz="6" w:space="0" w:color="auto"/>
              <w:right w:val="single" w:sz="12" w:space="0" w:color="000000"/>
            </w:tcBorders>
          </w:tcPr>
          <w:p w:rsidR="00A8353F" w:rsidRDefault="0071444F">
            <w:pPr>
              <w:pStyle w:val="TableParagraph"/>
              <w:kinsoku w:val="0"/>
              <w:overflowPunct w:val="0"/>
              <w:spacing w:before="49" w:line="432" w:lineRule="auto"/>
              <w:ind w:left="174" w:right="47" w:hanging="96"/>
              <w:rPr>
                <w:b/>
                <w:bCs/>
                <w:sz w:val="22"/>
                <w:szCs w:val="22"/>
              </w:rPr>
            </w:pPr>
            <w:r>
              <w:rPr>
                <w:b/>
                <w:bCs/>
                <w:sz w:val="22"/>
                <w:szCs w:val="22"/>
              </w:rPr>
              <w:t>STEP NO.</w:t>
            </w:r>
          </w:p>
        </w:tc>
        <w:tc>
          <w:tcPr>
            <w:tcW w:w="3783" w:type="dxa"/>
            <w:tcBorders>
              <w:top w:val="single" w:sz="4" w:space="0" w:color="000000"/>
              <w:left w:val="single" w:sz="12" w:space="0" w:color="000000"/>
              <w:bottom w:val="none" w:sz="6" w:space="0" w:color="auto"/>
              <w:right w:val="single" w:sz="12" w:space="0" w:color="000000"/>
            </w:tcBorders>
          </w:tcPr>
          <w:p w:rsidR="00A8353F" w:rsidRDefault="0071444F">
            <w:pPr>
              <w:pStyle w:val="TableParagraph"/>
              <w:kinsoku w:val="0"/>
              <w:overflowPunct w:val="0"/>
              <w:spacing w:before="44"/>
              <w:ind w:left="1348" w:right="1330"/>
              <w:jc w:val="center"/>
              <w:rPr>
                <w:b/>
                <w:bCs/>
                <w:sz w:val="22"/>
                <w:szCs w:val="22"/>
              </w:rPr>
            </w:pPr>
            <w:r>
              <w:rPr>
                <w:b/>
                <w:bCs/>
                <w:sz w:val="22"/>
                <w:szCs w:val="22"/>
              </w:rPr>
              <w:t>ACTION</w:t>
            </w:r>
          </w:p>
        </w:tc>
        <w:tc>
          <w:tcPr>
            <w:tcW w:w="3427" w:type="dxa"/>
            <w:tcBorders>
              <w:top w:val="single" w:sz="4" w:space="0" w:color="000000"/>
              <w:left w:val="single" w:sz="12" w:space="0" w:color="000000"/>
              <w:bottom w:val="none" w:sz="6" w:space="0" w:color="auto"/>
              <w:right w:val="single" w:sz="12" w:space="0" w:color="000000"/>
            </w:tcBorders>
          </w:tcPr>
          <w:p w:rsidR="00A8353F" w:rsidRDefault="0071444F">
            <w:pPr>
              <w:pStyle w:val="TableParagraph"/>
              <w:kinsoku w:val="0"/>
              <w:overflowPunct w:val="0"/>
              <w:spacing w:before="39"/>
              <w:ind w:left="1276" w:right="1268"/>
              <w:jc w:val="center"/>
              <w:rPr>
                <w:b/>
                <w:bCs/>
                <w:sz w:val="22"/>
                <w:szCs w:val="22"/>
              </w:rPr>
            </w:pPr>
            <w:r>
              <w:rPr>
                <w:b/>
                <w:bCs/>
                <w:sz w:val="22"/>
                <w:szCs w:val="22"/>
              </w:rPr>
              <w:t>EVENT</w:t>
            </w:r>
          </w:p>
        </w:tc>
        <w:tc>
          <w:tcPr>
            <w:tcW w:w="1889" w:type="dxa"/>
            <w:tcBorders>
              <w:top w:val="single" w:sz="4" w:space="0" w:color="000000"/>
              <w:left w:val="single" w:sz="12" w:space="0" w:color="000000"/>
              <w:bottom w:val="none" w:sz="6" w:space="0" w:color="auto"/>
              <w:right w:val="single" w:sz="12" w:space="0" w:color="000000"/>
            </w:tcBorders>
          </w:tcPr>
          <w:p w:rsidR="00A8353F" w:rsidRDefault="0071444F">
            <w:pPr>
              <w:pStyle w:val="TableParagraph"/>
              <w:kinsoku w:val="0"/>
              <w:overflowPunct w:val="0"/>
              <w:spacing w:before="44"/>
              <w:ind w:left="285"/>
              <w:rPr>
                <w:b/>
                <w:bCs/>
                <w:sz w:val="22"/>
                <w:szCs w:val="22"/>
              </w:rPr>
            </w:pPr>
            <w:r>
              <w:rPr>
                <w:b/>
                <w:bCs/>
                <w:sz w:val="22"/>
                <w:szCs w:val="22"/>
              </w:rPr>
              <w:t>COMMENTS</w:t>
            </w:r>
          </w:p>
        </w:tc>
        <w:tc>
          <w:tcPr>
            <w:tcW w:w="634" w:type="dxa"/>
            <w:tcBorders>
              <w:top w:val="single" w:sz="4" w:space="0" w:color="000000"/>
              <w:left w:val="single" w:sz="12" w:space="0" w:color="000000"/>
              <w:bottom w:val="none" w:sz="6" w:space="0" w:color="auto"/>
              <w:right w:val="single" w:sz="12" w:space="0" w:color="000000"/>
            </w:tcBorders>
          </w:tcPr>
          <w:p w:rsidR="00A8353F" w:rsidRDefault="0071444F">
            <w:pPr>
              <w:pStyle w:val="TableParagraph"/>
              <w:kinsoku w:val="0"/>
              <w:overflowPunct w:val="0"/>
              <w:spacing w:before="44"/>
              <w:ind w:left="38"/>
              <w:rPr>
                <w:b/>
                <w:bCs/>
                <w:sz w:val="22"/>
                <w:szCs w:val="22"/>
              </w:rPr>
            </w:pPr>
            <w:r>
              <w:rPr>
                <w:b/>
                <w:bCs/>
                <w:sz w:val="22"/>
                <w:szCs w:val="22"/>
              </w:rPr>
              <w:t>PASS</w:t>
            </w:r>
          </w:p>
        </w:tc>
        <w:tc>
          <w:tcPr>
            <w:tcW w:w="629" w:type="dxa"/>
            <w:tcBorders>
              <w:top w:val="single" w:sz="4" w:space="0" w:color="000000"/>
              <w:left w:val="single" w:sz="12" w:space="0" w:color="000000"/>
              <w:bottom w:val="none" w:sz="6" w:space="0" w:color="auto"/>
              <w:right w:val="single" w:sz="12" w:space="0" w:color="000000"/>
            </w:tcBorders>
          </w:tcPr>
          <w:p w:rsidR="00A8353F" w:rsidRDefault="0071444F">
            <w:pPr>
              <w:pStyle w:val="TableParagraph"/>
              <w:kinsoku w:val="0"/>
              <w:overflowPunct w:val="0"/>
              <w:spacing w:before="44"/>
              <w:ind w:left="40"/>
              <w:rPr>
                <w:b/>
                <w:bCs/>
                <w:sz w:val="22"/>
                <w:szCs w:val="22"/>
              </w:rPr>
            </w:pPr>
            <w:r>
              <w:rPr>
                <w:b/>
                <w:bCs/>
                <w:sz w:val="22"/>
                <w:szCs w:val="22"/>
              </w:rPr>
              <w:t>FAIL</w:t>
            </w:r>
          </w:p>
        </w:tc>
      </w:tr>
    </w:tbl>
    <w:p w:rsidR="00A8353F" w:rsidRDefault="00915E57">
      <w:pPr>
        <w:pStyle w:val="BodyText"/>
        <w:kinsoku w:val="0"/>
        <w:overflowPunct w:val="0"/>
        <w:rPr>
          <w:sz w:val="20"/>
          <w:szCs w:val="20"/>
        </w:rPr>
      </w:pPr>
      <w:r>
        <w:rPr>
          <w:noProof/>
        </w:rPr>
        <mc:AlternateContent>
          <mc:Choice Requires="wps">
            <w:drawing>
              <wp:anchor distT="0" distB="0" distL="114300" distR="114300" simplePos="0" relativeHeight="251655680" behindDoc="0" locked="0" layoutInCell="0" allowOverlap="1">
                <wp:simplePos x="0" y="0"/>
                <wp:positionH relativeFrom="page">
                  <wp:posOffset>476250</wp:posOffset>
                </wp:positionH>
                <wp:positionV relativeFrom="page">
                  <wp:posOffset>2002155</wp:posOffset>
                </wp:positionV>
                <wp:extent cx="7061200" cy="495300"/>
                <wp:effectExtent l="0" t="0" r="0" b="0"/>
                <wp:wrapNone/>
                <wp:docPr id="115"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12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915E57">
                            <w:pPr>
                              <w:widowControl/>
                              <w:autoSpaceDE/>
                              <w:autoSpaceDN/>
                              <w:adjustRightInd/>
                              <w:spacing w:line="780" w:lineRule="atLeast"/>
                              <w:rPr>
                                <w:sz w:val="24"/>
                                <w:szCs w:val="24"/>
                              </w:rPr>
                            </w:pPr>
                            <w:r>
                              <w:rPr>
                                <w:i/>
                                <w:iCs/>
                                <w:noProof/>
                                <w:sz w:val="24"/>
                                <w:szCs w:val="24"/>
                              </w:rPr>
                              <w:drawing>
                                <wp:inline distT="0" distB="0" distL="0" distR="0">
                                  <wp:extent cx="7059295" cy="4997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059295" cy="499745"/>
                                          </a:xfrm>
                                          <a:prstGeom prst="rect">
                                            <a:avLst/>
                                          </a:prstGeom>
                                          <a:noFill/>
                                          <a:ln>
                                            <a:noFill/>
                                          </a:ln>
                                        </pic:spPr>
                                      </pic:pic>
                                    </a:graphicData>
                                  </a:graphic>
                                </wp:inline>
                              </w:drawing>
                            </w:r>
                          </w:p>
                          <w:p w:rsidR="00A8353F" w:rsidRDefault="00A8353F">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3" o:spid="_x0000_s1113" style="position:absolute;margin-left:37.5pt;margin-top:157.65pt;width:556pt;height:39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" o:allowincell="f" filled="f" stroked="f">
                <v:textbox inset="0,0,0,0">
                  <w:txbxContent>
                    <w:p w:rsidR="00A8353F" w:rsidRDefault="00915E57">
                      <w:pPr>
                        <w:widowControl/>
                        <w:autoSpaceDE/>
                        <w:autoSpaceDN/>
                        <w:adjustRightInd/>
                        <w:spacing w:line="780" w:lineRule="atLeast"/>
                        <w:rPr>
                          <w:sz w:val="24"/>
                          <w:szCs w:val="24"/>
                        </w:rPr>
                      </w:pPr>
                      <w:r>
                        <w:rPr>
                          <w:i/>
                          <w:iCs/>
                          <w:noProof/>
                          <w:sz w:val="24"/>
                          <w:szCs w:val="24"/>
                        </w:rPr>
                        <w:drawing>
                          <wp:inline distT="0" distB="0" distL="0" distR="0">
                            <wp:extent cx="7059295" cy="4997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059295" cy="499745"/>
                                    </a:xfrm>
                                    <a:prstGeom prst="rect">
                                      <a:avLst/>
                                    </a:prstGeom>
                                    <a:noFill/>
                                    <a:ln>
                                      <a:noFill/>
                                    </a:ln>
                                  </pic:spPr>
                                </pic:pic>
                              </a:graphicData>
                            </a:graphic>
                          </wp:inline>
                        </w:drawing>
                      </w:r>
                    </w:p>
                    <w:p w:rsidR="00A8353F" w:rsidRDefault="00A8353F">
                      <w:pPr>
                        <w:rPr>
                          <w:sz w:val="24"/>
                          <w:szCs w:val="24"/>
                        </w:rPr>
                      </w:pPr>
                    </w:p>
                  </w:txbxContent>
                </v:textbox>
                <w10:wrap anchorx="page" anchory="page"/>
              </v:rect>
            </w:pict>
          </mc:Fallback>
        </mc:AlternateContent>
      </w:r>
    </w:p>
    <w:p w:rsidR="00A8353F" w:rsidRDefault="00A8353F">
      <w:pPr>
        <w:pStyle w:val="BodyText"/>
        <w:kinsoku w:val="0"/>
        <w:overflowPunct w:val="0"/>
        <w:rPr>
          <w:sz w:val="20"/>
          <w:szCs w:val="20"/>
        </w:rPr>
      </w:pPr>
    </w:p>
    <w:p w:rsidR="00A8353F" w:rsidRDefault="00A8353F">
      <w:pPr>
        <w:pStyle w:val="BodyText"/>
        <w:kinsoku w:val="0"/>
        <w:overflowPunct w:val="0"/>
        <w:spacing w:before="6"/>
        <w:rPr>
          <w:sz w:val="25"/>
          <w:szCs w:val="25"/>
        </w:rPr>
      </w:pPr>
    </w:p>
    <w:tbl>
      <w:tblPr>
        <w:tblW w:w="0" w:type="auto"/>
        <w:tblInd w:w="277" w:type="dxa"/>
        <w:tblLayout w:type="fixed"/>
        <w:tblCellMar>
          <w:left w:w="0" w:type="dxa"/>
          <w:right w:w="0" w:type="dxa"/>
        </w:tblCellMar>
        <w:tblLook w:val="0000" w:firstRow="0" w:lastRow="0" w:firstColumn="0" w:lastColumn="0" w:noHBand="0" w:noVBand="0"/>
      </w:tblPr>
      <w:tblGrid>
        <w:gridCol w:w="716"/>
        <w:gridCol w:w="3783"/>
        <w:gridCol w:w="3422"/>
        <w:gridCol w:w="1888"/>
        <w:gridCol w:w="633"/>
        <w:gridCol w:w="623"/>
      </w:tblGrid>
      <w:tr w:rsidR="00A8353F">
        <w:trPr>
          <w:trHeight w:val="1292"/>
        </w:trPr>
        <w:tc>
          <w:tcPr>
            <w:tcW w:w="716" w:type="dxa"/>
            <w:tcBorders>
              <w:top w:val="none" w:sz="6" w:space="0" w:color="auto"/>
              <w:left w:val="single" w:sz="6" w:space="0" w:color="000000"/>
              <w:bottom w:val="single" w:sz="12" w:space="0" w:color="000000"/>
              <w:right w:val="single" w:sz="6" w:space="0" w:color="000000"/>
            </w:tcBorders>
          </w:tcPr>
          <w:p w:rsidR="00A8353F" w:rsidRDefault="0071444F">
            <w:pPr>
              <w:pStyle w:val="TableParagraph"/>
              <w:kinsoku w:val="0"/>
              <w:overflowPunct w:val="0"/>
              <w:spacing w:before="52"/>
              <w:ind w:left="157" w:right="160"/>
              <w:jc w:val="center"/>
              <w:rPr>
                <w:rFonts w:ascii="Arial" w:hAnsi="Arial" w:cs="Arial"/>
                <w:w w:val="105"/>
                <w:sz w:val="20"/>
                <w:szCs w:val="20"/>
              </w:rPr>
            </w:pPr>
            <w:r>
              <w:rPr>
                <w:rFonts w:ascii="Arial" w:hAnsi="Arial" w:cs="Arial"/>
                <w:w w:val="105"/>
                <w:sz w:val="20"/>
                <w:szCs w:val="20"/>
              </w:rPr>
              <w:t>1.</w:t>
            </w:r>
          </w:p>
        </w:tc>
        <w:tc>
          <w:tcPr>
            <w:tcW w:w="3783" w:type="dxa"/>
            <w:tcBorders>
              <w:top w:val="none" w:sz="6" w:space="0" w:color="auto"/>
              <w:left w:val="single" w:sz="6" w:space="0" w:color="000000"/>
              <w:bottom w:val="single" w:sz="12" w:space="0" w:color="000000"/>
              <w:right w:val="single" w:sz="6" w:space="0" w:color="000000"/>
            </w:tcBorders>
          </w:tcPr>
          <w:p w:rsidR="00A8353F" w:rsidRDefault="0071444F">
            <w:pPr>
              <w:pStyle w:val="TableParagraph"/>
              <w:kinsoku w:val="0"/>
              <w:overflowPunct w:val="0"/>
              <w:spacing w:before="48" w:line="266" w:lineRule="auto"/>
              <w:ind w:left="30" w:right="26"/>
              <w:rPr>
                <w:w w:val="105"/>
                <w:sz w:val="20"/>
                <w:szCs w:val="20"/>
              </w:rPr>
            </w:pPr>
            <w:r>
              <w:rPr>
                <w:w w:val="110"/>
                <w:sz w:val="20"/>
                <w:szCs w:val="20"/>
              </w:rPr>
              <w:t xml:space="preserve">Connect to the WLSP FSER Tool portal from the NGGN network via a web browser. </w:t>
            </w:r>
            <w:r>
              <w:rPr>
                <w:w w:val="105"/>
                <w:sz w:val="20"/>
                <w:szCs w:val="20"/>
                <w:u w:val="thick" w:color="000000"/>
              </w:rPr>
              <w:t>http://\vlspfser.is.n011hropgrumman.com/</w:t>
            </w:r>
          </w:p>
        </w:tc>
        <w:tc>
          <w:tcPr>
            <w:tcW w:w="3422" w:type="dxa"/>
            <w:tcBorders>
              <w:top w:val="none" w:sz="6" w:space="0" w:color="auto"/>
              <w:left w:val="single" w:sz="6" w:space="0" w:color="000000"/>
              <w:bottom w:val="single" w:sz="12" w:space="0" w:color="000000"/>
              <w:right w:val="single" w:sz="6" w:space="0" w:color="000000"/>
            </w:tcBorders>
          </w:tcPr>
          <w:p w:rsidR="00A8353F" w:rsidRDefault="0071444F">
            <w:pPr>
              <w:pStyle w:val="TableParagraph"/>
              <w:kinsoku w:val="0"/>
              <w:overflowPunct w:val="0"/>
              <w:spacing w:before="39" w:line="247" w:lineRule="auto"/>
              <w:ind w:left="44" w:right="127" w:hanging="16"/>
              <w:rPr>
                <w:i/>
                <w:iCs/>
                <w:w w:val="105"/>
                <w:sz w:val="21"/>
                <w:szCs w:val="21"/>
              </w:rPr>
            </w:pPr>
            <w:r>
              <w:rPr>
                <w:i/>
                <w:iCs/>
                <w:w w:val="105"/>
                <w:sz w:val="21"/>
                <w:szCs w:val="21"/>
              </w:rPr>
              <w:t>The welcome page for the WLSP FSER tool displays in the browser</w:t>
            </w:r>
          </w:p>
        </w:tc>
        <w:tc>
          <w:tcPr>
            <w:tcW w:w="1888" w:type="dxa"/>
            <w:tcBorders>
              <w:top w:val="none" w:sz="6" w:space="0" w:color="auto"/>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3" w:type="dxa"/>
            <w:tcBorders>
              <w:top w:val="none" w:sz="6" w:space="0" w:color="auto"/>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23" w:type="dxa"/>
            <w:tcBorders>
              <w:top w:val="none" w:sz="6" w:space="0" w:color="auto"/>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r>
      <w:tr w:rsidR="00A8353F">
        <w:trPr>
          <w:trHeight w:val="791"/>
        </w:trPr>
        <w:tc>
          <w:tcPr>
            <w:tcW w:w="716"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53"/>
              <w:ind w:left="149" w:right="160"/>
              <w:jc w:val="center"/>
              <w:rPr>
                <w:w w:val="105"/>
                <w:sz w:val="20"/>
                <w:szCs w:val="20"/>
              </w:rPr>
            </w:pPr>
            <w:r>
              <w:rPr>
                <w:w w:val="105"/>
                <w:sz w:val="20"/>
                <w:szCs w:val="20"/>
              </w:rPr>
              <w:t>2.</w:t>
            </w:r>
          </w:p>
        </w:tc>
        <w:tc>
          <w:tcPr>
            <w:tcW w:w="3783"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53"/>
              <w:ind w:left="34"/>
              <w:rPr>
                <w:w w:val="110"/>
                <w:sz w:val="20"/>
                <w:szCs w:val="20"/>
              </w:rPr>
            </w:pPr>
            <w:r>
              <w:rPr>
                <w:w w:val="110"/>
                <w:sz w:val="20"/>
                <w:szCs w:val="20"/>
              </w:rPr>
              <w:t>Enter the usemame and password for a</w:t>
            </w:r>
          </w:p>
          <w:p w:rsidR="00A8353F" w:rsidRDefault="0071444F">
            <w:pPr>
              <w:pStyle w:val="TableParagraph"/>
              <w:kinsoku w:val="0"/>
              <w:overflowPunct w:val="0"/>
              <w:spacing w:before="11"/>
              <w:ind w:left="40"/>
              <w:rPr>
                <w:w w:val="110"/>
                <w:sz w:val="20"/>
                <w:szCs w:val="20"/>
              </w:rPr>
            </w:pPr>
            <w:r>
              <w:rPr>
                <w:i/>
                <w:iCs/>
                <w:w w:val="110"/>
                <w:sz w:val="21"/>
                <w:szCs w:val="21"/>
              </w:rPr>
              <w:t xml:space="preserve">Level 2 </w:t>
            </w:r>
            <w:r>
              <w:rPr>
                <w:w w:val="110"/>
                <w:sz w:val="20"/>
                <w:szCs w:val="20"/>
              </w:rPr>
              <w:t xml:space="preserve">user in the Log </w:t>
            </w:r>
            <w:r>
              <w:rPr>
                <w:w w:val="110"/>
                <w:sz w:val="22"/>
                <w:szCs w:val="22"/>
              </w:rPr>
              <w:t xml:space="preserve">In </w:t>
            </w:r>
            <w:r>
              <w:rPr>
                <w:w w:val="110"/>
                <w:sz w:val="20"/>
                <w:szCs w:val="20"/>
              </w:rPr>
              <w:t>field.</w:t>
            </w:r>
          </w:p>
        </w:tc>
        <w:tc>
          <w:tcPr>
            <w:tcW w:w="3422"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43"/>
              <w:ind w:left="41"/>
              <w:rPr>
                <w:i/>
                <w:iCs/>
                <w:w w:val="105"/>
                <w:sz w:val="21"/>
                <w:szCs w:val="21"/>
              </w:rPr>
            </w:pPr>
            <w:r>
              <w:rPr>
                <w:i/>
                <w:iCs/>
                <w:w w:val="105"/>
                <w:sz w:val="21"/>
                <w:szCs w:val="21"/>
              </w:rPr>
              <w:t>Login credentials are entered</w:t>
            </w:r>
          </w:p>
        </w:tc>
        <w:tc>
          <w:tcPr>
            <w:tcW w:w="1888"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3"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23"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r>
      <w:tr w:rsidR="00A8353F">
        <w:trPr>
          <w:trHeight w:val="537"/>
        </w:trPr>
        <w:tc>
          <w:tcPr>
            <w:tcW w:w="716"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67"/>
              <w:ind w:left="168" w:right="160"/>
              <w:jc w:val="center"/>
              <w:rPr>
                <w:w w:val="110"/>
                <w:sz w:val="20"/>
                <w:szCs w:val="20"/>
              </w:rPr>
            </w:pPr>
            <w:r>
              <w:rPr>
                <w:w w:val="110"/>
                <w:sz w:val="20"/>
                <w:szCs w:val="20"/>
              </w:rPr>
              <w:t>3.</w:t>
            </w:r>
          </w:p>
        </w:tc>
        <w:tc>
          <w:tcPr>
            <w:tcW w:w="3783"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44"/>
              <w:ind w:left="35"/>
              <w:rPr>
                <w:w w:val="110"/>
                <w:sz w:val="20"/>
                <w:szCs w:val="20"/>
              </w:rPr>
            </w:pPr>
            <w:r>
              <w:rPr>
                <w:w w:val="110"/>
                <w:sz w:val="20"/>
                <w:szCs w:val="20"/>
              </w:rPr>
              <w:t xml:space="preserve">Click on the </w:t>
            </w:r>
            <w:r>
              <w:rPr>
                <w:b/>
                <w:bCs/>
                <w:w w:val="110"/>
                <w:sz w:val="22"/>
                <w:szCs w:val="22"/>
              </w:rPr>
              <w:t xml:space="preserve">Log In </w:t>
            </w:r>
            <w:r>
              <w:rPr>
                <w:w w:val="110"/>
                <w:sz w:val="20"/>
                <w:szCs w:val="20"/>
              </w:rPr>
              <w:t>button.</w:t>
            </w:r>
          </w:p>
        </w:tc>
        <w:tc>
          <w:tcPr>
            <w:tcW w:w="3422" w:type="dxa"/>
            <w:tcBorders>
              <w:top w:val="single" w:sz="12" w:space="0" w:color="000000"/>
              <w:left w:val="single" w:sz="6" w:space="0" w:color="000000"/>
              <w:bottom w:val="none" w:sz="6" w:space="0" w:color="auto"/>
              <w:right w:val="single" w:sz="6" w:space="0" w:color="000000"/>
            </w:tcBorders>
          </w:tcPr>
          <w:p w:rsidR="00A8353F" w:rsidRDefault="0071444F">
            <w:pPr>
              <w:pStyle w:val="TableParagraph"/>
              <w:kinsoku w:val="0"/>
              <w:overflowPunct w:val="0"/>
              <w:spacing w:before="48"/>
              <w:ind w:left="32"/>
              <w:rPr>
                <w:i/>
                <w:iCs/>
                <w:w w:val="105"/>
                <w:sz w:val="21"/>
                <w:szCs w:val="21"/>
              </w:rPr>
            </w:pPr>
            <w:r>
              <w:rPr>
                <w:i/>
                <w:iCs/>
                <w:w w:val="105"/>
                <w:sz w:val="21"/>
                <w:szCs w:val="21"/>
              </w:rPr>
              <w:t>WLSP FSER home page displays</w:t>
            </w:r>
          </w:p>
        </w:tc>
        <w:tc>
          <w:tcPr>
            <w:tcW w:w="1888" w:type="dxa"/>
            <w:tcBorders>
              <w:top w:val="single" w:sz="12" w:space="0" w:color="000000"/>
              <w:left w:val="single" w:sz="6" w:space="0" w:color="000000"/>
              <w:bottom w:val="none" w:sz="6" w:space="0" w:color="auto"/>
              <w:right w:val="single" w:sz="6" w:space="0" w:color="000000"/>
            </w:tcBorders>
          </w:tcPr>
          <w:p w:rsidR="00A8353F" w:rsidRDefault="00A8353F">
            <w:pPr>
              <w:pStyle w:val="TableParagraph"/>
              <w:kinsoku w:val="0"/>
              <w:overflowPunct w:val="0"/>
              <w:rPr>
                <w:sz w:val="20"/>
                <w:szCs w:val="20"/>
              </w:rPr>
            </w:pPr>
          </w:p>
        </w:tc>
        <w:tc>
          <w:tcPr>
            <w:tcW w:w="633" w:type="dxa"/>
            <w:tcBorders>
              <w:top w:val="single" w:sz="12" w:space="0" w:color="000000"/>
              <w:left w:val="single" w:sz="6" w:space="0" w:color="000000"/>
              <w:bottom w:val="none" w:sz="6" w:space="0" w:color="auto"/>
              <w:right w:val="single" w:sz="6" w:space="0" w:color="000000"/>
            </w:tcBorders>
          </w:tcPr>
          <w:p w:rsidR="00A8353F" w:rsidRDefault="00A8353F">
            <w:pPr>
              <w:pStyle w:val="TableParagraph"/>
              <w:kinsoku w:val="0"/>
              <w:overflowPunct w:val="0"/>
              <w:rPr>
                <w:sz w:val="20"/>
                <w:szCs w:val="20"/>
              </w:rPr>
            </w:pPr>
          </w:p>
        </w:tc>
        <w:tc>
          <w:tcPr>
            <w:tcW w:w="623" w:type="dxa"/>
            <w:tcBorders>
              <w:top w:val="single" w:sz="12" w:space="0" w:color="000000"/>
              <w:left w:val="single" w:sz="6" w:space="0" w:color="000000"/>
              <w:bottom w:val="none" w:sz="6" w:space="0" w:color="auto"/>
              <w:right w:val="single" w:sz="6" w:space="0" w:color="000000"/>
            </w:tcBorders>
          </w:tcPr>
          <w:p w:rsidR="00A8353F" w:rsidRDefault="00A8353F">
            <w:pPr>
              <w:pStyle w:val="TableParagraph"/>
              <w:kinsoku w:val="0"/>
              <w:overflowPunct w:val="0"/>
              <w:rPr>
                <w:sz w:val="20"/>
                <w:szCs w:val="20"/>
              </w:rPr>
            </w:pPr>
          </w:p>
        </w:tc>
      </w:tr>
      <w:tr w:rsidR="00A8353F">
        <w:trPr>
          <w:trHeight w:val="791"/>
        </w:trPr>
        <w:tc>
          <w:tcPr>
            <w:tcW w:w="716"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57"/>
              <w:ind w:left="163" w:right="160"/>
              <w:jc w:val="center"/>
              <w:rPr>
                <w:w w:val="110"/>
                <w:sz w:val="20"/>
                <w:szCs w:val="20"/>
              </w:rPr>
            </w:pPr>
            <w:r>
              <w:rPr>
                <w:w w:val="110"/>
                <w:sz w:val="20"/>
                <w:szCs w:val="20"/>
              </w:rPr>
              <w:t>4.</w:t>
            </w:r>
          </w:p>
        </w:tc>
        <w:tc>
          <w:tcPr>
            <w:tcW w:w="3783" w:type="dxa"/>
            <w:tcBorders>
              <w:top w:val="single" w:sz="12" w:space="0" w:color="000000"/>
              <w:left w:val="single" w:sz="6" w:space="0" w:color="000000"/>
              <w:bottom w:val="none" w:sz="6" w:space="0" w:color="auto"/>
              <w:right w:val="single" w:sz="6" w:space="0" w:color="000000"/>
            </w:tcBorders>
          </w:tcPr>
          <w:p w:rsidR="00A8353F" w:rsidRDefault="0071444F">
            <w:pPr>
              <w:pStyle w:val="TableParagraph"/>
              <w:kinsoku w:val="0"/>
              <w:overflowPunct w:val="0"/>
              <w:spacing w:before="43"/>
              <w:ind w:left="44"/>
              <w:rPr>
                <w:i/>
                <w:iCs/>
                <w:w w:val="105"/>
                <w:sz w:val="21"/>
                <w:szCs w:val="21"/>
              </w:rPr>
            </w:pPr>
            <w:r>
              <w:rPr>
                <w:w w:val="105"/>
                <w:sz w:val="20"/>
                <w:szCs w:val="20"/>
              </w:rPr>
              <w:t xml:space="preserve">Hover over the </w:t>
            </w:r>
            <w:r>
              <w:rPr>
                <w:i/>
                <w:iCs/>
                <w:w w:val="105"/>
                <w:sz w:val="21"/>
                <w:szCs w:val="21"/>
              </w:rPr>
              <w:t>FSER Worliflow</w:t>
            </w:r>
          </w:p>
          <w:p w:rsidR="00A8353F" w:rsidRDefault="0071444F">
            <w:pPr>
              <w:pStyle w:val="TableParagraph"/>
              <w:kinsoku w:val="0"/>
              <w:overflowPunct w:val="0"/>
              <w:spacing w:before="28"/>
              <w:ind w:left="46"/>
              <w:rPr>
                <w:w w:val="110"/>
                <w:sz w:val="20"/>
                <w:szCs w:val="20"/>
              </w:rPr>
            </w:pPr>
            <w:r>
              <w:rPr>
                <w:w w:val="110"/>
                <w:sz w:val="20"/>
                <w:szCs w:val="20"/>
              </w:rPr>
              <w:t>navigation bar</w:t>
            </w:r>
          </w:p>
        </w:tc>
        <w:tc>
          <w:tcPr>
            <w:tcW w:w="3422" w:type="dxa"/>
            <w:tcBorders>
              <w:top w:val="none" w:sz="6" w:space="0" w:color="auto"/>
              <w:left w:val="single" w:sz="6" w:space="0" w:color="000000"/>
              <w:bottom w:val="none" w:sz="6" w:space="0" w:color="auto"/>
              <w:right w:val="single" w:sz="6" w:space="0" w:color="000000"/>
            </w:tcBorders>
          </w:tcPr>
          <w:p w:rsidR="00A8353F" w:rsidRDefault="0071444F">
            <w:pPr>
              <w:pStyle w:val="TableParagraph"/>
              <w:kinsoku w:val="0"/>
              <w:overflowPunct w:val="0"/>
              <w:spacing w:before="43" w:line="252" w:lineRule="auto"/>
              <w:ind w:left="39" w:right="331" w:firstLine="9"/>
              <w:rPr>
                <w:i/>
                <w:iCs/>
                <w:w w:val="105"/>
                <w:sz w:val="21"/>
                <w:szCs w:val="21"/>
              </w:rPr>
            </w:pPr>
            <w:r>
              <w:rPr>
                <w:i/>
                <w:iCs/>
                <w:w w:val="105"/>
                <w:sz w:val="21"/>
                <w:szCs w:val="21"/>
              </w:rPr>
              <w:t>FSER Workflow navigation bar highlights in blue</w:t>
            </w:r>
          </w:p>
        </w:tc>
        <w:tc>
          <w:tcPr>
            <w:tcW w:w="1888" w:type="dxa"/>
            <w:tcBorders>
              <w:top w:val="none" w:sz="6" w:space="0" w:color="auto"/>
              <w:left w:val="single" w:sz="6" w:space="0" w:color="000000"/>
              <w:bottom w:val="none" w:sz="6" w:space="0" w:color="auto"/>
              <w:right w:val="single" w:sz="6" w:space="0" w:color="000000"/>
            </w:tcBorders>
          </w:tcPr>
          <w:p w:rsidR="00A8353F" w:rsidRDefault="00A8353F">
            <w:pPr>
              <w:pStyle w:val="TableParagraph"/>
              <w:kinsoku w:val="0"/>
              <w:overflowPunct w:val="0"/>
              <w:rPr>
                <w:sz w:val="20"/>
                <w:szCs w:val="20"/>
              </w:rPr>
            </w:pPr>
          </w:p>
        </w:tc>
        <w:tc>
          <w:tcPr>
            <w:tcW w:w="633" w:type="dxa"/>
            <w:tcBorders>
              <w:top w:val="none" w:sz="6" w:space="0" w:color="auto"/>
              <w:left w:val="single" w:sz="6" w:space="0" w:color="000000"/>
              <w:bottom w:val="none" w:sz="6" w:space="0" w:color="auto"/>
              <w:right w:val="single" w:sz="6" w:space="0" w:color="000000"/>
            </w:tcBorders>
          </w:tcPr>
          <w:p w:rsidR="00A8353F" w:rsidRDefault="00A8353F">
            <w:pPr>
              <w:pStyle w:val="TableParagraph"/>
              <w:kinsoku w:val="0"/>
              <w:overflowPunct w:val="0"/>
              <w:rPr>
                <w:sz w:val="20"/>
                <w:szCs w:val="20"/>
              </w:rPr>
            </w:pPr>
          </w:p>
        </w:tc>
        <w:tc>
          <w:tcPr>
            <w:tcW w:w="623" w:type="dxa"/>
            <w:tcBorders>
              <w:top w:val="none" w:sz="6" w:space="0" w:color="auto"/>
              <w:left w:val="single" w:sz="6" w:space="0" w:color="000000"/>
              <w:bottom w:val="none" w:sz="6" w:space="0" w:color="auto"/>
              <w:right w:val="single" w:sz="6" w:space="0" w:color="000000"/>
            </w:tcBorders>
          </w:tcPr>
          <w:p w:rsidR="00A8353F" w:rsidRDefault="00A8353F">
            <w:pPr>
              <w:pStyle w:val="TableParagraph"/>
              <w:kinsoku w:val="0"/>
              <w:overflowPunct w:val="0"/>
              <w:rPr>
                <w:sz w:val="20"/>
                <w:szCs w:val="20"/>
              </w:rPr>
            </w:pPr>
          </w:p>
        </w:tc>
      </w:tr>
      <w:tr w:rsidR="00A8353F">
        <w:trPr>
          <w:trHeight w:val="804"/>
        </w:trPr>
        <w:tc>
          <w:tcPr>
            <w:tcW w:w="716" w:type="dxa"/>
            <w:tcBorders>
              <w:top w:val="single" w:sz="12"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67"/>
              <w:ind w:left="160" w:right="160"/>
              <w:jc w:val="center"/>
              <w:rPr>
                <w:w w:val="110"/>
                <w:sz w:val="20"/>
                <w:szCs w:val="20"/>
              </w:rPr>
            </w:pPr>
            <w:r>
              <w:rPr>
                <w:w w:val="110"/>
                <w:sz w:val="20"/>
                <w:szCs w:val="20"/>
              </w:rPr>
              <w:t>5.</w:t>
            </w:r>
          </w:p>
        </w:tc>
        <w:tc>
          <w:tcPr>
            <w:tcW w:w="3783" w:type="dxa"/>
            <w:tcBorders>
              <w:top w:val="none" w:sz="6" w:space="0" w:color="auto"/>
              <w:left w:val="single" w:sz="6" w:space="0" w:color="000000"/>
              <w:bottom w:val="single" w:sz="6" w:space="0" w:color="000000"/>
              <w:right w:val="single" w:sz="6" w:space="0" w:color="000000"/>
            </w:tcBorders>
          </w:tcPr>
          <w:p w:rsidR="00A8353F" w:rsidRDefault="0071444F">
            <w:pPr>
              <w:pStyle w:val="TableParagraph"/>
              <w:kinsoku w:val="0"/>
              <w:overflowPunct w:val="0"/>
              <w:spacing w:before="53"/>
              <w:ind w:left="40"/>
              <w:rPr>
                <w:i/>
                <w:iCs/>
                <w:w w:val="105"/>
                <w:sz w:val="21"/>
                <w:szCs w:val="21"/>
              </w:rPr>
            </w:pPr>
            <w:r>
              <w:rPr>
                <w:w w:val="105"/>
                <w:sz w:val="20"/>
                <w:szCs w:val="20"/>
              </w:rPr>
              <w:t xml:space="preserve">Select </w:t>
            </w:r>
            <w:r>
              <w:rPr>
                <w:i/>
                <w:iCs/>
                <w:w w:val="105"/>
                <w:sz w:val="21"/>
                <w:szCs w:val="21"/>
              </w:rPr>
              <w:t>NGTS Approval.</w:t>
            </w:r>
          </w:p>
        </w:tc>
        <w:tc>
          <w:tcPr>
            <w:tcW w:w="3422" w:type="dxa"/>
            <w:tcBorders>
              <w:top w:val="none" w:sz="6" w:space="0" w:color="auto"/>
              <w:left w:val="single" w:sz="6" w:space="0" w:color="000000"/>
              <w:bottom w:val="none" w:sz="6" w:space="0" w:color="auto"/>
              <w:right w:val="single" w:sz="6" w:space="0" w:color="000000"/>
            </w:tcBorders>
          </w:tcPr>
          <w:p w:rsidR="00A8353F" w:rsidRDefault="0071444F">
            <w:pPr>
              <w:pStyle w:val="TableParagraph"/>
              <w:kinsoku w:val="0"/>
              <w:overflowPunct w:val="0"/>
              <w:spacing w:before="48" w:line="256" w:lineRule="auto"/>
              <w:ind w:left="45" w:right="127" w:hanging="1"/>
              <w:rPr>
                <w:i/>
                <w:iCs/>
                <w:w w:val="105"/>
                <w:sz w:val="21"/>
                <w:szCs w:val="21"/>
              </w:rPr>
            </w:pPr>
            <w:r>
              <w:rPr>
                <w:i/>
                <w:iCs/>
                <w:w w:val="105"/>
                <w:sz w:val="21"/>
                <w:szCs w:val="21"/>
              </w:rPr>
              <w:t>Navigation bar highlights in blue on selection</w:t>
            </w:r>
          </w:p>
        </w:tc>
        <w:tc>
          <w:tcPr>
            <w:tcW w:w="1888" w:type="dxa"/>
            <w:tcBorders>
              <w:top w:val="none" w:sz="6" w:space="0" w:color="auto"/>
              <w:left w:val="single" w:sz="6" w:space="0" w:color="000000"/>
              <w:bottom w:val="none" w:sz="6" w:space="0" w:color="auto"/>
              <w:right w:val="single" w:sz="6" w:space="0" w:color="000000"/>
            </w:tcBorders>
          </w:tcPr>
          <w:p w:rsidR="00A8353F" w:rsidRDefault="00A8353F">
            <w:pPr>
              <w:pStyle w:val="TableParagraph"/>
              <w:kinsoku w:val="0"/>
              <w:overflowPunct w:val="0"/>
              <w:rPr>
                <w:sz w:val="20"/>
                <w:szCs w:val="20"/>
              </w:rPr>
            </w:pPr>
          </w:p>
        </w:tc>
        <w:tc>
          <w:tcPr>
            <w:tcW w:w="633" w:type="dxa"/>
            <w:tcBorders>
              <w:top w:val="none" w:sz="6" w:space="0" w:color="auto"/>
              <w:left w:val="single" w:sz="6" w:space="0" w:color="000000"/>
              <w:bottom w:val="none" w:sz="6" w:space="0" w:color="auto"/>
              <w:right w:val="single" w:sz="6" w:space="0" w:color="000000"/>
            </w:tcBorders>
          </w:tcPr>
          <w:p w:rsidR="00A8353F" w:rsidRDefault="00A8353F">
            <w:pPr>
              <w:pStyle w:val="TableParagraph"/>
              <w:kinsoku w:val="0"/>
              <w:overflowPunct w:val="0"/>
              <w:rPr>
                <w:sz w:val="20"/>
                <w:szCs w:val="20"/>
              </w:rPr>
            </w:pPr>
          </w:p>
        </w:tc>
        <w:tc>
          <w:tcPr>
            <w:tcW w:w="623" w:type="dxa"/>
            <w:tcBorders>
              <w:top w:val="none" w:sz="6" w:space="0" w:color="auto"/>
              <w:left w:val="single" w:sz="6" w:space="0" w:color="000000"/>
              <w:bottom w:val="none" w:sz="6" w:space="0" w:color="auto"/>
              <w:right w:val="single" w:sz="6" w:space="0" w:color="000000"/>
            </w:tcBorders>
          </w:tcPr>
          <w:p w:rsidR="00A8353F" w:rsidRDefault="00A8353F">
            <w:pPr>
              <w:pStyle w:val="TableParagraph"/>
              <w:kinsoku w:val="0"/>
              <w:overflowPunct w:val="0"/>
              <w:rPr>
                <w:sz w:val="20"/>
                <w:szCs w:val="20"/>
              </w:rPr>
            </w:pPr>
          </w:p>
        </w:tc>
      </w:tr>
      <w:tr w:rsidR="00A8353F">
        <w:trPr>
          <w:trHeight w:val="780"/>
        </w:trPr>
        <w:tc>
          <w:tcPr>
            <w:tcW w:w="716" w:type="dxa"/>
            <w:tcBorders>
              <w:top w:val="single" w:sz="6" w:space="0" w:color="000000"/>
              <w:left w:val="single" w:sz="6" w:space="0" w:color="000000"/>
              <w:bottom w:val="single" w:sz="8" w:space="0" w:color="000000"/>
              <w:right w:val="single" w:sz="6" w:space="0" w:color="000000"/>
            </w:tcBorders>
          </w:tcPr>
          <w:p w:rsidR="00A8353F" w:rsidRDefault="0071444F">
            <w:pPr>
              <w:pStyle w:val="TableParagraph"/>
              <w:kinsoku w:val="0"/>
              <w:overflowPunct w:val="0"/>
              <w:spacing w:before="46"/>
              <w:ind w:left="178" w:right="160"/>
              <w:jc w:val="center"/>
              <w:rPr>
                <w:w w:val="105"/>
                <w:sz w:val="22"/>
                <w:szCs w:val="22"/>
              </w:rPr>
            </w:pPr>
            <w:r>
              <w:rPr>
                <w:w w:val="105"/>
                <w:sz w:val="22"/>
                <w:szCs w:val="22"/>
              </w:rPr>
              <w:t>6.</w:t>
            </w:r>
          </w:p>
        </w:tc>
        <w:tc>
          <w:tcPr>
            <w:tcW w:w="3783" w:type="dxa"/>
            <w:vMerge w:val="restart"/>
            <w:tcBorders>
              <w:top w:val="single" w:sz="6" w:space="0" w:color="000000"/>
              <w:left w:val="single" w:sz="6" w:space="0" w:color="000000"/>
              <w:bottom w:val="none" w:sz="6" w:space="0" w:color="auto"/>
              <w:right w:val="single" w:sz="6" w:space="0" w:color="000000"/>
            </w:tcBorders>
          </w:tcPr>
          <w:p w:rsidR="00A8353F" w:rsidRDefault="0071444F">
            <w:pPr>
              <w:pStyle w:val="TableParagraph"/>
              <w:kinsoku w:val="0"/>
              <w:overflowPunct w:val="0"/>
              <w:spacing w:before="46" w:line="256" w:lineRule="auto"/>
              <w:ind w:left="45" w:right="26"/>
              <w:rPr>
                <w:w w:val="105"/>
                <w:sz w:val="20"/>
                <w:szCs w:val="20"/>
              </w:rPr>
            </w:pPr>
            <w:r>
              <w:rPr>
                <w:w w:val="105"/>
                <w:sz w:val="20"/>
                <w:szCs w:val="20"/>
              </w:rPr>
              <w:t xml:space="preserve">On the </w:t>
            </w:r>
            <w:r>
              <w:rPr>
                <w:i/>
                <w:iCs/>
                <w:w w:val="105"/>
                <w:sz w:val="21"/>
                <w:szCs w:val="21"/>
              </w:rPr>
              <w:t xml:space="preserve">Level 2: NGTS Approval </w:t>
            </w:r>
            <w:r>
              <w:rPr>
                <w:w w:val="105"/>
                <w:sz w:val="20"/>
                <w:szCs w:val="20"/>
              </w:rPr>
              <w:t>page, click on the FSER link</w:t>
            </w:r>
          </w:p>
          <w:p w:rsidR="00A8353F" w:rsidRDefault="00A8353F">
            <w:pPr>
              <w:pStyle w:val="TableParagraph"/>
              <w:kinsoku w:val="0"/>
              <w:overflowPunct w:val="0"/>
              <w:spacing w:before="4"/>
              <w:rPr>
                <w:i/>
                <w:iCs/>
                <w:sz w:val="26"/>
                <w:szCs w:val="26"/>
              </w:rPr>
            </w:pPr>
          </w:p>
          <w:p w:rsidR="00A8353F" w:rsidRDefault="0071444F">
            <w:pPr>
              <w:pStyle w:val="TableParagraph"/>
              <w:kinsoku w:val="0"/>
              <w:overflowPunct w:val="0"/>
              <w:ind w:left="54"/>
              <w:rPr>
                <w:w w:val="110"/>
                <w:sz w:val="20"/>
                <w:szCs w:val="20"/>
              </w:rPr>
            </w:pPr>
            <w:r>
              <w:rPr>
                <w:w w:val="110"/>
                <w:sz w:val="20"/>
                <w:szCs w:val="20"/>
              </w:rPr>
              <w:t>Review the details of the FSER Request</w:t>
            </w:r>
          </w:p>
        </w:tc>
        <w:tc>
          <w:tcPr>
            <w:tcW w:w="3422" w:type="dxa"/>
            <w:vMerge w:val="restart"/>
            <w:tcBorders>
              <w:top w:val="none" w:sz="6" w:space="0" w:color="auto"/>
              <w:left w:val="single" w:sz="6" w:space="0" w:color="000000"/>
              <w:bottom w:val="none" w:sz="6" w:space="0" w:color="auto"/>
              <w:right w:val="single" w:sz="6" w:space="0" w:color="000000"/>
            </w:tcBorders>
          </w:tcPr>
          <w:p w:rsidR="00A8353F" w:rsidRDefault="0071444F">
            <w:pPr>
              <w:pStyle w:val="TableParagraph"/>
              <w:kinsoku w:val="0"/>
              <w:overflowPunct w:val="0"/>
              <w:spacing w:before="41" w:line="247" w:lineRule="auto"/>
              <w:ind w:left="44" w:firstLine="5"/>
              <w:rPr>
                <w:i/>
                <w:iCs/>
                <w:w w:val="105"/>
                <w:sz w:val="21"/>
                <w:szCs w:val="21"/>
              </w:rPr>
            </w:pPr>
            <w:r>
              <w:rPr>
                <w:i/>
                <w:iCs/>
                <w:w w:val="105"/>
                <w:sz w:val="21"/>
                <w:szCs w:val="21"/>
              </w:rPr>
              <w:t>NGTS Approval FSER Review link displays with a green check mark</w:t>
            </w:r>
          </w:p>
        </w:tc>
        <w:tc>
          <w:tcPr>
            <w:tcW w:w="1888" w:type="dxa"/>
            <w:vMerge w:val="restart"/>
            <w:tcBorders>
              <w:top w:val="none" w:sz="6" w:space="0" w:color="auto"/>
              <w:left w:val="single" w:sz="6" w:space="0" w:color="000000"/>
              <w:bottom w:val="none" w:sz="6" w:space="0" w:color="auto"/>
              <w:right w:val="single" w:sz="6" w:space="0" w:color="000000"/>
            </w:tcBorders>
          </w:tcPr>
          <w:p w:rsidR="00A8353F" w:rsidRDefault="00A8353F">
            <w:pPr>
              <w:pStyle w:val="TableParagraph"/>
              <w:kinsoku w:val="0"/>
              <w:overflowPunct w:val="0"/>
              <w:rPr>
                <w:sz w:val="20"/>
                <w:szCs w:val="20"/>
              </w:rPr>
            </w:pPr>
          </w:p>
        </w:tc>
        <w:tc>
          <w:tcPr>
            <w:tcW w:w="633" w:type="dxa"/>
            <w:vMerge w:val="restart"/>
            <w:tcBorders>
              <w:top w:val="none" w:sz="6" w:space="0" w:color="auto"/>
              <w:left w:val="single" w:sz="6" w:space="0" w:color="000000"/>
              <w:bottom w:val="none" w:sz="6" w:space="0" w:color="auto"/>
              <w:right w:val="single" w:sz="6" w:space="0" w:color="000000"/>
            </w:tcBorders>
          </w:tcPr>
          <w:p w:rsidR="00A8353F" w:rsidRDefault="00A8353F">
            <w:pPr>
              <w:pStyle w:val="TableParagraph"/>
              <w:kinsoku w:val="0"/>
              <w:overflowPunct w:val="0"/>
              <w:rPr>
                <w:sz w:val="20"/>
                <w:szCs w:val="20"/>
              </w:rPr>
            </w:pPr>
          </w:p>
        </w:tc>
        <w:tc>
          <w:tcPr>
            <w:tcW w:w="623" w:type="dxa"/>
            <w:vMerge w:val="restart"/>
            <w:tcBorders>
              <w:top w:val="none" w:sz="6" w:space="0" w:color="auto"/>
              <w:left w:val="single" w:sz="6" w:space="0" w:color="000000"/>
              <w:bottom w:val="none" w:sz="6" w:space="0" w:color="auto"/>
              <w:right w:val="single" w:sz="6" w:space="0" w:color="000000"/>
            </w:tcBorders>
          </w:tcPr>
          <w:p w:rsidR="00A8353F" w:rsidRDefault="00A8353F">
            <w:pPr>
              <w:pStyle w:val="TableParagraph"/>
              <w:kinsoku w:val="0"/>
              <w:overflowPunct w:val="0"/>
              <w:rPr>
                <w:sz w:val="20"/>
                <w:szCs w:val="20"/>
              </w:rPr>
            </w:pPr>
          </w:p>
        </w:tc>
      </w:tr>
      <w:tr w:rsidR="00A8353F">
        <w:trPr>
          <w:trHeight w:val="537"/>
        </w:trPr>
        <w:tc>
          <w:tcPr>
            <w:tcW w:w="716" w:type="dxa"/>
            <w:tcBorders>
              <w:top w:val="single" w:sz="8" w:space="0" w:color="000000"/>
              <w:left w:val="single" w:sz="6" w:space="0" w:color="000000"/>
              <w:bottom w:val="single" w:sz="8" w:space="0" w:color="000000"/>
              <w:right w:val="single" w:sz="6" w:space="0" w:color="000000"/>
            </w:tcBorders>
          </w:tcPr>
          <w:p w:rsidR="00A8353F" w:rsidRDefault="0071444F">
            <w:pPr>
              <w:pStyle w:val="TableParagraph"/>
              <w:kinsoku w:val="0"/>
              <w:overflowPunct w:val="0"/>
              <w:spacing w:before="58"/>
              <w:ind w:left="174" w:right="160"/>
              <w:jc w:val="center"/>
              <w:rPr>
                <w:w w:val="110"/>
                <w:sz w:val="20"/>
                <w:szCs w:val="20"/>
              </w:rPr>
            </w:pPr>
            <w:r>
              <w:rPr>
                <w:w w:val="110"/>
                <w:sz w:val="20"/>
                <w:szCs w:val="20"/>
              </w:rPr>
              <w:t>7.</w:t>
            </w:r>
          </w:p>
        </w:tc>
        <w:tc>
          <w:tcPr>
            <w:tcW w:w="3783" w:type="dxa"/>
            <w:vMerge/>
            <w:tcBorders>
              <w:top w:val="nil"/>
              <w:left w:val="single" w:sz="6" w:space="0" w:color="000000"/>
              <w:bottom w:val="none" w:sz="6" w:space="0" w:color="auto"/>
              <w:right w:val="single" w:sz="6" w:space="0" w:color="000000"/>
            </w:tcBorders>
          </w:tcPr>
          <w:p w:rsidR="00A8353F" w:rsidRDefault="00A8353F">
            <w:pPr>
              <w:pStyle w:val="BodyText"/>
              <w:kinsoku w:val="0"/>
              <w:overflowPunct w:val="0"/>
              <w:spacing w:before="6"/>
              <w:rPr>
                <w:sz w:val="2"/>
                <w:szCs w:val="2"/>
              </w:rPr>
            </w:pPr>
          </w:p>
        </w:tc>
        <w:tc>
          <w:tcPr>
            <w:tcW w:w="3422" w:type="dxa"/>
            <w:vMerge/>
            <w:tcBorders>
              <w:top w:val="nil"/>
              <w:left w:val="single" w:sz="6" w:space="0" w:color="000000"/>
              <w:bottom w:val="none" w:sz="6" w:space="0" w:color="auto"/>
              <w:right w:val="single" w:sz="6" w:space="0" w:color="000000"/>
            </w:tcBorders>
          </w:tcPr>
          <w:p w:rsidR="00A8353F" w:rsidRDefault="00A8353F">
            <w:pPr>
              <w:pStyle w:val="BodyText"/>
              <w:kinsoku w:val="0"/>
              <w:overflowPunct w:val="0"/>
              <w:spacing w:before="6"/>
              <w:rPr>
                <w:sz w:val="2"/>
                <w:szCs w:val="2"/>
              </w:rPr>
            </w:pPr>
          </w:p>
        </w:tc>
        <w:tc>
          <w:tcPr>
            <w:tcW w:w="1888" w:type="dxa"/>
            <w:vMerge/>
            <w:tcBorders>
              <w:top w:val="nil"/>
              <w:left w:val="single" w:sz="6" w:space="0" w:color="000000"/>
              <w:bottom w:val="none" w:sz="6" w:space="0" w:color="auto"/>
              <w:right w:val="single" w:sz="6" w:space="0" w:color="000000"/>
            </w:tcBorders>
          </w:tcPr>
          <w:p w:rsidR="00A8353F" w:rsidRDefault="00A8353F">
            <w:pPr>
              <w:pStyle w:val="BodyText"/>
              <w:kinsoku w:val="0"/>
              <w:overflowPunct w:val="0"/>
              <w:spacing w:before="6"/>
              <w:rPr>
                <w:sz w:val="2"/>
                <w:szCs w:val="2"/>
              </w:rPr>
            </w:pPr>
          </w:p>
        </w:tc>
        <w:tc>
          <w:tcPr>
            <w:tcW w:w="633" w:type="dxa"/>
            <w:vMerge/>
            <w:tcBorders>
              <w:top w:val="nil"/>
              <w:left w:val="single" w:sz="6" w:space="0" w:color="000000"/>
              <w:bottom w:val="none" w:sz="6" w:space="0" w:color="auto"/>
              <w:right w:val="single" w:sz="6" w:space="0" w:color="000000"/>
            </w:tcBorders>
          </w:tcPr>
          <w:p w:rsidR="00A8353F" w:rsidRDefault="00A8353F">
            <w:pPr>
              <w:pStyle w:val="BodyText"/>
              <w:kinsoku w:val="0"/>
              <w:overflowPunct w:val="0"/>
              <w:spacing w:before="6"/>
              <w:rPr>
                <w:sz w:val="2"/>
                <w:szCs w:val="2"/>
              </w:rPr>
            </w:pPr>
          </w:p>
        </w:tc>
        <w:tc>
          <w:tcPr>
            <w:tcW w:w="623" w:type="dxa"/>
            <w:vMerge/>
            <w:tcBorders>
              <w:top w:val="nil"/>
              <w:left w:val="single" w:sz="6" w:space="0" w:color="000000"/>
              <w:bottom w:val="none" w:sz="6" w:space="0" w:color="auto"/>
              <w:right w:val="single" w:sz="6" w:space="0" w:color="000000"/>
            </w:tcBorders>
          </w:tcPr>
          <w:p w:rsidR="00A8353F" w:rsidRDefault="00A8353F">
            <w:pPr>
              <w:pStyle w:val="BodyText"/>
              <w:kinsoku w:val="0"/>
              <w:overflowPunct w:val="0"/>
              <w:spacing w:before="6"/>
              <w:rPr>
                <w:sz w:val="2"/>
                <w:szCs w:val="2"/>
              </w:rPr>
            </w:pPr>
          </w:p>
        </w:tc>
      </w:tr>
      <w:tr w:rsidR="00A8353F">
        <w:trPr>
          <w:trHeight w:val="789"/>
        </w:trPr>
        <w:tc>
          <w:tcPr>
            <w:tcW w:w="716" w:type="dxa"/>
            <w:tcBorders>
              <w:top w:val="single" w:sz="8"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8"/>
              <w:ind w:left="173" w:right="160"/>
              <w:jc w:val="center"/>
              <w:rPr>
                <w:w w:val="110"/>
                <w:sz w:val="20"/>
                <w:szCs w:val="20"/>
              </w:rPr>
            </w:pPr>
            <w:r>
              <w:rPr>
                <w:w w:val="110"/>
                <w:sz w:val="20"/>
                <w:szCs w:val="20"/>
              </w:rPr>
              <w:t>8.</w:t>
            </w:r>
          </w:p>
        </w:tc>
        <w:tc>
          <w:tcPr>
            <w:tcW w:w="3783" w:type="dxa"/>
            <w:tcBorders>
              <w:top w:val="none" w:sz="6" w:space="0" w:color="auto"/>
              <w:left w:val="single" w:sz="6" w:space="0" w:color="000000"/>
              <w:bottom w:val="none" w:sz="6" w:space="0" w:color="auto"/>
              <w:right w:val="single" w:sz="6" w:space="0" w:color="000000"/>
            </w:tcBorders>
          </w:tcPr>
          <w:p w:rsidR="00A8353F" w:rsidRDefault="0071444F">
            <w:pPr>
              <w:pStyle w:val="TableParagraph"/>
              <w:kinsoku w:val="0"/>
              <w:overflowPunct w:val="0"/>
              <w:spacing w:before="39" w:line="271" w:lineRule="auto"/>
              <w:ind w:left="48" w:right="26" w:hanging="4"/>
              <w:rPr>
                <w:w w:val="110"/>
                <w:sz w:val="20"/>
                <w:szCs w:val="20"/>
              </w:rPr>
            </w:pPr>
            <w:r>
              <w:rPr>
                <w:w w:val="110"/>
                <w:sz w:val="20"/>
                <w:szCs w:val="20"/>
              </w:rPr>
              <w:t xml:space="preserve">Select a </w:t>
            </w:r>
            <w:r>
              <w:rPr>
                <w:i/>
                <w:iCs/>
                <w:w w:val="110"/>
                <w:sz w:val="21"/>
                <w:szCs w:val="21"/>
              </w:rPr>
              <w:t xml:space="preserve">TM </w:t>
            </w:r>
            <w:r>
              <w:rPr>
                <w:w w:val="110"/>
                <w:sz w:val="20"/>
                <w:szCs w:val="20"/>
              </w:rPr>
              <w:t xml:space="preserve">and choose </w:t>
            </w:r>
            <w:r>
              <w:rPr>
                <w:i/>
                <w:iCs/>
                <w:w w:val="110"/>
                <w:sz w:val="21"/>
                <w:szCs w:val="21"/>
              </w:rPr>
              <w:t xml:space="preserve">NGAS </w:t>
            </w:r>
            <w:r>
              <w:rPr>
                <w:w w:val="110"/>
                <w:sz w:val="20"/>
                <w:szCs w:val="20"/>
              </w:rPr>
              <w:t>as the Lead Assignment in NGTS section</w:t>
            </w:r>
          </w:p>
        </w:tc>
        <w:tc>
          <w:tcPr>
            <w:tcW w:w="3422" w:type="dxa"/>
            <w:tcBorders>
              <w:top w:val="none" w:sz="6" w:space="0" w:color="auto"/>
              <w:left w:val="single" w:sz="6" w:space="0" w:color="000000"/>
              <w:bottom w:val="none" w:sz="6" w:space="0" w:color="auto"/>
              <w:right w:val="single" w:sz="6" w:space="0" w:color="000000"/>
            </w:tcBorders>
          </w:tcPr>
          <w:p w:rsidR="00A8353F" w:rsidRDefault="0071444F">
            <w:pPr>
              <w:pStyle w:val="TableParagraph"/>
              <w:kinsoku w:val="0"/>
              <w:overflowPunct w:val="0"/>
              <w:spacing w:before="34"/>
              <w:ind w:left="47"/>
              <w:rPr>
                <w:i/>
                <w:iCs/>
                <w:w w:val="105"/>
                <w:sz w:val="21"/>
                <w:szCs w:val="21"/>
              </w:rPr>
            </w:pPr>
            <w:r>
              <w:rPr>
                <w:i/>
                <w:iCs/>
                <w:w w:val="105"/>
                <w:sz w:val="21"/>
                <w:szCs w:val="21"/>
              </w:rPr>
              <w:t>Selection highlights in blue</w:t>
            </w:r>
          </w:p>
        </w:tc>
        <w:tc>
          <w:tcPr>
            <w:tcW w:w="1888" w:type="dxa"/>
            <w:tcBorders>
              <w:top w:val="none" w:sz="6" w:space="0" w:color="auto"/>
              <w:left w:val="single" w:sz="6" w:space="0" w:color="000000"/>
              <w:bottom w:val="none" w:sz="6" w:space="0" w:color="auto"/>
              <w:right w:val="single" w:sz="6" w:space="0" w:color="000000"/>
            </w:tcBorders>
          </w:tcPr>
          <w:p w:rsidR="00A8353F" w:rsidRDefault="00A8353F">
            <w:pPr>
              <w:pStyle w:val="TableParagraph"/>
              <w:kinsoku w:val="0"/>
              <w:overflowPunct w:val="0"/>
              <w:rPr>
                <w:sz w:val="20"/>
                <w:szCs w:val="20"/>
              </w:rPr>
            </w:pPr>
          </w:p>
        </w:tc>
        <w:tc>
          <w:tcPr>
            <w:tcW w:w="633" w:type="dxa"/>
            <w:tcBorders>
              <w:top w:val="none" w:sz="6" w:space="0" w:color="auto"/>
              <w:left w:val="single" w:sz="6" w:space="0" w:color="000000"/>
              <w:bottom w:val="none" w:sz="6" w:space="0" w:color="auto"/>
              <w:right w:val="single" w:sz="6" w:space="0" w:color="000000"/>
            </w:tcBorders>
          </w:tcPr>
          <w:p w:rsidR="00A8353F" w:rsidRDefault="00A8353F">
            <w:pPr>
              <w:pStyle w:val="TableParagraph"/>
              <w:kinsoku w:val="0"/>
              <w:overflowPunct w:val="0"/>
              <w:rPr>
                <w:sz w:val="20"/>
                <w:szCs w:val="20"/>
              </w:rPr>
            </w:pPr>
          </w:p>
        </w:tc>
        <w:tc>
          <w:tcPr>
            <w:tcW w:w="623" w:type="dxa"/>
            <w:tcBorders>
              <w:top w:val="none" w:sz="6" w:space="0" w:color="auto"/>
              <w:left w:val="single" w:sz="6" w:space="0" w:color="000000"/>
              <w:bottom w:val="none" w:sz="6" w:space="0" w:color="auto"/>
              <w:right w:val="single" w:sz="6" w:space="0" w:color="000000"/>
            </w:tcBorders>
          </w:tcPr>
          <w:p w:rsidR="00A8353F" w:rsidRDefault="00A8353F">
            <w:pPr>
              <w:pStyle w:val="TableParagraph"/>
              <w:kinsoku w:val="0"/>
              <w:overflowPunct w:val="0"/>
              <w:rPr>
                <w:sz w:val="20"/>
                <w:szCs w:val="20"/>
              </w:rPr>
            </w:pPr>
          </w:p>
        </w:tc>
      </w:tr>
      <w:tr w:rsidR="00A8353F">
        <w:trPr>
          <w:trHeight w:val="782"/>
        </w:trPr>
        <w:tc>
          <w:tcPr>
            <w:tcW w:w="716"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6"/>
              <w:ind w:left="184" w:right="160"/>
              <w:jc w:val="center"/>
              <w:rPr>
                <w:w w:val="105"/>
                <w:sz w:val="22"/>
                <w:szCs w:val="22"/>
              </w:rPr>
            </w:pPr>
            <w:r>
              <w:rPr>
                <w:w w:val="105"/>
                <w:sz w:val="22"/>
                <w:szCs w:val="22"/>
              </w:rPr>
              <w:t>9.</w:t>
            </w:r>
          </w:p>
        </w:tc>
        <w:tc>
          <w:tcPr>
            <w:tcW w:w="3783" w:type="dxa"/>
            <w:tcBorders>
              <w:top w:val="none" w:sz="6" w:space="0" w:color="auto"/>
              <w:left w:val="single" w:sz="6" w:space="0" w:color="000000"/>
              <w:bottom w:val="single" w:sz="6" w:space="0" w:color="000000"/>
              <w:right w:val="single" w:sz="6" w:space="0" w:color="000000"/>
            </w:tcBorders>
          </w:tcPr>
          <w:p w:rsidR="00A8353F" w:rsidRDefault="0071444F">
            <w:pPr>
              <w:pStyle w:val="TableParagraph"/>
              <w:kinsoku w:val="0"/>
              <w:overflowPunct w:val="0"/>
              <w:spacing w:before="51"/>
              <w:ind w:left="50"/>
              <w:rPr>
                <w:w w:val="110"/>
                <w:sz w:val="20"/>
                <w:szCs w:val="20"/>
              </w:rPr>
            </w:pPr>
            <w:r>
              <w:rPr>
                <w:w w:val="110"/>
                <w:sz w:val="20"/>
                <w:szCs w:val="20"/>
              </w:rPr>
              <w:t xml:space="preserve">Click on the </w:t>
            </w:r>
            <w:r>
              <w:rPr>
                <w:b/>
                <w:bCs/>
                <w:w w:val="110"/>
                <w:sz w:val="21"/>
                <w:szCs w:val="21"/>
              </w:rPr>
              <w:t xml:space="preserve">Reject </w:t>
            </w:r>
            <w:r>
              <w:rPr>
                <w:w w:val="110"/>
                <w:sz w:val="20"/>
                <w:szCs w:val="20"/>
              </w:rPr>
              <w:t>button.</w:t>
            </w:r>
          </w:p>
        </w:tc>
        <w:tc>
          <w:tcPr>
            <w:tcW w:w="3422" w:type="dxa"/>
            <w:tcBorders>
              <w:top w:val="none" w:sz="6" w:space="0" w:color="auto"/>
              <w:left w:val="single" w:sz="6" w:space="0" w:color="000000"/>
              <w:bottom w:val="single" w:sz="6" w:space="0" w:color="000000"/>
              <w:right w:val="single" w:sz="6" w:space="0" w:color="000000"/>
            </w:tcBorders>
          </w:tcPr>
          <w:p w:rsidR="00A8353F" w:rsidRDefault="0071444F">
            <w:pPr>
              <w:pStyle w:val="TableParagraph"/>
              <w:kinsoku w:val="0"/>
              <w:overflowPunct w:val="0"/>
              <w:spacing w:before="46" w:line="247" w:lineRule="auto"/>
              <w:ind w:left="58" w:right="344" w:hanging="10"/>
              <w:rPr>
                <w:i/>
                <w:iCs/>
                <w:w w:val="105"/>
                <w:sz w:val="21"/>
                <w:szCs w:val="21"/>
              </w:rPr>
            </w:pPr>
            <w:r>
              <w:rPr>
                <w:i/>
                <w:iCs/>
                <w:w w:val="105"/>
                <w:sz w:val="21"/>
                <w:szCs w:val="21"/>
              </w:rPr>
              <w:t>A text entry box for reason for the rejection displays.</w:t>
            </w:r>
          </w:p>
        </w:tc>
        <w:tc>
          <w:tcPr>
            <w:tcW w:w="1888" w:type="dxa"/>
            <w:tcBorders>
              <w:top w:val="none" w:sz="6" w:space="0" w:color="auto"/>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3" w:type="dxa"/>
            <w:tcBorders>
              <w:top w:val="none" w:sz="6" w:space="0" w:color="auto"/>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3" w:type="dxa"/>
            <w:tcBorders>
              <w:top w:val="none" w:sz="6" w:space="0" w:color="auto"/>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r>
      <w:tr w:rsidR="00A8353F">
        <w:trPr>
          <w:trHeight w:val="2714"/>
        </w:trPr>
        <w:tc>
          <w:tcPr>
            <w:tcW w:w="716"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1"/>
              <w:ind w:left="181" w:right="160"/>
              <w:jc w:val="center"/>
              <w:rPr>
                <w:w w:val="105"/>
                <w:sz w:val="20"/>
                <w:szCs w:val="20"/>
              </w:rPr>
            </w:pPr>
            <w:r>
              <w:rPr>
                <w:w w:val="105"/>
                <w:sz w:val="20"/>
                <w:szCs w:val="20"/>
              </w:rPr>
              <w:t>10.</w:t>
            </w:r>
          </w:p>
        </w:tc>
        <w:tc>
          <w:tcPr>
            <w:tcW w:w="3783"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1" w:line="268" w:lineRule="auto"/>
              <w:ind w:left="54" w:right="215" w:hanging="3"/>
              <w:rPr>
                <w:w w:val="110"/>
                <w:sz w:val="20"/>
                <w:szCs w:val="20"/>
              </w:rPr>
            </w:pPr>
            <w:r>
              <w:rPr>
                <w:w w:val="110"/>
                <w:sz w:val="20"/>
                <w:szCs w:val="20"/>
              </w:rPr>
              <w:t xml:space="preserve">Type in a reason for the rejection of the FSER and then click on the </w:t>
            </w:r>
            <w:r>
              <w:rPr>
                <w:b/>
                <w:bCs/>
                <w:w w:val="110"/>
                <w:sz w:val="21"/>
                <w:szCs w:val="21"/>
              </w:rPr>
              <w:t xml:space="preserve">Reject </w:t>
            </w:r>
            <w:r>
              <w:rPr>
                <w:w w:val="110"/>
                <w:sz w:val="20"/>
                <w:szCs w:val="20"/>
              </w:rPr>
              <w:t>button.</w:t>
            </w:r>
          </w:p>
        </w:tc>
        <w:tc>
          <w:tcPr>
            <w:tcW w:w="3422"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1" w:line="256" w:lineRule="auto"/>
              <w:ind w:left="54" w:hanging="6"/>
              <w:rPr>
                <w:i/>
                <w:iCs/>
                <w:w w:val="105"/>
                <w:sz w:val="21"/>
                <w:szCs w:val="21"/>
              </w:rPr>
            </w:pPr>
            <w:r>
              <w:rPr>
                <w:i/>
                <w:iCs/>
                <w:w w:val="105"/>
                <w:sz w:val="21"/>
                <w:szCs w:val="21"/>
              </w:rPr>
              <w:t>The Level 2: NGTS Approval page displays with the message that the rejection information has been successfully updated.</w:t>
            </w:r>
          </w:p>
          <w:p w:rsidR="00A8353F" w:rsidRDefault="0071444F">
            <w:pPr>
              <w:pStyle w:val="TableParagraph"/>
              <w:kinsoku w:val="0"/>
              <w:overflowPunct w:val="0"/>
              <w:spacing w:before="192" w:line="247" w:lineRule="auto"/>
              <w:ind w:left="56" w:firstLine="1"/>
              <w:rPr>
                <w:i/>
                <w:iCs/>
                <w:w w:val="105"/>
                <w:sz w:val="21"/>
                <w:szCs w:val="21"/>
              </w:rPr>
            </w:pPr>
            <w:r>
              <w:rPr>
                <w:i/>
                <w:iCs/>
                <w:w w:val="105"/>
                <w:sz w:val="21"/>
                <w:szCs w:val="21"/>
              </w:rPr>
              <w:t>The FSER originator is notified via email the FSER was rejected.</w:t>
            </w:r>
          </w:p>
          <w:p w:rsidR="00A8353F" w:rsidRDefault="00A8353F">
            <w:pPr>
              <w:pStyle w:val="TableParagraph"/>
              <w:kinsoku w:val="0"/>
              <w:overflowPunct w:val="0"/>
              <w:spacing w:before="4"/>
              <w:rPr>
                <w:i/>
                <w:iCs/>
                <w:sz w:val="17"/>
                <w:szCs w:val="17"/>
              </w:rPr>
            </w:pPr>
          </w:p>
          <w:p w:rsidR="00A8353F" w:rsidRDefault="0071444F">
            <w:pPr>
              <w:pStyle w:val="TableParagraph"/>
              <w:kinsoku w:val="0"/>
              <w:overflowPunct w:val="0"/>
              <w:spacing w:line="252" w:lineRule="auto"/>
              <w:ind w:left="58" w:right="464" w:hanging="1"/>
              <w:rPr>
                <w:i/>
                <w:iCs/>
                <w:w w:val="105"/>
                <w:sz w:val="21"/>
                <w:szCs w:val="21"/>
              </w:rPr>
            </w:pPr>
            <w:r>
              <w:rPr>
                <w:i/>
                <w:iCs/>
                <w:w w:val="105"/>
                <w:sz w:val="21"/>
                <w:szCs w:val="21"/>
              </w:rPr>
              <w:t>The FSER moves back to Level I A/PT Release Authorization.</w:t>
            </w:r>
          </w:p>
        </w:tc>
        <w:tc>
          <w:tcPr>
            <w:tcW w:w="1888"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3"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3"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r>
    </w:tbl>
    <w:p w:rsidR="00A8353F" w:rsidRDefault="00A8353F">
      <w:pPr>
        <w:rPr>
          <w:i/>
          <w:iCs/>
          <w:sz w:val="25"/>
          <w:szCs w:val="25"/>
        </w:rPr>
        <w:sectPr w:rsidR="00A8353F">
          <w:pgSz w:w="12240" w:h="15840"/>
          <w:pgMar w:top="1500" w:right="240" w:bottom="800" w:left="520" w:header="0" w:footer="537" w:gutter="0"/>
          <w:cols w:space="720"/>
          <w:noEndnote/>
        </w:sectPr>
      </w:pPr>
    </w:p>
    <w:tbl>
      <w:tblPr>
        <w:tblW w:w="0" w:type="auto"/>
        <w:tblInd w:w="234" w:type="dxa"/>
        <w:tblLayout w:type="fixed"/>
        <w:tblCellMar>
          <w:left w:w="0" w:type="dxa"/>
          <w:right w:w="0" w:type="dxa"/>
        </w:tblCellMar>
        <w:tblLook w:val="0000" w:firstRow="0" w:lastRow="0" w:firstColumn="0" w:lastColumn="0" w:noHBand="0" w:noVBand="0"/>
      </w:tblPr>
      <w:tblGrid>
        <w:gridCol w:w="716"/>
        <w:gridCol w:w="3783"/>
        <w:gridCol w:w="3427"/>
        <w:gridCol w:w="1889"/>
        <w:gridCol w:w="634"/>
        <w:gridCol w:w="624"/>
      </w:tblGrid>
      <w:tr w:rsidR="00A8353F">
        <w:trPr>
          <w:trHeight w:val="648"/>
        </w:trPr>
        <w:tc>
          <w:tcPr>
            <w:tcW w:w="11073"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4"/>
              <w:ind w:left="38" w:right="6966" w:firstLine="9"/>
              <w:rPr>
                <w:b/>
                <w:bCs/>
                <w:w w:val="110"/>
                <w:sz w:val="22"/>
                <w:szCs w:val="22"/>
              </w:rPr>
            </w:pPr>
            <w:r>
              <w:rPr>
                <w:b/>
                <w:bCs/>
                <w:w w:val="110"/>
                <w:sz w:val="22"/>
                <w:szCs w:val="22"/>
              </w:rPr>
              <w:lastRenderedPageBreak/>
              <w:t>Workflow</w:t>
            </w:r>
            <w:r>
              <w:rPr>
                <w:b/>
                <w:bCs/>
                <w:spacing w:val="-34"/>
                <w:w w:val="110"/>
                <w:sz w:val="22"/>
                <w:szCs w:val="22"/>
              </w:rPr>
              <w:t xml:space="preserve"> </w:t>
            </w:r>
            <w:r>
              <w:rPr>
                <w:b/>
                <w:bCs/>
                <w:w w:val="110"/>
                <w:sz w:val="22"/>
                <w:szCs w:val="22"/>
              </w:rPr>
              <w:t>Step</w:t>
            </w:r>
            <w:r>
              <w:rPr>
                <w:b/>
                <w:bCs/>
                <w:spacing w:val="-44"/>
                <w:w w:val="110"/>
                <w:sz w:val="22"/>
                <w:szCs w:val="22"/>
              </w:rPr>
              <w:t xml:space="preserve"> </w:t>
            </w:r>
            <w:r>
              <w:rPr>
                <w:b/>
                <w:bCs/>
                <w:w w:val="110"/>
                <w:sz w:val="22"/>
                <w:szCs w:val="22"/>
              </w:rPr>
              <w:t>-Level</w:t>
            </w:r>
            <w:r>
              <w:rPr>
                <w:b/>
                <w:bCs/>
                <w:spacing w:val="-42"/>
                <w:w w:val="110"/>
                <w:sz w:val="22"/>
                <w:szCs w:val="22"/>
              </w:rPr>
              <w:t xml:space="preserve"> </w:t>
            </w:r>
            <w:r>
              <w:rPr>
                <w:b/>
                <w:bCs/>
                <w:w w:val="110"/>
                <w:sz w:val="22"/>
                <w:szCs w:val="22"/>
              </w:rPr>
              <w:t>2</w:t>
            </w:r>
            <w:r>
              <w:rPr>
                <w:b/>
                <w:bCs/>
                <w:spacing w:val="-50"/>
                <w:w w:val="110"/>
                <w:sz w:val="22"/>
                <w:szCs w:val="22"/>
              </w:rPr>
              <w:t xml:space="preserve"> </w:t>
            </w:r>
            <w:r>
              <w:rPr>
                <w:b/>
                <w:bCs/>
                <w:w w:val="110"/>
                <w:sz w:val="22"/>
                <w:szCs w:val="22"/>
              </w:rPr>
              <w:t>NGTS</w:t>
            </w:r>
            <w:r>
              <w:rPr>
                <w:b/>
                <w:bCs/>
                <w:spacing w:val="-35"/>
                <w:w w:val="110"/>
                <w:sz w:val="22"/>
                <w:szCs w:val="22"/>
              </w:rPr>
              <w:t xml:space="preserve"> </w:t>
            </w:r>
            <w:r>
              <w:rPr>
                <w:b/>
                <w:bCs/>
                <w:w w:val="110"/>
                <w:sz w:val="22"/>
                <w:szCs w:val="22"/>
              </w:rPr>
              <w:t>Approval Steps</w:t>
            </w:r>
            <w:r>
              <w:rPr>
                <w:b/>
                <w:bCs/>
                <w:spacing w:val="-32"/>
                <w:w w:val="110"/>
                <w:sz w:val="22"/>
                <w:szCs w:val="22"/>
              </w:rPr>
              <w:t xml:space="preserve"> </w:t>
            </w:r>
            <w:r>
              <w:rPr>
                <w:b/>
                <w:bCs/>
                <w:w w:val="110"/>
                <w:sz w:val="22"/>
                <w:szCs w:val="22"/>
              </w:rPr>
              <w:t>for</w:t>
            </w:r>
            <w:r>
              <w:rPr>
                <w:b/>
                <w:bCs/>
                <w:spacing w:val="-32"/>
                <w:w w:val="110"/>
                <w:sz w:val="22"/>
                <w:szCs w:val="22"/>
              </w:rPr>
              <w:t xml:space="preserve"> </w:t>
            </w:r>
            <w:r>
              <w:rPr>
                <w:b/>
                <w:bCs/>
                <w:w w:val="110"/>
                <w:sz w:val="22"/>
                <w:szCs w:val="22"/>
              </w:rPr>
              <w:t>Rejecting</w:t>
            </w:r>
            <w:r>
              <w:rPr>
                <w:b/>
                <w:bCs/>
                <w:spacing w:val="-24"/>
                <w:w w:val="110"/>
                <w:sz w:val="22"/>
                <w:szCs w:val="22"/>
              </w:rPr>
              <w:t xml:space="preserve"> </w:t>
            </w:r>
            <w:r>
              <w:rPr>
                <w:b/>
                <w:bCs/>
                <w:w w:val="110"/>
                <w:sz w:val="22"/>
                <w:szCs w:val="22"/>
              </w:rPr>
              <w:t>a</w:t>
            </w:r>
            <w:r>
              <w:rPr>
                <w:b/>
                <w:bCs/>
                <w:spacing w:val="-23"/>
                <w:w w:val="110"/>
                <w:sz w:val="22"/>
                <w:szCs w:val="22"/>
              </w:rPr>
              <w:t xml:space="preserve"> </w:t>
            </w:r>
            <w:r>
              <w:rPr>
                <w:b/>
                <w:bCs/>
                <w:w w:val="110"/>
                <w:sz w:val="22"/>
                <w:szCs w:val="22"/>
              </w:rPr>
              <w:t>FSER</w:t>
            </w:r>
            <w:r>
              <w:rPr>
                <w:b/>
                <w:bCs/>
                <w:spacing w:val="-20"/>
                <w:w w:val="110"/>
                <w:sz w:val="22"/>
                <w:szCs w:val="22"/>
              </w:rPr>
              <w:t xml:space="preserve"> </w:t>
            </w:r>
            <w:r>
              <w:rPr>
                <w:b/>
                <w:bCs/>
                <w:w w:val="110"/>
                <w:sz w:val="22"/>
                <w:szCs w:val="22"/>
              </w:rPr>
              <w:t>at</w:t>
            </w:r>
            <w:r>
              <w:rPr>
                <w:b/>
                <w:bCs/>
                <w:spacing w:val="-36"/>
                <w:w w:val="110"/>
                <w:sz w:val="22"/>
                <w:szCs w:val="22"/>
              </w:rPr>
              <w:t xml:space="preserve"> </w:t>
            </w:r>
            <w:r>
              <w:rPr>
                <w:b/>
                <w:bCs/>
                <w:w w:val="110"/>
                <w:sz w:val="22"/>
                <w:szCs w:val="22"/>
              </w:rPr>
              <w:t>Level</w:t>
            </w:r>
            <w:r>
              <w:rPr>
                <w:b/>
                <w:bCs/>
                <w:spacing w:val="-20"/>
                <w:w w:val="110"/>
                <w:sz w:val="22"/>
                <w:szCs w:val="22"/>
              </w:rPr>
              <w:t xml:space="preserve"> </w:t>
            </w:r>
            <w:r>
              <w:rPr>
                <w:b/>
                <w:bCs/>
                <w:w w:val="110"/>
                <w:sz w:val="22"/>
                <w:szCs w:val="22"/>
              </w:rPr>
              <w:t>2</w:t>
            </w:r>
          </w:p>
        </w:tc>
      </w:tr>
      <w:tr w:rsidR="00A8353F">
        <w:trPr>
          <w:trHeight w:val="991"/>
        </w:trPr>
        <w:tc>
          <w:tcPr>
            <w:tcW w:w="716"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4"/>
              <w:ind w:left="86"/>
              <w:rPr>
                <w:b/>
                <w:bCs/>
                <w:sz w:val="22"/>
                <w:szCs w:val="22"/>
              </w:rPr>
            </w:pPr>
            <w:r>
              <w:rPr>
                <w:b/>
                <w:bCs/>
                <w:sz w:val="22"/>
                <w:szCs w:val="22"/>
              </w:rPr>
              <w:t>STEP</w:t>
            </w:r>
          </w:p>
          <w:p w:rsidR="00A8353F" w:rsidRDefault="0071444F">
            <w:pPr>
              <w:pStyle w:val="TableParagraph"/>
              <w:kinsoku w:val="0"/>
              <w:overflowPunct w:val="0"/>
              <w:spacing w:before="208"/>
              <w:ind w:left="172"/>
              <w:rPr>
                <w:b/>
                <w:bCs/>
                <w:sz w:val="22"/>
                <w:szCs w:val="22"/>
              </w:rPr>
            </w:pPr>
            <w:r>
              <w:rPr>
                <w:b/>
                <w:bCs/>
                <w:sz w:val="22"/>
                <w:szCs w:val="22"/>
              </w:rPr>
              <w:t>NO.</w:t>
            </w:r>
          </w:p>
        </w:tc>
        <w:tc>
          <w:tcPr>
            <w:tcW w:w="3783"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49"/>
              <w:ind w:left="1357" w:right="1314"/>
              <w:jc w:val="center"/>
              <w:rPr>
                <w:b/>
                <w:bCs/>
                <w:sz w:val="22"/>
                <w:szCs w:val="22"/>
              </w:rPr>
            </w:pPr>
            <w:r>
              <w:rPr>
                <w:b/>
                <w:bCs/>
                <w:sz w:val="22"/>
                <w:szCs w:val="22"/>
              </w:rPr>
              <w:t>ACTION</w:t>
            </w:r>
          </w:p>
        </w:tc>
        <w:tc>
          <w:tcPr>
            <w:tcW w:w="3427"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44"/>
              <w:ind w:left="1302" w:right="1268"/>
              <w:jc w:val="center"/>
              <w:rPr>
                <w:b/>
                <w:bCs/>
                <w:sz w:val="22"/>
                <w:szCs w:val="22"/>
              </w:rPr>
            </w:pPr>
            <w:r>
              <w:rPr>
                <w:b/>
                <w:bCs/>
                <w:sz w:val="22"/>
                <w:szCs w:val="22"/>
              </w:rPr>
              <w:t>EVENT</w:t>
            </w:r>
          </w:p>
        </w:tc>
        <w:tc>
          <w:tcPr>
            <w:tcW w:w="1889"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44"/>
              <w:ind w:left="297"/>
              <w:rPr>
                <w:b/>
                <w:bCs/>
                <w:sz w:val="22"/>
                <w:szCs w:val="22"/>
              </w:rPr>
            </w:pPr>
            <w:r>
              <w:rPr>
                <w:b/>
                <w:bCs/>
                <w:sz w:val="22"/>
                <w:szCs w:val="22"/>
              </w:rPr>
              <w:t>COMMENTS</w:t>
            </w:r>
          </w:p>
        </w:tc>
        <w:tc>
          <w:tcPr>
            <w:tcW w:w="634"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49"/>
              <w:ind w:left="51"/>
              <w:rPr>
                <w:b/>
                <w:bCs/>
                <w:sz w:val="22"/>
                <w:szCs w:val="22"/>
              </w:rPr>
            </w:pPr>
            <w:r>
              <w:rPr>
                <w:b/>
                <w:bCs/>
                <w:sz w:val="22"/>
                <w:szCs w:val="22"/>
              </w:rPr>
              <w:t>PASS</w:t>
            </w:r>
          </w:p>
        </w:tc>
        <w:tc>
          <w:tcPr>
            <w:tcW w:w="624"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44"/>
              <w:ind w:left="52"/>
              <w:rPr>
                <w:b/>
                <w:bCs/>
                <w:sz w:val="22"/>
                <w:szCs w:val="22"/>
              </w:rPr>
            </w:pPr>
            <w:r>
              <w:rPr>
                <w:b/>
                <w:bCs/>
                <w:sz w:val="22"/>
                <w:szCs w:val="22"/>
              </w:rPr>
              <w:t>FAIL</w:t>
            </w:r>
          </w:p>
        </w:tc>
      </w:tr>
      <w:tr w:rsidR="00A8353F">
        <w:trPr>
          <w:trHeight w:val="782"/>
        </w:trPr>
        <w:tc>
          <w:tcPr>
            <w:tcW w:w="716" w:type="dxa"/>
            <w:tcBorders>
              <w:top w:val="single" w:sz="12"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1"/>
              <w:ind w:left="232"/>
              <w:rPr>
                <w:w w:val="105"/>
                <w:sz w:val="21"/>
                <w:szCs w:val="21"/>
              </w:rPr>
            </w:pPr>
            <w:r>
              <w:rPr>
                <w:w w:val="105"/>
                <w:sz w:val="21"/>
                <w:szCs w:val="21"/>
              </w:rPr>
              <w:t>11.</w:t>
            </w:r>
          </w:p>
        </w:tc>
        <w:tc>
          <w:tcPr>
            <w:tcW w:w="3783" w:type="dxa"/>
            <w:tcBorders>
              <w:top w:val="single" w:sz="12"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32"/>
              <w:ind w:left="52"/>
              <w:rPr>
                <w:w w:val="105"/>
                <w:sz w:val="21"/>
                <w:szCs w:val="21"/>
              </w:rPr>
            </w:pPr>
            <w:r>
              <w:rPr>
                <w:w w:val="105"/>
                <w:sz w:val="21"/>
                <w:szCs w:val="21"/>
              </w:rPr>
              <w:t xml:space="preserve">Click on the </w:t>
            </w:r>
            <w:r>
              <w:rPr>
                <w:b/>
                <w:bCs/>
                <w:w w:val="105"/>
                <w:sz w:val="22"/>
                <w:szCs w:val="22"/>
              </w:rPr>
              <w:t xml:space="preserve">Log Out </w:t>
            </w:r>
            <w:r>
              <w:rPr>
                <w:w w:val="105"/>
                <w:sz w:val="21"/>
                <w:szCs w:val="21"/>
              </w:rPr>
              <w:t>button.</w:t>
            </w:r>
          </w:p>
        </w:tc>
        <w:tc>
          <w:tcPr>
            <w:tcW w:w="3427" w:type="dxa"/>
            <w:tcBorders>
              <w:top w:val="single" w:sz="12"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36" w:line="252" w:lineRule="auto"/>
              <w:ind w:left="65" w:right="77" w:hanging="16"/>
              <w:rPr>
                <w:i/>
                <w:iCs/>
                <w:w w:val="105"/>
                <w:sz w:val="21"/>
                <w:szCs w:val="21"/>
              </w:rPr>
            </w:pPr>
            <w:r>
              <w:rPr>
                <w:i/>
                <w:iCs/>
                <w:w w:val="105"/>
                <w:sz w:val="21"/>
                <w:szCs w:val="21"/>
              </w:rPr>
              <w:t>The welcome page for the WLSP FSER tool displays in the browser</w:t>
            </w:r>
          </w:p>
        </w:tc>
        <w:tc>
          <w:tcPr>
            <w:tcW w:w="1889" w:type="dxa"/>
            <w:tcBorders>
              <w:top w:val="single" w:sz="12" w:space="0" w:color="000000"/>
              <w:left w:val="single" w:sz="12"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12"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c>
          <w:tcPr>
            <w:tcW w:w="624" w:type="dxa"/>
            <w:tcBorders>
              <w:top w:val="single" w:sz="12" w:space="0" w:color="000000"/>
              <w:left w:val="single" w:sz="12"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03"/>
        </w:trPr>
        <w:tc>
          <w:tcPr>
            <w:tcW w:w="11073" w:type="dxa"/>
            <w:gridSpan w:val="6"/>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99" w:line="261" w:lineRule="auto"/>
              <w:ind w:left="61" w:hanging="7"/>
              <w:rPr>
                <w:i/>
                <w:iCs/>
                <w:w w:val="105"/>
                <w:sz w:val="21"/>
                <w:szCs w:val="21"/>
              </w:rPr>
            </w:pPr>
            <w:r>
              <w:rPr>
                <w:i/>
                <w:iCs/>
                <w:w w:val="105"/>
                <w:sz w:val="21"/>
                <w:szCs w:val="21"/>
              </w:rPr>
              <w:t>The FSER is rejected and the FSER Originator is notified via email. The FSER moves back to the Level 1 Release Authority step in the WLSP FSER Workjlow.</w:t>
            </w:r>
          </w:p>
        </w:tc>
      </w:tr>
    </w:tbl>
    <w:p w:rsidR="00A8353F" w:rsidRDefault="00915E57">
      <w:pPr>
        <w:pStyle w:val="BodyText"/>
        <w:kinsoku w:val="0"/>
        <w:overflowPunct w:val="0"/>
        <w:rPr>
          <w:sz w:val="20"/>
          <w:szCs w:val="20"/>
        </w:rPr>
      </w:pPr>
      <w:r>
        <w:rPr>
          <w:noProof/>
        </w:rPr>
        <mc:AlternateContent>
          <mc:Choice Requires="wps">
            <w:drawing>
              <wp:anchor distT="0" distB="0" distL="114300" distR="114300" simplePos="0" relativeHeight="251656704" behindDoc="1" locked="0" layoutInCell="0" allowOverlap="1">
                <wp:simplePos x="0" y="0"/>
                <wp:positionH relativeFrom="page">
                  <wp:posOffset>476250</wp:posOffset>
                </wp:positionH>
                <wp:positionV relativeFrom="page">
                  <wp:posOffset>4336415</wp:posOffset>
                </wp:positionV>
                <wp:extent cx="7035800" cy="1308100"/>
                <wp:effectExtent l="0" t="0" r="0" b="0"/>
                <wp:wrapNone/>
                <wp:docPr id="114"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5800" cy="130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915E57">
                            <w:pPr>
                              <w:widowControl/>
                              <w:autoSpaceDE/>
                              <w:autoSpaceDN/>
                              <w:adjustRightInd/>
                              <w:spacing w:line="2060" w:lineRule="atLeast"/>
                              <w:rPr>
                                <w:sz w:val="24"/>
                                <w:szCs w:val="24"/>
                              </w:rPr>
                            </w:pPr>
                            <w:r>
                              <w:rPr>
                                <w:i/>
                                <w:iCs/>
                                <w:noProof/>
                                <w:sz w:val="24"/>
                                <w:szCs w:val="24"/>
                              </w:rPr>
                              <w:drawing>
                                <wp:inline distT="0" distB="0" distL="0" distR="0">
                                  <wp:extent cx="7034530" cy="13169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034530" cy="1316990"/>
                                          </a:xfrm>
                                          <a:prstGeom prst="rect">
                                            <a:avLst/>
                                          </a:prstGeom>
                                          <a:noFill/>
                                          <a:ln>
                                            <a:noFill/>
                                          </a:ln>
                                        </pic:spPr>
                                      </pic:pic>
                                    </a:graphicData>
                                  </a:graphic>
                                </wp:inline>
                              </w:drawing>
                            </w:r>
                          </w:p>
                          <w:p w:rsidR="00A8353F" w:rsidRDefault="00A8353F">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4" o:spid="_x0000_s1114" style="position:absolute;margin-left:37.5pt;margin-top:341.45pt;width:554pt;height:103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" o:allowincell="f" filled="f" stroked="f">
                <v:textbox inset="0,0,0,0">
                  <w:txbxContent>
                    <w:p w:rsidR="00A8353F" w:rsidRDefault="00915E57">
                      <w:pPr>
                        <w:widowControl/>
                        <w:autoSpaceDE/>
                        <w:autoSpaceDN/>
                        <w:adjustRightInd/>
                        <w:spacing w:line="2060" w:lineRule="atLeast"/>
                        <w:rPr>
                          <w:sz w:val="24"/>
                          <w:szCs w:val="24"/>
                        </w:rPr>
                      </w:pPr>
                      <w:r>
                        <w:rPr>
                          <w:i/>
                          <w:iCs/>
                          <w:noProof/>
                          <w:sz w:val="24"/>
                          <w:szCs w:val="24"/>
                        </w:rPr>
                        <w:drawing>
                          <wp:inline distT="0" distB="0" distL="0" distR="0">
                            <wp:extent cx="7034530" cy="13169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034530" cy="1316990"/>
                                    </a:xfrm>
                                    <a:prstGeom prst="rect">
                                      <a:avLst/>
                                    </a:prstGeom>
                                    <a:noFill/>
                                    <a:ln>
                                      <a:noFill/>
                                    </a:ln>
                                  </pic:spPr>
                                </pic:pic>
                              </a:graphicData>
                            </a:graphic>
                          </wp:inline>
                        </w:drawing>
                      </w:r>
                    </w:p>
                    <w:p w:rsidR="00A8353F" w:rsidRDefault="00A8353F">
                      <w:pPr>
                        <w:rPr>
                          <w:sz w:val="24"/>
                          <w:szCs w:val="24"/>
                        </w:rPr>
                      </w:pPr>
                    </w:p>
                  </w:txbxContent>
                </v:textbox>
                <w10:wrap anchorx="page" anchory="page"/>
              </v:rect>
            </w:pict>
          </mc:Fallback>
        </mc:AlternateContent>
      </w:r>
    </w:p>
    <w:p w:rsidR="00A8353F" w:rsidRDefault="00A8353F">
      <w:pPr>
        <w:pStyle w:val="BodyText"/>
        <w:kinsoku w:val="0"/>
        <w:overflowPunct w:val="0"/>
        <w:spacing w:before="10"/>
        <w:rPr>
          <w:sz w:val="18"/>
          <w:szCs w:val="18"/>
        </w:rPr>
      </w:pPr>
    </w:p>
    <w:tbl>
      <w:tblPr>
        <w:tblW w:w="0" w:type="auto"/>
        <w:tblInd w:w="248" w:type="dxa"/>
        <w:tblLayout w:type="fixed"/>
        <w:tblCellMar>
          <w:left w:w="0" w:type="dxa"/>
          <w:right w:w="0" w:type="dxa"/>
        </w:tblCellMar>
        <w:tblLook w:val="0000" w:firstRow="0" w:lastRow="0" w:firstColumn="0" w:lastColumn="0" w:noHBand="0" w:noVBand="0"/>
      </w:tblPr>
      <w:tblGrid>
        <w:gridCol w:w="721"/>
        <w:gridCol w:w="3783"/>
        <w:gridCol w:w="3422"/>
        <w:gridCol w:w="1888"/>
        <w:gridCol w:w="633"/>
        <w:gridCol w:w="623"/>
      </w:tblGrid>
      <w:tr w:rsidR="00A8353F">
        <w:trPr>
          <w:trHeight w:val="653"/>
        </w:trPr>
        <w:tc>
          <w:tcPr>
            <w:tcW w:w="11070" w:type="dxa"/>
            <w:gridSpan w:val="6"/>
            <w:tcBorders>
              <w:top w:val="single" w:sz="4" w:space="0" w:color="000000"/>
              <w:left w:val="single" w:sz="12" w:space="0" w:color="000000"/>
              <w:bottom w:val="single" w:sz="4" w:space="0" w:color="000000"/>
              <w:right w:val="single" w:sz="12" w:space="0" w:color="000000"/>
            </w:tcBorders>
          </w:tcPr>
          <w:p w:rsidR="00A8353F" w:rsidRDefault="0071444F">
            <w:pPr>
              <w:pStyle w:val="TableParagraph"/>
              <w:tabs>
                <w:tab w:val="left" w:pos="1800"/>
              </w:tabs>
              <w:kinsoku w:val="0"/>
              <w:overflowPunct w:val="0"/>
              <w:spacing w:before="55" w:line="232" w:lineRule="auto"/>
              <w:ind w:left="38" w:right="7441" w:firstLine="9"/>
              <w:rPr>
                <w:b/>
                <w:bCs/>
                <w:sz w:val="23"/>
                <w:szCs w:val="23"/>
              </w:rPr>
            </w:pPr>
            <w:r>
              <w:rPr>
                <w:b/>
                <w:bCs/>
                <w:sz w:val="22"/>
                <w:szCs w:val="22"/>
              </w:rPr>
              <w:t>Workflow</w:t>
            </w:r>
            <w:r>
              <w:rPr>
                <w:b/>
                <w:bCs/>
                <w:spacing w:val="7"/>
                <w:sz w:val="22"/>
                <w:szCs w:val="22"/>
              </w:rPr>
              <w:t xml:space="preserve"> </w:t>
            </w:r>
            <w:r>
              <w:rPr>
                <w:b/>
                <w:bCs/>
                <w:sz w:val="22"/>
                <w:szCs w:val="22"/>
              </w:rPr>
              <w:t>Step</w:t>
            </w:r>
            <w:r>
              <w:rPr>
                <w:b/>
                <w:bCs/>
                <w:spacing w:val="-21"/>
                <w:sz w:val="22"/>
                <w:szCs w:val="22"/>
              </w:rPr>
              <w:t xml:space="preserve"> </w:t>
            </w:r>
            <w:r>
              <w:rPr>
                <w:sz w:val="22"/>
                <w:szCs w:val="22"/>
              </w:rPr>
              <w:t>-</w:t>
            </w:r>
            <w:r>
              <w:rPr>
                <w:sz w:val="22"/>
                <w:szCs w:val="22"/>
              </w:rPr>
              <w:tab/>
            </w:r>
            <w:r>
              <w:rPr>
                <w:b/>
                <w:bCs/>
                <w:sz w:val="22"/>
                <w:szCs w:val="22"/>
              </w:rPr>
              <w:t xml:space="preserve">Level </w:t>
            </w:r>
            <w:r>
              <w:rPr>
                <w:rFonts w:ascii="Arial" w:hAnsi="Arial" w:cs="Arial"/>
                <w:b/>
                <w:bCs/>
                <w:sz w:val="21"/>
                <w:szCs w:val="21"/>
              </w:rPr>
              <w:t>3</w:t>
            </w:r>
            <w:r>
              <w:rPr>
                <w:rFonts w:ascii="Arial" w:hAnsi="Arial" w:cs="Arial"/>
                <w:b/>
                <w:bCs/>
                <w:spacing w:val="-36"/>
                <w:sz w:val="21"/>
                <w:szCs w:val="21"/>
              </w:rPr>
              <w:t xml:space="preserve"> </w:t>
            </w:r>
            <w:r>
              <w:rPr>
                <w:b/>
                <w:bCs/>
                <w:sz w:val="22"/>
                <w:szCs w:val="22"/>
              </w:rPr>
              <w:t>Acceptance Steps for Rejecting a FSER at Level</w:t>
            </w:r>
            <w:r>
              <w:rPr>
                <w:b/>
                <w:bCs/>
                <w:spacing w:val="-6"/>
                <w:sz w:val="22"/>
                <w:szCs w:val="22"/>
              </w:rPr>
              <w:t xml:space="preserve"> </w:t>
            </w:r>
            <w:r>
              <w:rPr>
                <w:b/>
                <w:bCs/>
                <w:sz w:val="23"/>
                <w:szCs w:val="23"/>
              </w:rPr>
              <w:t>3</w:t>
            </w:r>
          </w:p>
        </w:tc>
      </w:tr>
      <w:tr w:rsidR="00A8353F">
        <w:trPr>
          <w:trHeight w:val="994"/>
        </w:trPr>
        <w:tc>
          <w:tcPr>
            <w:tcW w:w="721" w:type="dxa"/>
            <w:tcBorders>
              <w:top w:val="single" w:sz="4" w:space="0" w:color="000000"/>
              <w:left w:val="single" w:sz="12" w:space="0" w:color="000000"/>
              <w:bottom w:val="none" w:sz="6" w:space="0" w:color="auto"/>
              <w:right w:val="single" w:sz="12" w:space="0" w:color="000000"/>
            </w:tcBorders>
          </w:tcPr>
          <w:p w:rsidR="00A8353F" w:rsidRDefault="0071444F">
            <w:pPr>
              <w:pStyle w:val="TableParagraph"/>
              <w:kinsoku w:val="0"/>
              <w:overflowPunct w:val="0"/>
              <w:spacing w:before="44" w:line="432" w:lineRule="auto"/>
              <w:ind w:left="176" w:right="40" w:hanging="96"/>
              <w:rPr>
                <w:b/>
                <w:bCs/>
                <w:sz w:val="22"/>
                <w:szCs w:val="22"/>
              </w:rPr>
            </w:pPr>
            <w:r>
              <w:rPr>
                <w:b/>
                <w:bCs/>
                <w:sz w:val="22"/>
                <w:szCs w:val="22"/>
              </w:rPr>
              <w:t>STEP NO.</w:t>
            </w:r>
          </w:p>
        </w:tc>
        <w:tc>
          <w:tcPr>
            <w:tcW w:w="3783" w:type="dxa"/>
            <w:tcBorders>
              <w:top w:val="single" w:sz="4" w:space="0" w:color="000000"/>
              <w:left w:val="single" w:sz="12" w:space="0" w:color="000000"/>
              <w:bottom w:val="none" w:sz="6" w:space="0" w:color="auto"/>
              <w:right w:val="single" w:sz="12" w:space="0" w:color="000000"/>
            </w:tcBorders>
          </w:tcPr>
          <w:p w:rsidR="00A8353F" w:rsidRDefault="0071444F">
            <w:pPr>
              <w:pStyle w:val="TableParagraph"/>
              <w:kinsoku w:val="0"/>
              <w:overflowPunct w:val="0"/>
              <w:spacing w:before="39"/>
              <w:ind w:left="1353" w:right="1330"/>
              <w:jc w:val="center"/>
              <w:rPr>
                <w:b/>
                <w:bCs/>
                <w:sz w:val="22"/>
                <w:szCs w:val="22"/>
              </w:rPr>
            </w:pPr>
            <w:r>
              <w:rPr>
                <w:b/>
                <w:bCs/>
                <w:sz w:val="22"/>
                <w:szCs w:val="22"/>
              </w:rPr>
              <w:t>ACTION</w:t>
            </w:r>
          </w:p>
        </w:tc>
        <w:tc>
          <w:tcPr>
            <w:tcW w:w="3422" w:type="dxa"/>
            <w:tcBorders>
              <w:top w:val="single" w:sz="4" w:space="0" w:color="000000"/>
              <w:left w:val="single" w:sz="12" w:space="0" w:color="000000"/>
              <w:bottom w:val="none" w:sz="6" w:space="0" w:color="auto"/>
              <w:right w:val="single" w:sz="12" w:space="0" w:color="000000"/>
            </w:tcBorders>
          </w:tcPr>
          <w:p w:rsidR="00A8353F" w:rsidRDefault="0071444F">
            <w:pPr>
              <w:pStyle w:val="TableParagraph"/>
              <w:kinsoku w:val="0"/>
              <w:overflowPunct w:val="0"/>
              <w:spacing w:before="34"/>
              <w:ind w:left="1300" w:right="1282"/>
              <w:jc w:val="center"/>
              <w:rPr>
                <w:b/>
                <w:bCs/>
                <w:sz w:val="22"/>
                <w:szCs w:val="22"/>
              </w:rPr>
            </w:pPr>
            <w:r>
              <w:rPr>
                <w:b/>
                <w:bCs/>
                <w:sz w:val="22"/>
                <w:szCs w:val="22"/>
              </w:rPr>
              <w:t>EVENT</w:t>
            </w:r>
          </w:p>
        </w:tc>
        <w:tc>
          <w:tcPr>
            <w:tcW w:w="1888" w:type="dxa"/>
            <w:tcBorders>
              <w:top w:val="single" w:sz="4" w:space="0" w:color="000000"/>
              <w:left w:val="single" w:sz="12" w:space="0" w:color="000000"/>
              <w:bottom w:val="none" w:sz="6" w:space="0" w:color="auto"/>
              <w:right w:val="single" w:sz="12" w:space="0" w:color="000000"/>
            </w:tcBorders>
          </w:tcPr>
          <w:p w:rsidR="00A8353F" w:rsidRDefault="0071444F">
            <w:pPr>
              <w:pStyle w:val="TableParagraph"/>
              <w:kinsoku w:val="0"/>
              <w:overflowPunct w:val="0"/>
              <w:spacing w:before="39"/>
              <w:ind w:left="292"/>
              <w:rPr>
                <w:b/>
                <w:bCs/>
                <w:sz w:val="22"/>
                <w:szCs w:val="22"/>
              </w:rPr>
            </w:pPr>
            <w:r>
              <w:rPr>
                <w:b/>
                <w:bCs/>
                <w:sz w:val="22"/>
                <w:szCs w:val="22"/>
              </w:rPr>
              <w:t>COMMENTS</w:t>
            </w:r>
          </w:p>
        </w:tc>
        <w:tc>
          <w:tcPr>
            <w:tcW w:w="633" w:type="dxa"/>
            <w:tcBorders>
              <w:top w:val="single" w:sz="4" w:space="0" w:color="000000"/>
              <w:left w:val="single" w:sz="12" w:space="0" w:color="000000"/>
              <w:bottom w:val="none" w:sz="6" w:space="0" w:color="auto"/>
              <w:right w:val="single" w:sz="12" w:space="0" w:color="000000"/>
            </w:tcBorders>
          </w:tcPr>
          <w:p w:rsidR="00A8353F" w:rsidRDefault="0071444F">
            <w:pPr>
              <w:pStyle w:val="TableParagraph"/>
              <w:kinsoku w:val="0"/>
              <w:overflowPunct w:val="0"/>
              <w:spacing w:before="39"/>
              <w:ind w:left="42"/>
              <w:rPr>
                <w:b/>
                <w:bCs/>
                <w:sz w:val="22"/>
                <w:szCs w:val="22"/>
              </w:rPr>
            </w:pPr>
            <w:r>
              <w:rPr>
                <w:b/>
                <w:bCs/>
                <w:sz w:val="22"/>
                <w:szCs w:val="22"/>
              </w:rPr>
              <w:t>PASS</w:t>
            </w:r>
          </w:p>
        </w:tc>
        <w:tc>
          <w:tcPr>
            <w:tcW w:w="623" w:type="dxa"/>
            <w:tcBorders>
              <w:top w:val="single" w:sz="4" w:space="0" w:color="000000"/>
              <w:left w:val="single" w:sz="12" w:space="0" w:color="000000"/>
              <w:bottom w:val="none" w:sz="6" w:space="0" w:color="auto"/>
              <w:right w:val="single" w:sz="12" w:space="0" w:color="000000"/>
            </w:tcBorders>
          </w:tcPr>
          <w:p w:rsidR="00A8353F" w:rsidRDefault="0071444F">
            <w:pPr>
              <w:pStyle w:val="TableParagraph"/>
              <w:kinsoku w:val="0"/>
              <w:overflowPunct w:val="0"/>
              <w:spacing w:before="39"/>
              <w:ind w:left="44"/>
              <w:rPr>
                <w:b/>
                <w:bCs/>
                <w:sz w:val="22"/>
                <w:szCs w:val="22"/>
              </w:rPr>
            </w:pPr>
            <w:r>
              <w:rPr>
                <w:b/>
                <w:bCs/>
                <w:sz w:val="22"/>
                <w:szCs w:val="22"/>
              </w:rPr>
              <w:t>FAIL</w:t>
            </w:r>
          </w:p>
        </w:tc>
      </w:tr>
    </w:tbl>
    <w:p w:rsidR="00A8353F" w:rsidRDefault="00A8353F">
      <w:pPr>
        <w:pStyle w:val="BodyText"/>
        <w:kinsoku w:val="0"/>
        <w:overflowPunct w:val="0"/>
        <w:rPr>
          <w:sz w:val="20"/>
          <w:szCs w:val="20"/>
        </w:rPr>
      </w:pPr>
    </w:p>
    <w:p w:rsidR="00A8353F" w:rsidRDefault="00A8353F">
      <w:pPr>
        <w:pStyle w:val="BodyText"/>
        <w:kinsoku w:val="0"/>
        <w:overflowPunct w:val="0"/>
        <w:rPr>
          <w:sz w:val="20"/>
          <w:szCs w:val="20"/>
        </w:rPr>
      </w:pPr>
    </w:p>
    <w:p w:rsidR="00A8353F" w:rsidRDefault="00A8353F">
      <w:pPr>
        <w:pStyle w:val="BodyText"/>
        <w:kinsoku w:val="0"/>
        <w:overflowPunct w:val="0"/>
        <w:rPr>
          <w:sz w:val="20"/>
          <w:szCs w:val="20"/>
        </w:rPr>
      </w:pPr>
    </w:p>
    <w:p w:rsidR="00A8353F" w:rsidRDefault="00A8353F">
      <w:pPr>
        <w:pStyle w:val="BodyText"/>
        <w:kinsoku w:val="0"/>
        <w:overflowPunct w:val="0"/>
        <w:spacing w:before="10"/>
        <w:rPr>
          <w:sz w:val="26"/>
          <w:szCs w:val="26"/>
        </w:rPr>
      </w:pPr>
    </w:p>
    <w:tbl>
      <w:tblPr>
        <w:tblW w:w="0" w:type="auto"/>
        <w:tblInd w:w="257" w:type="dxa"/>
        <w:tblLayout w:type="fixed"/>
        <w:tblCellMar>
          <w:left w:w="0" w:type="dxa"/>
          <w:right w:w="0" w:type="dxa"/>
        </w:tblCellMar>
        <w:tblLook w:val="0000" w:firstRow="0" w:lastRow="0" w:firstColumn="0" w:lastColumn="0" w:noHBand="0" w:noVBand="0"/>
      </w:tblPr>
      <w:tblGrid>
        <w:gridCol w:w="721"/>
        <w:gridCol w:w="3779"/>
        <w:gridCol w:w="3418"/>
        <w:gridCol w:w="1889"/>
        <w:gridCol w:w="634"/>
        <w:gridCol w:w="624"/>
      </w:tblGrid>
      <w:tr w:rsidR="00A8353F">
        <w:trPr>
          <w:trHeight w:val="1042"/>
        </w:trPr>
        <w:tc>
          <w:tcPr>
            <w:tcW w:w="7918" w:type="dxa"/>
            <w:gridSpan w:val="3"/>
            <w:tcBorders>
              <w:top w:val="none" w:sz="6" w:space="0" w:color="auto"/>
              <w:left w:val="single" w:sz="6" w:space="0" w:color="000000"/>
              <w:bottom w:val="none" w:sz="6" w:space="0" w:color="auto"/>
              <w:right w:val="single" w:sz="6" w:space="0" w:color="000000"/>
            </w:tcBorders>
          </w:tcPr>
          <w:p w:rsidR="00A8353F" w:rsidRDefault="0071444F">
            <w:pPr>
              <w:pStyle w:val="TableParagraph"/>
              <w:kinsoku w:val="0"/>
              <w:overflowPunct w:val="0"/>
              <w:spacing w:before="34" w:line="242" w:lineRule="auto"/>
              <w:ind w:left="4534" w:hanging="8"/>
              <w:rPr>
                <w:w w:val="105"/>
                <w:sz w:val="21"/>
                <w:szCs w:val="21"/>
              </w:rPr>
            </w:pPr>
            <w:r>
              <w:rPr>
                <w:w w:val="105"/>
                <w:sz w:val="21"/>
                <w:szCs w:val="21"/>
              </w:rPr>
              <w:t>The welcome page for the WLSP FSER tool displays in the browser</w:t>
            </w:r>
          </w:p>
        </w:tc>
        <w:tc>
          <w:tcPr>
            <w:tcW w:w="1889" w:type="dxa"/>
            <w:vMerge w:val="restart"/>
            <w:tcBorders>
              <w:top w:val="none" w:sz="6" w:space="0" w:color="auto"/>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4" w:type="dxa"/>
            <w:vMerge w:val="restart"/>
            <w:tcBorders>
              <w:top w:val="none" w:sz="6" w:space="0" w:color="auto"/>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24" w:type="dxa"/>
            <w:vMerge w:val="restart"/>
            <w:tcBorders>
              <w:top w:val="none" w:sz="6" w:space="0" w:color="auto"/>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r>
      <w:tr w:rsidR="00A8353F">
        <w:trPr>
          <w:trHeight w:val="210"/>
        </w:trPr>
        <w:tc>
          <w:tcPr>
            <w:tcW w:w="721" w:type="dxa"/>
            <w:tcBorders>
              <w:top w:val="none" w:sz="6" w:space="0" w:color="auto"/>
              <w:left w:val="single" w:sz="6" w:space="0" w:color="000000"/>
              <w:bottom w:val="single" w:sz="12" w:space="0" w:color="000000"/>
              <w:right w:val="single" w:sz="6" w:space="0" w:color="000000"/>
            </w:tcBorders>
          </w:tcPr>
          <w:p w:rsidR="00A8353F" w:rsidRDefault="00A8353F">
            <w:pPr>
              <w:pStyle w:val="TableParagraph"/>
              <w:kinsoku w:val="0"/>
              <w:overflowPunct w:val="0"/>
              <w:rPr>
                <w:sz w:val="14"/>
                <w:szCs w:val="14"/>
              </w:rPr>
            </w:pPr>
          </w:p>
        </w:tc>
        <w:tc>
          <w:tcPr>
            <w:tcW w:w="3779" w:type="dxa"/>
            <w:tcBorders>
              <w:top w:val="none" w:sz="6" w:space="0" w:color="auto"/>
              <w:left w:val="single" w:sz="6" w:space="0" w:color="000000"/>
              <w:bottom w:val="single" w:sz="12" w:space="0" w:color="000000"/>
              <w:right w:val="single" w:sz="6" w:space="0" w:color="000000"/>
            </w:tcBorders>
          </w:tcPr>
          <w:p w:rsidR="00A8353F" w:rsidRDefault="00A8353F">
            <w:pPr>
              <w:pStyle w:val="TableParagraph"/>
              <w:kinsoku w:val="0"/>
              <w:overflowPunct w:val="0"/>
              <w:rPr>
                <w:sz w:val="14"/>
                <w:szCs w:val="14"/>
              </w:rPr>
            </w:pPr>
          </w:p>
        </w:tc>
        <w:tc>
          <w:tcPr>
            <w:tcW w:w="3418" w:type="dxa"/>
            <w:tcBorders>
              <w:top w:val="none" w:sz="6" w:space="0" w:color="auto"/>
              <w:left w:val="single" w:sz="6" w:space="0" w:color="000000"/>
              <w:bottom w:val="single" w:sz="12" w:space="0" w:color="000000"/>
              <w:right w:val="single" w:sz="6" w:space="0" w:color="000000"/>
            </w:tcBorders>
          </w:tcPr>
          <w:p w:rsidR="00A8353F" w:rsidRDefault="00A8353F">
            <w:pPr>
              <w:pStyle w:val="TableParagraph"/>
              <w:kinsoku w:val="0"/>
              <w:overflowPunct w:val="0"/>
              <w:rPr>
                <w:sz w:val="14"/>
                <w:szCs w:val="14"/>
              </w:rPr>
            </w:pPr>
          </w:p>
        </w:tc>
        <w:tc>
          <w:tcPr>
            <w:tcW w:w="1889" w:type="dxa"/>
            <w:vMerge/>
            <w:tcBorders>
              <w:top w:val="nil"/>
              <w:left w:val="single" w:sz="6" w:space="0" w:color="000000"/>
              <w:bottom w:val="single" w:sz="12" w:space="0" w:color="000000"/>
              <w:right w:val="single" w:sz="6" w:space="0" w:color="000000"/>
            </w:tcBorders>
          </w:tcPr>
          <w:p w:rsidR="00A8353F" w:rsidRDefault="00A8353F">
            <w:pPr>
              <w:pStyle w:val="BodyText"/>
              <w:kinsoku w:val="0"/>
              <w:overflowPunct w:val="0"/>
              <w:spacing w:before="10"/>
              <w:rPr>
                <w:sz w:val="2"/>
                <w:szCs w:val="2"/>
              </w:rPr>
            </w:pPr>
          </w:p>
        </w:tc>
        <w:tc>
          <w:tcPr>
            <w:tcW w:w="634" w:type="dxa"/>
            <w:vMerge/>
            <w:tcBorders>
              <w:top w:val="nil"/>
              <w:left w:val="single" w:sz="6" w:space="0" w:color="000000"/>
              <w:bottom w:val="single" w:sz="12" w:space="0" w:color="000000"/>
              <w:right w:val="single" w:sz="6" w:space="0" w:color="000000"/>
            </w:tcBorders>
          </w:tcPr>
          <w:p w:rsidR="00A8353F" w:rsidRDefault="00A8353F">
            <w:pPr>
              <w:pStyle w:val="BodyText"/>
              <w:kinsoku w:val="0"/>
              <w:overflowPunct w:val="0"/>
              <w:spacing w:before="10"/>
              <w:rPr>
                <w:sz w:val="2"/>
                <w:szCs w:val="2"/>
              </w:rPr>
            </w:pPr>
          </w:p>
        </w:tc>
        <w:tc>
          <w:tcPr>
            <w:tcW w:w="624" w:type="dxa"/>
            <w:vMerge/>
            <w:tcBorders>
              <w:top w:val="nil"/>
              <w:left w:val="single" w:sz="6" w:space="0" w:color="000000"/>
              <w:bottom w:val="single" w:sz="12" w:space="0" w:color="000000"/>
              <w:right w:val="single" w:sz="6" w:space="0" w:color="000000"/>
            </w:tcBorders>
          </w:tcPr>
          <w:p w:rsidR="00A8353F" w:rsidRDefault="00A8353F">
            <w:pPr>
              <w:pStyle w:val="BodyText"/>
              <w:kinsoku w:val="0"/>
              <w:overflowPunct w:val="0"/>
              <w:spacing w:before="10"/>
              <w:rPr>
                <w:sz w:val="2"/>
                <w:szCs w:val="2"/>
              </w:rPr>
            </w:pPr>
          </w:p>
        </w:tc>
      </w:tr>
      <w:tr w:rsidR="00A8353F">
        <w:trPr>
          <w:trHeight w:val="796"/>
        </w:trPr>
        <w:tc>
          <w:tcPr>
            <w:tcW w:w="721"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80"/>
              <w:ind w:left="277"/>
              <w:rPr>
                <w:rFonts w:ascii="Arial" w:hAnsi="Arial" w:cs="Arial"/>
                <w:w w:val="105"/>
                <w:sz w:val="19"/>
                <w:szCs w:val="19"/>
              </w:rPr>
            </w:pPr>
            <w:r>
              <w:rPr>
                <w:rFonts w:ascii="Arial" w:hAnsi="Arial" w:cs="Arial"/>
                <w:w w:val="105"/>
                <w:sz w:val="19"/>
                <w:szCs w:val="19"/>
              </w:rPr>
              <w:t>2.</w:t>
            </w:r>
          </w:p>
        </w:tc>
        <w:tc>
          <w:tcPr>
            <w:tcW w:w="3779"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58"/>
              <w:ind w:left="38"/>
              <w:rPr>
                <w:w w:val="105"/>
                <w:sz w:val="21"/>
                <w:szCs w:val="21"/>
              </w:rPr>
            </w:pPr>
            <w:r>
              <w:rPr>
                <w:w w:val="105"/>
                <w:sz w:val="21"/>
                <w:szCs w:val="21"/>
              </w:rPr>
              <w:t>Enter the username and password for a</w:t>
            </w:r>
          </w:p>
          <w:p w:rsidR="00A8353F" w:rsidRDefault="0071444F">
            <w:pPr>
              <w:pStyle w:val="TableParagraph"/>
              <w:kinsoku w:val="0"/>
              <w:overflowPunct w:val="0"/>
              <w:spacing w:before="8"/>
              <w:ind w:left="49"/>
              <w:rPr>
                <w:w w:val="105"/>
                <w:sz w:val="21"/>
                <w:szCs w:val="21"/>
              </w:rPr>
            </w:pPr>
            <w:r>
              <w:rPr>
                <w:i/>
                <w:iCs/>
                <w:w w:val="105"/>
                <w:sz w:val="21"/>
                <w:szCs w:val="21"/>
              </w:rPr>
              <w:t xml:space="preserve">Level 3 </w:t>
            </w:r>
            <w:r>
              <w:rPr>
                <w:w w:val="105"/>
                <w:sz w:val="21"/>
                <w:szCs w:val="21"/>
              </w:rPr>
              <w:t xml:space="preserve">user in the Log </w:t>
            </w:r>
            <w:r>
              <w:rPr>
                <w:w w:val="105"/>
                <w:sz w:val="22"/>
                <w:szCs w:val="22"/>
              </w:rPr>
              <w:t xml:space="preserve">In </w:t>
            </w:r>
            <w:r>
              <w:rPr>
                <w:w w:val="105"/>
                <w:sz w:val="21"/>
                <w:szCs w:val="21"/>
              </w:rPr>
              <w:t>field.</w:t>
            </w:r>
          </w:p>
        </w:tc>
        <w:tc>
          <w:tcPr>
            <w:tcW w:w="3418"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53"/>
              <w:ind w:left="44"/>
              <w:rPr>
                <w:i/>
                <w:iCs/>
                <w:w w:val="105"/>
                <w:sz w:val="21"/>
                <w:szCs w:val="21"/>
              </w:rPr>
            </w:pPr>
            <w:r>
              <w:rPr>
                <w:i/>
                <w:iCs/>
                <w:w w:val="105"/>
                <w:sz w:val="21"/>
                <w:szCs w:val="21"/>
              </w:rPr>
              <w:t>Login credentials are entered</w:t>
            </w:r>
          </w:p>
        </w:tc>
        <w:tc>
          <w:tcPr>
            <w:tcW w:w="1889"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24"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r>
      <w:tr w:rsidR="00A8353F">
        <w:trPr>
          <w:trHeight w:val="537"/>
        </w:trPr>
        <w:tc>
          <w:tcPr>
            <w:tcW w:w="721"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58"/>
              <w:ind w:left="274"/>
              <w:rPr>
                <w:w w:val="110"/>
                <w:sz w:val="21"/>
                <w:szCs w:val="21"/>
              </w:rPr>
            </w:pPr>
            <w:r>
              <w:rPr>
                <w:w w:val="110"/>
                <w:sz w:val="21"/>
                <w:szCs w:val="21"/>
              </w:rPr>
              <w:t>3.</w:t>
            </w:r>
          </w:p>
        </w:tc>
        <w:tc>
          <w:tcPr>
            <w:tcW w:w="3779"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44"/>
              <w:ind w:left="35"/>
              <w:rPr>
                <w:w w:val="105"/>
                <w:sz w:val="21"/>
                <w:szCs w:val="21"/>
              </w:rPr>
            </w:pPr>
            <w:r>
              <w:rPr>
                <w:w w:val="105"/>
                <w:sz w:val="21"/>
                <w:szCs w:val="21"/>
              </w:rPr>
              <w:t xml:space="preserve">Click on the </w:t>
            </w:r>
            <w:r>
              <w:rPr>
                <w:b/>
                <w:bCs/>
                <w:w w:val="105"/>
                <w:sz w:val="22"/>
                <w:szCs w:val="22"/>
              </w:rPr>
              <w:t xml:space="preserve">Log In </w:t>
            </w:r>
            <w:r>
              <w:rPr>
                <w:w w:val="105"/>
                <w:sz w:val="21"/>
                <w:szCs w:val="21"/>
              </w:rPr>
              <w:t>button.</w:t>
            </w:r>
          </w:p>
        </w:tc>
        <w:tc>
          <w:tcPr>
            <w:tcW w:w="3418"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53"/>
              <w:ind w:left="31"/>
              <w:rPr>
                <w:i/>
                <w:iCs/>
                <w:w w:val="105"/>
                <w:sz w:val="21"/>
                <w:szCs w:val="21"/>
              </w:rPr>
            </w:pPr>
            <w:r>
              <w:rPr>
                <w:i/>
                <w:iCs/>
                <w:w w:val="105"/>
                <w:sz w:val="21"/>
                <w:szCs w:val="21"/>
              </w:rPr>
              <w:t>WLSP FSER home page displays</w:t>
            </w:r>
          </w:p>
        </w:tc>
        <w:tc>
          <w:tcPr>
            <w:tcW w:w="1889"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24"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r>
      <w:tr w:rsidR="00A8353F">
        <w:trPr>
          <w:trHeight w:val="780"/>
        </w:trPr>
        <w:tc>
          <w:tcPr>
            <w:tcW w:w="721" w:type="dxa"/>
            <w:tcBorders>
              <w:top w:val="single" w:sz="12"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3"/>
              <w:ind w:left="275"/>
              <w:rPr>
                <w:w w:val="110"/>
                <w:sz w:val="21"/>
                <w:szCs w:val="21"/>
              </w:rPr>
            </w:pPr>
            <w:r>
              <w:rPr>
                <w:w w:val="110"/>
                <w:sz w:val="21"/>
                <w:szCs w:val="21"/>
              </w:rPr>
              <w:t>4.</w:t>
            </w:r>
          </w:p>
        </w:tc>
        <w:tc>
          <w:tcPr>
            <w:tcW w:w="3779" w:type="dxa"/>
            <w:tcBorders>
              <w:top w:val="single" w:sz="12"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8"/>
              <w:ind w:left="44"/>
              <w:rPr>
                <w:i/>
                <w:iCs/>
                <w:w w:val="105"/>
                <w:sz w:val="21"/>
                <w:szCs w:val="21"/>
              </w:rPr>
            </w:pPr>
            <w:r>
              <w:rPr>
                <w:w w:val="105"/>
                <w:sz w:val="21"/>
                <w:szCs w:val="21"/>
              </w:rPr>
              <w:t xml:space="preserve">Hover over the </w:t>
            </w:r>
            <w:r>
              <w:rPr>
                <w:i/>
                <w:iCs/>
                <w:w w:val="105"/>
                <w:sz w:val="21"/>
                <w:szCs w:val="21"/>
              </w:rPr>
              <w:t>FSER Workflow</w:t>
            </w:r>
          </w:p>
          <w:p w:rsidR="00A8353F" w:rsidRDefault="0071444F">
            <w:pPr>
              <w:pStyle w:val="TableParagraph"/>
              <w:kinsoku w:val="0"/>
              <w:overflowPunct w:val="0"/>
              <w:spacing w:before="13"/>
              <w:ind w:left="51"/>
              <w:rPr>
                <w:w w:val="105"/>
                <w:sz w:val="21"/>
                <w:szCs w:val="21"/>
              </w:rPr>
            </w:pPr>
            <w:r>
              <w:rPr>
                <w:w w:val="105"/>
                <w:sz w:val="21"/>
                <w:szCs w:val="21"/>
              </w:rPr>
              <w:t>navigation bar.</w:t>
            </w:r>
          </w:p>
        </w:tc>
        <w:tc>
          <w:tcPr>
            <w:tcW w:w="3418" w:type="dxa"/>
            <w:tcBorders>
              <w:top w:val="single" w:sz="12"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3" w:line="252" w:lineRule="auto"/>
              <w:ind w:left="43" w:firstLine="4"/>
              <w:rPr>
                <w:i/>
                <w:iCs/>
                <w:w w:val="105"/>
                <w:sz w:val="21"/>
                <w:szCs w:val="21"/>
              </w:rPr>
            </w:pPr>
            <w:r>
              <w:rPr>
                <w:i/>
                <w:iCs/>
                <w:w w:val="105"/>
                <w:sz w:val="21"/>
                <w:szCs w:val="21"/>
              </w:rPr>
              <w:t>FSER Workflow navigation bar highlights in blue</w:t>
            </w:r>
          </w:p>
        </w:tc>
        <w:tc>
          <w:tcPr>
            <w:tcW w:w="1889" w:type="dxa"/>
            <w:tcBorders>
              <w:top w:val="single" w:sz="12"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4" w:type="dxa"/>
            <w:tcBorders>
              <w:top w:val="single" w:sz="12"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r>
      <w:tr w:rsidR="00A8353F">
        <w:trPr>
          <w:trHeight w:val="811"/>
        </w:trPr>
        <w:tc>
          <w:tcPr>
            <w:tcW w:w="721"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6"/>
              <w:ind w:left="277"/>
              <w:rPr>
                <w:w w:val="105"/>
                <w:sz w:val="22"/>
                <w:szCs w:val="22"/>
              </w:rPr>
            </w:pPr>
            <w:r>
              <w:rPr>
                <w:w w:val="105"/>
                <w:sz w:val="22"/>
                <w:szCs w:val="22"/>
              </w:rPr>
              <w:t>5.</w:t>
            </w:r>
          </w:p>
        </w:tc>
        <w:tc>
          <w:tcPr>
            <w:tcW w:w="3779"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6"/>
              <w:ind w:left="44"/>
              <w:rPr>
                <w:b/>
                <w:bCs/>
                <w:sz w:val="22"/>
                <w:szCs w:val="22"/>
              </w:rPr>
            </w:pPr>
            <w:r>
              <w:rPr>
                <w:sz w:val="21"/>
                <w:szCs w:val="21"/>
              </w:rPr>
              <w:t xml:space="preserve">Select </w:t>
            </w:r>
            <w:r>
              <w:rPr>
                <w:b/>
                <w:bCs/>
                <w:sz w:val="22"/>
                <w:szCs w:val="22"/>
              </w:rPr>
              <w:t>Level 3 Acceptance.</w:t>
            </w:r>
          </w:p>
        </w:tc>
        <w:tc>
          <w:tcPr>
            <w:tcW w:w="3418"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1" w:line="266" w:lineRule="auto"/>
              <w:ind w:left="54" w:hanging="6"/>
              <w:rPr>
                <w:i/>
                <w:iCs/>
                <w:w w:val="105"/>
                <w:sz w:val="21"/>
                <w:szCs w:val="21"/>
              </w:rPr>
            </w:pPr>
            <w:r>
              <w:rPr>
                <w:i/>
                <w:iCs/>
                <w:w w:val="105"/>
                <w:sz w:val="21"/>
                <w:szCs w:val="21"/>
              </w:rPr>
              <w:t>Navigation bar highlights in blue on selection</w:t>
            </w:r>
          </w:p>
        </w:tc>
        <w:tc>
          <w:tcPr>
            <w:tcW w:w="1889"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4"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r>
      <w:tr w:rsidR="00A8353F">
        <w:trPr>
          <w:trHeight w:val="782"/>
        </w:trPr>
        <w:tc>
          <w:tcPr>
            <w:tcW w:w="721"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60"/>
              <w:ind w:left="279"/>
              <w:rPr>
                <w:w w:val="110"/>
                <w:sz w:val="21"/>
                <w:szCs w:val="21"/>
              </w:rPr>
            </w:pPr>
            <w:r>
              <w:rPr>
                <w:w w:val="110"/>
                <w:sz w:val="21"/>
                <w:szCs w:val="21"/>
              </w:rPr>
              <w:t>6.</w:t>
            </w:r>
          </w:p>
        </w:tc>
        <w:tc>
          <w:tcPr>
            <w:tcW w:w="3779"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2"/>
              <w:ind w:left="45"/>
              <w:rPr>
                <w:b/>
                <w:bCs/>
                <w:sz w:val="22"/>
                <w:szCs w:val="22"/>
              </w:rPr>
            </w:pPr>
            <w:r>
              <w:rPr>
                <w:sz w:val="21"/>
                <w:szCs w:val="21"/>
              </w:rPr>
              <w:t xml:space="preserve">On the </w:t>
            </w:r>
            <w:r>
              <w:rPr>
                <w:b/>
                <w:bCs/>
                <w:sz w:val="22"/>
                <w:szCs w:val="22"/>
              </w:rPr>
              <w:t>Level 3: NGAS Acceptance</w:t>
            </w:r>
          </w:p>
          <w:p w:rsidR="00A8353F" w:rsidRDefault="0071444F">
            <w:pPr>
              <w:pStyle w:val="TableParagraph"/>
              <w:kinsoku w:val="0"/>
              <w:overflowPunct w:val="0"/>
              <w:spacing w:before="15"/>
              <w:ind w:left="53"/>
              <w:rPr>
                <w:w w:val="105"/>
                <w:sz w:val="21"/>
                <w:szCs w:val="21"/>
              </w:rPr>
            </w:pPr>
            <w:r>
              <w:rPr>
                <w:w w:val="105"/>
                <w:sz w:val="21"/>
                <w:szCs w:val="21"/>
              </w:rPr>
              <w:t>page, click on the FSER link</w:t>
            </w:r>
          </w:p>
        </w:tc>
        <w:tc>
          <w:tcPr>
            <w:tcW w:w="3418"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1" w:line="252" w:lineRule="auto"/>
              <w:ind w:left="42" w:right="78" w:firstLine="11"/>
              <w:rPr>
                <w:i/>
                <w:iCs/>
                <w:w w:val="105"/>
                <w:sz w:val="21"/>
                <w:szCs w:val="21"/>
              </w:rPr>
            </w:pPr>
            <w:r>
              <w:rPr>
                <w:i/>
                <w:iCs/>
                <w:w w:val="105"/>
                <w:sz w:val="21"/>
                <w:szCs w:val="21"/>
              </w:rPr>
              <w:t>NGAS Acceptance link displays with a green check mark</w:t>
            </w:r>
          </w:p>
        </w:tc>
        <w:tc>
          <w:tcPr>
            <w:tcW w:w="1889"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4"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r>
      <w:tr w:rsidR="00A8353F">
        <w:trPr>
          <w:trHeight w:val="792"/>
        </w:trPr>
        <w:tc>
          <w:tcPr>
            <w:tcW w:w="721"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65"/>
              <w:ind w:left="280"/>
              <w:rPr>
                <w:sz w:val="21"/>
                <w:szCs w:val="21"/>
              </w:rPr>
            </w:pPr>
            <w:r>
              <w:rPr>
                <w:sz w:val="21"/>
                <w:szCs w:val="21"/>
              </w:rPr>
              <w:t>7.</w:t>
            </w:r>
          </w:p>
        </w:tc>
        <w:tc>
          <w:tcPr>
            <w:tcW w:w="3779"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6"/>
              <w:ind w:left="53"/>
              <w:rPr>
                <w:w w:val="105"/>
                <w:sz w:val="21"/>
                <w:szCs w:val="21"/>
              </w:rPr>
            </w:pPr>
            <w:r>
              <w:rPr>
                <w:w w:val="105"/>
                <w:sz w:val="21"/>
                <w:szCs w:val="21"/>
              </w:rPr>
              <w:t>Review the details of the FSER Request</w:t>
            </w:r>
          </w:p>
        </w:tc>
        <w:tc>
          <w:tcPr>
            <w:tcW w:w="3418"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6" w:line="256" w:lineRule="auto"/>
              <w:ind w:left="48" w:hanging="1"/>
              <w:rPr>
                <w:i/>
                <w:iCs/>
                <w:w w:val="105"/>
                <w:sz w:val="21"/>
                <w:szCs w:val="21"/>
              </w:rPr>
            </w:pPr>
            <w:r>
              <w:rPr>
                <w:i/>
                <w:iCs/>
                <w:w w:val="105"/>
                <w:sz w:val="21"/>
                <w:szCs w:val="21"/>
              </w:rPr>
              <w:t>The NGAS FSER Request table displays.</w:t>
            </w:r>
          </w:p>
        </w:tc>
        <w:tc>
          <w:tcPr>
            <w:tcW w:w="1889"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4"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r>
    </w:tbl>
    <w:p w:rsidR="00A8353F" w:rsidRDefault="00A8353F">
      <w:pPr>
        <w:rPr>
          <w:i/>
          <w:iCs/>
          <w:sz w:val="26"/>
          <w:szCs w:val="26"/>
        </w:rPr>
        <w:sectPr w:rsidR="00A8353F">
          <w:pgSz w:w="12240" w:h="15840"/>
          <w:pgMar w:top="1480" w:right="240" w:bottom="820" w:left="520" w:header="0" w:footer="537" w:gutter="0"/>
          <w:cols w:space="720"/>
          <w:noEndnote/>
        </w:sectPr>
      </w:pPr>
    </w:p>
    <w:tbl>
      <w:tblPr>
        <w:tblW w:w="0" w:type="auto"/>
        <w:tblInd w:w="229" w:type="dxa"/>
        <w:tblLayout w:type="fixed"/>
        <w:tblCellMar>
          <w:left w:w="0" w:type="dxa"/>
          <w:right w:w="0" w:type="dxa"/>
        </w:tblCellMar>
        <w:tblLook w:val="0000" w:firstRow="0" w:lastRow="0" w:firstColumn="0" w:lastColumn="0" w:noHBand="0" w:noVBand="0"/>
      </w:tblPr>
      <w:tblGrid>
        <w:gridCol w:w="716"/>
        <w:gridCol w:w="3788"/>
        <w:gridCol w:w="3423"/>
        <w:gridCol w:w="1889"/>
        <w:gridCol w:w="634"/>
        <w:gridCol w:w="629"/>
      </w:tblGrid>
      <w:tr w:rsidR="00A8353F">
        <w:trPr>
          <w:trHeight w:val="648"/>
        </w:trPr>
        <w:tc>
          <w:tcPr>
            <w:tcW w:w="11079"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3" w:line="247" w:lineRule="auto"/>
              <w:ind w:left="38" w:right="7442" w:firstLine="4"/>
              <w:rPr>
                <w:b/>
                <w:bCs/>
                <w:w w:val="110"/>
                <w:sz w:val="21"/>
                <w:szCs w:val="21"/>
              </w:rPr>
            </w:pPr>
            <w:r>
              <w:rPr>
                <w:b/>
                <w:bCs/>
                <w:w w:val="110"/>
                <w:sz w:val="21"/>
                <w:szCs w:val="21"/>
              </w:rPr>
              <w:lastRenderedPageBreak/>
              <w:t>Workflow</w:t>
            </w:r>
            <w:r>
              <w:rPr>
                <w:b/>
                <w:bCs/>
                <w:spacing w:val="-20"/>
                <w:w w:val="110"/>
                <w:sz w:val="21"/>
                <w:szCs w:val="21"/>
              </w:rPr>
              <w:t xml:space="preserve"> </w:t>
            </w:r>
            <w:r>
              <w:rPr>
                <w:b/>
                <w:bCs/>
                <w:w w:val="135"/>
                <w:sz w:val="21"/>
                <w:szCs w:val="21"/>
              </w:rPr>
              <w:t>Step-</w:t>
            </w:r>
            <w:r>
              <w:rPr>
                <w:b/>
                <w:bCs/>
                <w:spacing w:val="-51"/>
                <w:w w:val="135"/>
                <w:sz w:val="21"/>
                <w:szCs w:val="21"/>
              </w:rPr>
              <w:t xml:space="preserve"> </w:t>
            </w:r>
            <w:r>
              <w:rPr>
                <w:b/>
                <w:bCs/>
                <w:w w:val="110"/>
                <w:sz w:val="21"/>
                <w:szCs w:val="21"/>
              </w:rPr>
              <w:t>Level</w:t>
            </w:r>
            <w:r>
              <w:rPr>
                <w:b/>
                <w:bCs/>
                <w:spacing w:val="-21"/>
                <w:w w:val="110"/>
                <w:sz w:val="21"/>
                <w:szCs w:val="21"/>
              </w:rPr>
              <w:t xml:space="preserve"> </w:t>
            </w:r>
            <w:r>
              <w:rPr>
                <w:b/>
                <w:bCs/>
                <w:w w:val="110"/>
                <w:sz w:val="21"/>
                <w:szCs w:val="21"/>
              </w:rPr>
              <w:t>3</w:t>
            </w:r>
            <w:r>
              <w:rPr>
                <w:b/>
                <w:bCs/>
                <w:spacing w:val="-22"/>
                <w:w w:val="110"/>
                <w:sz w:val="21"/>
                <w:szCs w:val="21"/>
              </w:rPr>
              <w:t xml:space="preserve"> </w:t>
            </w:r>
            <w:r>
              <w:rPr>
                <w:b/>
                <w:bCs/>
                <w:w w:val="110"/>
                <w:sz w:val="21"/>
                <w:szCs w:val="21"/>
              </w:rPr>
              <w:t>Acceptance Steps</w:t>
            </w:r>
            <w:r>
              <w:rPr>
                <w:b/>
                <w:bCs/>
                <w:spacing w:val="-39"/>
                <w:w w:val="110"/>
                <w:sz w:val="21"/>
                <w:szCs w:val="21"/>
              </w:rPr>
              <w:t xml:space="preserve"> </w:t>
            </w:r>
            <w:r>
              <w:rPr>
                <w:b/>
                <w:bCs/>
                <w:w w:val="110"/>
                <w:sz w:val="21"/>
                <w:szCs w:val="21"/>
              </w:rPr>
              <w:t>for</w:t>
            </w:r>
            <w:r>
              <w:rPr>
                <w:b/>
                <w:bCs/>
                <w:spacing w:val="-23"/>
                <w:w w:val="110"/>
                <w:sz w:val="21"/>
                <w:szCs w:val="21"/>
              </w:rPr>
              <w:t xml:space="preserve"> </w:t>
            </w:r>
            <w:r>
              <w:rPr>
                <w:b/>
                <w:bCs/>
                <w:w w:val="110"/>
                <w:sz w:val="21"/>
                <w:szCs w:val="21"/>
              </w:rPr>
              <w:t>Rejecting</w:t>
            </w:r>
            <w:r>
              <w:rPr>
                <w:b/>
                <w:bCs/>
                <w:spacing w:val="-23"/>
                <w:w w:val="110"/>
                <w:sz w:val="21"/>
                <w:szCs w:val="21"/>
              </w:rPr>
              <w:t xml:space="preserve"> </w:t>
            </w:r>
            <w:r>
              <w:rPr>
                <w:rFonts w:ascii="Arial" w:hAnsi="Arial" w:cs="Arial"/>
                <w:b/>
                <w:bCs/>
                <w:w w:val="110"/>
                <w:sz w:val="20"/>
                <w:szCs w:val="20"/>
              </w:rPr>
              <w:t>a</w:t>
            </w:r>
            <w:r>
              <w:rPr>
                <w:rFonts w:ascii="Arial" w:hAnsi="Arial" w:cs="Arial"/>
                <w:b/>
                <w:bCs/>
                <w:spacing w:val="-35"/>
                <w:w w:val="110"/>
                <w:sz w:val="20"/>
                <w:szCs w:val="20"/>
              </w:rPr>
              <w:t xml:space="preserve"> </w:t>
            </w:r>
            <w:r>
              <w:rPr>
                <w:b/>
                <w:bCs/>
                <w:w w:val="110"/>
                <w:sz w:val="21"/>
                <w:szCs w:val="21"/>
              </w:rPr>
              <w:t>FSER</w:t>
            </w:r>
            <w:r>
              <w:rPr>
                <w:b/>
                <w:bCs/>
                <w:spacing w:val="-28"/>
                <w:w w:val="110"/>
                <w:sz w:val="21"/>
                <w:szCs w:val="21"/>
              </w:rPr>
              <w:t xml:space="preserve"> </w:t>
            </w:r>
            <w:r>
              <w:rPr>
                <w:b/>
                <w:bCs/>
                <w:w w:val="110"/>
                <w:sz w:val="21"/>
                <w:szCs w:val="21"/>
              </w:rPr>
              <w:t>at</w:t>
            </w:r>
            <w:r>
              <w:rPr>
                <w:b/>
                <w:bCs/>
                <w:spacing w:val="-18"/>
                <w:w w:val="110"/>
                <w:sz w:val="21"/>
                <w:szCs w:val="21"/>
              </w:rPr>
              <w:t xml:space="preserve"> </w:t>
            </w:r>
            <w:r>
              <w:rPr>
                <w:b/>
                <w:bCs/>
                <w:w w:val="110"/>
                <w:sz w:val="21"/>
                <w:szCs w:val="21"/>
              </w:rPr>
              <w:t>Level</w:t>
            </w:r>
            <w:r>
              <w:rPr>
                <w:b/>
                <w:bCs/>
                <w:spacing w:val="-22"/>
                <w:w w:val="110"/>
                <w:sz w:val="21"/>
                <w:szCs w:val="21"/>
              </w:rPr>
              <w:t xml:space="preserve"> </w:t>
            </w:r>
            <w:r>
              <w:rPr>
                <w:b/>
                <w:bCs/>
                <w:w w:val="110"/>
                <w:sz w:val="21"/>
                <w:szCs w:val="21"/>
              </w:rPr>
              <w:t>3</w:t>
            </w:r>
          </w:p>
        </w:tc>
      </w:tr>
      <w:tr w:rsidR="00A8353F">
        <w:trPr>
          <w:trHeight w:val="979"/>
        </w:trPr>
        <w:tc>
          <w:tcPr>
            <w:tcW w:w="716" w:type="dxa"/>
            <w:tcBorders>
              <w:top w:val="single" w:sz="6" w:space="0" w:color="000000"/>
              <w:left w:val="single" w:sz="12" w:space="0" w:color="000000"/>
              <w:bottom w:val="single" w:sz="18" w:space="0" w:color="000000"/>
              <w:right w:val="single" w:sz="12" w:space="0" w:color="000000"/>
            </w:tcBorders>
          </w:tcPr>
          <w:p w:rsidR="00A8353F" w:rsidRDefault="0071444F">
            <w:pPr>
              <w:pStyle w:val="TableParagraph"/>
              <w:kinsoku w:val="0"/>
              <w:overflowPunct w:val="0"/>
              <w:spacing w:before="58"/>
              <w:ind w:left="82"/>
              <w:rPr>
                <w:b/>
                <w:bCs/>
                <w:w w:val="105"/>
                <w:sz w:val="21"/>
                <w:szCs w:val="21"/>
              </w:rPr>
            </w:pPr>
            <w:r>
              <w:rPr>
                <w:b/>
                <w:bCs/>
                <w:w w:val="105"/>
                <w:sz w:val="21"/>
                <w:szCs w:val="21"/>
              </w:rPr>
              <w:t>STEP</w:t>
            </w:r>
          </w:p>
          <w:p w:rsidR="00A8353F" w:rsidRDefault="00A8353F">
            <w:pPr>
              <w:pStyle w:val="TableParagraph"/>
              <w:kinsoku w:val="0"/>
              <w:overflowPunct w:val="0"/>
              <w:spacing w:before="8"/>
              <w:rPr>
                <w:i/>
                <w:iCs/>
                <w:sz w:val="18"/>
                <w:szCs w:val="18"/>
              </w:rPr>
            </w:pPr>
          </w:p>
          <w:p w:rsidR="00A8353F" w:rsidRDefault="0071444F">
            <w:pPr>
              <w:pStyle w:val="TableParagraph"/>
              <w:kinsoku w:val="0"/>
              <w:overflowPunct w:val="0"/>
              <w:ind w:left="172"/>
              <w:rPr>
                <w:b/>
                <w:bCs/>
                <w:w w:val="105"/>
                <w:sz w:val="21"/>
                <w:szCs w:val="21"/>
              </w:rPr>
            </w:pPr>
            <w:r>
              <w:rPr>
                <w:b/>
                <w:bCs/>
                <w:w w:val="105"/>
                <w:sz w:val="21"/>
                <w:szCs w:val="21"/>
              </w:rPr>
              <w:t>NO.</w:t>
            </w:r>
          </w:p>
        </w:tc>
        <w:tc>
          <w:tcPr>
            <w:tcW w:w="3788" w:type="dxa"/>
            <w:tcBorders>
              <w:top w:val="single" w:sz="6" w:space="0" w:color="000000"/>
              <w:left w:val="single" w:sz="12" w:space="0" w:color="000000"/>
              <w:bottom w:val="single" w:sz="18" w:space="0" w:color="000000"/>
              <w:right w:val="single" w:sz="12" w:space="0" w:color="000000"/>
            </w:tcBorders>
          </w:tcPr>
          <w:p w:rsidR="00A8353F" w:rsidRDefault="0071444F">
            <w:pPr>
              <w:pStyle w:val="TableParagraph"/>
              <w:kinsoku w:val="0"/>
              <w:overflowPunct w:val="0"/>
              <w:spacing w:before="53"/>
              <w:ind w:left="1360" w:right="1338"/>
              <w:jc w:val="center"/>
              <w:rPr>
                <w:b/>
                <w:bCs/>
                <w:w w:val="105"/>
                <w:sz w:val="21"/>
                <w:szCs w:val="21"/>
              </w:rPr>
            </w:pPr>
            <w:r>
              <w:rPr>
                <w:b/>
                <w:bCs/>
                <w:w w:val="105"/>
                <w:sz w:val="21"/>
                <w:szCs w:val="21"/>
              </w:rPr>
              <w:t>ACTION</w:t>
            </w:r>
          </w:p>
        </w:tc>
        <w:tc>
          <w:tcPr>
            <w:tcW w:w="3423" w:type="dxa"/>
            <w:tcBorders>
              <w:top w:val="single" w:sz="6" w:space="0" w:color="000000"/>
              <w:left w:val="single" w:sz="12" w:space="0" w:color="000000"/>
              <w:bottom w:val="single" w:sz="18" w:space="0" w:color="000000"/>
              <w:right w:val="single" w:sz="12" w:space="0" w:color="000000"/>
            </w:tcBorders>
          </w:tcPr>
          <w:p w:rsidR="00A8353F" w:rsidRDefault="0071444F">
            <w:pPr>
              <w:pStyle w:val="TableParagraph"/>
              <w:kinsoku w:val="0"/>
              <w:overflowPunct w:val="0"/>
              <w:spacing w:before="53"/>
              <w:ind w:left="1307" w:right="1278"/>
              <w:jc w:val="center"/>
              <w:rPr>
                <w:b/>
                <w:bCs/>
                <w:w w:val="105"/>
                <w:sz w:val="21"/>
                <w:szCs w:val="21"/>
              </w:rPr>
            </w:pPr>
            <w:r>
              <w:rPr>
                <w:b/>
                <w:bCs/>
                <w:w w:val="105"/>
                <w:sz w:val="21"/>
                <w:szCs w:val="21"/>
              </w:rPr>
              <w:t>EVENT</w:t>
            </w:r>
          </w:p>
        </w:tc>
        <w:tc>
          <w:tcPr>
            <w:tcW w:w="1889" w:type="dxa"/>
            <w:tcBorders>
              <w:top w:val="single" w:sz="6" w:space="0" w:color="000000"/>
              <w:left w:val="single" w:sz="12" w:space="0" w:color="000000"/>
              <w:bottom w:val="single" w:sz="18" w:space="0" w:color="000000"/>
              <w:right w:val="single" w:sz="12" w:space="0" w:color="000000"/>
            </w:tcBorders>
          </w:tcPr>
          <w:p w:rsidR="00A8353F" w:rsidRDefault="0071444F">
            <w:pPr>
              <w:pStyle w:val="TableParagraph"/>
              <w:kinsoku w:val="0"/>
              <w:overflowPunct w:val="0"/>
              <w:spacing w:before="53"/>
              <w:ind w:left="292"/>
              <w:rPr>
                <w:b/>
                <w:bCs/>
                <w:w w:val="105"/>
                <w:sz w:val="21"/>
                <w:szCs w:val="21"/>
              </w:rPr>
            </w:pPr>
            <w:r>
              <w:rPr>
                <w:b/>
                <w:bCs/>
                <w:w w:val="105"/>
                <w:sz w:val="21"/>
                <w:szCs w:val="21"/>
              </w:rPr>
              <w:t>COMMENTS</w:t>
            </w:r>
          </w:p>
        </w:tc>
        <w:tc>
          <w:tcPr>
            <w:tcW w:w="634" w:type="dxa"/>
            <w:tcBorders>
              <w:top w:val="single" w:sz="6" w:space="0" w:color="000000"/>
              <w:left w:val="single" w:sz="12" w:space="0" w:color="000000"/>
              <w:bottom w:val="single" w:sz="18" w:space="0" w:color="000000"/>
              <w:right w:val="single" w:sz="12" w:space="0" w:color="000000"/>
            </w:tcBorders>
          </w:tcPr>
          <w:p w:rsidR="00A8353F" w:rsidRDefault="0071444F">
            <w:pPr>
              <w:pStyle w:val="TableParagraph"/>
              <w:kinsoku w:val="0"/>
              <w:overflowPunct w:val="0"/>
              <w:spacing w:before="58"/>
              <w:ind w:left="50"/>
              <w:rPr>
                <w:b/>
                <w:bCs/>
                <w:w w:val="105"/>
                <w:sz w:val="21"/>
                <w:szCs w:val="21"/>
              </w:rPr>
            </w:pPr>
            <w:r>
              <w:rPr>
                <w:b/>
                <w:bCs/>
                <w:w w:val="105"/>
                <w:sz w:val="21"/>
                <w:szCs w:val="21"/>
              </w:rPr>
              <w:t>PASS</w:t>
            </w:r>
          </w:p>
        </w:tc>
        <w:tc>
          <w:tcPr>
            <w:tcW w:w="629" w:type="dxa"/>
            <w:tcBorders>
              <w:top w:val="single" w:sz="6" w:space="0" w:color="000000"/>
              <w:left w:val="single" w:sz="12" w:space="0" w:color="000000"/>
              <w:bottom w:val="single" w:sz="18" w:space="0" w:color="000000"/>
              <w:right w:val="single" w:sz="12" w:space="0" w:color="000000"/>
            </w:tcBorders>
          </w:tcPr>
          <w:p w:rsidR="00A8353F" w:rsidRDefault="0071444F">
            <w:pPr>
              <w:pStyle w:val="TableParagraph"/>
              <w:kinsoku w:val="0"/>
              <w:overflowPunct w:val="0"/>
              <w:spacing w:before="58"/>
              <w:ind w:left="51"/>
              <w:rPr>
                <w:b/>
                <w:bCs/>
                <w:w w:val="105"/>
                <w:sz w:val="21"/>
                <w:szCs w:val="21"/>
              </w:rPr>
            </w:pPr>
            <w:r>
              <w:rPr>
                <w:b/>
                <w:bCs/>
                <w:w w:val="105"/>
                <w:sz w:val="21"/>
                <w:szCs w:val="21"/>
              </w:rPr>
              <w:t>FAIL</w:t>
            </w:r>
          </w:p>
        </w:tc>
      </w:tr>
      <w:tr w:rsidR="00A8353F">
        <w:trPr>
          <w:trHeight w:val="774"/>
        </w:trPr>
        <w:tc>
          <w:tcPr>
            <w:tcW w:w="716" w:type="dxa"/>
            <w:tcBorders>
              <w:top w:val="single" w:sz="18"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38"/>
              <w:ind w:left="277"/>
              <w:rPr>
                <w:w w:val="110"/>
                <w:sz w:val="21"/>
                <w:szCs w:val="21"/>
              </w:rPr>
            </w:pPr>
            <w:r>
              <w:rPr>
                <w:w w:val="110"/>
                <w:sz w:val="21"/>
                <w:szCs w:val="21"/>
              </w:rPr>
              <w:t>8.</w:t>
            </w:r>
          </w:p>
        </w:tc>
        <w:tc>
          <w:tcPr>
            <w:tcW w:w="3788" w:type="dxa"/>
            <w:tcBorders>
              <w:top w:val="single" w:sz="18"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24"/>
              <w:ind w:left="49"/>
              <w:rPr>
                <w:w w:val="105"/>
                <w:sz w:val="21"/>
                <w:szCs w:val="21"/>
              </w:rPr>
            </w:pPr>
            <w:r>
              <w:rPr>
                <w:w w:val="105"/>
                <w:sz w:val="22"/>
                <w:szCs w:val="22"/>
              </w:rPr>
              <w:t xml:space="preserve">In </w:t>
            </w:r>
            <w:r>
              <w:rPr>
                <w:w w:val="105"/>
                <w:sz w:val="21"/>
                <w:szCs w:val="21"/>
              </w:rPr>
              <w:t>the NGAS Acceptance, click on the</w:t>
            </w:r>
          </w:p>
          <w:p w:rsidR="00A8353F" w:rsidRDefault="0071444F">
            <w:pPr>
              <w:pStyle w:val="TableParagraph"/>
              <w:kinsoku w:val="0"/>
              <w:overflowPunct w:val="0"/>
              <w:spacing w:before="11"/>
              <w:ind w:left="51"/>
              <w:rPr>
                <w:w w:val="105"/>
                <w:sz w:val="21"/>
                <w:szCs w:val="21"/>
              </w:rPr>
            </w:pPr>
            <w:r>
              <w:rPr>
                <w:b/>
                <w:bCs/>
                <w:w w:val="105"/>
                <w:sz w:val="21"/>
                <w:szCs w:val="21"/>
              </w:rPr>
              <w:t xml:space="preserve">Reject </w:t>
            </w:r>
            <w:r>
              <w:rPr>
                <w:w w:val="105"/>
                <w:sz w:val="21"/>
                <w:szCs w:val="21"/>
              </w:rPr>
              <w:t>button.</w:t>
            </w:r>
          </w:p>
        </w:tc>
        <w:tc>
          <w:tcPr>
            <w:tcW w:w="3423" w:type="dxa"/>
            <w:tcBorders>
              <w:top w:val="single" w:sz="18"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29"/>
              <w:ind w:left="46"/>
              <w:rPr>
                <w:i/>
                <w:iCs/>
                <w:w w:val="105"/>
                <w:sz w:val="21"/>
                <w:szCs w:val="21"/>
              </w:rPr>
            </w:pPr>
            <w:r>
              <w:rPr>
                <w:i/>
                <w:iCs/>
                <w:w w:val="105"/>
                <w:sz w:val="21"/>
                <w:szCs w:val="21"/>
              </w:rPr>
              <w:t>A text entry box displays</w:t>
            </w:r>
          </w:p>
        </w:tc>
        <w:tc>
          <w:tcPr>
            <w:tcW w:w="1889" w:type="dxa"/>
            <w:tcBorders>
              <w:top w:val="single" w:sz="18" w:space="0" w:color="000000"/>
              <w:left w:val="single" w:sz="12"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c>
          <w:tcPr>
            <w:tcW w:w="634" w:type="dxa"/>
            <w:tcBorders>
              <w:top w:val="single" w:sz="18" w:space="0" w:color="000000"/>
              <w:left w:val="single" w:sz="12"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18" w:space="0" w:color="000000"/>
              <w:left w:val="single" w:sz="12"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294"/>
        </w:trPr>
        <w:tc>
          <w:tcPr>
            <w:tcW w:w="716"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6"/>
              <w:ind w:left="276"/>
              <w:rPr>
                <w:w w:val="105"/>
                <w:sz w:val="22"/>
                <w:szCs w:val="22"/>
              </w:rPr>
            </w:pPr>
            <w:r>
              <w:rPr>
                <w:w w:val="105"/>
                <w:sz w:val="22"/>
                <w:szCs w:val="22"/>
              </w:rPr>
              <w:t>9.</w:t>
            </w:r>
          </w:p>
        </w:tc>
        <w:tc>
          <w:tcPr>
            <w:tcW w:w="3788"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1" w:line="247" w:lineRule="auto"/>
              <w:ind w:left="57" w:hanging="10"/>
              <w:rPr>
                <w:w w:val="105"/>
                <w:sz w:val="21"/>
                <w:szCs w:val="21"/>
              </w:rPr>
            </w:pPr>
            <w:r>
              <w:rPr>
                <w:w w:val="105"/>
                <w:sz w:val="21"/>
                <w:szCs w:val="21"/>
              </w:rPr>
              <w:t xml:space="preserve">Type in rejection comments and click on the </w:t>
            </w:r>
            <w:r>
              <w:rPr>
                <w:b/>
                <w:bCs/>
                <w:w w:val="105"/>
                <w:sz w:val="21"/>
                <w:szCs w:val="21"/>
              </w:rPr>
              <w:t xml:space="preserve">Reject </w:t>
            </w:r>
            <w:r>
              <w:rPr>
                <w:w w:val="105"/>
                <w:sz w:val="21"/>
                <w:szCs w:val="21"/>
              </w:rPr>
              <w:t>button.</w:t>
            </w:r>
          </w:p>
        </w:tc>
        <w:tc>
          <w:tcPr>
            <w:tcW w:w="3423"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6" w:line="252" w:lineRule="auto"/>
              <w:ind w:left="46" w:right="40" w:hanging="1"/>
              <w:rPr>
                <w:i/>
                <w:iCs/>
                <w:w w:val="105"/>
                <w:sz w:val="21"/>
                <w:szCs w:val="21"/>
              </w:rPr>
            </w:pPr>
            <w:r>
              <w:rPr>
                <w:i/>
                <w:iCs/>
                <w:w w:val="105"/>
                <w:sz w:val="21"/>
                <w:szCs w:val="21"/>
              </w:rPr>
              <w:t>The Level 3: NGAS Acceptance page displays with the message that the rejection information has been successfully updated.</w:t>
            </w:r>
          </w:p>
        </w:tc>
        <w:tc>
          <w:tcPr>
            <w:tcW w:w="1889"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82"/>
        </w:trPr>
        <w:tc>
          <w:tcPr>
            <w:tcW w:w="71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8"/>
              <w:ind w:left="232"/>
              <w:rPr>
                <w:w w:val="105"/>
                <w:sz w:val="21"/>
                <w:szCs w:val="21"/>
              </w:rPr>
            </w:pPr>
            <w:r>
              <w:rPr>
                <w:w w:val="105"/>
                <w:sz w:val="21"/>
                <w:szCs w:val="21"/>
              </w:rPr>
              <w:t>10.</w:t>
            </w:r>
          </w:p>
        </w:tc>
        <w:tc>
          <w:tcPr>
            <w:tcW w:w="3788"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3"/>
              <w:ind w:left="52"/>
              <w:rPr>
                <w:w w:val="105"/>
                <w:sz w:val="21"/>
                <w:szCs w:val="21"/>
              </w:rPr>
            </w:pPr>
            <w:r>
              <w:rPr>
                <w:w w:val="105"/>
                <w:sz w:val="21"/>
                <w:szCs w:val="21"/>
              </w:rPr>
              <w:t xml:space="preserve">Click on the </w:t>
            </w:r>
            <w:r>
              <w:rPr>
                <w:b/>
                <w:bCs/>
                <w:w w:val="105"/>
                <w:sz w:val="21"/>
                <w:szCs w:val="21"/>
              </w:rPr>
              <w:t xml:space="preserve">Log Out </w:t>
            </w:r>
            <w:r>
              <w:rPr>
                <w:w w:val="105"/>
                <w:sz w:val="21"/>
                <w:szCs w:val="21"/>
              </w:rPr>
              <w:t>button.</w:t>
            </w:r>
          </w:p>
        </w:tc>
        <w:tc>
          <w:tcPr>
            <w:tcW w:w="342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9" w:line="247" w:lineRule="auto"/>
              <w:ind w:left="65" w:right="40" w:hanging="16"/>
              <w:rPr>
                <w:i/>
                <w:iCs/>
                <w:w w:val="105"/>
                <w:sz w:val="21"/>
                <w:szCs w:val="21"/>
              </w:rPr>
            </w:pPr>
            <w:r>
              <w:rPr>
                <w:i/>
                <w:iCs/>
                <w:w w:val="105"/>
                <w:sz w:val="21"/>
                <w:szCs w:val="21"/>
              </w:rPr>
              <w:t>The Welcome page for the WLSP FSER tool displays in the browser</w:t>
            </w:r>
          </w:p>
        </w:tc>
        <w:tc>
          <w:tcPr>
            <w:tcW w:w="188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15"/>
        </w:trPr>
        <w:tc>
          <w:tcPr>
            <w:tcW w:w="11079"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6" w:line="237" w:lineRule="auto"/>
              <w:ind w:left="60" w:hanging="6"/>
              <w:rPr>
                <w:i/>
                <w:iCs/>
                <w:w w:val="105"/>
                <w:sz w:val="21"/>
                <w:szCs w:val="21"/>
              </w:rPr>
            </w:pPr>
            <w:r>
              <w:rPr>
                <w:i/>
                <w:iCs/>
                <w:w w:val="105"/>
                <w:sz w:val="21"/>
                <w:szCs w:val="21"/>
              </w:rPr>
              <w:t>The</w:t>
            </w:r>
            <w:r>
              <w:rPr>
                <w:i/>
                <w:iCs/>
                <w:spacing w:val="2"/>
                <w:w w:val="105"/>
                <w:sz w:val="21"/>
                <w:szCs w:val="21"/>
              </w:rPr>
              <w:t xml:space="preserve"> </w:t>
            </w:r>
            <w:r>
              <w:rPr>
                <w:i/>
                <w:iCs/>
                <w:w w:val="105"/>
                <w:sz w:val="21"/>
                <w:szCs w:val="21"/>
              </w:rPr>
              <w:t>FSER</w:t>
            </w:r>
            <w:r>
              <w:rPr>
                <w:i/>
                <w:iCs/>
                <w:spacing w:val="-4"/>
                <w:w w:val="105"/>
                <w:sz w:val="21"/>
                <w:szCs w:val="21"/>
              </w:rPr>
              <w:t xml:space="preserve"> </w:t>
            </w:r>
            <w:r>
              <w:rPr>
                <w:i/>
                <w:iCs/>
                <w:w w:val="105"/>
                <w:sz w:val="21"/>
                <w:szCs w:val="21"/>
              </w:rPr>
              <w:t>is</w:t>
            </w:r>
            <w:r>
              <w:rPr>
                <w:i/>
                <w:iCs/>
                <w:spacing w:val="-6"/>
                <w:w w:val="105"/>
                <w:sz w:val="21"/>
                <w:szCs w:val="21"/>
              </w:rPr>
              <w:t xml:space="preserve"> </w:t>
            </w:r>
            <w:r>
              <w:rPr>
                <w:i/>
                <w:iCs/>
                <w:w w:val="105"/>
                <w:sz w:val="21"/>
                <w:szCs w:val="21"/>
              </w:rPr>
              <w:t>rejected</w:t>
            </w:r>
            <w:r>
              <w:rPr>
                <w:i/>
                <w:iCs/>
                <w:spacing w:val="4"/>
                <w:w w:val="105"/>
                <w:sz w:val="21"/>
                <w:szCs w:val="21"/>
              </w:rPr>
              <w:t xml:space="preserve"> </w:t>
            </w:r>
            <w:r>
              <w:rPr>
                <w:i/>
                <w:iCs/>
                <w:w w:val="105"/>
                <w:sz w:val="21"/>
                <w:szCs w:val="21"/>
              </w:rPr>
              <w:t>and</w:t>
            </w:r>
            <w:r>
              <w:rPr>
                <w:i/>
                <w:iCs/>
                <w:spacing w:val="2"/>
                <w:w w:val="105"/>
                <w:sz w:val="21"/>
                <w:szCs w:val="21"/>
              </w:rPr>
              <w:t xml:space="preserve"> </w:t>
            </w:r>
            <w:r>
              <w:rPr>
                <w:i/>
                <w:iCs/>
                <w:w w:val="105"/>
                <w:sz w:val="21"/>
                <w:szCs w:val="21"/>
              </w:rPr>
              <w:t>moves back</w:t>
            </w:r>
            <w:r>
              <w:rPr>
                <w:i/>
                <w:iCs/>
                <w:spacing w:val="1"/>
                <w:w w:val="105"/>
                <w:sz w:val="21"/>
                <w:szCs w:val="21"/>
              </w:rPr>
              <w:t xml:space="preserve"> </w:t>
            </w:r>
            <w:r>
              <w:rPr>
                <w:i/>
                <w:iCs/>
                <w:w w:val="105"/>
                <w:sz w:val="21"/>
                <w:szCs w:val="21"/>
              </w:rPr>
              <w:t>to</w:t>
            </w:r>
            <w:r>
              <w:rPr>
                <w:i/>
                <w:iCs/>
                <w:spacing w:val="-2"/>
                <w:w w:val="105"/>
                <w:sz w:val="21"/>
                <w:szCs w:val="21"/>
              </w:rPr>
              <w:t xml:space="preserve"> </w:t>
            </w:r>
            <w:r>
              <w:rPr>
                <w:i/>
                <w:iCs/>
                <w:w w:val="105"/>
                <w:sz w:val="21"/>
                <w:szCs w:val="21"/>
              </w:rPr>
              <w:t>Level</w:t>
            </w:r>
            <w:r>
              <w:rPr>
                <w:i/>
                <w:iCs/>
                <w:spacing w:val="-5"/>
                <w:w w:val="105"/>
                <w:sz w:val="21"/>
                <w:szCs w:val="21"/>
              </w:rPr>
              <w:t xml:space="preserve"> </w:t>
            </w:r>
            <w:r>
              <w:rPr>
                <w:i/>
                <w:iCs/>
                <w:w w:val="105"/>
                <w:sz w:val="21"/>
                <w:szCs w:val="21"/>
              </w:rPr>
              <w:t>2</w:t>
            </w:r>
            <w:r>
              <w:rPr>
                <w:i/>
                <w:iCs/>
                <w:spacing w:val="-1"/>
                <w:w w:val="105"/>
                <w:sz w:val="21"/>
                <w:szCs w:val="21"/>
              </w:rPr>
              <w:t xml:space="preserve"> </w:t>
            </w:r>
            <w:r>
              <w:rPr>
                <w:i/>
                <w:iCs/>
                <w:w w:val="105"/>
                <w:sz w:val="21"/>
                <w:szCs w:val="21"/>
              </w:rPr>
              <w:t>for</w:t>
            </w:r>
            <w:r>
              <w:rPr>
                <w:i/>
                <w:iCs/>
                <w:spacing w:val="-14"/>
                <w:w w:val="105"/>
                <w:sz w:val="21"/>
                <w:szCs w:val="21"/>
              </w:rPr>
              <w:t xml:space="preserve"> </w:t>
            </w:r>
            <w:r>
              <w:rPr>
                <w:i/>
                <w:iCs/>
                <w:w w:val="105"/>
                <w:sz w:val="21"/>
                <w:szCs w:val="21"/>
              </w:rPr>
              <w:t>approval/rejection.</w:t>
            </w:r>
            <w:r>
              <w:rPr>
                <w:i/>
                <w:iCs/>
                <w:spacing w:val="-30"/>
                <w:w w:val="105"/>
                <w:sz w:val="21"/>
                <w:szCs w:val="21"/>
              </w:rPr>
              <w:t xml:space="preserve"> </w:t>
            </w:r>
            <w:r>
              <w:rPr>
                <w:rFonts w:ascii="Arial" w:hAnsi="Arial" w:cs="Arial"/>
                <w:i/>
                <w:iCs/>
                <w:w w:val="105"/>
                <w:sz w:val="27"/>
                <w:szCs w:val="27"/>
              </w:rPr>
              <w:t>If</w:t>
            </w:r>
            <w:r>
              <w:rPr>
                <w:rFonts w:ascii="Arial" w:hAnsi="Arial" w:cs="Arial"/>
                <w:i/>
                <w:iCs/>
                <w:spacing w:val="-25"/>
                <w:w w:val="105"/>
                <w:sz w:val="27"/>
                <w:szCs w:val="27"/>
              </w:rPr>
              <w:t xml:space="preserve"> </w:t>
            </w:r>
            <w:r>
              <w:rPr>
                <w:i/>
                <w:iCs/>
                <w:w w:val="105"/>
                <w:sz w:val="21"/>
                <w:szCs w:val="21"/>
              </w:rPr>
              <w:t>the</w:t>
            </w:r>
            <w:r>
              <w:rPr>
                <w:i/>
                <w:iCs/>
                <w:spacing w:val="3"/>
                <w:w w:val="105"/>
                <w:sz w:val="21"/>
                <w:szCs w:val="21"/>
              </w:rPr>
              <w:t xml:space="preserve"> </w:t>
            </w:r>
            <w:r>
              <w:rPr>
                <w:i/>
                <w:iCs/>
                <w:w w:val="105"/>
                <w:sz w:val="21"/>
                <w:szCs w:val="21"/>
              </w:rPr>
              <w:t>FSER</w:t>
            </w:r>
            <w:r>
              <w:rPr>
                <w:i/>
                <w:iCs/>
                <w:spacing w:val="-2"/>
                <w:w w:val="105"/>
                <w:sz w:val="21"/>
                <w:szCs w:val="21"/>
              </w:rPr>
              <w:t xml:space="preserve"> </w:t>
            </w:r>
            <w:r>
              <w:rPr>
                <w:i/>
                <w:iCs/>
                <w:w w:val="105"/>
                <w:sz w:val="21"/>
                <w:szCs w:val="21"/>
              </w:rPr>
              <w:t>was</w:t>
            </w:r>
            <w:r>
              <w:rPr>
                <w:i/>
                <w:iCs/>
                <w:spacing w:val="-6"/>
                <w:w w:val="105"/>
                <w:sz w:val="21"/>
                <w:szCs w:val="21"/>
              </w:rPr>
              <w:t xml:space="preserve"> </w:t>
            </w:r>
            <w:r>
              <w:rPr>
                <w:i/>
                <w:iCs/>
                <w:w w:val="105"/>
                <w:sz w:val="21"/>
                <w:szCs w:val="21"/>
              </w:rPr>
              <w:t>tagged</w:t>
            </w:r>
            <w:r>
              <w:rPr>
                <w:i/>
                <w:iCs/>
                <w:spacing w:val="3"/>
                <w:w w:val="105"/>
                <w:sz w:val="21"/>
                <w:szCs w:val="21"/>
              </w:rPr>
              <w:t xml:space="preserve"> </w:t>
            </w:r>
            <w:r>
              <w:rPr>
                <w:i/>
                <w:iCs/>
                <w:w w:val="105"/>
                <w:sz w:val="21"/>
                <w:szCs w:val="21"/>
              </w:rPr>
              <w:t>as</w:t>
            </w:r>
            <w:r>
              <w:rPr>
                <w:i/>
                <w:iCs/>
                <w:spacing w:val="-14"/>
                <w:w w:val="105"/>
                <w:sz w:val="21"/>
                <w:szCs w:val="21"/>
              </w:rPr>
              <w:t xml:space="preserve"> </w:t>
            </w:r>
            <w:r>
              <w:rPr>
                <w:i/>
                <w:iCs/>
                <w:w w:val="105"/>
                <w:sz w:val="21"/>
                <w:szCs w:val="21"/>
              </w:rPr>
              <w:t>an</w:t>
            </w:r>
            <w:r>
              <w:rPr>
                <w:i/>
                <w:iCs/>
                <w:spacing w:val="-13"/>
                <w:w w:val="105"/>
                <w:sz w:val="21"/>
                <w:szCs w:val="21"/>
              </w:rPr>
              <w:t xml:space="preserve"> </w:t>
            </w:r>
            <w:r>
              <w:rPr>
                <w:i/>
                <w:iCs/>
                <w:w w:val="105"/>
                <w:sz w:val="21"/>
                <w:szCs w:val="21"/>
              </w:rPr>
              <w:t>already</w:t>
            </w:r>
            <w:r>
              <w:rPr>
                <w:i/>
                <w:iCs/>
                <w:spacing w:val="3"/>
                <w:w w:val="105"/>
                <w:sz w:val="21"/>
                <w:szCs w:val="21"/>
              </w:rPr>
              <w:t xml:space="preserve"> </w:t>
            </w:r>
            <w:r>
              <w:rPr>
                <w:i/>
                <w:iCs/>
                <w:w w:val="105"/>
                <w:sz w:val="21"/>
                <w:szCs w:val="21"/>
              </w:rPr>
              <w:t>authorized</w:t>
            </w:r>
            <w:r>
              <w:rPr>
                <w:i/>
                <w:iCs/>
                <w:spacing w:val="4"/>
                <w:w w:val="105"/>
                <w:sz w:val="21"/>
                <w:szCs w:val="21"/>
              </w:rPr>
              <w:t xml:space="preserve"> </w:t>
            </w:r>
            <w:r>
              <w:rPr>
                <w:i/>
                <w:iCs/>
                <w:w w:val="105"/>
                <w:sz w:val="21"/>
                <w:szCs w:val="21"/>
              </w:rPr>
              <w:t>by A/PT during create draft submission, the then FSER moves back to Level I instead of Level</w:t>
            </w:r>
            <w:r>
              <w:rPr>
                <w:i/>
                <w:iCs/>
                <w:spacing w:val="37"/>
                <w:w w:val="105"/>
                <w:sz w:val="21"/>
                <w:szCs w:val="21"/>
              </w:rPr>
              <w:t xml:space="preserve"> </w:t>
            </w:r>
            <w:r>
              <w:rPr>
                <w:i/>
                <w:iCs/>
                <w:w w:val="105"/>
                <w:sz w:val="21"/>
                <w:szCs w:val="21"/>
              </w:rPr>
              <w:t>2.</w:t>
            </w:r>
          </w:p>
        </w:tc>
      </w:tr>
    </w:tbl>
    <w:p w:rsidR="00A8353F" w:rsidRDefault="00915E57">
      <w:pPr>
        <w:pStyle w:val="BodyText"/>
        <w:kinsoku w:val="0"/>
        <w:overflowPunct w:val="0"/>
        <w:rPr>
          <w:sz w:val="20"/>
          <w:szCs w:val="20"/>
        </w:rPr>
      </w:pPr>
      <w:r>
        <w:rPr>
          <w:noProof/>
        </w:rPr>
        <mc:AlternateContent>
          <mc:Choice Requires="wps">
            <w:drawing>
              <wp:anchor distT="0" distB="0" distL="114300" distR="114300" simplePos="0" relativeHeight="251657728" behindDoc="0" locked="0" layoutInCell="0" allowOverlap="1">
                <wp:simplePos x="0" y="0"/>
                <wp:positionH relativeFrom="page">
                  <wp:posOffset>473075</wp:posOffset>
                </wp:positionH>
                <wp:positionV relativeFrom="page">
                  <wp:posOffset>5676265</wp:posOffset>
                </wp:positionV>
                <wp:extent cx="7048500" cy="812800"/>
                <wp:effectExtent l="0" t="0" r="0" b="0"/>
                <wp:wrapNone/>
                <wp:docPr id="113"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0" cy="81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915E57">
                            <w:pPr>
                              <w:widowControl/>
                              <w:autoSpaceDE/>
                              <w:autoSpaceDN/>
                              <w:adjustRightInd/>
                              <w:spacing w:line="1280" w:lineRule="atLeast"/>
                              <w:rPr>
                                <w:sz w:val="24"/>
                                <w:szCs w:val="24"/>
                              </w:rPr>
                            </w:pPr>
                            <w:r>
                              <w:rPr>
                                <w:i/>
                                <w:iCs/>
                                <w:noProof/>
                                <w:sz w:val="24"/>
                                <w:szCs w:val="24"/>
                              </w:rPr>
                              <w:drawing>
                                <wp:inline distT="0" distB="0" distL="0" distR="0">
                                  <wp:extent cx="7047230" cy="8166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047230" cy="816610"/>
                                          </a:xfrm>
                                          <a:prstGeom prst="rect">
                                            <a:avLst/>
                                          </a:prstGeom>
                                          <a:noFill/>
                                          <a:ln>
                                            <a:noFill/>
                                          </a:ln>
                                        </pic:spPr>
                                      </pic:pic>
                                    </a:graphicData>
                                  </a:graphic>
                                </wp:inline>
                              </w:drawing>
                            </w:r>
                          </w:p>
                          <w:p w:rsidR="00A8353F" w:rsidRDefault="00A8353F">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5" o:spid="_x0000_s1115" style="position:absolute;margin-left:37.25pt;margin-top:446.95pt;width:555pt;height:6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" o:allowincell="f" filled="f" stroked="f">
                <v:textbox inset="0,0,0,0">
                  <w:txbxContent>
                    <w:p w:rsidR="00A8353F" w:rsidRDefault="00915E57">
                      <w:pPr>
                        <w:widowControl/>
                        <w:autoSpaceDE/>
                        <w:autoSpaceDN/>
                        <w:adjustRightInd/>
                        <w:spacing w:line="1280" w:lineRule="atLeast"/>
                        <w:rPr>
                          <w:sz w:val="24"/>
                          <w:szCs w:val="24"/>
                        </w:rPr>
                      </w:pPr>
                      <w:r>
                        <w:rPr>
                          <w:i/>
                          <w:iCs/>
                          <w:noProof/>
                          <w:sz w:val="24"/>
                          <w:szCs w:val="24"/>
                        </w:rPr>
                        <w:drawing>
                          <wp:inline distT="0" distB="0" distL="0" distR="0">
                            <wp:extent cx="7047230" cy="8166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047230" cy="816610"/>
                                    </a:xfrm>
                                    <a:prstGeom prst="rect">
                                      <a:avLst/>
                                    </a:prstGeom>
                                    <a:noFill/>
                                    <a:ln>
                                      <a:noFill/>
                                    </a:ln>
                                  </pic:spPr>
                                </pic:pic>
                              </a:graphicData>
                            </a:graphic>
                          </wp:inline>
                        </w:drawing>
                      </w:r>
                    </w:p>
                    <w:p w:rsidR="00A8353F" w:rsidRDefault="00A8353F">
                      <w:pPr>
                        <w:rPr>
                          <w:sz w:val="24"/>
                          <w:szCs w:val="24"/>
                        </w:rPr>
                      </w:pPr>
                    </w:p>
                  </w:txbxContent>
                </v:textbox>
                <w10:wrap anchorx="page" anchory="page"/>
              </v:rect>
            </w:pict>
          </mc:Fallback>
        </mc:AlternateContent>
      </w:r>
      <w:r>
        <w:rPr>
          <w:noProof/>
        </w:rPr>
        <mc:AlternateContent>
          <mc:Choice Requires="wps">
            <w:drawing>
              <wp:anchor distT="0" distB="0" distL="114300" distR="114300" simplePos="0" relativeHeight="251658752" behindDoc="1" locked="0" layoutInCell="0" allowOverlap="1">
                <wp:simplePos x="0" y="0"/>
                <wp:positionH relativeFrom="page">
                  <wp:posOffset>3339465</wp:posOffset>
                </wp:positionH>
                <wp:positionV relativeFrom="page">
                  <wp:posOffset>6493510</wp:posOffset>
                </wp:positionV>
                <wp:extent cx="12700" cy="659765"/>
                <wp:effectExtent l="0" t="0" r="0" b="0"/>
                <wp:wrapNone/>
                <wp:docPr id="112" name="Freeform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659765"/>
                        </a:xfrm>
                        <a:custGeom>
                          <a:avLst/>
                          <a:gdLst>
                            <a:gd name="T0" fmla="*/ 0 w 20"/>
                            <a:gd name="T1" fmla="*/ 1038 h 1039"/>
                            <a:gd name="T2" fmla="*/ 0 w 20"/>
                            <a:gd name="T3" fmla="*/ 0 h 1039"/>
                          </a:gdLst>
                          <a:ahLst/>
                          <a:cxnLst>
                            <a:cxn ang="0">
                              <a:pos x="T0" y="T1"/>
                            </a:cxn>
                            <a:cxn ang="0">
                              <a:pos x="T2" y="T3"/>
                            </a:cxn>
                          </a:cxnLst>
                          <a:rect l="0" t="0" r="r" b="b"/>
                          <a:pathLst>
                            <a:path w="20" h="1039">
                              <a:moveTo>
                                <a:pt x="0" y="1038"/>
                              </a:moveTo>
                              <a:lnTo>
                                <a:pt x="0" y="0"/>
                              </a:lnTo>
                            </a:path>
                          </a:pathLst>
                        </a:custGeom>
                        <a:noFill/>
                        <a:ln w="9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23EDF0" id="Freeform 186"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2.95pt,563.2pt,262.95pt,511.3pt" coordsize="20,1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" o:allowincell="f" filled="f" strokeweight=".25439mm">
                <v:path arrowok="t" o:connecttype="custom" o:connectlocs="0,659130;0,0" o:connectangles="0,0"/>
                <w10:wrap anchorx="page" anchory="page"/>
              </v:polyline>
            </w:pict>
          </mc:Fallback>
        </mc:AlternateContent>
      </w:r>
    </w:p>
    <w:p w:rsidR="00A8353F" w:rsidRDefault="00A8353F">
      <w:pPr>
        <w:pStyle w:val="BodyText"/>
        <w:kinsoku w:val="0"/>
        <w:overflowPunct w:val="0"/>
        <w:spacing w:before="3"/>
        <w:rPr>
          <w:sz w:val="19"/>
          <w:szCs w:val="19"/>
        </w:rPr>
      </w:pPr>
    </w:p>
    <w:tbl>
      <w:tblPr>
        <w:tblW w:w="0" w:type="auto"/>
        <w:tblInd w:w="240" w:type="dxa"/>
        <w:tblLayout w:type="fixed"/>
        <w:tblCellMar>
          <w:left w:w="0" w:type="dxa"/>
          <w:right w:w="0" w:type="dxa"/>
        </w:tblCellMar>
        <w:tblLook w:val="0000" w:firstRow="0" w:lastRow="0" w:firstColumn="0" w:lastColumn="0" w:noHBand="0" w:noVBand="0"/>
      </w:tblPr>
      <w:tblGrid>
        <w:gridCol w:w="721"/>
        <w:gridCol w:w="3779"/>
        <w:gridCol w:w="3428"/>
        <w:gridCol w:w="1890"/>
        <w:gridCol w:w="630"/>
        <w:gridCol w:w="630"/>
      </w:tblGrid>
      <w:tr w:rsidR="00A8353F">
        <w:trPr>
          <w:trHeight w:val="653"/>
        </w:trPr>
        <w:tc>
          <w:tcPr>
            <w:tcW w:w="11078" w:type="dxa"/>
            <w:gridSpan w:val="6"/>
            <w:tcBorders>
              <w:top w:val="single" w:sz="4" w:space="0" w:color="000000"/>
              <w:left w:val="single" w:sz="8" w:space="0" w:color="000000"/>
              <w:bottom w:val="single" w:sz="4" w:space="0" w:color="000000"/>
              <w:right w:val="single" w:sz="8" w:space="0" w:color="000000"/>
            </w:tcBorders>
          </w:tcPr>
          <w:p w:rsidR="00A8353F" w:rsidRDefault="0071444F">
            <w:pPr>
              <w:pStyle w:val="TableParagraph"/>
              <w:tabs>
                <w:tab w:val="left" w:pos="1798"/>
              </w:tabs>
              <w:kinsoku w:val="0"/>
              <w:overflowPunct w:val="0"/>
              <w:spacing w:before="49"/>
              <w:ind w:left="41" w:right="7464" w:firstLine="4"/>
              <w:rPr>
                <w:rFonts w:ascii="Arial" w:hAnsi="Arial" w:cs="Arial"/>
                <w:b/>
                <w:bCs/>
                <w:w w:val="105"/>
                <w:sz w:val="21"/>
                <w:szCs w:val="21"/>
              </w:rPr>
            </w:pPr>
            <w:r>
              <w:rPr>
                <w:b/>
                <w:bCs/>
                <w:w w:val="105"/>
                <w:sz w:val="21"/>
                <w:szCs w:val="21"/>
              </w:rPr>
              <w:t>Workflow</w:t>
            </w:r>
            <w:r>
              <w:rPr>
                <w:b/>
                <w:bCs/>
                <w:spacing w:val="7"/>
                <w:w w:val="105"/>
                <w:sz w:val="21"/>
                <w:szCs w:val="21"/>
              </w:rPr>
              <w:t xml:space="preserve"> </w:t>
            </w:r>
            <w:r>
              <w:rPr>
                <w:b/>
                <w:bCs/>
                <w:w w:val="105"/>
                <w:sz w:val="21"/>
                <w:szCs w:val="21"/>
              </w:rPr>
              <w:t>Step</w:t>
            </w:r>
            <w:r>
              <w:rPr>
                <w:b/>
                <w:bCs/>
                <w:spacing w:val="-12"/>
                <w:w w:val="105"/>
                <w:sz w:val="21"/>
                <w:szCs w:val="21"/>
              </w:rPr>
              <w:t xml:space="preserve"> </w:t>
            </w:r>
            <w:r>
              <w:rPr>
                <w:b/>
                <w:bCs/>
                <w:w w:val="105"/>
                <w:sz w:val="21"/>
                <w:szCs w:val="21"/>
              </w:rPr>
              <w:t>-</w:t>
            </w:r>
            <w:r>
              <w:rPr>
                <w:b/>
                <w:bCs/>
                <w:w w:val="105"/>
                <w:sz w:val="21"/>
                <w:szCs w:val="21"/>
              </w:rPr>
              <w:tab/>
              <w:t xml:space="preserve">Level </w:t>
            </w:r>
            <w:r>
              <w:rPr>
                <w:b/>
                <w:bCs/>
                <w:w w:val="105"/>
                <w:sz w:val="23"/>
                <w:szCs w:val="23"/>
              </w:rPr>
              <w:t xml:space="preserve">5 </w:t>
            </w:r>
            <w:r>
              <w:rPr>
                <w:b/>
                <w:bCs/>
                <w:w w:val="105"/>
                <w:sz w:val="21"/>
                <w:szCs w:val="21"/>
              </w:rPr>
              <w:t>Release Steps for Rejecting a FSER at Level</w:t>
            </w:r>
            <w:r>
              <w:rPr>
                <w:b/>
                <w:bCs/>
                <w:spacing w:val="-29"/>
                <w:w w:val="105"/>
                <w:sz w:val="21"/>
                <w:szCs w:val="21"/>
              </w:rPr>
              <w:t xml:space="preserve"> </w:t>
            </w:r>
            <w:r>
              <w:rPr>
                <w:rFonts w:ascii="Arial" w:hAnsi="Arial" w:cs="Arial"/>
                <w:b/>
                <w:bCs/>
                <w:w w:val="105"/>
                <w:sz w:val="21"/>
                <w:szCs w:val="21"/>
              </w:rPr>
              <w:t>5</w:t>
            </w:r>
          </w:p>
        </w:tc>
      </w:tr>
      <w:tr w:rsidR="00A8353F">
        <w:trPr>
          <w:trHeight w:val="989"/>
        </w:trPr>
        <w:tc>
          <w:tcPr>
            <w:tcW w:w="721" w:type="dxa"/>
            <w:tcBorders>
              <w:top w:val="single" w:sz="4" w:space="0" w:color="000000"/>
              <w:left w:val="single" w:sz="8" w:space="0" w:color="000000"/>
              <w:bottom w:val="none" w:sz="6" w:space="0" w:color="auto"/>
              <w:right w:val="single" w:sz="12" w:space="0" w:color="000000"/>
            </w:tcBorders>
          </w:tcPr>
          <w:p w:rsidR="00A8353F" w:rsidRDefault="0071444F">
            <w:pPr>
              <w:pStyle w:val="TableParagraph"/>
              <w:kinsoku w:val="0"/>
              <w:overflowPunct w:val="0"/>
              <w:spacing w:before="58"/>
              <w:ind w:left="84"/>
              <w:rPr>
                <w:b/>
                <w:bCs/>
                <w:w w:val="105"/>
                <w:sz w:val="21"/>
                <w:szCs w:val="21"/>
              </w:rPr>
            </w:pPr>
            <w:r>
              <w:rPr>
                <w:b/>
                <w:bCs/>
                <w:w w:val="105"/>
                <w:sz w:val="21"/>
                <w:szCs w:val="21"/>
              </w:rPr>
              <w:t>STEP</w:t>
            </w:r>
          </w:p>
          <w:p w:rsidR="00A8353F" w:rsidRDefault="00A8353F">
            <w:pPr>
              <w:pStyle w:val="TableParagraph"/>
              <w:kinsoku w:val="0"/>
              <w:overflowPunct w:val="0"/>
              <w:spacing w:before="1"/>
              <w:rPr>
                <w:i/>
                <w:iCs/>
                <w:sz w:val="19"/>
                <w:szCs w:val="19"/>
              </w:rPr>
            </w:pPr>
          </w:p>
          <w:p w:rsidR="00A8353F" w:rsidRDefault="0071444F">
            <w:pPr>
              <w:pStyle w:val="TableParagraph"/>
              <w:kinsoku w:val="0"/>
              <w:overflowPunct w:val="0"/>
              <w:spacing w:before="1"/>
              <w:ind w:left="174"/>
              <w:rPr>
                <w:b/>
                <w:bCs/>
                <w:w w:val="105"/>
                <w:sz w:val="21"/>
                <w:szCs w:val="21"/>
              </w:rPr>
            </w:pPr>
            <w:r>
              <w:rPr>
                <w:b/>
                <w:bCs/>
                <w:w w:val="105"/>
                <w:sz w:val="21"/>
                <w:szCs w:val="21"/>
              </w:rPr>
              <w:t>NO.</w:t>
            </w:r>
          </w:p>
        </w:tc>
        <w:tc>
          <w:tcPr>
            <w:tcW w:w="3779" w:type="dxa"/>
            <w:tcBorders>
              <w:top w:val="single" w:sz="4" w:space="0" w:color="000000"/>
              <w:left w:val="single" w:sz="12" w:space="0" w:color="000000"/>
              <w:bottom w:val="none" w:sz="6" w:space="0" w:color="auto"/>
              <w:right w:val="single" w:sz="12" w:space="0" w:color="000000"/>
            </w:tcBorders>
          </w:tcPr>
          <w:p w:rsidR="00A8353F" w:rsidRDefault="0071444F">
            <w:pPr>
              <w:pStyle w:val="TableParagraph"/>
              <w:kinsoku w:val="0"/>
              <w:overflowPunct w:val="0"/>
              <w:spacing w:before="53"/>
              <w:ind w:left="1412" w:right="1395"/>
              <w:jc w:val="center"/>
              <w:rPr>
                <w:b/>
                <w:bCs/>
                <w:w w:val="105"/>
                <w:sz w:val="21"/>
                <w:szCs w:val="21"/>
              </w:rPr>
            </w:pPr>
            <w:r>
              <w:rPr>
                <w:b/>
                <w:bCs/>
                <w:w w:val="105"/>
                <w:sz w:val="21"/>
                <w:szCs w:val="21"/>
              </w:rPr>
              <w:t>ACTION</w:t>
            </w:r>
          </w:p>
        </w:tc>
        <w:tc>
          <w:tcPr>
            <w:tcW w:w="3428" w:type="dxa"/>
            <w:tcBorders>
              <w:top w:val="single" w:sz="4" w:space="0" w:color="000000"/>
              <w:left w:val="single" w:sz="12" w:space="0" w:color="000000"/>
              <w:bottom w:val="none" w:sz="6" w:space="0" w:color="auto"/>
              <w:right w:val="single" w:sz="12" w:space="0" w:color="000000"/>
            </w:tcBorders>
          </w:tcPr>
          <w:p w:rsidR="00A8353F" w:rsidRDefault="0071444F">
            <w:pPr>
              <w:pStyle w:val="TableParagraph"/>
              <w:kinsoku w:val="0"/>
              <w:overflowPunct w:val="0"/>
              <w:spacing w:before="53"/>
              <w:ind w:left="1291" w:right="1281"/>
              <w:jc w:val="center"/>
              <w:rPr>
                <w:b/>
                <w:bCs/>
                <w:w w:val="105"/>
                <w:sz w:val="21"/>
                <w:szCs w:val="21"/>
              </w:rPr>
            </w:pPr>
            <w:r>
              <w:rPr>
                <w:b/>
                <w:bCs/>
                <w:w w:val="105"/>
                <w:sz w:val="21"/>
                <w:szCs w:val="21"/>
              </w:rPr>
              <w:t>EVENT</w:t>
            </w:r>
          </w:p>
        </w:tc>
        <w:tc>
          <w:tcPr>
            <w:tcW w:w="1890" w:type="dxa"/>
            <w:tcBorders>
              <w:top w:val="single" w:sz="4" w:space="0" w:color="000000"/>
              <w:left w:val="single" w:sz="12" w:space="0" w:color="000000"/>
              <w:bottom w:val="none" w:sz="6" w:space="0" w:color="auto"/>
              <w:right w:val="single" w:sz="12" w:space="0" w:color="000000"/>
            </w:tcBorders>
          </w:tcPr>
          <w:p w:rsidR="00A8353F" w:rsidRDefault="0071444F">
            <w:pPr>
              <w:pStyle w:val="TableParagraph"/>
              <w:kinsoku w:val="0"/>
              <w:overflowPunct w:val="0"/>
              <w:spacing w:before="53"/>
              <w:ind w:left="283"/>
              <w:rPr>
                <w:b/>
                <w:bCs/>
                <w:w w:val="105"/>
                <w:sz w:val="21"/>
                <w:szCs w:val="21"/>
              </w:rPr>
            </w:pPr>
            <w:r>
              <w:rPr>
                <w:b/>
                <w:bCs/>
                <w:w w:val="105"/>
                <w:sz w:val="21"/>
                <w:szCs w:val="21"/>
              </w:rPr>
              <w:t>COMMENTS</w:t>
            </w:r>
          </w:p>
        </w:tc>
        <w:tc>
          <w:tcPr>
            <w:tcW w:w="630" w:type="dxa"/>
            <w:tcBorders>
              <w:top w:val="single" w:sz="4" w:space="0" w:color="000000"/>
              <w:left w:val="single" w:sz="12" w:space="0" w:color="000000"/>
              <w:bottom w:val="none" w:sz="6" w:space="0" w:color="auto"/>
              <w:right w:val="single" w:sz="12" w:space="0" w:color="000000"/>
            </w:tcBorders>
          </w:tcPr>
          <w:p w:rsidR="00A8353F" w:rsidRDefault="0071444F">
            <w:pPr>
              <w:pStyle w:val="TableParagraph"/>
              <w:kinsoku w:val="0"/>
              <w:overflowPunct w:val="0"/>
              <w:spacing w:before="53"/>
              <w:ind w:left="36"/>
              <w:rPr>
                <w:b/>
                <w:bCs/>
                <w:w w:val="105"/>
                <w:sz w:val="21"/>
                <w:szCs w:val="21"/>
              </w:rPr>
            </w:pPr>
            <w:r>
              <w:rPr>
                <w:b/>
                <w:bCs/>
                <w:w w:val="105"/>
                <w:sz w:val="21"/>
                <w:szCs w:val="21"/>
              </w:rPr>
              <w:t>PASS</w:t>
            </w:r>
          </w:p>
        </w:tc>
        <w:tc>
          <w:tcPr>
            <w:tcW w:w="630" w:type="dxa"/>
            <w:tcBorders>
              <w:top w:val="single" w:sz="4" w:space="0" w:color="000000"/>
              <w:left w:val="single" w:sz="12" w:space="0" w:color="000000"/>
              <w:bottom w:val="none" w:sz="6" w:space="0" w:color="auto"/>
              <w:right w:val="single" w:sz="8" w:space="0" w:color="000000"/>
            </w:tcBorders>
          </w:tcPr>
          <w:p w:rsidR="00A8353F" w:rsidRDefault="0071444F">
            <w:pPr>
              <w:pStyle w:val="TableParagraph"/>
              <w:kinsoku w:val="0"/>
              <w:overflowPunct w:val="0"/>
              <w:spacing w:before="53"/>
              <w:ind w:left="41"/>
              <w:rPr>
                <w:b/>
                <w:bCs/>
                <w:w w:val="105"/>
                <w:sz w:val="21"/>
                <w:szCs w:val="21"/>
              </w:rPr>
            </w:pPr>
            <w:r>
              <w:rPr>
                <w:b/>
                <w:bCs/>
                <w:w w:val="105"/>
                <w:sz w:val="21"/>
                <w:szCs w:val="21"/>
              </w:rPr>
              <w:t>FAIL</w:t>
            </w:r>
          </w:p>
        </w:tc>
      </w:tr>
    </w:tbl>
    <w:p w:rsidR="00A8353F" w:rsidRDefault="00A8353F">
      <w:pPr>
        <w:pStyle w:val="BodyText"/>
        <w:kinsoku w:val="0"/>
        <w:overflowPunct w:val="0"/>
        <w:rPr>
          <w:sz w:val="20"/>
          <w:szCs w:val="20"/>
        </w:rPr>
      </w:pPr>
    </w:p>
    <w:p w:rsidR="00A8353F" w:rsidRDefault="00A8353F">
      <w:pPr>
        <w:pStyle w:val="BodyText"/>
        <w:kinsoku w:val="0"/>
        <w:overflowPunct w:val="0"/>
        <w:rPr>
          <w:sz w:val="20"/>
          <w:szCs w:val="20"/>
        </w:rPr>
      </w:pPr>
    </w:p>
    <w:p w:rsidR="00A8353F" w:rsidRDefault="00A8353F">
      <w:pPr>
        <w:pStyle w:val="BodyText"/>
        <w:kinsoku w:val="0"/>
        <w:overflowPunct w:val="0"/>
        <w:rPr>
          <w:sz w:val="20"/>
          <w:szCs w:val="20"/>
        </w:rPr>
      </w:pPr>
    </w:p>
    <w:p w:rsidR="00A8353F" w:rsidRDefault="00A8353F">
      <w:pPr>
        <w:pStyle w:val="BodyText"/>
        <w:kinsoku w:val="0"/>
        <w:overflowPunct w:val="0"/>
        <w:rPr>
          <w:sz w:val="20"/>
          <w:szCs w:val="20"/>
        </w:rPr>
      </w:pPr>
    </w:p>
    <w:p w:rsidR="00A8353F" w:rsidRDefault="00A8353F">
      <w:pPr>
        <w:pStyle w:val="BodyText"/>
        <w:kinsoku w:val="0"/>
        <w:overflowPunct w:val="0"/>
        <w:rPr>
          <w:sz w:val="20"/>
          <w:szCs w:val="20"/>
        </w:rPr>
      </w:pPr>
    </w:p>
    <w:p w:rsidR="00A8353F" w:rsidRDefault="00A8353F">
      <w:pPr>
        <w:pStyle w:val="BodyText"/>
        <w:kinsoku w:val="0"/>
        <w:overflowPunct w:val="0"/>
        <w:spacing w:before="6"/>
        <w:rPr>
          <w:sz w:val="10"/>
          <w:szCs w:val="10"/>
        </w:rPr>
      </w:pPr>
    </w:p>
    <w:tbl>
      <w:tblPr>
        <w:tblW w:w="0" w:type="auto"/>
        <w:tblInd w:w="253" w:type="dxa"/>
        <w:tblLayout w:type="fixed"/>
        <w:tblCellMar>
          <w:left w:w="0" w:type="dxa"/>
          <w:right w:w="0" w:type="dxa"/>
        </w:tblCellMar>
        <w:tblLook w:val="0000" w:firstRow="0" w:lastRow="0" w:firstColumn="0" w:lastColumn="0" w:noHBand="0" w:noVBand="0"/>
      </w:tblPr>
      <w:tblGrid>
        <w:gridCol w:w="721"/>
        <w:gridCol w:w="3643"/>
        <w:gridCol w:w="3554"/>
        <w:gridCol w:w="1889"/>
        <w:gridCol w:w="634"/>
        <w:gridCol w:w="624"/>
      </w:tblGrid>
      <w:tr w:rsidR="00A8353F">
        <w:trPr>
          <w:trHeight w:val="1279"/>
        </w:trPr>
        <w:tc>
          <w:tcPr>
            <w:tcW w:w="721" w:type="dxa"/>
            <w:tcBorders>
              <w:top w:val="none" w:sz="6" w:space="0" w:color="auto"/>
              <w:left w:val="single" w:sz="6" w:space="0" w:color="000000"/>
              <w:bottom w:val="single" w:sz="18" w:space="0" w:color="000000"/>
              <w:right w:val="single" w:sz="6" w:space="0" w:color="000000"/>
            </w:tcBorders>
          </w:tcPr>
          <w:p w:rsidR="00A8353F" w:rsidRDefault="0071444F">
            <w:pPr>
              <w:pStyle w:val="TableParagraph"/>
              <w:kinsoku w:val="0"/>
              <w:overflowPunct w:val="0"/>
              <w:spacing w:before="57"/>
              <w:ind w:left="277"/>
              <w:rPr>
                <w:rFonts w:ascii="Arial" w:hAnsi="Arial" w:cs="Arial"/>
                <w:w w:val="105"/>
                <w:sz w:val="19"/>
                <w:szCs w:val="19"/>
              </w:rPr>
            </w:pPr>
            <w:r>
              <w:rPr>
                <w:rFonts w:ascii="Arial" w:hAnsi="Arial" w:cs="Arial"/>
                <w:w w:val="105"/>
                <w:sz w:val="19"/>
                <w:szCs w:val="19"/>
              </w:rPr>
              <w:t>1.</w:t>
            </w:r>
          </w:p>
        </w:tc>
        <w:tc>
          <w:tcPr>
            <w:tcW w:w="7197" w:type="dxa"/>
            <w:gridSpan w:val="2"/>
            <w:tcBorders>
              <w:top w:val="none" w:sz="6" w:space="0" w:color="auto"/>
              <w:left w:val="single" w:sz="6" w:space="0" w:color="000000"/>
              <w:bottom w:val="none" w:sz="6" w:space="0" w:color="auto"/>
              <w:right w:val="single" w:sz="6" w:space="0" w:color="000000"/>
            </w:tcBorders>
          </w:tcPr>
          <w:p w:rsidR="00A8353F" w:rsidRDefault="0071444F">
            <w:pPr>
              <w:pStyle w:val="TableParagraph"/>
              <w:tabs>
                <w:tab w:val="left" w:pos="3816"/>
              </w:tabs>
              <w:kinsoku w:val="0"/>
              <w:overflowPunct w:val="0"/>
              <w:spacing w:before="34" w:line="254" w:lineRule="auto"/>
              <w:ind w:left="35" w:right="351"/>
              <w:rPr>
                <w:w w:val="105"/>
                <w:sz w:val="21"/>
                <w:szCs w:val="21"/>
              </w:rPr>
            </w:pPr>
            <w:r>
              <w:rPr>
                <w:w w:val="105"/>
                <w:sz w:val="21"/>
                <w:szCs w:val="21"/>
              </w:rPr>
              <w:t>Connect to the WLSP FSER</w:t>
            </w:r>
            <w:r>
              <w:rPr>
                <w:spacing w:val="-17"/>
                <w:w w:val="105"/>
                <w:sz w:val="21"/>
                <w:szCs w:val="21"/>
              </w:rPr>
              <w:t xml:space="preserve"> </w:t>
            </w:r>
            <w:r>
              <w:rPr>
                <w:w w:val="105"/>
                <w:sz w:val="21"/>
                <w:szCs w:val="21"/>
              </w:rPr>
              <w:t>Tool</w:t>
            </w:r>
            <w:r>
              <w:rPr>
                <w:spacing w:val="2"/>
                <w:w w:val="105"/>
                <w:sz w:val="21"/>
                <w:szCs w:val="21"/>
              </w:rPr>
              <w:t xml:space="preserve"> </w:t>
            </w:r>
            <w:r>
              <w:rPr>
                <w:w w:val="105"/>
                <w:sz w:val="21"/>
                <w:szCs w:val="21"/>
              </w:rPr>
              <w:t>portal</w:t>
            </w:r>
            <w:r>
              <w:rPr>
                <w:w w:val="105"/>
                <w:sz w:val="21"/>
                <w:szCs w:val="21"/>
              </w:rPr>
              <w:tab/>
            </w:r>
            <w:r>
              <w:rPr>
                <w:i/>
                <w:iCs/>
                <w:w w:val="105"/>
                <w:sz w:val="21"/>
                <w:szCs w:val="21"/>
              </w:rPr>
              <w:t xml:space="preserve">The welcome page for the WLSP </w:t>
            </w:r>
            <w:r>
              <w:rPr>
                <w:w w:val="105"/>
                <w:sz w:val="21"/>
                <w:szCs w:val="21"/>
              </w:rPr>
              <w:t>from the NGGN network via</w:t>
            </w:r>
            <w:r>
              <w:rPr>
                <w:spacing w:val="-3"/>
                <w:w w:val="105"/>
                <w:sz w:val="21"/>
                <w:szCs w:val="21"/>
              </w:rPr>
              <w:t xml:space="preserve"> </w:t>
            </w:r>
            <w:r>
              <w:rPr>
                <w:w w:val="105"/>
                <w:sz w:val="21"/>
                <w:szCs w:val="21"/>
              </w:rPr>
              <w:t>a</w:t>
            </w:r>
            <w:r>
              <w:rPr>
                <w:spacing w:val="2"/>
                <w:w w:val="105"/>
                <w:sz w:val="21"/>
                <w:szCs w:val="21"/>
              </w:rPr>
              <w:t xml:space="preserve"> </w:t>
            </w:r>
            <w:r>
              <w:rPr>
                <w:w w:val="105"/>
                <w:sz w:val="21"/>
                <w:szCs w:val="21"/>
              </w:rPr>
              <w:t>web</w:t>
            </w:r>
            <w:r>
              <w:rPr>
                <w:w w:val="105"/>
                <w:sz w:val="21"/>
                <w:szCs w:val="21"/>
              </w:rPr>
              <w:tab/>
            </w:r>
            <w:r>
              <w:rPr>
                <w:i/>
                <w:iCs/>
                <w:w w:val="105"/>
                <w:sz w:val="21"/>
                <w:szCs w:val="21"/>
              </w:rPr>
              <w:t>FSER tool displays in the</w:t>
            </w:r>
            <w:r>
              <w:rPr>
                <w:i/>
                <w:iCs/>
                <w:spacing w:val="-26"/>
                <w:w w:val="105"/>
                <w:sz w:val="21"/>
                <w:szCs w:val="21"/>
              </w:rPr>
              <w:t xml:space="preserve"> </w:t>
            </w:r>
            <w:r>
              <w:rPr>
                <w:i/>
                <w:iCs/>
                <w:w w:val="105"/>
                <w:sz w:val="21"/>
                <w:szCs w:val="21"/>
              </w:rPr>
              <w:t xml:space="preserve">browser </w:t>
            </w:r>
            <w:r>
              <w:rPr>
                <w:w w:val="105"/>
                <w:sz w:val="21"/>
                <w:szCs w:val="21"/>
              </w:rPr>
              <w:t>browser.</w:t>
            </w:r>
          </w:p>
          <w:p w:rsidR="00A8353F" w:rsidRDefault="0071444F">
            <w:pPr>
              <w:pStyle w:val="TableParagraph"/>
              <w:kinsoku w:val="0"/>
              <w:overflowPunct w:val="0"/>
              <w:spacing w:before="1"/>
              <w:ind w:left="53"/>
              <w:rPr>
                <w:w w:val="104"/>
                <w:sz w:val="20"/>
                <w:szCs w:val="20"/>
              </w:rPr>
            </w:pPr>
            <w:r>
              <w:rPr>
                <w:sz w:val="20"/>
                <w:szCs w:val="20"/>
              </w:rPr>
              <w:t>bttp:Hw</w:t>
            </w:r>
            <w:r>
              <w:rPr>
                <w:spacing w:val="-25"/>
                <w:sz w:val="20"/>
                <w:szCs w:val="20"/>
              </w:rPr>
              <w:t xml:space="preserve"> </w:t>
            </w:r>
            <w:r>
              <w:rPr>
                <w:w w:val="101"/>
                <w:sz w:val="20"/>
                <w:szCs w:val="20"/>
                <w:u w:val="thick" w:color="000000"/>
              </w:rPr>
              <w:t>Is</w:t>
            </w:r>
            <w:r>
              <w:rPr>
                <w:spacing w:val="14"/>
                <w:w w:val="101"/>
                <w:sz w:val="20"/>
                <w:szCs w:val="20"/>
                <w:u w:val="thick" w:color="000000"/>
              </w:rPr>
              <w:t>p</w:t>
            </w:r>
            <w:r>
              <w:rPr>
                <w:w w:val="85"/>
                <w:sz w:val="20"/>
                <w:szCs w:val="20"/>
              </w:rPr>
              <w:t>fst&gt;r.i</w:t>
            </w:r>
            <w:r>
              <w:rPr>
                <w:spacing w:val="-28"/>
                <w:sz w:val="20"/>
                <w:szCs w:val="20"/>
              </w:rPr>
              <w:t xml:space="preserve"> </w:t>
            </w:r>
            <w:r>
              <w:rPr>
                <w:spacing w:val="-1"/>
                <w:w w:val="85"/>
                <w:sz w:val="20"/>
                <w:szCs w:val="20"/>
              </w:rPr>
              <w:t>s</w:t>
            </w:r>
            <w:r>
              <w:rPr>
                <w:w w:val="85"/>
                <w:sz w:val="20"/>
                <w:szCs w:val="20"/>
              </w:rPr>
              <w:t>.</w:t>
            </w:r>
            <w:r>
              <w:rPr>
                <w:spacing w:val="-6"/>
                <w:sz w:val="20"/>
                <w:szCs w:val="20"/>
              </w:rPr>
              <w:t xml:space="preserve"> </w:t>
            </w:r>
            <w:r>
              <w:rPr>
                <w:w w:val="91"/>
                <w:sz w:val="20"/>
                <w:szCs w:val="20"/>
                <w:u w:val="thick" w:color="000000"/>
              </w:rPr>
              <w:t>no</w:t>
            </w:r>
            <w:r>
              <w:rPr>
                <w:spacing w:val="-24"/>
                <w:sz w:val="20"/>
                <w:szCs w:val="20"/>
                <w:u w:val="thick" w:color="000000"/>
              </w:rPr>
              <w:t xml:space="preserve"> </w:t>
            </w:r>
            <w:r>
              <w:rPr>
                <w:w w:val="97"/>
                <w:sz w:val="20"/>
                <w:szCs w:val="20"/>
                <w:u w:val="thick" w:color="000000"/>
              </w:rPr>
              <w:t>rth</w:t>
            </w:r>
            <w:r>
              <w:rPr>
                <w:spacing w:val="-17"/>
                <w:sz w:val="20"/>
                <w:szCs w:val="20"/>
                <w:u w:val="thick" w:color="000000"/>
              </w:rPr>
              <w:t xml:space="preserve"> </w:t>
            </w:r>
            <w:r>
              <w:rPr>
                <w:w w:val="104"/>
                <w:sz w:val="20"/>
                <w:szCs w:val="20"/>
                <w:u w:val="thick" w:color="000000"/>
              </w:rPr>
              <w:t>ro</w:t>
            </w:r>
            <w:r>
              <w:rPr>
                <w:spacing w:val="-12"/>
                <w:w w:val="104"/>
                <w:sz w:val="20"/>
                <w:szCs w:val="20"/>
                <w:u w:val="thick" w:color="000000"/>
              </w:rPr>
              <w:t>p</w:t>
            </w:r>
            <w:r>
              <w:rPr>
                <w:rFonts w:ascii="Arial" w:hAnsi="Arial" w:cs="Arial"/>
                <w:position w:val="3"/>
                <w:sz w:val="9"/>
                <w:szCs w:val="9"/>
                <w:u w:val="thick" w:color="000000"/>
              </w:rPr>
              <w:t xml:space="preserve">0 </w:t>
            </w:r>
            <w:r>
              <w:rPr>
                <w:rFonts w:ascii="Arial" w:hAnsi="Arial" w:cs="Arial"/>
                <w:spacing w:val="-9"/>
                <w:position w:val="3"/>
                <w:sz w:val="9"/>
                <w:szCs w:val="9"/>
                <w:u w:val="thick" w:color="000000"/>
              </w:rPr>
              <w:t xml:space="preserve"> </w:t>
            </w:r>
            <w:r>
              <w:rPr>
                <w:rFonts w:ascii="Arial" w:hAnsi="Arial" w:cs="Arial"/>
                <w:position w:val="3"/>
                <w:sz w:val="9"/>
                <w:szCs w:val="9"/>
              </w:rPr>
              <w:t xml:space="preserve"> </w:t>
            </w:r>
            <w:r>
              <w:rPr>
                <w:rFonts w:ascii="Arial" w:hAnsi="Arial" w:cs="Arial"/>
                <w:spacing w:val="-4"/>
                <w:position w:val="3"/>
                <w:sz w:val="9"/>
                <w:szCs w:val="9"/>
              </w:rPr>
              <w:t xml:space="preserve"> </w:t>
            </w:r>
            <w:r>
              <w:rPr>
                <w:w w:val="97"/>
                <w:sz w:val="20"/>
                <w:szCs w:val="20"/>
                <w:u w:val="thick" w:color="000000"/>
              </w:rPr>
              <w:t>r</w:t>
            </w:r>
            <w:r>
              <w:rPr>
                <w:spacing w:val="15"/>
                <w:w w:val="97"/>
                <w:sz w:val="20"/>
                <w:szCs w:val="20"/>
                <w:u w:val="thick" w:color="000000"/>
              </w:rPr>
              <w:t>u</w:t>
            </w:r>
            <w:r>
              <w:rPr>
                <w:spacing w:val="-1"/>
                <w:w w:val="107"/>
                <w:sz w:val="20"/>
                <w:szCs w:val="20"/>
                <w:u w:val="thick" w:color="000000"/>
              </w:rPr>
              <w:t>mm</w:t>
            </w:r>
            <w:r>
              <w:rPr>
                <w:spacing w:val="9"/>
                <w:w w:val="107"/>
                <w:sz w:val="20"/>
                <w:szCs w:val="20"/>
                <w:u w:val="thick" w:color="000000"/>
              </w:rPr>
              <w:t>a</w:t>
            </w:r>
            <w:r>
              <w:rPr>
                <w:spacing w:val="16"/>
                <w:w w:val="91"/>
                <w:sz w:val="20"/>
                <w:szCs w:val="20"/>
                <w:u w:val="thick" w:color="000000"/>
              </w:rPr>
              <w:t>n</w:t>
            </w:r>
            <w:r>
              <w:rPr>
                <w:w w:val="104"/>
                <w:sz w:val="20"/>
                <w:szCs w:val="20"/>
              </w:rPr>
              <w:t>.corn/</w:t>
            </w:r>
          </w:p>
        </w:tc>
        <w:tc>
          <w:tcPr>
            <w:tcW w:w="1889" w:type="dxa"/>
            <w:tcBorders>
              <w:top w:val="none" w:sz="6" w:space="0" w:color="auto"/>
              <w:left w:val="single" w:sz="6" w:space="0" w:color="000000"/>
              <w:bottom w:val="none" w:sz="6" w:space="0" w:color="auto"/>
              <w:right w:val="single" w:sz="6" w:space="0" w:color="000000"/>
            </w:tcBorders>
          </w:tcPr>
          <w:p w:rsidR="00A8353F" w:rsidRDefault="00A8353F">
            <w:pPr>
              <w:pStyle w:val="TableParagraph"/>
              <w:kinsoku w:val="0"/>
              <w:overflowPunct w:val="0"/>
              <w:rPr>
                <w:sz w:val="20"/>
                <w:szCs w:val="20"/>
              </w:rPr>
            </w:pPr>
          </w:p>
        </w:tc>
        <w:tc>
          <w:tcPr>
            <w:tcW w:w="634" w:type="dxa"/>
            <w:tcBorders>
              <w:top w:val="none" w:sz="6" w:space="0" w:color="auto"/>
              <w:left w:val="single" w:sz="6" w:space="0" w:color="000000"/>
              <w:bottom w:val="none" w:sz="6" w:space="0" w:color="auto"/>
              <w:right w:val="single" w:sz="6" w:space="0" w:color="000000"/>
            </w:tcBorders>
          </w:tcPr>
          <w:p w:rsidR="00A8353F" w:rsidRDefault="00A8353F">
            <w:pPr>
              <w:pStyle w:val="TableParagraph"/>
              <w:kinsoku w:val="0"/>
              <w:overflowPunct w:val="0"/>
              <w:rPr>
                <w:sz w:val="20"/>
                <w:szCs w:val="20"/>
              </w:rPr>
            </w:pPr>
          </w:p>
        </w:tc>
        <w:tc>
          <w:tcPr>
            <w:tcW w:w="624" w:type="dxa"/>
            <w:tcBorders>
              <w:top w:val="none" w:sz="6" w:space="0" w:color="auto"/>
              <w:left w:val="single" w:sz="6" w:space="0" w:color="000000"/>
              <w:bottom w:val="none" w:sz="6" w:space="0" w:color="auto"/>
              <w:right w:val="single" w:sz="6" w:space="0" w:color="000000"/>
            </w:tcBorders>
          </w:tcPr>
          <w:p w:rsidR="00A8353F" w:rsidRDefault="00A8353F">
            <w:pPr>
              <w:pStyle w:val="TableParagraph"/>
              <w:kinsoku w:val="0"/>
              <w:overflowPunct w:val="0"/>
              <w:rPr>
                <w:sz w:val="20"/>
                <w:szCs w:val="20"/>
              </w:rPr>
            </w:pPr>
          </w:p>
        </w:tc>
      </w:tr>
      <w:tr w:rsidR="00A8353F">
        <w:trPr>
          <w:trHeight w:val="808"/>
        </w:trPr>
        <w:tc>
          <w:tcPr>
            <w:tcW w:w="721" w:type="dxa"/>
            <w:tcBorders>
              <w:top w:val="single" w:sz="18"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65"/>
              <w:ind w:left="278"/>
              <w:rPr>
                <w:w w:val="105"/>
                <w:sz w:val="21"/>
                <w:szCs w:val="21"/>
              </w:rPr>
            </w:pPr>
            <w:r>
              <w:rPr>
                <w:w w:val="105"/>
                <w:sz w:val="21"/>
                <w:szCs w:val="21"/>
              </w:rPr>
              <w:t>2.</w:t>
            </w:r>
          </w:p>
        </w:tc>
        <w:tc>
          <w:tcPr>
            <w:tcW w:w="3643" w:type="dxa"/>
            <w:tcBorders>
              <w:top w:val="none" w:sz="6" w:space="0" w:color="auto"/>
              <w:left w:val="single" w:sz="6" w:space="0" w:color="000000"/>
              <w:bottom w:val="single" w:sz="12" w:space="0" w:color="000000"/>
              <w:right w:val="none" w:sz="6" w:space="0" w:color="auto"/>
            </w:tcBorders>
          </w:tcPr>
          <w:p w:rsidR="00A8353F" w:rsidRDefault="0071444F">
            <w:pPr>
              <w:pStyle w:val="TableParagraph"/>
              <w:kinsoku w:val="0"/>
              <w:overflowPunct w:val="0"/>
              <w:spacing w:before="60" w:line="241" w:lineRule="exact"/>
              <w:ind w:left="38"/>
              <w:rPr>
                <w:w w:val="105"/>
                <w:sz w:val="21"/>
                <w:szCs w:val="21"/>
              </w:rPr>
            </w:pPr>
            <w:r>
              <w:rPr>
                <w:w w:val="105"/>
                <w:sz w:val="21"/>
                <w:szCs w:val="21"/>
              </w:rPr>
              <w:t>Enter the username and password for a</w:t>
            </w:r>
          </w:p>
          <w:p w:rsidR="00A8353F" w:rsidRDefault="0071444F">
            <w:pPr>
              <w:pStyle w:val="TableParagraph"/>
              <w:kinsoku w:val="0"/>
              <w:overflowPunct w:val="0"/>
              <w:spacing w:line="253" w:lineRule="exact"/>
              <w:ind w:left="49"/>
              <w:rPr>
                <w:sz w:val="21"/>
                <w:szCs w:val="21"/>
              </w:rPr>
            </w:pPr>
            <w:r>
              <w:rPr>
                <w:i/>
                <w:iCs/>
                <w:sz w:val="21"/>
                <w:szCs w:val="21"/>
              </w:rPr>
              <w:t xml:space="preserve">Level 5 </w:t>
            </w:r>
            <w:r>
              <w:rPr>
                <w:sz w:val="21"/>
                <w:szCs w:val="21"/>
              </w:rPr>
              <w:t xml:space="preserve">user </w:t>
            </w:r>
            <w:r>
              <w:rPr>
                <w:b/>
                <w:bCs/>
                <w:sz w:val="22"/>
                <w:szCs w:val="22"/>
              </w:rPr>
              <w:t xml:space="preserve">in </w:t>
            </w:r>
            <w:r>
              <w:rPr>
                <w:sz w:val="21"/>
                <w:szCs w:val="21"/>
              </w:rPr>
              <w:t xml:space="preserve">the </w:t>
            </w:r>
            <w:r>
              <w:rPr>
                <w:i/>
                <w:iCs/>
                <w:sz w:val="21"/>
                <w:szCs w:val="21"/>
              </w:rPr>
              <w:t xml:space="preserve">Log In </w:t>
            </w:r>
            <w:r>
              <w:rPr>
                <w:sz w:val="21"/>
                <w:szCs w:val="21"/>
              </w:rPr>
              <w:t>field.</w:t>
            </w:r>
          </w:p>
        </w:tc>
        <w:tc>
          <w:tcPr>
            <w:tcW w:w="3554" w:type="dxa"/>
            <w:tcBorders>
              <w:top w:val="none" w:sz="6" w:space="0" w:color="auto"/>
              <w:left w:val="none" w:sz="6" w:space="0" w:color="auto"/>
              <w:bottom w:val="none" w:sz="6" w:space="0" w:color="auto"/>
              <w:right w:val="single" w:sz="6" w:space="0" w:color="000000"/>
            </w:tcBorders>
          </w:tcPr>
          <w:p w:rsidR="00A8353F" w:rsidRDefault="0071444F">
            <w:pPr>
              <w:pStyle w:val="TableParagraph"/>
              <w:kinsoku w:val="0"/>
              <w:overflowPunct w:val="0"/>
              <w:spacing w:before="50"/>
              <w:ind w:left="193"/>
              <w:rPr>
                <w:i/>
                <w:iCs/>
                <w:w w:val="105"/>
                <w:sz w:val="21"/>
                <w:szCs w:val="21"/>
              </w:rPr>
            </w:pPr>
            <w:r>
              <w:rPr>
                <w:i/>
                <w:iCs/>
                <w:w w:val="105"/>
                <w:sz w:val="21"/>
                <w:szCs w:val="21"/>
              </w:rPr>
              <w:t>Login credentials are entered</w:t>
            </w:r>
          </w:p>
        </w:tc>
        <w:tc>
          <w:tcPr>
            <w:tcW w:w="1889" w:type="dxa"/>
            <w:tcBorders>
              <w:top w:val="none" w:sz="6" w:space="0" w:color="auto"/>
              <w:left w:val="single" w:sz="6" w:space="0" w:color="000000"/>
              <w:bottom w:val="none" w:sz="6" w:space="0" w:color="auto"/>
              <w:right w:val="single" w:sz="6" w:space="0" w:color="000000"/>
            </w:tcBorders>
          </w:tcPr>
          <w:p w:rsidR="00A8353F" w:rsidRDefault="00A8353F">
            <w:pPr>
              <w:pStyle w:val="TableParagraph"/>
              <w:kinsoku w:val="0"/>
              <w:overflowPunct w:val="0"/>
              <w:rPr>
                <w:sz w:val="20"/>
                <w:szCs w:val="20"/>
              </w:rPr>
            </w:pPr>
          </w:p>
        </w:tc>
        <w:tc>
          <w:tcPr>
            <w:tcW w:w="634" w:type="dxa"/>
            <w:tcBorders>
              <w:top w:val="none" w:sz="6" w:space="0" w:color="auto"/>
              <w:left w:val="single" w:sz="6" w:space="0" w:color="000000"/>
              <w:bottom w:val="none" w:sz="6" w:space="0" w:color="auto"/>
              <w:right w:val="single" w:sz="6" w:space="0" w:color="000000"/>
            </w:tcBorders>
          </w:tcPr>
          <w:p w:rsidR="00A8353F" w:rsidRDefault="00A8353F">
            <w:pPr>
              <w:pStyle w:val="TableParagraph"/>
              <w:kinsoku w:val="0"/>
              <w:overflowPunct w:val="0"/>
              <w:rPr>
                <w:sz w:val="20"/>
                <w:szCs w:val="20"/>
              </w:rPr>
            </w:pPr>
          </w:p>
        </w:tc>
        <w:tc>
          <w:tcPr>
            <w:tcW w:w="624" w:type="dxa"/>
            <w:tcBorders>
              <w:top w:val="none" w:sz="6" w:space="0" w:color="auto"/>
              <w:left w:val="single" w:sz="6" w:space="0" w:color="000000"/>
              <w:bottom w:val="none" w:sz="6" w:space="0" w:color="auto"/>
              <w:right w:val="single" w:sz="6" w:space="0" w:color="000000"/>
            </w:tcBorders>
          </w:tcPr>
          <w:p w:rsidR="00A8353F" w:rsidRDefault="00A8353F">
            <w:pPr>
              <w:pStyle w:val="TableParagraph"/>
              <w:kinsoku w:val="0"/>
              <w:overflowPunct w:val="0"/>
              <w:rPr>
                <w:sz w:val="20"/>
                <w:szCs w:val="20"/>
              </w:rPr>
            </w:pPr>
          </w:p>
        </w:tc>
      </w:tr>
      <w:tr w:rsidR="00A8353F">
        <w:trPr>
          <w:trHeight w:val="532"/>
        </w:trPr>
        <w:tc>
          <w:tcPr>
            <w:tcW w:w="721"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53"/>
              <w:ind w:left="279"/>
              <w:rPr>
                <w:w w:val="110"/>
                <w:sz w:val="21"/>
                <w:szCs w:val="21"/>
              </w:rPr>
            </w:pPr>
            <w:r>
              <w:rPr>
                <w:w w:val="110"/>
                <w:sz w:val="21"/>
                <w:szCs w:val="21"/>
              </w:rPr>
              <w:t>3.</w:t>
            </w:r>
          </w:p>
        </w:tc>
        <w:tc>
          <w:tcPr>
            <w:tcW w:w="3643" w:type="dxa"/>
            <w:tcBorders>
              <w:top w:val="single" w:sz="12" w:space="0" w:color="000000"/>
              <w:left w:val="single" w:sz="6" w:space="0" w:color="000000"/>
              <w:bottom w:val="single" w:sz="12" w:space="0" w:color="000000"/>
              <w:right w:val="none" w:sz="6" w:space="0" w:color="auto"/>
            </w:tcBorders>
          </w:tcPr>
          <w:p w:rsidR="00A8353F" w:rsidRDefault="0071444F">
            <w:pPr>
              <w:pStyle w:val="TableParagraph"/>
              <w:kinsoku w:val="0"/>
              <w:overflowPunct w:val="0"/>
              <w:spacing w:before="43"/>
              <w:ind w:left="44"/>
              <w:rPr>
                <w:w w:val="105"/>
                <w:sz w:val="21"/>
                <w:szCs w:val="21"/>
              </w:rPr>
            </w:pPr>
            <w:r>
              <w:rPr>
                <w:w w:val="105"/>
                <w:sz w:val="21"/>
                <w:szCs w:val="21"/>
              </w:rPr>
              <w:t xml:space="preserve">Click on the </w:t>
            </w:r>
            <w:r>
              <w:rPr>
                <w:b/>
                <w:bCs/>
                <w:w w:val="105"/>
                <w:sz w:val="21"/>
                <w:szCs w:val="21"/>
              </w:rPr>
              <w:t xml:space="preserve">Log In </w:t>
            </w:r>
            <w:r>
              <w:rPr>
                <w:w w:val="105"/>
                <w:sz w:val="21"/>
                <w:szCs w:val="21"/>
              </w:rPr>
              <w:t>button.</w:t>
            </w:r>
          </w:p>
        </w:tc>
        <w:tc>
          <w:tcPr>
            <w:tcW w:w="3554" w:type="dxa"/>
            <w:tcBorders>
              <w:top w:val="none" w:sz="6" w:space="0" w:color="auto"/>
              <w:left w:val="none" w:sz="6" w:space="0" w:color="auto"/>
              <w:bottom w:val="none" w:sz="6" w:space="0" w:color="auto"/>
              <w:right w:val="single" w:sz="6" w:space="0" w:color="000000"/>
            </w:tcBorders>
          </w:tcPr>
          <w:p w:rsidR="00A8353F" w:rsidRDefault="0071444F">
            <w:pPr>
              <w:pStyle w:val="TableParagraph"/>
              <w:kinsoku w:val="0"/>
              <w:overflowPunct w:val="0"/>
              <w:spacing w:before="39"/>
              <w:ind w:left="180"/>
              <w:rPr>
                <w:i/>
                <w:iCs/>
                <w:w w:val="105"/>
                <w:sz w:val="21"/>
                <w:szCs w:val="21"/>
              </w:rPr>
            </w:pPr>
            <w:r>
              <w:rPr>
                <w:i/>
                <w:iCs/>
                <w:w w:val="105"/>
                <w:sz w:val="21"/>
                <w:szCs w:val="21"/>
              </w:rPr>
              <w:t>WLSP FSER home page displays.</w:t>
            </w:r>
          </w:p>
        </w:tc>
        <w:tc>
          <w:tcPr>
            <w:tcW w:w="1889" w:type="dxa"/>
            <w:tcBorders>
              <w:top w:val="none" w:sz="6" w:space="0" w:color="auto"/>
              <w:left w:val="single" w:sz="6" w:space="0" w:color="000000"/>
              <w:bottom w:val="none" w:sz="6" w:space="0" w:color="auto"/>
              <w:right w:val="single" w:sz="6" w:space="0" w:color="000000"/>
            </w:tcBorders>
          </w:tcPr>
          <w:p w:rsidR="00A8353F" w:rsidRDefault="00A8353F">
            <w:pPr>
              <w:pStyle w:val="TableParagraph"/>
              <w:kinsoku w:val="0"/>
              <w:overflowPunct w:val="0"/>
              <w:rPr>
                <w:sz w:val="20"/>
                <w:szCs w:val="20"/>
              </w:rPr>
            </w:pPr>
          </w:p>
        </w:tc>
        <w:tc>
          <w:tcPr>
            <w:tcW w:w="634" w:type="dxa"/>
            <w:tcBorders>
              <w:top w:val="none" w:sz="6" w:space="0" w:color="auto"/>
              <w:left w:val="single" w:sz="6" w:space="0" w:color="000000"/>
              <w:bottom w:val="none" w:sz="6" w:space="0" w:color="auto"/>
              <w:right w:val="single" w:sz="6" w:space="0" w:color="000000"/>
            </w:tcBorders>
          </w:tcPr>
          <w:p w:rsidR="00A8353F" w:rsidRDefault="00A8353F">
            <w:pPr>
              <w:pStyle w:val="TableParagraph"/>
              <w:kinsoku w:val="0"/>
              <w:overflowPunct w:val="0"/>
              <w:rPr>
                <w:sz w:val="20"/>
                <w:szCs w:val="20"/>
              </w:rPr>
            </w:pPr>
          </w:p>
        </w:tc>
        <w:tc>
          <w:tcPr>
            <w:tcW w:w="624" w:type="dxa"/>
            <w:tcBorders>
              <w:top w:val="none" w:sz="6" w:space="0" w:color="auto"/>
              <w:left w:val="single" w:sz="6" w:space="0" w:color="000000"/>
              <w:bottom w:val="none" w:sz="6" w:space="0" w:color="auto"/>
              <w:right w:val="single" w:sz="6" w:space="0" w:color="000000"/>
            </w:tcBorders>
          </w:tcPr>
          <w:p w:rsidR="00A8353F" w:rsidRDefault="00A8353F">
            <w:pPr>
              <w:pStyle w:val="TableParagraph"/>
              <w:kinsoku w:val="0"/>
              <w:overflowPunct w:val="0"/>
              <w:rPr>
                <w:sz w:val="20"/>
                <w:szCs w:val="20"/>
              </w:rPr>
            </w:pPr>
          </w:p>
        </w:tc>
      </w:tr>
      <w:tr w:rsidR="00A8353F">
        <w:trPr>
          <w:trHeight w:val="784"/>
        </w:trPr>
        <w:tc>
          <w:tcPr>
            <w:tcW w:w="721" w:type="dxa"/>
            <w:tcBorders>
              <w:top w:val="single" w:sz="12"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3"/>
              <w:ind w:left="279"/>
              <w:rPr>
                <w:w w:val="110"/>
                <w:sz w:val="21"/>
                <w:szCs w:val="21"/>
              </w:rPr>
            </w:pPr>
            <w:r>
              <w:rPr>
                <w:w w:val="110"/>
                <w:sz w:val="21"/>
                <w:szCs w:val="21"/>
              </w:rPr>
              <w:t>4.</w:t>
            </w:r>
          </w:p>
        </w:tc>
        <w:tc>
          <w:tcPr>
            <w:tcW w:w="3643" w:type="dxa"/>
            <w:tcBorders>
              <w:top w:val="single" w:sz="12" w:space="0" w:color="000000"/>
              <w:left w:val="single" w:sz="6" w:space="0" w:color="000000"/>
              <w:bottom w:val="none" w:sz="6" w:space="0" w:color="auto"/>
              <w:right w:val="none" w:sz="6" w:space="0" w:color="auto"/>
            </w:tcBorders>
          </w:tcPr>
          <w:p w:rsidR="00A8353F" w:rsidRDefault="0071444F">
            <w:pPr>
              <w:pStyle w:val="TableParagraph"/>
              <w:kinsoku w:val="0"/>
              <w:overflowPunct w:val="0"/>
              <w:spacing w:before="48"/>
              <w:ind w:left="49"/>
              <w:rPr>
                <w:i/>
                <w:iCs/>
                <w:w w:val="105"/>
                <w:sz w:val="21"/>
                <w:szCs w:val="21"/>
              </w:rPr>
            </w:pPr>
            <w:r>
              <w:rPr>
                <w:w w:val="105"/>
                <w:sz w:val="21"/>
                <w:szCs w:val="21"/>
              </w:rPr>
              <w:t xml:space="preserve">Hover over the </w:t>
            </w:r>
            <w:r>
              <w:rPr>
                <w:i/>
                <w:iCs/>
                <w:w w:val="105"/>
                <w:sz w:val="21"/>
                <w:szCs w:val="21"/>
              </w:rPr>
              <w:t>FSER Workflow</w:t>
            </w:r>
          </w:p>
          <w:p w:rsidR="00A8353F" w:rsidRDefault="0071444F">
            <w:pPr>
              <w:pStyle w:val="TableParagraph"/>
              <w:kinsoku w:val="0"/>
              <w:overflowPunct w:val="0"/>
              <w:spacing w:before="13"/>
              <w:ind w:left="51"/>
              <w:rPr>
                <w:w w:val="105"/>
                <w:sz w:val="21"/>
                <w:szCs w:val="21"/>
              </w:rPr>
            </w:pPr>
            <w:r>
              <w:rPr>
                <w:w w:val="105"/>
                <w:sz w:val="21"/>
                <w:szCs w:val="21"/>
              </w:rPr>
              <w:t>navigation bar.</w:t>
            </w:r>
          </w:p>
        </w:tc>
        <w:tc>
          <w:tcPr>
            <w:tcW w:w="3554" w:type="dxa"/>
            <w:tcBorders>
              <w:top w:val="none" w:sz="6" w:space="0" w:color="auto"/>
              <w:left w:val="none" w:sz="6" w:space="0" w:color="auto"/>
              <w:bottom w:val="none" w:sz="6" w:space="0" w:color="auto"/>
              <w:right w:val="single" w:sz="6" w:space="0" w:color="000000"/>
            </w:tcBorders>
          </w:tcPr>
          <w:p w:rsidR="00A8353F" w:rsidRDefault="0071444F">
            <w:pPr>
              <w:pStyle w:val="TableParagraph"/>
              <w:kinsoku w:val="0"/>
              <w:overflowPunct w:val="0"/>
              <w:spacing w:before="43" w:line="247" w:lineRule="auto"/>
              <w:ind w:left="191" w:firstLine="4"/>
              <w:rPr>
                <w:i/>
                <w:iCs/>
                <w:w w:val="105"/>
                <w:sz w:val="21"/>
                <w:szCs w:val="21"/>
              </w:rPr>
            </w:pPr>
            <w:r>
              <w:rPr>
                <w:i/>
                <w:iCs/>
                <w:w w:val="105"/>
                <w:sz w:val="21"/>
                <w:szCs w:val="21"/>
              </w:rPr>
              <w:t>FSER Workflow navigation bar highlights in blue</w:t>
            </w:r>
          </w:p>
        </w:tc>
        <w:tc>
          <w:tcPr>
            <w:tcW w:w="1889" w:type="dxa"/>
            <w:tcBorders>
              <w:top w:val="none" w:sz="6" w:space="0" w:color="auto"/>
              <w:left w:val="single" w:sz="6" w:space="0" w:color="000000"/>
              <w:bottom w:val="none" w:sz="6" w:space="0" w:color="auto"/>
              <w:right w:val="single" w:sz="6" w:space="0" w:color="000000"/>
            </w:tcBorders>
          </w:tcPr>
          <w:p w:rsidR="00A8353F" w:rsidRDefault="00A8353F">
            <w:pPr>
              <w:pStyle w:val="TableParagraph"/>
              <w:kinsoku w:val="0"/>
              <w:overflowPunct w:val="0"/>
              <w:rPr>
                <w:sz w:val="20"/>
                <w:szCs w:val="20"/>
              </w:rPr>
            </w:pPr>
          </w:p>
        </w:tc>
        <w:tc>
          <w:tcPr>
            <w:tcW w:w="634" w:type="dxa"/>
            <w:tcBorders>
              <w:top w:val="none" w:sz="6" w:space="0" w:color="auto"/>
              <w:left w:val="single" w:sz="6" w:space="0" w:color="000000"/>
              <w:bottom w:val="none" w:sz="6" w:space="0" w:color="auto"/>
              <w:right w:val="single" w:sz="6" w:space="0" w:color="000000"/>
            </w:tcBorders>
          </w:tcPr>
          <w:p w:rsidR="00A8353F" w:rsidRDefault="00A8353F">
            <w:pPr>
              <w:pStyle w:val="TableParagraph"/>
              <w:kinsoku w:val="0"/>
              <w:overflowPunct w:val="0"/>
              <w:rPr>
                <w:sz w:val="20"/>
                <w:szCs w:val="20"/>
              </w:rPr>
            </w:pPr>
          </w:p>
        </w:tc>
        <w:tc>
          <w:tcPr>
            <w:tcW w:w="624" w:type="dxa"/>
            <w:tcBorders>
              <w:top w:val="none" w:sz="6" w:space="0" w:color="auto"/>
              <w:left w:val="single" w:sz="6" w:space="0" w:color="000000"/>
              <w:bottom w:val="none" w:sz="6" w:space="0" w:color="auto"/>
              <w:right w:val="single" w:sz="6" w:space="0" w:color="000000"/>
            </w:tcBorders>
          </w:tcPr>
          <w:p w:rsidR="00A8353F" w:rsidRDefault="00A8353F">
            <w:pPr>
              <w:pStyle w:val="TableParagraph"/>
              <w:kinsoku w:val="0"/>
              <w:overflowPunct w:val="0"/>
              <w:rPr>
                <w:sz w:val="20"/>
                <w:szCs w:val="20"/>
              </w:rPr>
            </w:pPr>
          </w:p>
        </w:tc>
      </w:tr>
      <w:tr w:rsidR="00A8353F">
        <w:trPr>
          <w:trHeight w:val="528"/>
        </w:trPr>
        <w:tc>
          <w:tcPr>
            <w:tcW w:w="721"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6"/>
              <w:ind w:left="282"/>
              <w:rPr>
                <w:w w:val="110"/>
                <w:sz w:val="21"/>
                <w:szCs w:val="21"/>
              </w:rPr>
            </w:pPr>
            <w:r>
              <w:rPr>
                <w:w w:val="110"/>
                <w:sz w:val="21"/>
                <w:szCs w:val="21"/>
              </w:rPr>
              <w:t>5.</w:t>
            </w:r>
          </w:p>
        </w:tc>
        <w:tc>
          <w:tcPr>
            <w:tcW w:w="3643" w:type="dxa"/>
            <w:tcBorders>
              <w:top w:val="none" w:sz="6" w:space="0" w:color="auto"/>
              <w:left w:val="single" w:sz="6" w:space="0" w:color="000000"/>
              <w:bottom w:val="single" w:sz="6" w:space="0" w:color="000000"/>
              <w:right w:val="none" w:sz="6" w:space="0" w:color="auto"/>
            </w:tcBorders>
          </w:tcPr>
          <w:p w:rsidR="00A8353F" w:rsidRDefault="0071444F">
            <w:pPr>
              <w:pStyle w:val="TableParagraph"/>
              <w:kinsoku w:val="0"/>
              <w:overflowPunct w:val="0"/>
              <w:spacing w:before="51"/>
              <w:ind w:left="44"/>
              <w:rPr>
                <w:b/>
                <w:bCs/>
                <w:w w:val="105"/>
                <w:sz w:val="21"/>
                <w:szCs w:val="21"/>
              </w:rPr>
            </w:pPr>
            <w:r>
              <w:rPr>
                <w:w w:val="105"/>
                <w:sz w:val="21"/>
                <w:szCs w:val="21"/>
              </w:rPr>
              <w:t xml:space="preserve">Select </w:t>
            </w:r>
            <w:r>
              <w:rPr>
                <w:b/>
                <w:bCs/>
                <w:w w:val="105"/>
                <w:sz w:val="21"/>
                <w:szCs w:val="21"/>
              </w:rPr>
              <w:t>Level 5 Release.</w:t>
            </w:r>
          </w:p>
        </w:tc>
        <w:tc>
          <w:tcPr>
            <w:tcW w:w="3554" w:type="dxa"/>
            <w:tcBorders>
              <w:top w:val="none" w:sz="6" w:space="0" w:color="auto"/>
              <w:left w:val="none" w:sz="6" w:space="0" w:color="auto"/>
              <w:bottom w:val="single" w:sz="6" w:space="0" w:color="000000"/>
              <w:right w:val="single" w:sz="6" w:space="0" w:color="000000"/>
            </w:tcBorders>
          </w:tcPr>
          <w:p w:rsidR="00A8353F" w:rsidRDefault="0071444F">
            <w:pPr>
              <w:pStyle w:val="TableParagraph"/>
              <w:kinsoku w:val="0"/>
              <w:overflowPunct w:val="0"/>
              <w:spacing w:before="41"/>
              <w:ind w:left="194"/>
              <w:rPr>
                <w:i/>
                <w:iCs/>
                <w:w w:val="105"/>
                <w:sz w:val="21"/>
                <w:szCs w:val="21"/>
              </w:rPr>
            </w:pPr>
            <w:r>
              <w:rPr>
                <w:i/>
                <w:iCs/>
                <w:w w:val="105"/>
                <w:sz w:val="21"/>
                <w:szCs w:val="21"/>
              </w:rPr>
              <w:t>Selection highlights in blue</w:t>
            </w:r>
          </w:p>
        </w:tc>
        <w:tc>
          <w:tcPr>
            <w:tcW w:w="1889" w:type="dxa"/>
            <w:tcBorders>
              <w:top w:val="none" w:sz="6" w:space="0" w:color="auto"/>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none" w:sz="6" w:space="0" w:color="auto"/>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4" w:type="dxa"/>
            <w:tcBorders>
              <w:top w:val="none" w:sz="6" w:space="0" w:color="auto"/>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r>
    </w:tbl>
    <w:p w:rsidR="00A8353F" w:rsidRDefault="00A8353F">
      <w:pPr>
        <w:rPr>
          <w:i/>
          <w:iCs/>
          <w:sz w:val="10"/>
          <w:szCs w:val="10"/>
        </w:rPr>
        <w:sectPr w:rsidR="00A8353F">
          <w:pgSz w:w="12240" w:h="15840"/>
          <w:pgMar w:top="1480" w:right="240" w:bottom="800" w:left="520" w:header="0" w:footer="537" w:gutter="0"/>
          <w:cols w:space="720"/>
          <w:noEndnote/>
        </w:sectPr>
      </w:pPr>
    </w:p>
    <w:tbl>
      <w:tblPr>
        <w:tblW w:w="0" w:type="auto"/>
        <w:tblInd w:w="224" w:type="dxa"/>
        <w:tblLayout w:type="fixed"/>
        <w:tblCellMar>
          <w:left w:w="0" w:type="dxa"/>
          <w:right w:w="0" w:type="dxa"/>
        </w:tblCellMar>
        <w:tblLook w:val="0000" w:firstRow="0" w:lastRow="0" w:firstColumn="0" w:lastColumn="0" w:noHBand="0" w:noVBand="0"/>
      </w:tblPr>
      <w:tblGrid>
        <w:gridCol w:w="721"/>
        <w:gridCol w:w="3783"/>
        <w:gridCol w:w="3427"/>
        <w:gridCol w:w="1884"/>
        <w:gridCol w:w="634"/>
        <w:gridCol w:w="624"/>
      </w:tblGrid>
      <w:tr w:rsidR="00A8353F">
        <w:trPr>
          <w:trHeight w:val="648"/>
        </w:trPr>
        <w:tc>
          <w:tcPr>
            <w:tcW w:w="11073"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tabs>
                <w:tab w:val="left" w:pos="1800"/>
              </w:tabs>
              <w:kinsoku w:val="0"/>
              <w:overflowPunct w:val="0"/>
              <w:spacing w:before="60" w:line="247" w:lineRule="auto"/>
              <w:ind w:left="34" w:right="7464" w:firstLine="13"/>
              <w:rPr>
                <w:b/>
                <w:bCs/>
                <w:w w:val="105"/>
                <w:sz w:val="21"/>
                <w:szCs w:val="21"/>
              </w:rPr>
            </w:pPr>
            <w:r>
              <w:rPr>
                <w:b/>
                <w:bCs/>
                <w:w w:val="105"/>
                <w:sz w:val="21"/>
                <w:szCs w:val="21"/>
              </w:rPr>
              <w:lastRenderedPageBreak/>
              <w:t>Workflow</w:t>
            </w:r>
            <w:r>
              <w:rPr>
                <w:b/>
                <w:bCs/>
                <w:spacing w:val="5"/>
                <w:w w:val="105"/>
                <w:sz w:val="21"/>
                <w:szCs w:val="21"/>
              </w:rPr>
              <w:t xml:space="preserve"> </w:t>
            </w:r>
            <w:r>
              <w:rPr>
                <w:b/>
                <w:bCs/>
                <w:w w:val="105"/>
                <w:sz w:val="21"/>
                <w:szCs w:val="21"/>
              </w:rPr>
              <w:t>Step</w:t>
            </w:r>
            <w:r>
              <w:rPr>
                <w:b/>
                <w:bCs/>
                <w:spacing w:val="-19"/>
                <w:w w:val="105"/>
                <w:sz w:val="21"/>
                <w:szCs w:val="21"/>
              </w:rPr>
              <w:t xml:space="preserve"> </w:t>
            </w:r>
            <w:r>
              <w:rPr>
                <w:b/>
                <w:bCs/>
                <w:w w:val="105"/>
                <w:sz w:val="21"/>
                <w:szCs w:val="21"/>
              </w:rPr>
              <w:t>-</w:t>
            </w:r>
            <w:r>
              <w:rPr>
                <w:b/>
                <w:bCs/>
                <w:w w:val="105"/>
                <w:sz w:val="21"/>
                <w:szCs w:val="21"/>
              </w:rPr>
              <w:tab/>
              <w:t>Level 5 Release Steps for Rejecting a FSER at Level</w:t>
            </w:r>
            <w:r>
              <w:rPr>
                <w:b/>
                <w:bCs/>
                <w:spacing w:val="-22"/>
                <w:w w:val="105"/>
                <w:sz w:val="21"/>
                <w:szCs w:val="21"/>
              </w:rPr>
              <w:t xml:space="preserve"> </w:t>
            </w:r>
            <w:r>
              <w:rPr>
                <w:b/>
                <w:bCs/>
                <w:w w:val="105"/>
                <w:sz w:val="21"/>
                <w:szCs w:val="21"/>
              </w:rPr>
              <w:t>5</w:t>
            </w:r>
          </w:p>
        </w:tc>
      </w:tr>
      <w:tr w:rsidR="00A8353F">
        <w:trPr>
          <w:trHeight w:val="996"/>
        </w:trPr>
        <w:tc>
          <w:tcPr>
            <w:tcW w:w="721"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6"/>
              <w:ind w:left="82"/>
              <w:rPr>
                <w:b/>
                <w:bCs/>
                <w:w w:val="105"/>
                <w:sz w:val="21"/>
                <w:szCs w:val="21"/>
              </w:rPr>
            </w:pPr>
            <w:r>
              <w:rPr>
                <w:b/>
                <w:bCs/>
                <w:w w:val="105"/>
                <w:sz w:val="21"/>
                <w:szCs w:val="21"/>
              </w:rPr>
              <w:t>STEP</w:t>
            </w:r>
          </w:p>
          <w:p w:rsidR="00A8353F" w:rsidRDefault="00A8353F">
            <w:pPr>
              <w:pStyle w:val="TableParagraph"/>
              <w:kinsoku w:val="0"/>
              <w:overflowPunct w:val="0"/>
              <w:spacing w:before="1"/>
              <w:rPr>
                <w:i/>
                <w:iCs/>
                <w:sz w:val="19"/>
                <w:szCs w:val="19"/>
              </w:rPr>
            </w:pPr>
          </w:p>
          <w:p w:rsidR="00A8353F" w:rsidRDefault="0071444F">
            <w:pPr>
              <w:pStyle w:val="TableParagraph"/>
              <w:kinsoku w:val="0"/>
              <w:overflowPunct w:val="0"/>
              <w:ind w:left="176"/>
              <w:rPr>
                <w:b/>
                <w:bCs/>
                <w:w w:val="105"/>
                <w:sz w:val="21"/>
                <w:szCs w:val="21"/>
              </w:rPr>
            </w:pPr>
            <w:r>
              <w:rPr>
                <w:b/>
                <w:bCs/>
                <w:w w:val="105"/>
                <w:sz w:val="21"/>
                <w:szCs w:val="21"/>
              </w:rPr>
              <w:t>NO.</w:t>
            </w:r>
          </w:p>
        </w:tc>
        <w:tc>
          <w:tcPr>
            <w:tcW w:w="3783"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6"/>
              <w:ind w:left="1347" w:right="1330"/>
              <w:jc w:val="center"/>
              <w:rPr>
                <w:b/>
                <w:bCs/>
                <w:w w:val="105"/>
                <w:sz w:val="21"/>
                <w:szCs w:val="21"/>
              </w:rPr>
            </w:pPr>
            <w:r>
              <w:rPr>
                <w:b/>
                <w:bCs/>
                <w:w w:val="105"/>
                <w:sz w:val="21"/>
                <w:szCs w:val="21"/>
              </w:rPr>
              <w:t>ACTION</w:t>
            </w:r>
          </w:p>
        </w:tc>
        <w:tc>
          <w:tcPr>
            <w:tcW w:w="3427"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0"/>
              <w:ind w:left="1290" w:right="1268"/>
              <w:jc w:val="center"/>
              <w:rPr>
                <w:b/>
                <w:bCs/>
                <w:w w:val="105"/>
                <w:sz w:val="21"/>
                <w:szCs w:val="21"/>
              </w:rPr>
            </w:pPr>
            <w:r>
              <w:rPr>
                <w:b/>
                <w:bCs/>
                <w:w w:val="105"/>
                <w:sz w:val="21"/>
                <w:szCs w:val="21"/>
              </w:rPr>
              <w:t>EVENT</w:t>
            </w:r>
          </w:p>
        </w:tc>
        <w:tc>
          <w:tcPr>
            <w:tcW w:w="1884"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0"/>
              <w:ind w:left="288"/>
              <w:rPr>
                <w:b/>
                <w:bCs/>
                <w:w w:val="105"/>
                <w:sz w:val="21"/>
                <w:szCs w:val="21"/>
              </w:rPr>
            </w:pPr>
            <w:r>
              <w:rPr>
                <w:b/>
                <w:bCs/>
                <w:w w:val="105"/>
                <w:sz w:val="21"/>
                <w:szCs w:val="21"/>
              </w:rPr>
              <w:t>COMMENTS</w:t>
            </w:r>
          </w:p>
        </w:tc>
        <w:tc>
          <w:tcPr>
            <w:tcW w:w="634"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70"/>
              <w:ind w:left="46"/>
              <w:rPr>
                <w:b/>
                <w:bCs/>
                <w:w w:val="105"/>
                <w:sz w:val="21"/>
                <w:szCs w:val="21"/>
              </w:rPr>
            </w:pPr>
            <w:r>
              <w:rPr>
                <w:b/>
                <w:bCs/>
                <w:w w:val="105"/>
                <w:sz w:val="21"/>
                <w:szCs w:val="21"/>
              </w:rPr>
              <w:t>PASS</w:t>
            </w:r>
          </w:p>
        </w:tc>
        <w:tc>
          <w:tcPr>
            <w:tcW w:w="624"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5"/>
              <w:ind w:left="47"/>
              <w:rPr>
                <w:b/>
                <w:bCs/>
                <w:w w:val="105"/>
                <w:sz w:val="21"/>
                <w:szCs w:val="21"/>
              </w:rPr>
            </w:pPr>
            <w:r>
              <w:rPr>
                <w:b/>
                <w:bCs/>
                <w:w w:val="105"/>
                <w:sz w:val="21"/>
                <w:szCs w:val="21"/>
              </w:rPr>
              <w:t>FAIL</w:t>
            </w:r>
          </w:p>
        </w:tc>
      </w:tr>
      <w:tr w:rsidR="00A8353F">
        <w:trPr>
          <w:trHeight w:val="789"/>
        </w:trPr>
        <w:tc>
          <w:tcPr>
            <w:tcW w:w="721"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34"/>
              <w:ind w:left="182" w:right="150"/>
              <w:jc w:val="center"/>
              <w:rPr>
                <w:w w:val="105"/>
                <w:sz w:val="22"/>
                <w:szCs w:val="22"/>
              </w:rPr>
            </w:pPr>
            <w:r>
              <w:rPr>
                <w:w w:val="105"/>
                <w:sz w:val="22"/>
                <w:szCs w:val="22"/>
              </w:rPr>
              <w:t>6.</w:t>
            </w:r>
          </w:p>
        </w:tc>
        <w:tc>
          <w:tcPr>
            <w:tcW w:w="3783"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20" w:line="252" w:lineRule="auto"/>
              <w:ind w:left="50" w:right="196" w:hanging="8"/>
              <w:rPr>
                <w:w w:val="105"/>
                <w:sz w:val="21"/>
                <w:szCs w:val="21"/>
              </w:rPr>
            </w:pPr>
            <w:r>
              <w:rPr>
                <w:w w:val="105"/>
                <w:sz w:val="21"/>
                <w:szCs w:val="21"/>
              </w:rPr>
              <w:t xml:space="preserve">Click on the FSER ID </w:t>
            </w:r>
            <w:r>
              <w:rPr>
                <w:b/>
                <w:bCs/>
                <w:w w:val="105"/>
                <w:sz w:val="23"/>
                <w:szCs w:val="23"/>
              </w:rPr>
              <w:t xml:space="preserve">link </w:t>
            </w:r>
            <w:r>
              <w:rPr>
                <w:w w:val="105"/>
                <w:sz w:val="21"/>
                <w:szCs w:val="21"/>
              </w:rPr>
              <w:t xml:space="preserve">in the </w:t>
            </w:r>
            <w:r>
              <w:rPr>
                <w:i/>
                <w:iCs/>
                <w:w w:val="105"/>
                <w:sz w:val="21"/>
                <w:szCs w:val="21"/>
              </w:rPr>
              <w:t xml:space="preserve">Final Release </w:t>
            </w:r>
            <w:r>
              <w:rPr>
                <w:w w:val="105"/>
                <w:sz w:val="21"/>
                <w:szCs w:val="21"/>
              </w:rPr>
              <w:t>table.</w:t>
            </w:r>
          </w:p>
        </w:tc>
        <w:tc>
          <w:tcPr>
            <w:tcW w:w="3427"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39"/>
              <w:ind w:left="47"/>
              <w:rPr>
                <w:i/>
                <w:iCs/>
                <w:w w:val="105"/>
                <w:sz w:val="21"/>
                <w:szCs w:val="21"/>
              </w:rPr>
            </w:pPr>
            <w:r>
              <w:rPr>
                <w:i/>
                <w:iCs/>
                <w:w w:val="105"/>
                <w:sz w:val="21"/>
                <w:szCs w:val="21"/>
              </w:rPr>
              <w:t>NGAS Release table displays</w:t>
            </w:r>
          </w:p>
        </w:tc>
        <w:tc>
          <w:tcPr>
            <w:tcW w:w="1884"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4"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82"/>
        </w:trPr>
        <w:tc>
          <w:tcPr>
            <w:tcW w:w="721"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6"/>
              <w:ind w:left="180" w:right="150"/>
              <w:jc w:val="center"/>
              <w:rPr>
                <w:w w:val="105"/>
                <w:sz w:val="21"/>
                <w:szCs w:val="21"/>
              </w:rPr>
            </w:pPr>
            <w:r>
              <w:rPr>
                <w:w w:val="105"/>
                <w:sz w:val="21"/>
                <w:szCs w:val="21"/>
              </w:rPr>
              <w:t>7.</w:t>
            </w:r>
          </w:p>
        </w:tc>
        <w:tc>
          <w:tcPr>
            <w:tcW w:w="378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1" w:line="252" w:lineRule="auto"/>
              <w:ind w:left="47" w:right="65" w:firstLine="3"/>
              <w:rPr>
                <w:w w:val="105"/>
                <w:sz w:val="21"/>
                <w:szCs w:val="21"/>
              </w:rPr>
            </w:pPr>
            <w:r>
              <w:rPr>
                <w:w w:val="105"/>
                <w:sz w:val="21"/>
                <w:szCs w:val="21"/>
              </w:rPr>
              <w:t>Review the detailed FSER information and the Status Updates.</w:t>
            </w:r>
          </w:p>
        </w:tc>
        <w:tc>
          <w:tcPr>
            <w:tcW w:w="3427"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1" w:line="247" w:lineRule="auto"/>
              <w:ind w:left="45" w:right="77" w:firstLine="14"/>
              <w:rPr>
                <w:i/>
                <w:iCs/>
                <w:w w:val="105"/>
                <w:sz w:val="21"/>
                <w:szCs w:val="21"/>
              </w:rPr>
            </w:pPr>
            <w:r>
              <w:rPr>
                <w:i/>
                <w:iCs/>
                <w:w w:val="105"/>
                <w:sz w:val="21"/>
                <w:szCs w:val="21"/>
              </w:rPr>
              <w:t>FSER Request Detail Information and Status Updates display.</w:t>
            </w:r>
          </w:p>
        </w:tc>
        <w:tc>
          <w:tcPr>
            <w:tcW w:w="188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801"/>
        </w:trPr>
        <w:tc>
          <w:tcPr>
            <w:tcW w:w="721"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5"/>
              <w:ind w:left="187" w:right="150"/>
              <w:jc w:val="center"/>
              <w:rPr>
                <w:w w:val="105"/>
                <w:sz w:val="21"/>
                <w:szCs w:val="21"/>
              </w:rPr>
            </w:pPr>
            <w:r>
              <w:rPr>
                <w:w w:val="105"/>
                <w:sz w:val="21"/>
                <w:szCs w:val="21"/>
              </w:rPr>
              <w:t>8.</w:t>
            </w:r>
          </w:p>
        </w:tc>
        <w:tc>
          <w:tcPr>
            <w:tcW w:w="378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0"/>
              <w:ind w:left="51"/>
              <w:rPr>
                <w:w w:val="105"/>
                <w:sz w:val="21"/>
                <w:szCs w:val="21"/>
              </w:rPr>
            </w:pPr>
            <w:r>
              <w:rPr>
                <w:w w:val="105"/>
                <w:sz w:val="21"/>
                <w:szCs w:val="21"/>
              </w:rPr>
              <w:t xml:space="preserve">Click on the </w:t>
            </w:r>
            <w:r>
              <w:rPr>
                <w:b/>
                <w:bCs/>
                <w:w w:val="105"/>
                <w:sz w:val="21"/>
                <w:szCs w:val="21"/>
              </w:rPr>
              <w:t xml:space="preserve">Reject </w:t>
            </w:r>
            <w:r>
              <w:rPr>
                <w:w w:val="105"/>
                <w:sz w:val="21"/>
                <w:szCs w:val="21"/>
              </w:rPr>
              <w:t>button.</w:t>
            </w:r>
          </w:p>
        </w:tc>
        <w:tc>
          <w:tcPr>
            <w:tcW w:w="3427"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6" w:line="256" w:lineRule="auto"/>
              <w:ind w:left="50" w:right="77" w:firstLine="11"/>
              <w:rPr>
                <w:i/>
                <w:iCs/>
                <w:w w:val="105"/>
                <w:sz w:val="21"/>
                <w:szCs w:val="21"/>
              </w:rPr>
            </w:pPr>
            <w:r>
              <w:rPr>
                <w:i/>
                <w:iCs/>
                <w:w w:val="105"/>
                <w:sz w:val="21"/>
                <w:szCs w:val="21"/>
              </w:rPr>
              <w:t>Level 5: Release page displays with an Reason for Rejection entry box</w:t>
            </w:r>
          </w:p>
        </w:tc>
        <w:tc>
          <w:tcPr>
            <w:tcW w:w="188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292"/>
        </w:trPr>
        <w:tc>
          <w:tcPr>
            <w:tcW w:w="721"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4"/>
              <w:ind w:left="196" w:right="150"/>
              <w:jc w:val="center"/>
              <w:rPr>
                <w:rFonts w:ascii="Arial" w:hAnsi="Arial" w:cs="Arial"/>
                <w:w w:val="105"/>
                <w:sz w:val="20"/>
                <w:szCs w:val="20"/>
              </w:rPr>
            </w:pPr>
            <w:r>
              <w:rPr>
                <w:rFonts w:ascii="Arial" w:hAnsi="Arial" w:cs="Arial"/>
                <w:w w:val="105"/>
                <w:sz w:val="20"/>
                <w:szCs w:val="20"/>
              </w:rPr>
              <w:t>9.</w:t>
            </w:r>
          </w:p>
        </w:tc>
        <w:tc>
          <w:tcPr>
            <w:tcW w:w="378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1" w:line="249" w:lineRule="auto"/>
              <w:ind w:left="47" w:right="-9" w:firstLine="3"/>
              <w:rPr>
                <w:w w:val="105"/>
                <w:sz w:val="21"/>
                <w:szCs w:val="21"/>
              </w:rPr>
            </w:pPr>
            <w:r>
              <w:rPr>
                <w:w w:val="105"/>
                <w:sz w:val="21"/>
                <w:szCs w:val="21"/>
              </w:rPr>
              <w:t xml:space="preserve">Enter reason for rejection in the entry text entry box and then click on the </w:t>
            </w:r>
            <w:r>
              <w:rPr>
                <w:b/>
                <w:bCs/>
                <w:w w:val="105"/>
                <w:sz w:val="21"/>
                <w:szCs w:val="21"/>
              </w:rPr>
              <w:t xml:space="preserve">Reject </w:t>
            </w:r>
            <w:r>
              <w:rPr>
                <w:w w:val="105"/>
                <w:sz w:val="21"/>
                <w:szCs w:val="21"/>
              </w:rPr>
              <w:t>button.</w:t>
            </w:r>
          </w:p>
        </w:tc>
        <w:tc>
          <w:tcPr>
            <w:tcW w:w="3427"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1" w:line="249" w:lineRule="auto"/>
              <w:ind w:left="51" w:right="77" w:firstLine="5"/>
              <w:rPr>
                <w:i/>
                <w:iCs/>
                <w:w w:val="105"/>
                <w:sz w:val="21"/>
                <w:szCs w:val="21"/>
              </w:rPr>
            </w:pPr>
            <w:r>
              <w:rPr>
                <w:i/>
                <w:iCs/>
                <w:w w:val="105"/>
                <w:sz w:val="21"/>
                <w:szCs w:val="21"/>
              </w:rPr>
              <w:t>Level 5: Release page displays with the message that the FSER has been rejected. The FSER moves back to Level 3 for Review.</w:t>
            </w:r>
          </w:p>
        </w:tc>
        <w:tc>
          <w:tcPr>
            <w:tcW w:w="188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92"/>
        </w:trPr>
        <w:tc>
          <w:tcPr>
            <w:tcW w:w="721"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5"/>
              <w:ind w:left="202" w:right="150"/>
              <w:jc w:val="center"/>
              <w:rPr>
                <w:w w:val="105"/>
                <w:sz w:val="21"/>
                <w:szCs w:val="21"/>
              </w:rPr>
            </w:pPr>
            <w:r>
              <w:rPr>
                <w:w w:val="105"/>
                <w:sz w:val="21"/>
                <w:szCs w:val="21"/>
              </w:rPr>
              <w:t>10.</w:t>
            </w:r>
          </w:p>
        </w:tc>
        <w:tc>
          <w:tcPr>
            <w:tcW w:w="378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0"/>
              <w:ind w:left="51"/>
              <w:rPr>
                <w:w w:val="105"/>
                <w:sz w:val="21"/>
                <w:szCs w:val="21"/>
              </w:rPr>
            </w:pPr>
            <w:r>
              <w:rPr>
                <w:w w:val="105"/>
                <w:sz w:val="21"/>
                <w:szCs w:val="21"/>
              </w:rPr>
              <w:t xml:space="preserve">Click on the </w:t>
            </w:r>
            <w:r>
              <w:rPr>
                <w:b/>
                <w:bCs/>
                <w:w w:val="105"/>
                <w:sz w:val="21"/>
                <w:szCs w:val="21"/>
              </w:rPr>
              <w:t xml:space="preserve">Log Out </w:t>
            </w:r>
            <w:r>
              <w:rPr>
                <w:w w:val="105"/>
                <w:sz w:val="21"/>
                <w:szCs w:val="21"/>
              </w:rPr>
              <w:t>button.</w:t>
            </w:r>
          </w:p>
        </w:tc>
        <w:tc>
          <w:tcPr>
            <w:tcW w:w="3427"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0" w:line="247" w:lineRule="auto"/>
              <w:ind w:left="60" w:right="77" w:hanging="11"/>
              <w:rPr>
                <w:i/>
                <w:iCs/>
                <w:w w:val="105"/>
                <w:sz w:val="21"/>
                <w:szCs w:val="21"/>
              </w:rPr>
            </w:pPr>
            <w:r>
              <w:rPr>
                <w:i/>
                <w:iCs/>
                <w:w w:val="105"/>
                <w:sz w:val="21"/>
                <w:szCs w:val="21"/>
              </w:rPr>
              <w:t>The Welcome page for the WLSP FSER tool displays in the browser</w:t>
            </w:r>
          </w:p>
        </w:tc>
        <w:tc>
          <w:tcPr>
            <w:tcW w:w="188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451"/>
        </w:trPr>
        <w:tc>
          <w:tcPr>
            <w:tcW w:w="11073"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113"/>
              <w:ind w:left="59"/>
              <w:rPr>
                <w:i/>
                <w:iCs/>
                <w:w w:val="105"/>
                <w:sz w:val="21"/>
                <w:szCs w:val="21"/>
              </w:rPr>
            </w:pPr>
            <w:r>
              <w:rPr>
                <w:i/>
                <w:iCs/>
                <w:w w:val="105"/>
                <w:sz w:val="21"/>
                <w:szCs w:val="21"/>
              </w:rPr>
              <w:t>The FSER is rejected and moves back to Level 3 for approval/rejection.</w:t>
            </w:r>
          </w:p>
        </w:tc>
      </w:tr>
    </w:tbl>
    <w:p w:rsidR="00A8353F" w:rsidRDefault="00A8353F">
      <w:pPr>
        <w:rPr>
          <w:i/>
          <w:iCs/>
          <w:sz w:val="10"/>
          <w:szCs w:val="10"/>
        </w:rPr>
        <w:sectPr w:rsidR="00A8353F">
          <w:pgSz w:w="12240" w:h="15840"/>
          <w:pgMar w:top="1500" w:right="240" w:bottom="780" w:left="520" w:header="0" w:footer="537" w:gutter="0"/>
          <w:cols w:space="720"/>
          <w:noEndnote/>
        </w:sectPr>
      </w:pPr>
    </w:p>
    <w:p w:rsidR="00A8353F" w:rsidRDefault="0071444F">
      <w:pPr>
        <w:pStyle w:val="BodyText"/>
        <w:kinsoku w:val="0"/>
        <w:overflowPunct w:val="0"/>
        <w:spacing w:before="77"/>
        <w:ind w:left="240"/>
        <w:rPr>
          <w:i w:val="0"/>
          <w:iCs w:val="0"/>
          <w:color w:val="070707"/>
          <w:w w:val="105"/>
          <w:sz w:val="28"/>
          <w:szCs w:val="28"/>
        </w:rPr>
      </w:pPr>
      <w:r>
        <w:rPr>
          <w:i w:val="0"/>
          <w:iCs w:val="0"/>
          <w:color w:val="070707"/>
          <w:w w:val="105"/>
          <w:sz w:val="28"/>
          <w:szCs w:val="28"/>
        </w:rPr>
        <w:lastRenderedPageBreak/>
        <w:t>WLSP FSER Tool Testing - Gaining Access to WLSP FSER</w:t>
      </w:r>
    </w:p>
    <w:p w:rsidR="00A8353F" w:rsidRDefault="00915E57">
      <w:pPr>
        <w:pStyle w:val="BodyText"/>
        <w:kinsoku w:val="0"/>
        <w:overflowPunct w:val="0"/>
        <w:spacing w:before="4"/>
        <w:rPr>
          <w:i w:val="0"/>
          <w:iCs w:val="0"/>
          <w:sz w:val="16"/>
          <w:szCs w:val="16"/>
        </w:rPr>
      </w:pPr>
      <w:r>
        <w:rPr>
          <w:noProof/>
        </w:rPr>
        <mc:AlternateContent>
          <mc:Choice Requires="wpg">
            <w:drawing>
              <wp:anchor distT="0" distB="0" distL="0" distR="0" simplePos="0" relativeHeight="251659776" behindDoc="0" locked="0" layoutInCell="0" allowOverlap="1">
                <wp:simplePos x="0" y="0"/>
                <wp:positionH relativeFrom="page">
                  <wp:posOffset>463550</wp:posOffset>
                </wp:positionH>
                <wp:positionV relativeFrom="paragraph">
                  <wp:posOffset>150495</wp:posOffset>
                </wp:positionV>
                <wp:extent cx="7070725" cy="3881755"/>
                <wp:effectExtent l="0" t="0" r="0" b="0"/>
                <wp:wrapTopAndBottom/>
                <wp:docPr id="81"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0725" cy="3881755"/>
                          <a:chOff x="730" y="237"/>
                          <a:chExt cx="11135" cy="6113"/>
                        </a:xfrm>
                      </wpg:grpSpPr>
                      <pic:pic xmlns:pic="http://schemas.openxmlformats.org/drawingml/2006/picture">
                        <pic:nvPicPr>
                          <pic:cNvPr id="82" name="Picture 18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3461" y="243"/>
                            <a:ext cx="7840" cy="760"/>
                          </a:xfrm>
                          <a:prstGeom prst="rect">
                            <a:avLst/>
                          </a:prstGeom>
                          <a:noFill/>
                          <a:extLst>
                            <a:ext uri="{909E8E84-426E-40DD-AFC4-6F175D3DCCD1}">
                              <a14:hiddenFill xmlns:a14="http://schemas.microsoft.com/office/drawing/2010/main">
                                <a:solidFill>
                                  <a:srgbClr val="FFFFFF"/>
                                </a:solidFill>
                              </a14:hiddenFill>
                            </a:ext>
                          </a:extLst>
                        </pic:spPr>
                      </pic:pic>
                      <wps:wsp>
                        <wps:cNvPr id="83" name="Freeform 189"/>
                        <wps:cNvSpPr>
                          <a:spLocks/>
                        </wps:cNvSpPr>
                        <wps:spPr bwMode="auto">
                          <a:xfrm>
                            <a:off x="5259" y="1006"/>
                            <a:ext cx="20" cy="2884"/>
                          </a:xfrm>
                          <a:custGeom>
                            <a:avLst/>
                            <a:gdLst>
                              <a:gd name="T0" fmla="*/ 0 w 20"/>
                              <a:gd name="T1" fmla="*/ 2883 h 2884"/>
                              <a:gd name="T2" fmla="*/ 0 w 20"/>
                              <a:gd name="T3" fmla="*/ 0 h 2884"/>
                            </a:gdLst>
                            <a:ahLst/>
                            <a:cxnLst>
                              <a:cxn ang="0">
                                <a:pos x="T0" y="T1"/>
                              </a:cxn>
                              <a:cxn ang="0">
                                <a:pos x="T2" y="T3"/>
                              </a:cxn>
                            </a:cxnLst>
                            <a:rect l="0" t="0" r="r" b="b"/>
                            <a:pathLst>
                              <a:path w="20" h="2884">
                                <a:moveTo>
                                  <a:pt x="0" y="2883"/>
                                </a:moveTo>
                                <a:lnTo>
                                  <a:pt x="0" y="0"/>
                                </a:lnTo>
                              </a:path>
                            </a:pathLst>
                          </a:custGeom>
                          <a:noFill/>
                          <a:ln w="1221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Freeform 190"/>
                        <wps:cNvSpPr>
                          <a:spLocks/>
                        </wps:cNvSpPr>
                        <wps:spPr bwMode="auto">
                          <a:xfrm>
                            <a:off x="8687" y="1006"/>
                            <a:ext cx="20" cy="4537"/>
                          </a:xfrm>
                          <a:custGeom>
                            <a:avLst/>
                            <a:gdLst>
                              <a:gd name="T0" fmla="*/ 0 w 20"/>
                              <a:gd name="T1" fmla="*/ 4536 h 4537"/>
                              <a:gd name="T2" fmla="*/ 0 w 20"/>
                              <a:gd name="T3" fmla="*/ 0 h 4537"/>
                            </a:gdLst>
                            <a:ahLst/>
                            <a:cxnLst>
                              <a:cxn ang="0">
                                <a:pos x="T0" y="T1"/>
                              </a:cxn>
                              <a:cxn ang="0">
                                <a:pos x="T2" y="T3"/>
                              </a:cxn>
                            </a:cxnLst>
                            <a:rect l="0" t="0" r="r" b="b"/>
                            <a:pathLst>
                              <a:path w="20" h="4537">
                                <a:moveTo>
                                  <a:pt x="0" y="4536"/>
                                </a:moveTo>
                                <a:lnTo>
                                  <a:pt x="0" y="0"/>
                                </a:lnTo>
                              </a:path>
                            </a:pathLst>
                          </a:custGeom>
                          <a:noFill/>
                          <a:ln w="1221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191"/>
                        <wps:cNvSpPr>
                          <a:spLocks/>
                        </wps:cNvSpPr>
                        <wps:spPr bwMode="auto">
                          <a:xfrm>
                            <a:off x="10576" y="1006"/>
                            <a:ext cx="20" cy="4537"/>
                          </a:xfrm>
                          <a:custGeom>
                            <a:avLst/>
                            <a:gdLst>
                              <a:gd name="T0" fmla="*/ 0 w 20"/>
                              <a:gd name="T1" fmla="*/ 4536 h 4537"/>
                              <a:gd name="T2" fmla="*/ 0 w 20"/>
                              <a:gd name="T3" fmla="*/ 0 h 4537"/>
                            </a:gdLst>
                            <a:ahLst/>
                            <a:cxnLst>
                              <a:cxn ang="0">
                                <a:pos x="T0" y="T1"/>
                              </a:cxn>
                              <a:cxn ang="0">
                                <a:pos x="T2" y="T3"/>
                              </a:cxn>
                            </a:cxnLst>
                            <a:rect l="0" t="0" r="r" b="b"/>
                            <a:pathLst>
                              <a:path w="20" h="4537">
                                <a:moveTo>
                                  <a:pt x="0" y="4536"/>
                                </a:moveTo>
                                <a:lnTo>
                                  <a:pt x="0" y="0"/>
                                </a:lnTo>
                              </a:path>
                            </a:pathLst>
                          </a:custGeom>
                          <a:noFill/>
                          <a:ln w="1221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Freeform 192"/>
                        <wps:cNvSpPr>
                          <a:spLocks/>
                        </wps:cNvSpPr>
                        <wps:spPr bwMode="auto">
                          <a:xfrm>
                            <a:off x="11211" y="1006"/>
                            <a:ext cx="20" cy="4537"/>
                          </a:xfrm>
                          <a:custGeom>
                            <a:avLst/>
                            <a:gdLst>
                              <a:gd name="T0" fmla="*/ 0 w 20"/>
                              <a:gd name="T1" fmla="*/ 4536 h 4537"/>
                              <a:gd name="T2" fmla="*/ 0 w 20"/>
                              <a:gd name="T3" fmla="*/ 0 h 4537"/>
                            </a:gdLst>
                            <a:ahLst/>
                            <a:cxnLst>
                              <a:cxn ang="0">
                                <a:pos x="T0" y="T1"/>
                              </a:cxn>
                              <a:cxn ang="0">
                                <a:pos x="T2" y="T3"/>
                              </a:cxn>
                            </a:cxnLst>
                            <a:rect l="0" t="0" r="r" b="b"/>
                            <a:pathLst>
                              <a:path w="20" h="4537">
                                <a:moveTo>
                                  <a:pt x="0" y="4536"/>
                                </a:moveTo>
                                <a:lnTo>
                                  <a:pt x="0" y="0"/>
                                </a:lnTo>
                              </a:path>
                            </a:pathLst>
                          </a:custGeom>
                          <a:noFill/>
                          <a:ln w="1221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193"/>
                        <wps:cNvSpPr>
                          <a:spLocks/>
                        </wps:cNvSpPr>
                        <wps:spPr bwMode="auto">
                          <a:xfrm>
                            <a:off x="764" y="237"/>
                            <a:ext cx="20" cy="6113"/>
                          </a:xfrm>
                          <a:custGeom>
                            <a:avLst/>
                            <a:gdLst>
                              <a:gd name="T0" fmla="*/ 0 w 20"/>
                              <a:gd name="T1" fmla="*/ 6112 h 6113"/>
                              <a:gd name="T2" fmla="*/ 0 w 20"/>
                              <a:gd name="T3" fmla="*/ 0 h 6113"/>
                            </a:gdLst>
                            <a:ahLst/>
                            <a:cxnLst>
                              <a:cxn ang="0">
                                <a:pos x="T0" y="T1"/>
                              </a:cxn>
                              <a:cxn ang="0">
                                <a:pos x="T2" y="T3"/>
                              </a:cxn>
                            </a:cxnLst>
                            <a:rect l="0" t="0" r="r" b="b"/>
                            <a:pathLst>
                              <a:path w="20" h="6113">
                                <a:moveTo>
                                  <a:pt x="0" y="6112"/>
                                </a:moveTo>
                                <a:lnTo>
                                  <a:pt x="0" y="0"/>
                                </a:lnTo>
                              </a:path>
                            </a:pathLst>
                          </a:custGeom>
                          <a:noFill/>
                          <a:ln w="1221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194"/>
                        <wps:cNvSpPr>
                          <a:spLocks/>
                        </wps:cNvSpPr>
                        <wps:spPr bwMode="auto">
                          <a:xfrm>
                            <a:off x="749" y="252"/>
                            <a:ext cx="2712" cy="20"/>
                          </a:xfrm>
                          <a:custGeom>
                            <a:avLst/>
                            <a:gdLst>
                              <a:gd name="T0" fmla="*/ 0 w 2712"/>
                              <a:gd name="T1" fmla="*/ 0 h 20"/>
                              <a:gd name="T2" fmla="*/ 2711 w 2712"/>
                              <a:gd name="T3" fmla="*/ 0 h 20"/>
                            </a:gdLst>
                            <a:ahLst/>
                            <a:cxnLst>
                              <a:cxn ang="0">
                                <a:pos x="T0" y="T1"/>
                              </a:cxn>
                              <a:cxn ang="0">
                                <a:pos x="T2" y="T3"/>
                              </a:cxn>
                            </a:cxnLst>
                            <a:rect l="0" t="0" r="r" b="b"/>
                            <a:pathLst>
                              <a:path w="2712" h="20">
                                <a:moveTo>
                                  <a:pt x="0" y="0"/>
                                </a:moveTo>
                                <a:lnTo>
                                  <a:pt x="2711" y="0"/>
                                </a:lnTo>
                              </a:path>
                            </a:pathLst>
                          </a:custGeom>
                          <a:noFill/>
                          <a:ln w="91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195"/>
                        <wps:cNvSpPr>
                          <a:spLocks/>
                        </wps:cNvSpPr>
                        <wps:spPr bwMode="auto">
                          <a:xfrm>
                            <a:off x="1475" y="949"/>
                            <a:ext cx="20" cy="4595"/>
                          </a:xfrm>
                          <a:custGeom>
                            <a:avLst/>
                            <a:gdLst>
                              <a:gd name="T0" fmla="*/ 0 w 20"/>
                              <a:gd name="T1" fmla="*/ 4594 h 4595"/>
                              <a:gd name="T2" fmla="*/ 0 w 20"/>
                              <a:gd name="T3" fmla="*/ 0 h 4595"/>
                            </a:gdLst>
                            <a:ahLst/>
                            <a:cxnLst>
                              <a:cxn ang="0">
                                <a:pos x="T0" y="T1"/>
                              </a:cxn>
                              <a:cxn ang="0">
                                <a:pos x="T2" y="T3"/>
                              </a:cxn>
                            </a:cxnLst>
                            <a:rect l="0" t="0" r="r" b="b"/>
                            <a:pathLst>
                              <a:path w="20" h="4595">
                                <a:moveTo>
                                  <a:pt x="0" y="4594"/>
                                </a:moveTo>
                                <a:lnTo>
                                  <a:pt x="0" y="0"/>
                                </a:lnTo>
                              </a:path>
                            </a:pathLst>
                          </a:custGeom>
                          <a:noFill/>
                          <a:ln w="1221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Freeform 196"/>
                        <wps:cNvSpPr>
                          <a:spLocks/>
                        </wps:cNvSpPr>
                        <wps:spPr bwMode="auto">
                          <a:xfrm>
                            <a:off x="730" y="963"/>
                            <a:ext cx="3750" cy="20"/>
                          </a:xfrm>
                          <a:custGeom>
                            <a:avLst/>
                            <a:gdLst>
                              <a:gd name="T0" fmla="*/ 0 w 3750"/>
                              <a:gd name="T1" fmla="*/ 0 h 20"/>
                              <a:gd name="T2" fmla="*/ 3749 w 3750"/>
                              <a:gd name="T3" fmla="*/ 0 h 20"/>
                            </a:gdLst>
                            <a:ahLst/>
                            <a:cxnLst>
                              <a:cxn ang="0">
                                <a:pos x="T0" y="T1"/>
                              </a:cxn>
                              <a:cxn ang="0">
                                <a:pos x="T2" y="T3"/>
                              </a:cxn>
                            </a:cxnLst>
                            <a:rect l="0" t="0" r="r" b="b"/>
                            <a:pathLst>
                              <a:path w="3750" h="20">
                                <a:moveTo>
                                  <a:pt x="0" y="0"/>
                                </a:moveTo>
                                <a:lnTo>
                                  <a:pt x="3749" y="0"/>
                                </a:lnTo>
                              </a:path>
                            </a:pathLst>
                          </a:custGeom>
                          <a:noFill/>
                          <a:ln w="91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197"/>
                        <wps:cNvSpPr>
                          <a:spLocks/>
                        </wps:cNvSpPr>
                        <wps:spPr bwMode="auto">
                          <a:xfrm>
                            <a:off x="11836" y="237"/>
                            <a:ext cx="20" cy="6113"/>
                          </a:xfrm>
                          <a:custGeom>
                            <a:avLst/>
                            <a:gdLst>
                              <a:gd name="T0" fmla="*/ 0 w 20"/>
                              <a:gd name="T1" fmla="*/ 6112 h 6113"/>
                              <a:gd name="T2" fmla="*/ 0 w 20"/>
                              <a:gd name="T3" fmla="*/ 0 h 6113"/>
                            </a:gdLst>
                            <a:ahLst/>
                            <a:cxnLst>
                              <a:cxn ang="0">
                                <a:pos x="T0" y="T1"/>
                              </a:cxn>
                              <a:cxn ang="0">
                                <a:pos x="T2" y="T3"/>
                              </a:cxn>
                            </a:cxnLst>
                            <a:rect l="0" t="0" r="r" b="b"/>
                            <a:pathLst>
                              <a:path w="20" h="6113">
                                <a:moveTo>
                                  <a:pt x="0" y="6112"/>
                                </a:moveTo>
                                <a:lnTo>
                                  <a:pt x="0" y="0"/>
                                </a:lnTo>
                              </a:path>
                            </a:pathLst>
                          </a:custGeom>
                          <a:noFill/>
                          <a:ln w="1221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Freeform 198"/>
                        <wps:cNvSpPr>
                          <a:spLocks/>
                        </wps:cNvSpPr>
                        <wps:spPr bwMode="auto">
                          <a:xfrm>
                            <a:off x="730" y="1982"/>
                            <a:ext cx="11135" cy="20"/>
                          </a:xfrm>
                          <a:custGeom>
                            <a:avLst/>
                            <a:gdLst>
                              <a:gd name="T0" fmla="*/ 0 w 11135"/>
                              <a:gd name="T1" fmla="*/ 0 h 20"/>
                              <a:gd name="T2" fmla="*/ 11134 w 11135"/>
                              <a:gd name="T3" fmla="*/ 0 h 20"/>
                            </a:gdLst>
                            <a:ahLst/>
                            <a:cxnLst>
                              <a:cxn ang="0">
                                <a:pos x="T0" y="T1"/>
                              </a:cxn>
                              <a:cxn ang="0">
                                <a:pos x="T2" y="T3"/>
                              </a:cxn>
                            </a:cxnLst>
                            <a:rect l="0" t="0" r="r" b="b"/>
                            <a:pathLst>
                              <a:path w="11135" h="20">
                                <a:moveTo>
                                  <a:pt x="0" y="0"/>
                                </a:moveTo>
                                <a:lnTo>
                                  <a:pt x="11134" y="0"/>
                                </a:lnTo>
                              </a:path>
                            </a:pathLst>
                          </a:custGeom>
                          <a:noFill/>
                          <a:ln w="183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Freeform 199"/>
                        <wps:cNvSpPr>
                          <a:spLocks/>
                        </wps:cNvSpPr>
                        <wps:spPr bwMode="auto">
                          <a:xfrm>
                            <a:off x="749" y="3318"/>
                            <a:ext cx="1000" cy="20"/>
                          </a:xfrm>
                          <a:custGeom>
                            <a:avLst/>
                            <a:gdLst>
                              <a:gd name="T0" fmla="*/ 0 w 1000"/>
                              <a:gd name="T1" fmla="*/ 0 h 20"/>
                              <a:gd name="T2" fmla="*/ 999 w 1000"/>
                              <a:gd name="T3" fmla="*/ 0 h 20"/>
                            </a:gdLst>
                            <a:ahLst/>
                            <a:cxnLst>
                              <a:cxn ang="0">
                                <a:pos x="T0" y="T1"/>
                              </a:cxn>
                              <a:cxn ang="0">
                                <a:pos x="T2" y="T3"/>
                              </a:cxn>
                            </a:cxnLst>
                            <a:rect l="0" t="0" r="r" b="b"/>
                            <a:pathLst>
                              <a:path w="1000" h="20">
                                <a:moveTo>
                                  <a:pt x="0" y="0"/>
                                </a:moveTo>
                                <a:lnTo>
                                  <a:pt x="999" y="0"/>
                                </a:lnTo>
                              </a:path>
                            </a:pathLst>
                          </a:custGeom>
                          <a:noFill/>
                          <a:ln w="183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Freeform 200"/>
                        <wps:cNvSpPr>
                          <a:spLocks/>
                        </wps:cNvSpPr>
                        <wps:spPr bwMode="auto">
                          <a:xfrm>
                            <a:off x="749" y="4140"/>
                            <a:ext cx="1000" cy="20"/>
                          </a:xfrm>
                          <a:custGeom>
                            <a:avLst/>
                            <a:gdLst>
                              <a:gd name="T0" fmla="*/ 0 w 1000"/>
                              <a:gd name="T1" fmla="*/ 0 h 20"/>
                              <a:gd name="T2" fmla="*/ 999 w 1000"/>
                              <a:gd name="T3" fmla="*/ 0 h 20"/>
                            </a:gdLst>
                            <a:ahLst/>
                            <a:cxnLst>
                              <a:cxn ang="0">
                                <a:pos x="T0" y="T1"/>
                              </a:cxn>
                              <a:cxn ang="0">
                                <a:pos x="T2" y="T3"/>
                              </a:cxn>
                            </a:cxnLst>
                            <a:rect l="0" t="0" r="r" b="b"/>
                            <a:pathLst>
                              <a:path w="1000" h="20">
                                <a:moveTo>
                                  <a:pt x="0" y="0"/>
                                </a:moveTo>
                                <a:lnTo>
                                  <a:pt x="999" y="0"/>
                                </a:lnTo>
                              </a:path>
                            </a:pathLst>
                          </a:custGeom>
                          <a:noFill/>
                          <a:ln w="183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201"/>
                        <wps:cNvSpPr>
                          <a:spLocks/>
                        </wps:cNvSpPr>
                        <wps:spPr bwMode="auto">
                          <a:xfrm>
                            <a:off x="749" y="4712"/>
                            <a:ext cx="2154" cy="20"/>
                          </a:xfrm>
                          <a:custGeom>
                            <a:avLst/>
                            <a:gdLst>
                              <a:gd name="T0" fmla="*/ 0 w 2154"/>
                              <a:gd name="T1" fmla="*/ 0 h 20"/>
                              <a:gd name="T2" fmla="*/ 2153 w 2154"/>
                              <a:gd name="T3" fmla="*/ 0 h 20"/>
                            </a:gdLst>
                            <a:ahLst/>
                            <a:cxnLst>
                              <a:cxn ang="0">
                                <a:pos x="T0" y="T1"/>
                              </a:cxn>
                              <a:cxn ang="0">
                                <a:pos x="T2" y="T3"/>
                              </a:cxn>
                            </a:cxnLst>
                            <a:rect l="0" t="0" r="r" b="b"/>
                            <a:pathLst>
                              <a:path w="2154" h="20">
                                <a:moveTo>
                                  <a:pt x="0" y="0"/>
                                </a:moveTo>
                                <a:lnTo>
                                  <a:pt x="2153" y="0"/>
                                </a:lnTo>
                              </a:path>
                            </a:pathLst>
                          </a:custGeom>
                          <a:noFill/>
                          <a:ln w="183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202"/>
                        <wps:cNvSpPr>
                          <a:spLocks/>
                        </wps:cNvSpPr>
                        <wps:spPr bwMode="auto">
                          <a:xfrm>
                            <a:off x="749" y="5524"/>
                            <a:ext cx="11116" cy="20"/>
                          </a:xfrm>
                          <a:custGeom>
                            <a:avLst/>
                            <a:gdLst>
                              <a:gd name="T0" fmla="*/ 0 w 11116"/>
                              <a:gd name="T1" fmla="*/ 0 h 20"/>
                              <a:gd name="T2" fmla="*/ 11115 w 11116"/>
                              <a:gd name="T3" fmla="*/ 0 h 20"/>
                            </a:gdLst>
                            <a:ahLst/>
                            <a:cxnLst>
                              <a:cxn ang="0">
                                <a:pos x="T0" y="T1"/>
                              </a:cxn>
                              <a:cxn ang="0">
                                <a:pos x="T2" y="T3"/>
                              </a:cxn>
                            </a:cxnLst>
                            <a:rect l="0" t="0" r="r" b="b"/>
                            <a:pathLst>
                              <a:path w="11116" h="20">
                                <a:moveTo>
                                  <a:pt x="0" y="0"/>
                                </a:moveTo>
                                <a:lnTo>
                                  <a:pt x="11115" y="0"/>
                                </a:lnTo>
                              </a:path>
                            </a:pathLst>
                          </a:custGeom>
                          <a:noFill/>
                          <a:ln w="122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203"/>
                        <wps:cNvSpPr>
                          <a:spLocks/>
                        </wps:cNvSpPr>
                        <wps:spPr bwMode="auto">
                          <a:xfrm>
                            <a:off x="749" y="6326"/>
                            <a:ext cx="11116" cy="20"/>
                          </a:xfrm>
                          <a:custGeom>
                            <a:avLst/>
                            <a:gdLst>
                              <a:gd name="T0" fmla="*/ 0 w 11116"/>
                              <a:gd name="T1" fmla="*/ 0 h 20"/>
                              <a:gd name="T2" fmla="*/ 11115 w 11116"/>
                              <a:gd name="T3" fmla="*/ 0 h 20"/>
                            </a:gdLst>
                            <a:ahLst/>
                            <a:cxnLst>
                              <a:cxn ang="0">
                                <a:pos x="T0" y="T1"/>
                              </a:cxn>
                              <a:cxn ang="0">
                                <a:pos x="T2" y="T3"/>
                              </a:cxn>
                            </a:cxnLst>
                            <a:rect l="0" t="0" r="r" b="b"/>
                            <a:pathLst>
                              <a:path w="11116" h="20">
                                <a:moveTo>
                                  <a:pt x="0" y="0"/>
                                </a:moveTo>
                                <a:lnTo>
                                  <a:pt x="11115" y="0"/>
                                </a:lnTo>
                              </a:path>
                            </a:pathLst>
                          </a:custGeom>
                          <a:noFill/>
                          <a:ln w="91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Text Box 204"/>
                        <wps:cNvSpPr txBox="1">
                          <a:spLocks noChangeArrowheads="1"/>
                        </wps:cNvSpPr>
                        <wps:spPr bwMode="auto">
                          <a:xfrm>
                            <a:off x="796" y="360"/>
                            <a:ext cx="3429" cy="9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line="253" w:lineRule="exact"/>
                                <w:ind w:left="9"/>
                                <w:rPr>
                                  <w:b/>
                                  <w:bCs/>
                                  <w:i w:val="0"/>
                                  <w:iCs w:val="0"/>
                                  <w:color w:val="070707"/>
                                  <w:sz w:val="24"/>
                                  <w:szCs w:val="24"/>
                                </w:rPr>
                              </w:pPr>
                              <w:r>
                                <w:rPr>
                                  <w:b/>
                                  <w:bCs/>
                                  <w:i w:val="0"/>
                                  <w:iCs w:val="0"/>
                                  <w:color w:val="070707"/>
                                  <w:sz w:val="24"/>
                                  <w:szCs w:val="24"/>
                                </w:rPr>
                                <w:t>WLSPFSER Tool</w:t>
                              </w:r>
                            </w:p>
                            <w:p w:rsidR="00A8353F" w:rsidRDefault="0071444F">
                              <w:pPr>
                                <w:pStyle w:val="BodyText"/>
                                <w:kinsoku w:val="0"/>
                                <w:overflowPunct w:val="0"/>
                                <w:spacing w:line="275" w:lineRule="exact"/>
                                <w:rPr>
                                  <w:b/>
                                  <w:bCs/>
                                  <w:i w:val="0"/>
                                  <w:iCs w:val="0"/>
                                  <w:color w:val="1A1A1A"/>
                                  <w:sz w:val="22"/>
                                  <w:szCs w:val="22"/>
                                </w:rPr>
                              </w:pPr>
                              <w:r>
                                <w:rPr>
                                  <w:b/>
                                  <w:bCs/>
                                  <w:i w:val="0"/>
                                  <w:iCs w:val="0"/>
                                  <w:color w:val="070707"/>
                                  <w:sz w:val="22"/>
                                  <w:szCs w:val="22"/>
                                </w:rPr>
                                <w:t xml:space="preserve">St psfor Loggi11g'l11 </w:t>
                              </w:r>
                              <w:r>
                                <w:rPr>
                                  <w:b/>
                                  <w:bCs/>
                                  <w:color w:val="070707"/>
                                  <w:sz w:val="25"/>
                                  <w:szCs w:val="25"/>
                                </w:rPr>
                                <w:t>{k</w:t>
                              </w:r>
                              <w:r>
                                <w:rPr>
                                  <w:b/>
                                  <w:bCs/>
                                  <w:color w:val="070707"/>
                                  <w:spacing w:val="-38"/>
                                  <w:sz w:val="25"/>
                                  <w:szCs w:val="25"/>
                                </w:rPr>
                                <w:t xml:space="preserve"> </w:t>
                              </w:r>
                              <w:r>
                                <w:rPr>
                                  <w:b/>
                                  <w:bCs/>
                                  <w:i w:val="0"/>
                                  <w:iCs w:val="0"/>
                                  <w:color w:val="1A1A1A"/>
                                  <w:sz w:val="22"/>
                                  <w:szCs w:val="22"/>
                                </w:rPr>
                                <w:t>Joggitjg()ut</w:t>
                              </w:r>
                            </w:p>
                            <w:p w:rsidR="00A8353F" w:rsidRDefault="0071444F">
                              <w:pPr>
                                <w:pStyle w:val="BodyText"/>
                                <w:kinsoku w:val="0"/>
                                <w:overflowPunct w:val="0"/>
                                <w:spacing w:before="139"/>
                                <w:ind w:left="2134"/>
                                <w:rPr>
                                  <w:b/>
                                  <w:bCs/>
                                  <w:i w:val="0"/>
                                  <w:iCs w:val="0"/>
                                  <w:color w:val="070707"/>
                                  <w:w w:val="105"/>
                                </w:rPr>
                              </w:pPr>
                              <w:r>
                                <w:rPr>
                                  <w:b/>
                                  <w:bCs/>
                                  <w:i w:val="0"/>
                                  <w:iCs w:val="0"/>
                                  <w:color w:val="070707"/>
                                  <w:w w:val="105"/>
                                </w:rPr>
                                <w:t>ACTION</w:t>
                              </w:r>
                            </w:p>
                          </w:txbxContent>
                        </wps:txbx>
                        <wps:bodyPr rot="0" vert="horz" wrap="square" lIns="0" tIns="0" rIns="0" bIns="0" anchor="t" anchorCtr="0" upright="1">
                          <a:noAutofit/>
                        </wps:bodyPr>
                      </wps:wsp>
                      <wps:wsp>
                        <wps:cNvPr id="99" name="Text Box 205"/>
                        <wps:cNvSpPr txBox="1">
                          <a:spLocks noChangeArrowheads="1"/>
                        </wps:cNvSpPr>
                        <wps:spPr bwMode="auto">
                          <a:xfrm>
                            <a:off x="6592" y="1036"/>
                            <a:ext cx="773"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line="233" w:lineRule="exact"/>
                                <w:rPr>
                                  <w:b/>
                                  <w:bCs/>
                                  <w:i w:val="0"/>
                                  <w:iCs w:val="0"/>
                                  <w:color w:val="070707"/>
                                  <w:w w:val="105"/>
                                </w:rPr>
                              </w:pPr>
                              <w:r>
                                <w:rPr>
                                  <w:b/>
                                  <w:bCs/>
                                  <w:i w:val="0"/>
                                  <w:iCs w:val="0"/>
                                  <w:color w:val="070707"/>
                                  <w:w w:val="105"/>
                                </w:rPr>
                                <w:t>EVENT</w:t>
                              </w:r>
                            </w:p>
                          </w:txbxContent>
                        </wps:txbx>
                        <wps:bodyPr rot="0" vert="horz" wrap="square" lIns="0" tIns="0" rIns="0" bIns="0" anchor="t" anchorCtr="0" upright="1">
                          <a:noAutofit/>
                        </wps:bodyPr>
                      </wps:wsp>
                      <wps:wsp>
                        <wps:cNvPr id="100" name="Text Box 206"/>
                        <wps:cNvSpPr txBox="1">
                          <a:spLocks noChangeArrowheads="1"/>
                        </wps:cNvSpPr>
                        <wps:spPr bwMode="auto">
                          <a:xfrm>
                            <a:off x="8977" y="1041"/>
                            <a:ext cx="2825"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tabs>
                                  <w:tab w:val="left" w:pos="1647"/>
                                </w:tabs>
                                <w:kinsoku w:val="0"/>
                                <w:overflowPunct w:val="0"/>
                                <w:spacing w:line="233" w:lineRule="exact"/>
                                <w:rPr>
                                  <w:b/>
                                  <w:bCs/>
                                  <w:i w:val="0"/>
                                  <w:iCs w:val="0"/>
                                  <w:color w:val="070707"/>
                                  <w:w w:val="105"/>
                                </w:rPr>
                              </w:pPr>
                              <w:r>
                                <w:rPr>
                                  <w:b/>
                                  <w:bCs/>
                                  <w:i w:val="0"/>
                                  <w:iCs w:val="0"/>
                                  <w:color w:val="070707"/>
                                  <w:w w:val="105"/>
                                </w:rPr>
                                <w:t>COMMENTS</w:t>
                              </w:r>
                              <w:r>
                                <w:rPr>
                                  <w:b/>
                                  <w:bCs/>
                                  <w:i w:val="0"/>
                                  <w:iCs w:val="0"/>
                                  <w:color w:val="070707"/>
                                  <w:w w:val="105"/>
                                </w:rPr>
                                <w:tab/>
                                <w:t>PASS</w:t>
                              </w:r>
                              <w:r>
                                <w:rPr>
                                  <w:b/>
                                  <w:bCs/>
                                  <w:i w:val="0"/>
                                  <w:iCs w:val="0"/>
                                  <w:color w:val="070707"/>
                                  <w:spacing w:val="31"/>
                                  <w:w w:val="105"/>
                                </w:rPr>
                                <w:t xml:space="preserve"> </w:t>
                              </w:r>
                              <w:r>
                                <w:rPr>
                                  <w:b/>
                                  <w:bCs/>
                                  <w:i w:val="0"/>
                                  <w:iCs w:val="0"/>
                                  <w:color w:val="070707"/>
                                  <w:w w:val="105"/>
                                </w:rPr>
                                <w:t>FAIL</w:t>
                              </w:r>
                            </w:p>
                          </w:txbxContent>
                        </wps:txbx>
                        <wps:bodyPr rot="0" vert="horz" wrap="square" lIns="0" tIns="0" rIns="0" bIns="0" anchor="t" anchorCtr="0" upright="1">
                          <a:noAutofit/>
                        </wps:bodyPr>
                      </wps:wsp>
                      <wps:wsp>
                        <wps:cNvPr id="101" name="Text Box 207"/>
                        <wps:cNvSpPr txBox="1">
                          <a:spLocks noChangeArrowheads="1"/>
                        </wps:cNvSpPr>
                        <wps:spPr bwMode="auto">
                          <a:xfrm>
                            <a:off x="1521" y="2064"/>
                            <a:ext cx="6821" cy="18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tabs>
                                  <w:tab w:val="left" w:pos="3781"/>
                                </w:tabs>
                                <w:kinsoku w:val="0"/>
                                <w:overflowPunct w:val="0"/>
                                <w:spacing w:line="254" w:lineRule="auto"/>
                                <w:ind w:right="18"/>
                                <w:rPr>
                                  <w:i w:val="0"/>
                                  <w:iCs w:val="0"/>
                                  <w:color w:val="070707"/>
                                  <w:w w:val="105"/>
                                </w:rPr>
                              </w:pPr>
                              <w:r>
                                <w:rPr>
                                  <w:i w:val="0"/>
                                  <w:iCs w:val="0"/>
                                  <w:color w:val="070707"/>
                                  <w:w w:val="105"/>
                                </w:rPr>
                                <w:t>Connect to the WLSP FSER</w:t>
                              </w:r>
                              <w:r>
                                <w:rPr>
                                  <w:i w:val="0"/>
                                  <w:iCs w:val="0"/>
                                  <w:color w:val="070707"/>
                                  <w:spacing w:val="-18"/>
                                  <w:w w:val="105"/>
                                </w:rPr>
                                <w:t xml:space="preserve"> </w:t>
                              </w:r>
                              <w:r>
                                <w:rPr>
                                  <w:i w:val="0"/>
                                  <w:iCs w:val="0"/>
                                  <w:color w:val="070707"/>
                                  <w:w w:val="105"/>
                                </w:rPr>
                                <w:t>Tool</w:t>
                              </w:r>
                              <w:r>
                                <w:rPr>
                                  <w:i w:val="0"/>
                                  <w:iCs w:val="0"/>
                                  <w:color w:val="070707"/>
                                  <w:spacing w:val="8"/>
                                  <w:w w:val="105"/>
                                </w:rPr>
                                <w:t xml:space="preserve"> </w:t>
                              </w:r>
                              <w:r>
                                <w:rPr>
                                  <w:i w:val="0"/>
                                  <w:iCs w:val="0"/>
                                  <w:color w:val="070707"/>
                                  <w:w w:val="105"/>
                                </w:rPr>
                                <w:t>portal</w:t>
                              </w:r>
                              <w:r>
                                <w:rPr>
                                  <w:i w:val="0"/>
                                  <w:iCs w:val="0"/>
                                  <w:color w:val="070707"/>
                                  <w:w w:val="105"/>
                                </w:rPr>
                                <w:tab/>
                              </w:r>
                              <w:r>
                                <w:rPr>
                                  <w:color w:val="070707"/>
                                  <w:w w:val="105"/>
                                </w:rPr>
                                <w:t xml:space="preserve">The </w:t>
                              </w:r>
                              <w:r>
                                <w:rPr>
                                  <w:color w:val="1A1A1A"/>
                                  <w:w w:val="105"/>
                                </w:rPr>
                                <w:t xml:space="preserve">welcome </w:t>
                              </w:r>
                              <w:r>
                                <w:rPr>
                                  <w:color w:val="070707"/>
                                  <w:w w:val="105"/>
                                </w:rPr>
                                <w:t xml:space="preserve">page for the WLSP </w:t>
                              </w:r>
                              <w:r>
                                <w:rPr>
                                  <w:i w:val="0"/>
                                  <w:iCs w:val="0"/>
                                  <w:color w:val="070707"/>
                                  <w:w w:val="105"/>
                                </w:rPr>
                                <w:t>from the NGGN network via</w:t>
                              </w:r>
                              <w:r>
                                <w:rPr>
                                  <w:i w:val="0"/>
                                  <w:iCs w:val="0"/>
                                  <w:color w:val="070707"/>
                                  <w:spacing w:val="7"/>
                                  <w:w w:val="105"/>
                                </w:rPr>
                                <w:t xml:space="preserve"> </w:t>
                              </w:r>
                              <w:r>
                                <w:rPr>
                                  <w:i w:val="0"/>
                                  <w:iCs w:val="0"/>
                                  <w:color w:val="070707"/>
                                  <w:w w:val="105"/>
                                </w:rPr>
                                <w:t>a</w:t>
                              </w:r>
                              <w:r>
                                <w:rPr>
                                  <w:i w:val="0"/>
                                  <w:iCs w:val="0"/>
                                  <w:color w:val="070707"/>
                                  <w:spacing w:val="-4"/>
                                  <w:w w:val="105"/>
                                </w:rPr>
                                <w:t xml:space="preserve"> </w:t>
                              </w:r>
                              <w:r>
                                <w:rPr>
                                  <w:i w:val="0"/>
                                  <w:iCs w:val="0"/>
                                  <w:color w:val="070707"/>
                                  <w:w w:val="105"/>
                                </w:rPr>
                                <w:t>web</w:t>
                              </w:r>
                              <w:r>
                                <w:rPr>
                                  <w:i w:val="0"/>
                                  <w:iCs w:val="0"/>
                                  <w:color w:val="070707"/>
                                  <w:w w:val="105"/>
                                </w:rPr>
                                <w:tab/>
                              </w:r>
                              <w:r>
                                <w:rPr>
                                  <w:color w:val="070707"/>
                                  <w:w w:val="105"/>
                                </w:rPr>
                                <w:t>FSER tool displays in the</w:t>
                              </w:r>
                              <w:r>
                                <w:rPr>
                                  <w:color w:val="070707"/>
                                  <w:spacing w:val="-19"/>
                                  <w:w w:val="105"/>
                                </w:rPr>
                                <w:t xml:space="preserve"> </w:t>
                              </w:r>
                              <w:r>
                                <w:rPr>
                                  <w:color w:val="070707"/>
                                  <w:w w:val="105"/>
                                </w:rPr>
                                <w:t xml:space="preserve">browser </w:t>
                              </w:r>
                              <w:r>
                                <w:rPr>
                                  <w:i w:val="0"/>
                                  <w:iCs w:val="0"/>
                                  <w:color w:val="070707"/>
                                  <w:w w:val="105"/>
                                </w:rPr>
                                <w:t>browser.</w:t>
                              </w:r>
                            </w:p>
                            <w:p w:rsidR="00A8353F" w:rsidRDefault="00915E57">
                              <w:pPr>
                                <w:pStyle w:val="BodyText"/>
                                <w:kinsoku w:val="0"/>
                                <w:overflowPunct w:val="0"/>
                                <w:spacing w:before="1"/>
                                <w:ind w:left="16"/>
                                <w:rPr>
                                  <w:i w:val="0"/>
                                  <w:iCs w:val="0"/>
                                  <w:color w:val="494949"/>
                                  <w:sz w:val="20"/>
                                  <w:szCs w:val="20"/>
                                </w:rPr>
                              </w:pPr>
                              <w:hyperlink r:id="rId55" w:history="1">
                                <w:r w:rsidR="0071444F">
                                  <w:rPr>
                                    <w:i w:val="0"/>
                                    <w:iCs w:val="0"/>
                                    <w:color w:val="494949"/>
                                    <w:sz w:val="20"/>
                                    <w:szCs w:val="20"/>
                                    <w:u w:val="thick"/>
                                  </w:rPr>
                                  <w:t>htt p:/</w:t>
                                </w:r>
                                <w:r w:rsidR="0071444F">
                                  <w:rPr>
                                    <w:i w:val="0"/>
                                    <w:iCs w:val="0"/>
                                    <w:color w:val="626262"/>
                                    <w:sz w:val="20"/>
                                    <w:szCs w:val="20"/>
                                    <w:u w:val="thick"/>
                                  </w:rPr>
                                  <w:t>/</w:t>
                                </w:r>
                                <w:r w:rsidR="0071444F">
                                  <w:rPr>
                                    <w:i w:val="0"/>
                                    <w:iCs w:val="0"/>
                                    <w:color w:val="494949"/>
                                    <w:sz w:val="20"/>
                                    <w:szCs w:val="20"/>
                                    <w:u w:val="thick"/>
                                  </w:rPr>
                                  <w:t xml:space="preserve">wlspfser </w:t>
                                </w:r>
                                <w:r w:rsidR="0071444F">
                                  <w:rPr>
                                    <w:i w:val="0"/>
                                    <w:iCs w:val="0"/>
                                    <w:color w:val="626262"/>
                                    <w:sz w:val="20"/>
                                    <w:szCs w:val="20"/>
                                    <w:u w:val="thick"/>
                                  </w:rPr>
                                  <w:t>.</w:t>
                                </w:r>
                                <w:r w:rsidR="0071444F">
                                  <w:rPr>
                                    <w:i w:val="0"/>
                                    <w:iCs w:val="0"/>
                                    <w:color w:val="363636"/>
                                    <w:sz w:val="20"/>
                                    <w:szCs w:val="20"/>
                                    <w:u w:val="thick"/>
                                  </w:rPr>
                                  <w:t xml:space="preserve">is </w:t>
                                </w:r>
                                <w:r w:rsidR="0071444F">
                                  <w:rPr>
                                    <w:i w:val="0"/>
                                    <w:iCs w:val="0"/>
                                    <w:color w:val="727272"/>
                                    <w:sz w:val="20"/>
                                    <w:szCs w:val="20"/>
                                    <w:u w:val="thick"/>
                                  </w:rPr>
                                  <w:t>.</w:t>
                                </w:r>
                                <w:r w:rsidR="0071444F">
                                  <w:rPr>
                                    <w:i w:val="0"/>
                                    <w:iCs w:val="0"/>
                                    <w:color w:val="494949"/>
                                    <w:sz w:val="20"/>
                                    <w:szCs w:val="20"/>
                                    <w:u w:val="thick"/>
                                  </w:rPr>
                                  <w:t>n</w:t>
                                </w:r>
                                <w:r w:rsidR="0071444F">
                                  <w:rPr>
                                    <w:i w:val="0"/>
                                    <w:iCs w:val="0"/>
                                    <w:color w:val="626262"/>
                                    <w:sz w:val="20"/>
                                    <w:szCs w:val="20"/>
                                    <w:u w:val="thick"/>
                                  </w:rPr>
                                  <w:t>o</w:t>
                                </w:r>
                                <w:r w:rsidR="0071444F">
                                  <w:rPr>
                                    <w:i w:val="0"/>
                                    <w:iCs w:val="0"/>
                                    <w:color w:val="494949"/>
                                    <w:sz w:val="20"/>
                                    <w:szCs w:val="20"/>
                                    <w:u w:val="thick"/>
                                  </w:rPr>
                                  <w:t xml:space="preserve">rthropgru mman </w:t>
                                </w:r>
                                <w:r w:rsidR="0071444F">
                                  <w:rPr>
                                    <w:i w:val="0"/>
                                    <w:iCs w:val="0"/>
                                    <w:color w:val="626262"/>
                                    <w:sz w:val="20"/>
                                    <w:szCs w:val="20"/>
                                    <w:u w:val="thick"/>
                                  </w:rPr>
                                  <w:t>.</w:t>
                                </w:r>
                                <w:r w:rsidR="0071444F">
                                  <w:rPr>
                                    <w:i w:val="0"/>
                                    <w:iCs w:val="0"/>
                                    <w:color w:val="494949"/>
                                    <w:sz w:val="20"/>
                                    <w:szCs w:val="20"/>
                                    <w:u w:val="thick"/>
                                  </w:rPr>
                                  <w:t>com/</w:t>
                                </w:r>
                              </w:hyperlink>
                            </w:p>
                            <w:p w:rsidR="00A8353F" w:rsidRDefault="00A8353F">
                              <w:pPr>
                                <w:pStyle w:val="BodyText"/>
                                <w:kinsoku w:val="0"/>
                                <w:overflowPunct w:val="0"/>
                                <w:spacing w:before="8"/>
                                <w:rPr>
                                  <w:i w:val="0"/>
                                  <w:iCs w:val="0"/>
                                  <w:sz w:val="27"/>
                                  <w:szCs w:val="27"/>
                                </w:rPr>
                              </w:pPr>
                            </w:p>
                            <w:p w:rsidR="00A8353F" w:rsidRDefault="0071444F">
                              <w:pPr>
                                <w:pStyle w:val="BodyText"/>
                                <w:kinsoku w:val="0"/>
                                <w:overflowPunct w:val="0"/>
                                <w:spacing w:line="252" w:lineRule="auto"/>
                                <w:ind w:left="14" w:right="182" w:hanging="12"/>
                                <w:rPr>
                                  <w:i w:val="0"/>
                                  <w:iCs w:val="0"/>
                                  <w:color w:val="070707"/>
                                  <w:w w:val="105"/>
                                </w:rPr>
                              </w:pPr>
                              <w:r>
                                <w:rPr>
                                  <w:i w:val="0"/>
                                  <w:iCs w:val="0"/>
                                  <w:color w:val="070707"/>
                                  <w:w w:val="105"/>
                                </w:rPr>
                                <w:t xml:space="preserve">Enter a usemame </w:t>
                              </w:r>
                              <w:r>
                                <w:rPr>
                                  <w:i w:val="0"/>
                                  <w:iCs w:val="0"/>
                                  <w:color w:val="1A1A1A"/>
                                  <w:w w:val="105"/>
                                </w:rPr>
                                <w:t xml:space="preserve">and </w:t>
                              </w:r>
                              <w:r>
                                <w:rPr>
                                  <w:i w:val="0"/>
                                  <w:iCs w:val="0"/>
                                  <w:color w:val="070707"/>
                                  <w:w w:val="105"/>
                                </w:rPr>
                                <w:t xml:space="preserve">password for in the </w:t>
                              </w:r>
                              <w:r>
                                <w:rPr>
                                  <w:color w:val="070707"/>
                                  <w:w w:val="105"/>
                                </w:rPr>
                                <w:t xml:space="preserve">Login credentials are entered Log In </w:t>
                              </w:r>
                              <w:r>
                                <w:rPr>
                                  <w:i w:val="0"/>
                                  <w:iCs w:val="0"/>
                                  <w:color w:val="070707"/>
                                  <w:w w:val="105"/>
                                </w:rPr>
                                <w:t>field.</w:t>
                              </w:r>
                            </w:p>
                          </w:txbxContent>
                        </wps:txbx>
                        <wps:bodyPr rot="0" vert="horz" wrap="square" lIns="0" tIns="0" rIns="0" bIns="0" anchor="t" anchorCtr="0" upright="1">
                          <a:noAutofit/>
                        </wps:bodyPr>
                      </wps:wsp>
                      <wps:wsp>
                        <wps:cNvPr id="102" name="Text Box 208"/>
                        <wps:cNvSpPr txBox="1">
                          <a:spLocks noChangeArrowheads="1"/>
                        </wps:cNvSpPr>
                        <wps:spPr bwMode="auto">
                          <a:xfrm>
                            <a:off x="1526" y="4204"/>
                            <a:ext cx="2454"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line="255" w:lineRule="exact"/>
                                <w:rPr>
                                  <w:i w:val="0"/>
                                  <w:iCs w:val="0"/>
                                  <w:color w:val="070707"/>
                                  <w:w w:val="105"/>
                                </w:rPr>
                              </w:pPr>
                              <w:r>
                                <w:rPr>
                                  <w:i w:val="0"/>
                                  <w:iCs w:val="0"/>
                                  <w:color w:val="070707"/>
                                  <w:w w:val="105"/>
                                </w:rPr>
                                <w:t xml:space="preserve">Click on the Log </w:t>
                              </w:r>
                              <w:r>
                                <w:rPr>
                                  <w:i w:val="0"/>
                                  <w:iCs w:val="0"/>
                                  <w:color w:val="070707"/>
                                  <w:w w:val="105"/>
                                  <w:sz w:val="23"/>
                                  <w:szCs w:val="23"/>
                                </w:rPr>
                                <w:t xml:space="preserve">In </w:t>
                              </w:r>
                              <w:r>
                                <w:rPr>
                                  <w:i w:val="0"/>
                                  <w:iCs w:val="0"/>
                                  <w:color w:val="070707"/>
                                  <w:w w:val="105"/>
                                </w:rPr>
                                <w:t>button.</w:t>
                              </w:r>
                            </w:p>
                          </w:txbxContent>
                        </wps:txbx>
                        <wps:bodyPr rot="0" vert="horz" wrap="square" lIns="0" tIns="0" rIns="0" bIns="0" anchor="t" anchorCtr="0" upright="1">
                          <a:noAutofit/>
                        </wps:bodyPr>
                      </wps:wsp>
                      <wps:wsp>
                        <wps:cNvPr id="103" name="Text Box 209"/>
                        <wps:cNvSpPr txBox="1">
                          <a:spLocks noChangeArrowheads="1"/>
                        </wps:cNvSpPr>
                        <wps:spPr bwMode="auto">
                          <a:xfrm>
                            <a:off x="5306" y="4212"/>
                            <a:ext cx="2934"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line="233" w:lineRule="exact"/>
                                <w:rPr>
                                  <w:color w:val="070707"/>
                                  <w:w w:val="105"/>
                                </w:rPr>
                              </w:pPr>
                              <w:r>
                                <w:rPr>
                                  <w:color w:val="070707"/>
                                  <w:w w:val="105"/>
                                </w:rPr>
                                <w:t>WLSP FSER home page displays</w:t>
                              </w:r>
                            </w:p>
                          </w:txbxContent>
                        </wps:txbx>
                        <wps:bodyPr rot="0" vert="horz" wrap="square" lIns="0" tIns="0" rIns="0" bIns="0" anchor="t" anchorCtr="0" upright="1">
                          <a:noAutofit/>
                        </wps:bodyPr>
                      </wps:wsp>
                      <wps:wsp>
                        <wps:cNvPr id="104" name="Text Box 210"/>
                        <wps:cNvSpPr txBox="1">
                          <a:spLocks noChangeArrowheads="1"/>
                        </wps:cNvSpPr>
                        <wps:spPr bwMode="auto">
                          <a:xfrm>
                            <a:off x="1526" y="4775"/>
                            <a:ext cx="3163" cy="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line="249" w:lineRule="auto"/>
                                <w:ind w:left="6" w:right="-19" w:hanging="7"/>
                                <w:rPr>
                                  <w:i w:val="0"/>
                                  <w:iCs w:val="0"/>
                                  <w:color w:val="070707"/>
                                  <w:w w:val="105"/>
                                </w:rPr>
                              </w:pPr>
                              <w:r>
                                <w:rPr>
                                  <w:i w:val="0"/>
                                  <w:iCs w:val="0"/>
                                  <w:color w:val="070707"/>
                                  <w:w w:val="105"/>
                                </w:rPr>
                                <w:t xml:space="preserve">Click on the </w:t>
                              </w:r>
                              <w:r>
                                <w:rPr>
                                  <w:b/>
                                  <w:bCs/>
                                  <w:i w:val="0"/>
                                  <w:iCs w:val="0"/>
                                  <w:color w:val="070707"/>
                                  <w:w w:val="105"/>
                                  <w:sz w:val="22"/>
                                  <w:szCs w:val="22"/>
                                </w:rPr>
                                <w:t xml:space="preserve">Log </w:t>
                              </w:r>
                              <w:r>
                                <w:rPr>
                                  <w:b/>
                                  <w:bCs/>
                                  <w:i w:val="0"/>
                                  <w:iCs w:val="0"/>
                                  <w:color w:val="070707"/>
                                  <w:w w:val="105"/>
                                </w:rPr>
                                <w:t xml:space="preserve">Out </w:t>
                              </w:r>
                              <w:r>
                                <w:rPr>
                                  <w:i w:val="0"/>
                                  <w:iCs w:val="0"/>
                                  <w:color w:val="070707"/>
                                  <w:w w:val="105"/>
                                </w:rPr>
                                <w:t>button on the navigation bar.</w:t>
                              </w:r>
                            </w:p>
                          </w:txbxContent>
                        </wps:txbx>
                        <wps:bodyPr rot="0" vert="horz" wrap="square" lIns="0" tIns="0" rIns="0" bIns="0" anchor="t" anchorCtr="0" upright="1">
                          <a:noAutofit/>
                        </wps:bodyPr>
                      </wps:wsp>
                      <wps:wsp>
                        <wps:cNvPr id="105" name="Text Box 211"/>
                        <wps:cNvSpPr txBox="1">
                          <a:spLocks noChangeArrowheads="1"/>
                        </wps:cNvSpPr>
                        <wps:spPr bwMode="auto">
                          <a:xfrm>
                            <a:off x="5301" y="4784"/>
                            <a:ext cx="2713"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line="252" w:lineRule="auto"/>
                                <w:ind w:left="6" w:right="-1" w:hanging="7"/>
                                <w:rPr>
                                  <w:color w:val="070707"/>
                                  <w:w w:val="105"/>
                                </w:rPr>
                              </w:pPr>
                              <w:r>
                                <w:rPr>
                                  <w:color w:val="070707"/>
                                  <w:w w:val="105"/>
                                </w:rPr>
                                <w:t>Welcome to WLSP FSER page displays.</w:t>
                              </w:r>
                            </w:p>
                          </w:txbxContent>
                        </wps:txbx>
                        <wps:bodyPr rot="0" vert="horz" wrap="square" lIns="0" tIns="0" rIns="0" bIns="0" anchor="t" anchorCtr="0" upright="1">
                          <a:noAutofit/>
                        </wps:bodyPr>
                      </wps:wsp>
                      <wps:wsp>
                        <wps:cNvPr id="106" name="Text Box 212"/>
                        <wps:cNvSpPr txBox="1">
                          <a:spLocks noChangeArrowheads="1"/>
                        </wps:cNvSpPr>
                        <wps:spPr bwMode="auto">
                          <a:xfrm>
                            <a:off x="774" y="5534"/>
                            <a:ext cx="11053" cy="7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44" w:line="249" w:lineRule="auto"/>
                                <w:ind w:left="105" w:right="87" w:hanging="66"/>
                                <w:rPr>
                                  <w:b/>
                                  <w:bCs/>
                                  <w:color w:val="070707"/>
                                </w:rPr>
                              </w:pPr>
                              <w:r>
                                <w:rPr>
                                  <w:b/>
                                  <w:bCs/>
                                  <w:i w:val="0"/>
                                  <w:iCs w:val="0"/>
                                  <w:color w:val="070707"/>
                                  <w:spacing w:val="-1"/>
                                  <w:w w:val="99"/>
                                  <w:sz w:val="22"/>
                                  <w:szCs w:val="22"/>
                                  <w:u w:val="thick"/>
                                </w:rPr>
                                <w:t>Note</w:t>
                              </w:r>
                              <w:r>
                                <w:rPr>
                                  <w:b/>
                                  <w:bCs/>
                                  <w:i w:val="0"/>
                                  <w:iCs w:val="0"/>
                                  <w:color w:val="070707"/>
                                  <w:w w:val="99"/>
                                  <w:sz w:val="22"/>
                                  <w:szCs w:val="22"/>
                                  <w:u w:val="thick"/>
                                </w:rPr>
                                <w:t>:</w:t>
                              </w:r>
                              <w:r>
                                <w:rPr>
                                  <w:b/>
                                  <w:bCs/>
                                  <w:i w:val="0"/>
                                  <w:iCs w:val="0"/>
                                  <w:color w:val="070707"/>
                                  <w:sz w:val="22"/>
                                  <w:szCs w:val="22"/>
                                </w:rPr>
                                <w:t xml:space="preserve"> </w:t>
                              </w:r>
                              <w:r>
                                <w:rPr>
                                  <w:color w:val="070707"/>
                                </w:rPr>
                                <w:t xml:space="preserve">In </w:t>
                              </w:r>
                              <w:r>
                                <w:rPr>
                                  <w:color w:val="1A1A1A"/>
                                </w:rPr>
                                <w:t>or</w:t>
                              </w:r>
                              <w:r>
                                <w:rPr>
                                  <w:color w:val="1A1A1A"/>
                                  <w:spacing w:val="-79"/>
                                </w:rPr>
                                <w:t>d</w:t>
                              </w:r>
                              <w:r>
                                <w:rPr>
                                  <w:color w:val="8E8E8E"/>
                                  <w:w w:val="46"/>
                                </w:rPr>
                                <w:t>.</w:t>
                              </w:r>
                              <w:r>
                                <w:rPr>
                                  <w:color w:val="8E8E8E"/>
                                </w:rPr>
                                <w:t xml:space="preserve"> </w:t>
                              </w:r>
                              <w:r>
                                <w:rPr>
                                  <w:color w:val="1A1A1A"/>
                                  <w:spacing w:val="-1"/>
                                  <w:w w:val="91"/>
                                </w:rPr>
                                <w:t>i</w:t>
                              </w:r>
                              <w:r>
                                <w:rPr>
                                  <w:color w:val="1A1A1A"/>
                                  <w:spacing w:val="-5"/>
                                  <w:w w:val="91"/>
                                </w:rPr>
                                <w:t>;</w:t>
                              </w:r>
                              <w:r>
                                <w:rPr>
                                  <w:color w:val="070707"/>
                                  <w:w w:val="99"/>
                                </w:rPr>
                                <w:t>r</w:t>
                              </w:r>
                              <w:r>
                                <w:rPr>
                                  <w:color w:val="070707"/>
                                </w:rPr>
                                <w:t xml:space="preserve"> </w:t>
                              </w:r>
                              <w:r>
                                <w:rPr>
                                  <w:color w:val="070707"/>
                                  <w:spacing w:val="-1"/>
                                  <w:w w:val="108"/>
                                </w:rPr>
                                <w:t>t</w:t>
                              </w:r>
                              <w:r>
                                <w:rPr>
                                  <w:color w:val="070707"/>
                                  <w:w w:val="108"/>
                                </w:rPr>
                                <w:t>q</w:t>
                              </w:r>
                              <w:r>
                                <w:rPr>
                                  <w:color w:val="070707"/>
                                </w:rPr>
                                <w:t xml:space="preserve">  </w:t>
                              </w:r>
                              <w:r>
                                <w:rPr>
                                  <w:color w:val="070707"/>
                                  <w:spacing w:val="-1"/>
                                  <w:w w:val="97"/>
                                </w:rPr>
                                <w:t>fogi</w:t>
                              </w:r>
                              <w:r>
                                <w:rPr>
                                  <w:color w:val="070707"/>
                                  <w:w w:val="97"/>
                                </w:rPr>
                                <w:t>?</w:t>
                              </w:r>
                              <w:r>
                                <w:rPr>
                                  <w:color w:val="070707"/>
                                </w:rPr>
                                <w:t xml:space="preserve">  </w:t>
                              </w:r>
                              <w:r>
                                <w:rPr>
                                  <w:color w:val="8E8E8E"/>
                                  <w:spacing w:val="-2"/>
                                  <w:w w:val="67"/>
                                </w:rPr>
                                <w:t>.</w:t>
                              </w:r>
                              <w:r>
                                <w:rPr>
                                  <w:color w:val="1A1A1A"/>
                                  <w:w w:val="110"/>
                                </w:rPr>
                                <w:t>o</w:t>
                              </w:r>
                              <w:r>
                                <w:rPr>
                                  <w:color w:val="1A1A1A"/>
                                </w:rPr>
                                <w:t xml:space="preserve"> </w:t>
                              </w:r>
                              <w:r>
                                <w:rPr>
                                  <w:color w:val="070707"/>
                                  <w:spacing w:val="-1"/>
                                  <w:w w:val="67"/>
                                </w:rPr>
                                <w:t>t</w:t>
                              </w:r>
                              <w:r>
                                <w:rPr>
                                  <w:color w:val="070707"/>
                                  <w:w w:val="67"/>
                                </w:rPr>
                                <w:t>h</w:t>
                              </w:r>
                              <w:r>
                                <w:rPr>
                                  <w:color w:val="070707"/>
                                </w:rPr>
                                <w:t xml:space="preserve"> </w:t>
                              </w:r>
                              <w:r>
                                <w:rPr>
                                  <w:color w:val="070707"/>
                                  <w:w w:val="107"/>
                                </w:rPr>
                                <w:t>e</w:t>
                              </w:r>
                              <w:r>
                                <w:rPr>
                                  <w:color w:val="070707"/>
                                </w:rPr>
                                <w:t xml:space="preserve"> </w:t>
                              </w:r>
                              <w:r>
                                <w:rPr>
                                  <w:color w:val="070707"/>
                                  <w:w w:val="120"/>
                                </w:rPr>
                                <w:t>WLSPfSER</w:t>
                              </w:r>
                              <w:r>
                                <w:rPr>
                                  <w:color w:val="070707"/>
                                </w:rPr>
                                <w:t xml:space="preserve"> </w:t>
                              </w:r>
                              <w:r>
                                <w:rPr>
                                  <w:color w:val="070707"/>
                                  <w:spacing w:val="-1"/>
                                  <w:w w:val="105"/>
                                </w:rPr>
                                <w:t>tool</w:t>
                              </w:r>
                              <w:r>
                                <w:rPr>
                                  <w:color w:val="070707"/>
                                  <w:w w:val="105"/>
                                </w:rPr>
                                <w:t>,</w:t>
                              </w:r>
                              <w:r>
                                <w:rPr>
                                  <w:color w:val="070707"/>
                                </w:rPr>
                                <w:t xml:space="preserve"> </w:t>
                              </w:r>
                              <w:r>
                                <w:rPr>
                                  <w:color w:val="070707"/>
                                  <w:w w:val="78"/>
                                </w:rPr>
                                <w:t>arz</w:t>
                              </w:r>
                              <w:r>
                                <w:rPr>
                                  <w:color w:val="070707"/>
                                </w:rPr>
                                <w:t xml:space="preserve"> </w:t>
                              </w:r>
                              <w:r>
                                <w:rPr>
                                  <w:color w:val="1A1A1A"/>
                                  <w:w w:val="108"/>
                                </w:rPr>
                                <w:t>accountinust</w:t>
                              </w:r>
                              <w:r>
                                <w:rPr>
                                  <w:color w:val="1A1A1A"/>
                                </w:rPr>
                                <w:t xml:space="preserve"> </w:t>
                              </w:r>
                              <w:r>
                                <w:rPr>
                                  <w:color w:val="070707"/>
                                  <w:w w:val="103"/>
                                </w:rPr>
                                <w:t>be</w:t>
                              </w:r>
                              <w:r>
                                <w:rPr>
                                  <w:color w:val="070707"/>
                                </w:rPr>
                                <w:t xml:space="preserve"> </w:t>
                              </w:r>
                              <w:r>
                                <w:rPr>
                                  <w:color w:val="070707"/>
                                  <w:spacing w:val="-1"/>
                                  <w:w w:val="82"/>
                                </w:rPr>
                                <w:t>req1.1.ested</w:t>
                              </w:r>
                              <w:r>
                                <w:rPr>
                                  <w:color w:val="070707"/>
                                  <w:w w:val="82"/>
                                </w:rPr>
                                <w:t>,</w:t>
                              </w:r>
                              <w:r>
                                <w:rPr>
                                  <w:color w:val="070707"/>
                                </w:rPr>
                                <w:t xml:space="preserve">  </w:t>
                              </w:r>
                              <w:r>
                                <w:rPr>
                                  <w:color w:val="070707"/>
                                  <w:spacing w:val="-1"/>
                                  <w:w w:val="105"/>
                                </w:rPr>
                                <w:t>Follo</w:t>
                              </w:r>
                              <w:r>
                                <w:rPr>
                                  <w:color w:val="070707"/>
                                  <w:w w:val="105"/>
                                </w:rPr>
                                <w:t>w</w:t>
                              </w:r>
                              <w:r>
                                <w:rPr>
                                  <w:color w:val="070707"/>
                                </w:rPr>
                                <w:t xml:space="preserve"> </w:t>
                              </w:r>
                              <w:r>
                                <w:rPr>
                                  <w:color w:val="070707"/>
                                  <w:spacing w:val="-1"/>
                                  <w:w w:val="105"/>
                                </w:rPr>
                                <w:t>th</w:t>
                              </w:r>
                              <w:r>
                                <w:rPr>
                                  <w:color w:val="070707"/>
                                  <w:w w:val="105"/>
                                </w:rPr>
                                <w:t>e</w:t>
                              </w:r>
                              <w:r>
                                <w:rPr>
                                  <w:color w:val="070707"/>
                                </w:rPr>
                                <w:t xml:space="preserve"> </w:t>
                              </w:r>
                              <w:r>
                                <w:rPr>
                                  <w:color w:val="1A1A1A"/>
                                  <w:spacing w:val="-1"/>
                                  <w:w w:val="108"/>
                                </w:rPr>
                                <w:t>step</w:t>
                              </w:r>
                              <w:r>
                                <w:rPr>
                                  <w:color w:val="1A1A1A"/>
                                  <w:w w:val="108"/>
                                </w:rPr>
                                <w:t>s</w:t>
                              </w:r>
                              <w:r>
                                <w:rPr>
                                  <w:color w:val="1A1A1A"/>
                                </w:rPr>
                                <w:t xml:space="preserve"> </w:t>
                              </w:r>
                              <w:r>
                                <w:rPr>
                                  <w:color w:val="070707"/>
                                  <w:spacing w:val="-1"/>
                                  <w:w w:val="107"/>
                                </w:rPr>
                                <w:t>i</w:t>
                              </w:r>
                              <w:r>
                                <w:rPr>
                                  <w:color w:val="070707"/>
                                  <w:w w:val="107"/>
                                </w:rPr>
                                <w:t>n</w:t>
                              </w:r>
                              <w:r>
                                <w:rPr>
                                  <w:color w:val="070707"/>
                                </w:rPr>
                                <w:t xml:space="preserve"> </w:t>
                              </w:r>
                              <w:r>
                                <w:rPr>
                                  <w:b/>
                                  <w:bCs/>
                                  <w:color w:val="070707"/>
                                  <w:spacing w:val="-1"/>
                                  <w:w w:val="104"/>
                                </w:rPr>
                                <w:t>WLS</w:t>
                              </w:r>
                              <w:r>
                                <w:rPr>
                                  <w:b/>
                                  <w:bCs/>
                                  <w:color w:val="070707"/>
                                  <w:w w:val="104"/>
                                </w:rPr>
                                <w:t>P</w:t>
                              </w:r>
                              <w:r>
                                <w:rPr>
                                  <w:b/>
                                  <w:bCs/>
                                  <w:color w:val="070707"/>
                                </w:rPr>
                                <w:t xml:space="preserve"> </w:t>
                              </w:r>
                              <w:r>
                                <w:rPr>
                                  <w:b/>
                                  <w:bCs/>
                                  <w:color w:val="070707"/>
                                  <w:spacing w:val="-1"/>
                                  <w:w w:val="103"/>
                                </w:rPr>
                                <w:t>FSE</w:t>
                              </w:r>
                              <w:r>
                                <w:rPr>
                                  <w:b/>
                                  <w:bCs/>
                                  <w:color w:val="070707"/>
                                  <w:w w:val="103"/>
                                </w:rPr>
                                <w:t>R</w:t>
                              </w:r>
                              <w:r>
                                <w:rPr>
                                  <w:b/>
                                  <w:bCs/>
                                  <w:color w:val="070707"/>
                                </w:rPr>
                                <w:t xml:space="preserve"> </w:t>
                              </w:r>
                              <w:r>
                                <w:rPr>
                                  <w:b/>
                                  <w:bCs/>
                                  <w:color w:val="070707"/>
                                  <w:spacing w:val="-1"/>
                                  <w:w w:val="98"/>
                                </w:rPr>
                                <w:t xml:space="preserve">'1'6o1Steps </w:t>
                              </w:r>
                              <w:r>
                                <w:rPr>
                                  <w:b/>
                                  <w:bCs/>
                                  <w:color w:val="070707"/>
                                </w:rPr>
                                <w:t>or Requesting an Account</w:t>
                              </w:r>
                            </w:p>
                          </w:txbxContent>
                        </wps:txbx>
                        <wps:bodyPr rot="0" vert="horz" wrap="square" lIns="0" tIns="0" rIns="0" bIns="0" anchor="t" anchorCtr="0" upright="1">
                          <a:noAutofit/>
                        </wps:bodyPr>
                      </wps:wsp>
                      <wps:wsp>
                        <wps:cNvPr id="107" name="Text Box 213"/>
                        <wps:cNvSpPr txBox="1">
                          <a:spLocks noChangeArrowheads="1"/>
                        </wps:cNvSpPr>
                        <wps:spPr bwMode="auto">
                          <a:xfrm>
                            <a:off x="774" y="4727"/>
                            <a:ext cx="693" cy="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54"/>
                                <w:ind w:left="238" w:right="229"/>
                                <w:jc w:val="center"/>
                                <w:rPr>
                                  <w:i w:val="0"/>
                                  <w:iCs w:val="0"/>
                                  <w:color w:val="070707"/>
                                  <w:w w:val="110"/>
                                </w:rPr>
                              </w:pPr>
                              <w:r>
                                <w:rPr>
                                  <w:i w:val="0"/>
                                  <w:iCs w:val="0"/>
                                  <w:color w:val="070707"/>
                                  <w:w w:val="110"/>
                                </w:rPr>
                                <w:t>4.</w:t>
                              </w:r>
                            </w:p>
                          </w:txbxContent>
                        </wps:txbx>
                        <wps:bodyPr rot="0" vert="horz" wrap="square" lIns="0" tIns="0" rIns="0" bIns="0" anchor="t" anchorCtr="0" upright="1">
                          <a:noAutofit/>
                        </wps:bodyPr>
                      </wps:wsp>
                      <wps:wsp>
                        <wps:cNvPr id="108" name="Text Box 214"/>
                        <wps:cNvSpPr txBox="1">
                          <a:spLocks noChangeArrowheads="1"/>
                        </wps:cNvSpPr>
                        <wps:spPr bwMode="auto">
                          <a:xfrm>
                            <a:off x="774" y="4155"/>
                            <a:ext cx="693"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54"/>
                                <w:ind w:left="239" w:right="229"/>
                                <w:jc w:val="center"/>
                                <w:rPr>
                                  <w:i w:val="0"/>
                                  <w:iCs w:val="0"/>
                                  <w:color w:val="070707"/>
                                  <w:w w:val="105"/>
                                  <w:sz w:val="22"/>
                                  <w:szCs w:val="22"/>
                                </w:rPr>
                              </w:pPr>
                              <w:r>
                                <w:rPr>
                                  <w:i w:val="0"/>
                                  <w:iCs w:val="0"/>
                                  <w:color w:val="070707"/>
                                  <w:w w:val="105"/>
                                  <w:sz w:val="22"/>
                                  <w:szCs w:val="22"/>
                                </w:rPr>
                                <w:t>3.</w:t>
                              </w:r>
                            </w:p>
                          </w:txbxContent>
                        </wps:txbx>
                        <wps:bodyPr rot="0" vert="horz" wrap="square" lIns="0" tIns="0" rIns="0" bIns="0" anchor="t" anchorCtr="0" upright="1">
                          <a:noAutofit/>
                        </wps:bodyPr>
                      </wps:wsp>
                      <wps:wsp>
                        <wps:cNvPr id="109" name="Text Box 215"/>
                        <wps:cNvSpPr txBox="1">
                          <a:spLocks noChangeArrowheads="1"/>
                        </wps:cNvSpPr>
                        <wps:spPr bwMode="auto">
                          <a:xfrm>
                            <a:off x="774" y="3333"/>
                            <a:ext cx="693"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54"/>
                                <w:ind w:left="238" w:right="229"/>
                                <w:jc w:val="center"/>
                                <w:rPr>
                                  <w:i w:val="0"/>
                                  <w:iCs w:val="0"/>
                                  <w:color w:val="070707"/>
                                  <w:w w:val="110"/>
                                </w:rPr>
                              </w:pPr>
                              <w:r>
                                <w:rPr>
                                  <w:i w:val="0"/>
                                  <w:iCs w:val="0"/>
                                  <w:color w:val="070707"/>
                                  <w:w w:val="110"/>
                                </w:rPr>
                                <w:t>2.</w:t>
                              </w:r>
                            </w:p>
                          </w:txbxContent>
                        </wps:txbx>
                        <wps:bodyPr rot="0" vert="horz" wrap="square" lIns="0" tIns="0" rIns="0" bIns="0" anchor="t" anchorCtr="0" upright="1">
                          <a:noAutofit/>
                        </wps:bodyPr>
                      </wps:wsp>
                      <wps:wsp>
                        <wps:cNvPr id="110" name="Text Box 216"/>
                        <wps:cNvSpPr txBox="1">
                          <a:spLocks noChangeArrowheads="1"/>
                        </wps:cNvSpPr>
                        <wps:spPr bwMode="auto">
                          <a:xfrm>
                            <a:off x="1033" y="2069"/>
                            <a:ext cx="186"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line="233" w:lineRule="exact"/>
                                <w:rPr>
                                  <w:i w:val="0"/>
                                  <w:iCs w:val="0"/>
                                  <w:color w:val="070707"/>
                                  <w:w w:val="105"/>
                                </w:rPr>
                              </w:pPr>
                              <w:r>
                                <w:rPr>
                                  <w:i w:val="0"/>
                                  <w:iCs w:val="0"/>
                                  <w:color w:val="070707"/>
                                  <w:w w:val="105"/>
                                </w:rPr>
                                <w:t>1.</w:t>
                              </w:r>
                            </w:p>
                          </w:txbxContent>
                        </wps:txbx>
                        <wps:bodyPr rot="0" vert="horz" wrap="square" lIns="0" tIns="0" rIns="0" bIns="0" anchor="t" anchorCtr="0" upright="1">
                          <a:noAutofit/>
                        </wps:bodyPr>
                      </wps:wsp>
                      <wps:wsp>
                        <wps:cNvPr id="111" name="Text Box 217"/>
                        <wps:cNvSpPr txBox="1">
                          <a:spLocks noChangeArrowheads="1"/>
                        </wps:cNvSpPr>
                        <wps:spPr bwMode="auto">
                          <a:xfrm>
                            <a:off x="774" y="971"/>
                            <a:ext cx="693" cy="9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61" w:line="448" w:lineRule="auto"/>
                                <w:ind w:left="160" w:right="56" w:hanging="95"/>
                                <w:rPr>
                                  <w:b/>
                                  <w:bCs/>
                                  <w:i w:val="0"/>
                                  <w:iCs w:val="0"/>
                                  <w:color w:val="070707"/>
                                  <w:w w:val="105"/>
                                </w:rPr>
                              </w:pPr>
                              <w:r>
                                <w:rPr>
                                  <w:b/>
                                  <w:bCs/>
                                  <w:i w:val="0"/>
                                  <w:iCs w:val="0"/>
                                  <w:color w:val="070707"/>
                                  <w:w w:val="105"/>
                                </w:rPr>
                                <w:t>STEP NO.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7" o:spid="_x0000_s1116" style="position:absolute;margin-left:36.5pt;margin-top:11.85pt;width:556.75pt;height:305.65pt;z-index:251659776;mso-wrap-distance-left:0;mso-wrap-distance-right:0;mso-position-horizontal-relative:page;mso-position-vertical-relative:text" coordorigin="730,237" coordsize="11135,61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" o:allowincell="f">
                <v:shape id="Picture 188" o:spid="_x0000_s1117" type="#_x0000_t75" style="position:absolute;left:3461;top:243;width:7840;height: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">
                  <v:imagedata r:id="rId56" o:title=""/>
                </v:shape>
                <v:shape id="Freeform 189" o:spid="_x0000_s1118" style="position:absolute;left:5259;top:1006;width:20;height:2884;visibility:visible;mso-wrap-style:square;v-text-anchor:top" coordsize="20,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" path="m,2883l,e" filled="f" strokeweight=".33919mm">
                  <v:path arrowok="t" o:connecttype="custom" o:connectlocs="0,2883;0,0" o:connectangles="0,0"/>
                </v:shape>
                <v:shape id="Freeform 190" o:spid="_x0000_s1119" style="position:absolute;left:8687;top:1006;width:20;height:4537;visibility:visible;mso-wrap-style:square;v-text-anchor:top" coordsize="20,4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" path="m,4536l,e" filled="f" strokeweight=".33919mm">
                  <v:path arrowok="t" o:connecttype="custom" o:connectlocs="0,4536;0,0" o:connectangles="0,0"/>
                </v:shape>
                <v:shape id="Freeform 191" o:spid="_x0000_s1120" style="position:absolute;left:10576;top:1006;width:20;height:4537;visibility:visible;mso-wrap-style:square;v-text-anchor:top" coordsize="20,4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" path="m,4536l,e" filled="f" strokeweight=".33919mm">
                  <v:path arrowok="t" o:connecttype="custom" o:connectlocs="0,4536;0,0" o:connectangles="0,0"/>
                </v:shape>
                <v:shape id="Freeform 192" o:spid="_x0000_s1121" style="position:absolute;left:11211;top:1006;width:20;height:4537;visibility:visible;mso-wrap-style:square;v-text-anchor:top" coordsize="20,4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" path="m,4536l,e" filled="f" strokeweight=".33919mm">
                  <v:path arrowok="t" o:connecttype="custom" o:connectlocs="0,4536;0,0" o:connectangles="0,0"/>
                </v:shape>
                <v:shape id="Freeform 193" o:spid="_x0000_s1122" style="position:absolute;left:764;top:237;width:20;height:6113;visibility:visible;mso-wrap-style:square;v-text-anchor:top" coordsize="20,6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" path="m,6112l,e" filled="f" strokeweight=".33919mm">
                  <v:path arrowok="t" o:connecttype="custom" o:connectlocs="0,6112;0,0" o:connectangles="0,0"/>
                </v:shape>
                <v:shape id="Freeform 194" o:spid="_x0000_s1123" style="position:absolute;left:749;top:252;width:2712;height:20;visibility:visible;mso-wrap-style:square;v-text-anchor:top" coordsize="27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" path="m,l2711,e" filled="f" strokeweight=".25431mm">
                  <v:path arrowok="t" o:connecttype="custom" o:connectlocs="0,0;2711,0" o:connectangles="0,0"/>
                </v:shape>
                <v:shape id="Freeform 195" o:spid="_x0000_s1124" style="position:absolute;left:1475;top:949;width:20;height:4595;visibility:visible;mso-wrap-style:square;v-text-anchor:top" coordsize="20,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" path="m,4594l,e" filled="f" strokeweight=".33919mm">
                  <v:path arrowok="t" o:connecttype="custom" o:connectlocs="0,4594;0,0" o:connectangles="0,0"/>
                </v:shape>
                <v:shape id="Freeform 196" o:spid="_x0000_s1125" style="position:absolute;left:730;top:963;width:3750;height:20;visibility:visible;mso-wrap-style:square;v-text-anchor:top" coordsize="37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" path="m,l3749,e" filled="f" strokeweight=".25431mm">
                  <v:path arrowok="t" o:connecttype="custom" o:connectlocs="0,0;3749,0" o:connectangles="0,0"/>
                </v:shape>
                <v:shape id="Freeform 197" o:spid="_x0000_s1126" style="position:absolute;left:11836;top:237;width:20;height:6113;visibility:visible;mso-wrap-style:square;v-text-anchor:top" coordsize="20,6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" path="m,6112l,e" filled="f" strokeweight=".33919mm">
                  <v:path arrowok="t" o:connecttype="custom" o:connectlocs="0,6112;0,0" o:connectangles="0,0"/>
                </v:shape>
                <v:shape id="Freeform 198" o:spid="_x0000_s1127" style="position:absolute;left:730;top:1982;width:11135;height:20;visibility:visible;mso-wrap-style:square;v-text-anchor:top" coordsize="111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" path="m,l11134,e" filled="f" strokeweight=".50861mm">
                  <v:path arrowok="t" o:connecttype="custom" o:connectlocs="0,0;11134,0" o:connectangles="0,0"/>
                </v:shape>
                <v:shape id="Freeform 199" o:spid="_x0000_s1128" style="position:absolute;left:749;top:3318;width:1000;height:20;visibility:visible;mso-wrap-style:square;v-text-anchor:top" coordsize=",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" path="m,l999,e" filled="f" strokeweight=".50861mm">
                  <v:path arrowok="t" o:connecttype="custom" o:connectlocs="0,0;999,0" o:connectangles="0,0"/>
                </v:shape>
                <v:shape id="Freeform 200" o:spid="_x0000_s1129" style="position:absolute;left:749;top:4140;width:1000;height:20;visibility:visible;mso-wrap-style:square;v-text-anchor:top" coordsize=",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" path="m,l999,e" filled="f" strokeweight=".50861mm">
                  <v:path arrowok="t" o:connecttype="custom" o:connectlocs="0,0;999,0" o:connectangles="0,0"/>
                </v:shape>
                <v:shape id="Freeform 201" o:spid="_x0000_s1130" style="position:absolute;left:749;top:4712;width:2154;height:20;visibility:visible;mso-wrap-style:square;v-text-anchor:top" coordsize="21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" path="m,l2153,e" filled="f" strokeweight=".50861mm">
                  <v:path arrowok="t" o:connecttype="custom" o:connectlocs="0,0;2153,0" o:connectangles="0,0"/>
                </v:shape>
                <v:shape id="Freeform 202" o:spid="_x0000_s1131" style="position:absolute;left:749;top:5524;width:11116;height:20;visibility:visible;mso-wrap-style:square;v-text-anchor:top" coordsize="111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" path="m,l11115,e" filled="f" strokeweight=".33906mm">
                  <v:path arrowok="t" o:connecttype="custom" o:connectlocs="0,0;11115,0" o:connectangles="0,0"/>
                </v:shape>
                <v:shape id="Freeform 203" o:spid="_x0000_s1132" style="position:absolute;left:749;top:6326;width:11116;height:20;visibility:visible;mso-wrap-style:square;v-text-anchor:top" coordsize="111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" path="m,l11115,e" filled="f" strokeweight=".25431mm">
                  <v:path arrowok="t" o:connecttype="custom" o:connectlocs="0,0;11115,0" o:connectangles="0,0"/>
                </v:shape>
                <v:shape id="Text Box 204" o:spid="_x0000_s1133" type="#_x0000_t202" style="position:absolute;left:796;top:360;width:3429;height: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rsidR="00A8353F" w:rsidRDefault="0071444F">
                        <w:pPr>
                          <w:pStyle w:val="BodyText"/>
                          <w:kinsoku w:val="0"/>
                          <w:overflowPunct w:val="0"/>
                          <w:spacing w:line="253" w:lineRule="exact"/>
                          <w:ind w:left="9"/>
                          <w:rPr>
                            <w:b/>
                            <w:bCs/>
                            <w:i w:val="0"/>
                            <w:iCs w:val="0"/>
                            <w:color w:val="070707"/>
                            <w:sz w:val="24"/>
                            <w:szCs w:val="24"/>
                          </w:rPr>
                        </w:pPr>
                        <w:r>
                          <w:rPr>
                            <w:b/>
                            <w:bCs/>
                            <w:i w:val="0"/>
                            <w:iCs w:val="0"/>
                            <w:color w:val="070707"/>
                            <w:sz w:val="24"/>
                            <w:szCs w:val="24"/>
                          </w:rPr>
                          <w:t>WLSPFSER Tool</w:t>
                        </w:r>
                      </w:p>
                      <w:p w:rsidR="00A8353F" w:rsidRDefault="0071444F">
                        <w:pPr>
                          <w:pStyle w:val="BodyText"/>
                          <w:kinsoku w:val="0"/>
                          <w:overflowPunct w:val="0"/>
                          <w:spacing w:line="275" w:lineRule="exact"/>
                          <w:rPr>
                            <w:b/>
                            <w:bCs/>
                            <w:i w:val="0"/>
                            <w:iCs w:val="0"/>
                            <w:color w:val="1A1A1A"/>
                            <w:sz w:val="22"/>
                            <w:szCs w:val="22"/>
                          </w:rPr>
                        </w:pPr>
                        <w:r>
                          <w:rPr>
                            <w:b/>
                            <w:bCs/>
                            <w:i w:val="0"/>
                            <w:iCs w:val="0"/>
                            <w:color w:val="070707"/>
                            <w:sz w:val="22"/>
                            <w:szCs w:val="22"/>
                          </w:rPr>
                          <w:t xml:space="preserve">St psfor Loggi11g'l11 </w:t>
                        </w:r>
                        <w:r>
                          <w:rPr>
                            <w:b/>
                            <w:bCs/>
                            <w:color w:val="070707"/>
                            <w:sz w:val="25"/>
                            <w:szCs w:val="25"/>
                          </w:rPr>
                          <w:t>{k</w:t>
                        </w:r>
                        <w:r>
                          <w:rPr>
                            <w:b/>
                            <w:bCs/>
                            <w:color w:val="070707"/>
                            <w:spacing w:val="-38"/>
                            <w:sz w:val="25"/>
                            <w:szCs w:val="25"/>
                          </w:rPr>
                          <w:t xml:space="preserve"> </w:t>
                        </w:r>
                        <w:r>
                          <w:rPr>
                            <w:b/>
                            <w:bCs/>
                            <w:i w:val="0"/>
                            <w:iCs w:val="0"/>
                            <w:color w:val="1A1A1A"/>
                            <w:sz w:val="22"/>
                            <w:szCs w:val="22"/>
                          </w:rPr>
                          <w:t>Joggitjg()ut</w:t>
                        </w:r>
                      </w:p>
                      <w:p w:rsidR="00A8353F" w:rsidRDefault="0071444F">
                        <w:pPr>
                          <w:pStyle w:val="BodyText"/>
                          <w:kinsoku w:val="0"/>
                          <w:overflowPunct w:val="0"/>
                          <w:spacing w:before="139"/>
                          <w:ind w:left="2134"/>
                          <w:rPr>
                            <w:b/>
                            <w:bCs/>
                            <w:i w:val="0"/>
                            <w:iCs w:val="0"/>
                            <w:color w:val="070707"/>
                            <w:w w:val="105"/>
                          </w:rPr>
                        </w:pPr>
                        <w:r>
                          <w:rPr>
                            <w:b/>
                            <w:bCs/>
                            <w:i w:val="0"/>
                            <w:iCs w:val="0"/>
                            <w:color w:val="070707"/>
                            <w:w w:val="105"/>
                          </w:rPr>
                          <w:t>ACTION</w:t>
                        </w:r>
                      </w:p>
                    </w:txbxContent>
                  </v:textbox>
                </v:shape>
                <v:shape id="Text Box 205" o:spid="_x0000_s1134" type="#_x0000_t202" style="position:absolute;left:6592;top:1036;width:773;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rsidR="00A8353F" w:rsidRDefault="0071444F">
                        <w:pPr>
                          <w:pStyle w:val="BodyText"/>
                          <w:kinsoku w:val="0"/>
                          <w:overflowPunct w:val="0"/>
                          <w:spacing w:line="233" w:lineRule="exact"/>
                          <w:rPr>
                            <w:b/>
                            <w:bCs/>
                            <w:i w:val="0"/>
                            <w:iCs w:val="0"/>
                            <w:color w:val="070707"/>
                            <w:w w:val="105"/>
                          </w:rPr>
                        </w:pPr>
                        <w:r>
                          <w:rPr>
                            <w:b/>
                            <w:bCs/>
                            <w:i w:val="0"/>
                            <w:iCs w:val="0"/>
                            <w:color w:val="070707"/>
                            <w:w w:val="105"/>
                          </w:rPr>
                          <w:t>EVENT</w:t>
                        </w:r>
                      </w:p>
                    </w:txbxContent>
                  </v:textbox>
                </v:shape>
                <v:shape id="Text Box 206" o:spid="_x0000_s1135" type="#_x0000_t202" style="position:absolute;left:8977;top:1041;width:282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rsidR="00A8353F" w:rsidRDefault="0071444F">
                        <w:pPr>
                          <w:pStyle w:val="BodyText"/>
                          <w:tabs>
                            <w:tab w:val="left" w:pos="1647"/>
                          </w:tabs>
                          <w:kinsoku w:val="0"/>
                          <w:overflowPunct w:val="0"/>
                          <w:spacing w:line="233" w:lineRule="exact"/>
                          <w:rPr>
                            <w:b/>
                            <w:bCs/>
                            <w:i w:val="0"/>
                            <w:iCs w:val="0"/>
                            <w:color w:val="070707"/>
                            <w:w w:val="105"/>
                          </w:rPr>
                        </w:pPr>
                        <w:r>
                          <w:rPr>
                            <w:b/>
                            <w:bCs/>
                            <w:i w:val="0"/>
                            <w:iCs w:val="0"/>
                            <w:color w:val="070707"/>
                            <w:w w:val="105"/>
                          </w:rPr>
                          <w:t>COMMENTS</w:t>
                        </w:r>
                        <w:r>
                          <w:rPr>
                            <w:b/>
                            <w:bCs/>
                            <w:i w:val="0"/>
                            <w:iCs w:val="0"/>
                            <w:color w:val="070707"/>
                            <w:w w:val="105"/>
                          </w:rPr>
                          <w:tab/>
                          <w:t>PASS</w:t>
                        </w:r>
                        <w:r>
                          <w:rPr>
                            <w:b/>
                            <w:bCs/>
                            <w:i w:val="0"/>
                            <w:iCs w:val="0"/>
                            <w:color w:val="070707"/>
                            <w:spacing w:val="31"/>
                            <w:w w:val="105"/>
                          </w:rPr>
                          <w:t xml:space="preserve"> </w:t>
                        </w:r>
                        <w:r>
                          <w:rPr>
                            <w:b/>
                            <w:bCs/>
                            <w:i w:val="0"/>
                            <w:iCs w:val="0"/>
                            <w:color w:val="070707"/>
                            <w:w w:val="105"/>
                          </w:rPr>
                          <w:t>FAIL</w:t>
                        </w:r>
                      </w:p>
                    </w:txbxContent>
                  </v:textbox>
                </v:shape>
                <v:shape id="Text Box 207" o:spid="_x0000_s1136" type="#_x0000_t202" style="position:absolute;left:1521;top:2064;width:6821;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rsidR="00A8353F" w:rsidRDefault="0071444F">
                        <w:pPr>
                          <w:pStyle w:val="BodyText"/>
                          <w:tabs>
                            <w:tab w:val="left" w:pos="3781"/>
                          </w:tabs>
                          <w:kinsoku w:val="0"/>
                          <w:overflowPunct w:val="0"/>
                          <w:spacing w:line="254" w:lineRule="auto"/>
                          <w:ind w:right="18"/>
                          <w:rPr>
                            <w:i w:val="0"/>
                            <w:iCs w:val="0"/>
                            <w:color w:val="070707"/>
                            <w:w w:val="105"/>
                          </w:rPr>
                        </w:pPr>
                        <w:r>
                          <w:rPr>
                            <w:i w:val="0"/>
                            <w:iCs w:val="0"/>
                            <w:color w:val="070707"/>
                            <w:w w:val="105"/>
                          </w:rPr>
                          <w:t>Connect to the WLSP FSER</w:t>
                        </w:r>
                        <w:r>
                          <w:rPr>
                            <w:i w:val="0"/>
                            <w:iCs w:val="0"/>
                            <w:color w:val="070707"/>
                            <w:spacing w:val="-18"/>
                            <w:w w:val="105"/>
                          </w:rPr>
                          <w:t xml:space="preserve"> </w:t>
                        </w:r>
                        <w:r>
                          <w:rPr>
                            <w:i w:val="0"/>
                            <w:iCs w:val="0"/>
                            <w:color w:val="070707"/>
                            <w:w w:val="105"/>
                          </w:rPr>
                          <w:t>Tool</w:t>
                        </w:r>
                        <w:r>
                          <w:rPr>
                            <w:i w:val="0"/>
                            <w:iCs w:val="0"/>
                            <w:color w:val="070707"/>
                            <w:spacing w:val="8"/>
                            <w:w w:val="105"/>
                          </w:rPr>
                          <w:t xml:space="preserve"> </w:t>
                        </w:r>
                        <w:r>
                          <w:rPr>
                            <w:i w:val="0"/>
                            <w:iCs w:val="0"/>
                            <w:color w:val="070707"/>
                            <w:w w:val="105"/>
                          </w:rPr>
                          <w:t>portal</w:t>
                        </w:r>
                        <w:r>
                          <w:rPr>
                            <w:i w:val="0"/>
                            <w:iCs w:val="0"/>
                            <w:color w:val="070707"/>
                            <w:w w:val="105"/>
                          </w:rPr>
                          <w:tab/>
                        </w:r>
                        <w:r>
                          <w:rPr>
                            <w:color w:val="070707"/>
                            <w:w w:val="105"/>
                          </w:rPr>
                          <w:t xml:space="preserve">The </w:t>
                        </w:r>
                        <w:r>
                          <w:rPr>
                            <w:color w:val="1A1A1A"/>
                            <w:w w:val="105"/>
                          </w:rPr>
                          <w:t xml:space="preserve">welcome </w:t>
                        </w:r>
                        <w:r>
                          <w:rPr>
                            <w:color w:val="070707"/>
                            <w:w w:val="105"/>
                          </w:rPr>
                          <w:t xml:space="preserve">page for the WLSP </w:t>
                        </w:r>
                        <w:r>
                          <w:rPr>
                            <w:i w:val="0"/>
                            <w:iCs w:val="0"/>
                            <w:color w:val="070707"/>
                            <w:w w:val="105"/>
                          </w:rPr>
                          <w:t>from the NGGN network via</w:t>
                        </w:r>
                        <w:r>
                          <w:rPr>
                            <w:i w:val="0"/>
                            <w:iCs w:val="0"/>
                            <w:color w:val="070707"/>
                            <w:spacing w:val="7"/>
                            <w:w w:val="105"/>
                          </w:rPr>
                          <w:t xml:space="preserve"> </w:t>
                        </w:r>
                        <w:r>
                          <w:rPr>
                            <w:i w:val="0"/>
                            <w:iCs w:val="0"/>
                            <w:color w:val="070707"/>
                            <w:w w:val="105"/>
                          </w:rPr>
                          <w:t>a</w:t>
                        </w:r>
                        <w:r>
                          <w:rPr>
                            <w:i w:val="0"/>
                            <w:iCs w:val="0"/>
                            <w:color w:val="070707"/>
                            <w:spacing w:val="-4"/>
                            <w:w w:val="105"/>
                          </w:rPr>
                          <w:t xml:space="preserve"> </w:t>
                        </w:r>
                        <w:r>
                          <w:rPr>
                            <w:i w:val="0"/>
                            <w:iCs w:val="0"/>
                            <w:color w:val="070707"/>
                            <w:w w:val="105"/>
                          </w:rPr>
                          <w:t>web</w:t>
                        </w:r>
                        <w:r>
                          <w:rPr>
                            <w:i w:val="0"/>
                            <w:iCs w:val="0"/>
                            <w:color w:val="070707"/>
                            <w:w w:val="105"/>
                          </w:rPr>
                          <w:tab/>
                        </w:r>
                        <w:r>
                          <w:rPr>
                            <w:color w:val="070707"/>
                            <w:w w:val="105"/>
                          </w:rPr>
                          <w:t>FSER tool displays in the</w:t>
                        </w:r>
                        <w:r>
                          <w:rPr>
                            <w:color w:val="070707"/>
                            <w:spacing w:val="-19"/>
                            <w:w w:val="105"/>
                          </w:rPr>
                          <w:t xml:space="preserve"> </w:t>
                        </w:r>
                        <w:r>
                          <w:rPr>
                            <w:color w:val="070707"/>
                            <w:w w:val="105"/>
                          </w:rPr>
                          <w:t xml:space="preserve">browser </w:t>
                        </w:r>
                        <w:r>
                          <w:rPr>
                            <w:i w:val="0"/>
                            <w:iCs w:val="0"/>
                            <w:color w:val="070707"/>
                            <w:w w:val="105"/>
                          </w:rPr>
                          <w:t>browser.</w:t>
                        </w:r>
                      </w:p>
                      <w:p w:rsidR="00A8353F" w:rsidRDefault="00915E57">
                        <w:pPr>
                          <w:pStyle w:val="BodyText"/>
                          <w:kinsoku w:val="0"/>
                          <w:overflowPunct w:val="0"/>
                          <w:spacing w:before="1"/>
                          <w:ind w:left="16"/>
                          <w:rPr>
                            <w:i w:val="0"/>
                            <w:iCs w:val="0"/>
                            <w:color w:val="494949"/>
                            <w:sz w:val="20"/>
                            <w:szCs w:val="20"/>
                          </w:rPr>
                        </w:pPr>
                        <w:hyperlink r:id="rId57" w:history="1">
                          <w:r w:rsidR="0071444F">
                            <w:rPr>
                              <w:i w:val="0"/>
                              <w:iCs w:val="0"/>
                              <w:color w:val="494949"/>
                              <w:sz w:val="20"/>
                              <w:szCs w:val="20"/>
                              <w:u w:val="thick"/>
                            </w:rPr>
                            <w:t>htt p:/</w:t>
                          </w:r>
                          <w:r w:rsidR="0071444F">
                            <w:rPr>
                              <w:i w:val="0"/>
                              <w:iCs w:val="0"/>
                              <w:color w:val="626262"/>
                              <w:sz w:val="20"/>
                              <w:szCs w:val="20"/>
                              <w:u w:val="thick"/>
                            </w:rPr>
                            <w:t>/</w:t>
                          </w:r>
                          <w:r w:rsidR="0071444F">
                            <w:rPr>
                              <w:i w:val="0"/>
                              <w:iCs w:val="0"/>
                              <w:color w:val="494949"/>
                              <w:sz w:val="20"/>
                              <w:szCs w:val="20"/>
                              <w:u w:val="thick"/>
                            </w:rPr>
                            <w:t xml:space="preserve">wlspfser </w:t>
                          </w:r>
                          <w:r w:rsidR="0071444F">
                            <w:rPr>
                              <w:i w:val="0"/>
                              <w:iCs w:val="0"/>
                              <w:color w:val="626262"/>
                              <w:sz w:val="20"/>
                              <w:szCs w:val="20"/>
                              <w:u w:val="thick"/>
                            </w:rPr>
                            <w:t>.</w:t>
                          </w:r>
                          <w:r w:rsidR="0071444F">
                            <w:rPr>
                              <w:i w:val="0"/>
                              <w:iCs w:val="0"/>
                              <w:color w:val="363636"/>
                              <w:sz w:val="20"/>
                              <w:szCs w:val="20"/>
                              <w:u w:val="thick"/>
                            </w:rPr>
                            <w:t xml:space="preserve">is </w:t>
                          </w:r>
                          <w:r w:rsidR="0071444F">
                            <w:rPr>
                              <w:i w:val="0"/>
                              <w:iCs w:val="0"/>
                              <w:color w:val="727272"/>
                              <w:sz w:val="20"/>
                              <w:szCs w:val="20"/>
                              <w:u w:val="thick"/>
                            </w:rPr>
                            <w:t>.</w:t>
                          </w:r>
                          <w:r w:rsidR="0071444F">
                            <w:rPr>
                              <w:i w:val="0"/>
                              <w:iCs w:val="0"/>
                              <w:color w:val="494949"/>
                              <w:sz w:val="20"/>
                              <w:szCs w:val="20"/>
                              <w:u w:val="thick"/>
                            </w:rPr>
                            <w:t>n</w:t>
                          </w:r>
                          <w:r w:rsidR="0071444F">
                            <w:rPr>
                              <w:i w:val="0"/>
                              <w:iCs w:val="0"/>
                              <w:color w:val="626262"/>
                              <w:sz w:val="20"/>
                              <w:szCs w:val="20"/>
                              <w:u w:val="thick"/>
                            </w:rPr>
                            <w:t>o</w:t>
                          </w:r>
                          <w:r w:rsidR="0071444F">
                            <w:rPr>
                              <w:i w:val="0"/>
                              <w:iCs w:val="0"/>
                              <w:color w:val="494949"/>
                              <w:sz w:val="20"/>
                              <w:szCs w:val="20"/>
                              <w:u w:val="thick"/>
                            </w:rPr>
                            <w:t xml:space="preserve">rthropgru mman </w:t>
                          </w:r>
                          <w:r w:rsidR="0071444F">
                            <w:rPr>
                              <w:i w:val="0"/>
                              <w:iCs w:val="0"/>
                              <w:color w:val="626262"/>
                              <w:sz w:val="20"/>
                              <w:szCs w:val="20"/>
                              <w:u w:val="thick"/>
                            </w:rPr>
                            <w:t>.</w:t>
                          </w:r>
                          <w:r w:rsidR="0071444F">
                            <w:rPr>
                              <w:i w:val="0"/>
                              <w:iCs w:val="0"/>
                              <w:color w:val="494949"/>
                              <w:sz w:val="20"/>
                              <w:szCs w:val="20"/>
                              <w:u w:val="thick"/>
                            </w:rPr>
                            <w:t>com/</w:t>
                          </w:r>
                        </w:hyperlink>
                      </w:p>
                      <w:p w:rsidR="00A8353F" w:rsidRDefault="00A8353F">
                        <w:pPr>
                          <w:pStyle w:val="BodyText"/>
                          <w:kinsoku w:val="0"/>
                          <w:overflowPunct w:val="0"/>
                          <w:spacing w:before="8"/>
                          <w:rPr>
                            <w:i w:val="0"/>
                            <w:iCs w:val="0"/>
                            <w:sz w:val="27"/>
                            <w:szCs w:val="27"/>
                          </w:rPr>
                        </w:pPr>
                      </w:p>
                      <w:p w:rsidR="00A8353F" w:rsidRDefault="0071444F">
                        <w:pPr>
                          <w:pStyle w:val="BodyText"/>
                          <w:kinsoku w:val="0"/>
                          <w:overflowPunct w:val="0"/>
                          <w:spacing w:line="252" w:lineRule="auto"/>
                          <w:ind w:left="14" w:right="182" w:hanging="12"/>
                          <w:rPr>
                            <w:i w:val="0"/>
                            <w:iCs w:val="0"/>
                            <w:color w:val="070707"/>
                            <w:w w:val="105"/>
                          </w:rPr>
                        </w:pPr>
                        <w:r>
                          <w:rPr>
                            <w:i w:val="0"/>
                            <w:iCs w:val="0"/>
                            <w:color w:val="070707"/>
                            <w:w w:val="105"/>
                          </w:rPr>
                          <w:t xml:space="preserve">Enter a usemame </w:t>
                        </w:r>
                        <w:r>
                          <w:rPr>
                            <w:i w:val="0"/>
                            <w:iCs w:val="0"/>
                            <w:color w:val="1A1A1A"/>
                            <w:w w:val="105"/>
                          </w:rPr>
                          <w:t xml:space="preserve">and </w:t>
                        </w:r>
                        <w:r>
                          <w:rPr>
                            <w:i w:val="0"/>
                            <w:iCs w:val="0"/>
                            <w:color w:val="070707"/>
                            <w:w w:val="105"/>
                          </w:rPr>
                          <w:t xml:space="preserve">password for in the </w:t>
                        </w:r>
                        <w:r>
                          <w:rPr>
                            <w:color w:val="070707"/>
                            <w:w w:val="105"/>
                          </w:rPr>
                          <w:t xml:space="preserve">Login credentials are entered Log In </w:t>
                        </w:r>
                        <w:r>
                          <w:rPr>
                            <w:i w:val="0"/>
                            <w:iCs w:val="0"/>
                            <w:color w:val="070707"/>
                            <w:w w:val="105"/>
                          </w:rPr>
                          <w:t>field.</w:t>
                        </w:r>
                      </w:p>
                    </w:txbxContent>
                  </v:textbox>
                </v:shape>
                <v:shape id="Text Box 208" o:spid="_x0000_s1137" type="#_x0000_t202" style="position:absolute;left:1526;top:4204;width:2454;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rsidR="00A8353F" w:rsidRDefault="0071444F">
                        <w:pPr>
                          <w:pStyle w:val="BodyText"/>
                          <w:kinsoku w:val="0"/>
                          <w:overflowPunct w:val="0"/>
                          <w:spacing w:line="255" w:lineRule="exact"/>
                          <w:rPr>
                            <w:i w:val="0"/>
                            <w:iCs w:val="0"/>
                            <w:color w:val="070707"/>
                            <w:w w:val="105"/>
                          </w:rPr>
                        </w:pPr>
                        <w:r>
                          <w:rPr>
                            <w:i w:val="0"/>
                            <w:iCs w:val="0"/>
                            <w:color w:val="070707"/>
                            <w:w w:val="105"/>
                          </w:rPr>
                          <w:t xml:space="preserve">Click on the Log </w:t>
                        </w:r>
                        <w:r>
                          <w:rPr>
                            <w:i w:val="0"/>
                            <w:iCs w:val="0"/>
                            <w:color w:val="070707"/>
                            <w:w w:val="105"/>
                            <w:sz w:val="23"/>
                            <w:szCs w:val="23"/>
                          </w:rPr>
                          <w:t xml:space="preserve">In </w:t>
                        </w:r>
                        <w:r>
                          <w:rPr>
                            <w:i w:val="0"/>
                            <w:iCs w:val="0"/>
                            <w:color w:val="070707"/>
                            <w:w w:val="105"/>
                          </w:rPr>
                          <w:t>button.</w:t>
                        </w:r>
                      </w:p>
                    </w:txbxContent>
                  </v:textbox>
                </v:shape>
                <v:shape id="Text Box 209" o:spid="_x0000_s1138" type="#_x0000_t202" style="position:absolute;left:5306;top:4212;width:2934;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rsidR="00A8353F" w:rsidRDefault="0071444F">
                        <w:pPr>
                          <w:pStyle w:val="BodyText"/>
                          <w:kinsoku w:val="0"/>
                          <w:overflowPunct w:val="0"/>
                          <w:spacing w:line="233" w:lineRule="exact"/>
                          <w:rPr>
                            <w:color w:val="070707"/>
                            <w:w w:val="105"/>
                          </w:rPr>
                        </w:pPr>
                        <w:r>
                          <w:rPr>
                            <w:color w:val="070707"/>
                            <w:w w:val="105"/>
                          </w:rPr>
                          <w:t>WLSP FSER home page displays</w:t>
                        </w:r>
                      </w:p>
                    </w:txbxContent>
                  </v:textbox>
                </v:shape>
                <v:shape id="Text Box 210" o:spid="_x0000_s1139" type="#_x0000_t202" style="position:absolute;left:1526;top:4775;width:3163;height: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rsidR="00A8353F" w:rsidRDefault="0071444F">
                        <w:pPr>
                          <w:pStyle w:val="BodyText"/>
                          <w:kinsoku w:val="0"/>
                          <w:overflowPunct w:val="0"/>
                          <w:spacing w:line="249" w:lineRule="auto"/>
                          <w:ind w:left="6" w:right="-19" w:hanging="7"/>
                          <w:rPr>
                            <w:i w:val="0"/>
                            <w:iCs w:val="0"/>
                            <w:color w:val="070707"/>
                            <w:w w:val="105"/>
                          </w:rPr>
                        </w:pPr>
                        <w:r>
                          <w:rPr>
                            <w:i w:val="0"/>
                            <w:iCs w:val="0"/>
                            <w:color w:val="070707"/>
                            <w:w w:val="105"/>
                          </w:rPr>
                          <w:t xml:space="preserve">Click on the </w:t>
                        </w:r>
                        <w:r>
                          <w:rPr>
                            <w:b/>
                            <w:bCs/>
                            <w:i w:val="0"/>
                            <w:iCs w:val="0"/>
                            <w:color w:val="070707"/>
                            <w:w w:val="105"/>
                            <w:sz w:val="22"/>
                            <w:szCs w:val="22"/>
                          </w:rPr>
                          <w:t xml:space="preserve">Log </w:t>
                        </w:r>
                        <w:r>
                          <w:rPr>
                            <w:b/>
                            <w:bCs/>
                            <w:i w:val="0"/>
                            <w:iCs w:val="0"/>
                            <w:color w:val="070707"/>
                            <w:w w:val="105"/>
                          </w:rPr>
                          <w:t xml:space="preserve">Out </w:t>
                        </w:r>
                        <w:r>
                          <w:rPr>
                            <w:i w:val="0"/>
                            <w:iCs w:val="0"/>
                            <w:color w:val="070707"/>
                            <w:w w:val="105"/>
                          </w:rPr>
                          <w:t>button on the navigation bar.</w:t>
                        </w:r>
                      </w:p>
                    </w:txbxContent>
                  </v:textbox>
                </v:shape>
                <v:shape id="Text Box 211" o:spid="_x0000_s1140" type="#_x0000_t202" style="position:absolute;left:5301;top:4784;width:2713;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rsidR="00A8353F" w:rsidRDefault="0071444F">
                        <w:pPr>
                          <w:pStyle w:val="BodyText"/>
                          <w:kinsoku w:val="0"/>
                          <w:overflowPunct w:val="0"/>
                          <w:spacing w:line="252" w:lineRule="auto"/>
                          <w:ind w:left="6" w:right="-1" w:hanging="7"/>
                          <w:rPr>
                            <w:color w:val="070707"/>
                            <w:w w:val="105"/>
                          </w:rPr>
                        </w:pPr>
                        <w:r>
                          <w:rPr>
                            <w:color w:val="070707"/>
                            <w:w w:val="105"/>
                          </w:rPr>
                          <w:t>Welcome to WLSP FSER page displays.</w:t>
                        </w:r>
                      </w:p>
                    </w:txbxContent>
                  </v:textbox>
                </v:shape>
                <v:shape id="Text Box 212" o:spid="_x0000_s1141" type="#_x0000_t202" style="position:absolute;left:774;top:5534;width:11053;height: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rsidR="00A8353F" w:rsidRDefault="0071444F">
                        <w:pPr>
                          <w:pStyle w:val="BodyText"/>
                          <w:kinsoku w:val="0"/>
                          <w:overflowPunct w:val="0"/>
                          <w:spacing w:before="44" w:line="249" w:lineRule="auto"/>
                          <w:ind w:left="105" w:right="87" w:hanging="66"/>
                          <w:rPr>
                            <w:b/>
                            <w:bCs/>
                            <w:color w:val="070707"/>
                          </w:rPr>
                        </w:pPr>
                        <w:r>
                          <w:rPr>
                            <w:b/>
                            <w:bCs/>
                            <w:i w:val="0"/>
                            <w:iCs w:val="0"/>
                            <w:color w:val="070707"/>
                            <w:spacing w:val="-1"/>
                            <w:w w:val="99"/>
                            <w:sz w:val="22"/>
                            <w:szCs w:val="22"/>
                            <w:u w:val="thick"/>
                          </w:rPr>
                          <w:t>Note</w:t>
                        </w:r>
                        <w:r>
                          <w:rPr>
                            <w:b/>
                            <w:bCs/>
                            <w:i w:val="0"/>
                            <w:iCs w:val="0"/>
                            <w:color w:val="070707"/>
                            <w:w w:val="99"/>
                            <w:sz w:val="22"/>
                            <w:szCs w:val="22"/>
                            <w:u w:val="thick"/>
                          </w:rPr>
                          <w:t>:</w:t>
                        </w:r>
                        <w:r>
                          <w:rPr>
                            <w:b/>
                            <w:bCs/>
                            <w:i w:val="0"/>
                            <w:iCs w:val="0"/>
                            <w:color w:val="070707"/>
                            <w:sz w:val="22"/>
                            <w:szCs w:val="22"/>
                          </w:rPr>
                          <w:t xml:space="preserve"> </w:t>
                        </w:r>
                        <w:r>
                          <w:rPr>
                            <w:color w:val="070707"/>
                          </w:rPr>
                          <w:t xml:space="preserve">In </w:t>
                        </w:r>
                        <w:r>
                          <w:rPr>
                            <w:color w:val="1A1A1A"/>
                          </w:rPr>
                          <w:t>or</w:t>
                        </w:r>
                        <w:r>
                          <w:rPr>
                            <w:color w:val="1A1A1A"/>
                            <w:spacing w:val="-79"/>
                          </w:rPr>
                          <w:t>d</w:t>
                        </w:r>
                        <w:r>
                          <w:rPr>
                            <w:color w:val="8E8E8E"/>
                            <w:w w:val="46"/>
                          </w:rPr>
                          <w:t>.</w:t>
                        </w:r>
                        <w:r>
                          <w:rPr>
                            <w:color w:val="8E8E8E"/>
                          </w:rPr>
                          <w:t xml:space="preserve"> </w:t>
                        </w:r>
                        <w:r>
                          <w:rPr>
                            <w:color w:val="1A1A1A"/>
                            <w:spacing w:val="-1"/>
                            <w:w w:val="91"/>
                          </w:rPr>
                          <w:t>i</w:t>
                        </w:r>
                        <w:r>
                          <w:rPr>
                            <w:color w:val="1A1A1A"/>
                            <w:spacing w:val="-5"/>
                            <w:w w:val="91"/>
                          </w:rPr>
                          <w:t>;</w:t>
                        </w:r>
                        <w:r>
                          <w:rPr>
                            <w:color w:val="070707"/>
                            <w:w w:val="99"/>
                          </w:rPr>
                          <w:t>r</w:t>
                        </w:r>
                        <w:r>
                          <w:rPr>
                            <w:color w:val="070707"/>
                          </w:rPr>
                          <w:t xml:space="preserve"> </w:t>
                        </w:r>
                        <w:r>
                          <w:rPr>
                            <w:color w:val="070707"/>
                            <w:spacing w:val="-1"/>
                            <w:w w:val="108"/>
                          </w:rPr>
                          <w:t>t</w:t>
                        </w:r>
                        <w:r>
                          <w:rPr>
                            <w:color w:val="070707"/>
                            <w:w w:val="108"/>
                          </w:rPr>
                          <w:t>q</w:t>
                        </w:r>
                        <w:r>
                          <w:rPr>
                            <w:color w:val="070707"/>
                          </w:rPr>
                          <w:t xml:space="preserve">  </w:t>
                        </w:r>
                        <w:r>
                          <w:rPr>
                            <w:color w:val="070707"/>
                            <w:spacing w:val="-1"/>
                            <w:w w:val="97"/>
                          </w:rPr>
                          <w:t>fogi</w:t>
                        </w:r>
                        <w:r>
                          <w:rPr>
                            <w:color w:val="070707"/>
                            <w:w w:val="97"/>
                          </w:rPr>
                          <w:t>?</w:t>
                        </w:r>
                        <w:r>
                          <w:rPr>
                            <w:color w:val="070707"/>
                          </w:rPr>
                          <w:t xml:space="preserve">  </w:t>
                        </w:r>
                        <w:r>
                          <w:rPr>
                            <w:color w:val="8E8E8E"/>
                            <w:spacing w:val="-2"/>
                            <w:w w:val="67"/>
                          </w:rPr>
                          <w:t>.</w:t>
                        </w:r>
                        <w:r>
                          <w:rPr>
                            <w:color w:val="1A1A1A"/>
                            <w:w w:val="110"/>
                          </w:rPr>
                          <w:t>o</w:t>
                        </w:r>
                        <w:r>
                          <w:rPr>
                            <w:color w:val="1A1A1A"/>
                          </w:rPr>
                          <w:t xml:space="preserve"> </w:t>
                        </w:r>
                        <w:r>
                          <w:rPr>
                            <w:color w:val="070707"/>
                            <w:spacing w:val="-1"/>
                            <w:w w:val="67"/>
                          </w:rPr>
                          <w:t>t</w:t>
                        </w:r>
                        <w:r>
                          <w:rPr>
                            <w:color w:val="070707"/>
                            <w:w w:val="67"/>
                          </w:rPr>
                          <w:t>h</w:t>
                        </w:r>
                        <w:r>
                          <w:rPr>
                            <w:color w:val="070707"/>
                          </w:rPr>
                          <w:t xml:space="preserve"> </w:t>
                        </w:r>
                        <w:r>
                          <w:rPr>
                            <w:color w:val="070707"/>
                            <w:w w:val="107"/>
                          </w:rPr>
                          <w:t>e</w:t>
                        </w:r>
                        <w:r>
                          <w:rPr>
                            <w:color w:val="070707"/>
                          </w:rPr>
                          <w:t xml:space="preserve"> </w:t>
                        </w:r>
                        <w:r>
                          <w:rPr>
                            <w:color w:val="070707"/>
                            <w:w w:val="120"/>
                          </w:rPr>
                          <w:t>WLSPfSER</w:t>
                        </w:r>
                        <w:r>
                          <w:rPr>
                            <w:color w:val="070707"/>
                          </w:rPr>
                          <w:t xml:space="preserve"> </w:t>
                        </w:r>
                        <w:r>
                          <w:rPr>
                            <w:color w:val="070707"/>
                            <w:spacing w:val="-1"/>
                            <w:w w:val="105"/>
                          </w:rPr>
                          <w:t>tool</w:t>
                        </w:r>
                        <w:r>
                          <w:rPr>
                            <w:color w:val="070707"/>
                            <w:w w:val="105"/>
                          </w:rPr>
                          <w:t>,</w:t>
                        </w:r>
                        <w:r>
                          <w:rPr>
                            <w:color w:val="070707"/>
                          </w:rPr>
                          <w:t xml:space="preserve"> </w:t>
                        </w:r>
                        <w:r>
                          <w:rPr>
                            <w:color w:val="070707"/>
                            <w:w w:val="78"/>
                          </w:rPr>
                          <w:t>arz</w:t>
                        </w:r>
                        <w:r>
                          <w:rPr>
                            <w:color w:val="070707"/>
                          </w:rPr>
                          <w:t xml:space="preserve"> </w:t>
                        </w:r>
                        <w:r>
                          <w:rPr>
                            <w:color w:val="1A1A1A"/>
                            <w:w w:val="108"/>
                          </w:rPr>
                          <w:t>accountinust</w:t>
                        </w:r>
                        <w:r>
                          <w:rPr>
                            <w:color w:val="1A1A1A"/>
                          </w:rPr>
                          <w:t xml:space="preserve"> </w:t>
                        </w:r>
                        <w:r>
                          <w:rPr>
                            <w:color w:val="070707"/>
                            <w:w w:val="103"/>
                          </w:rPr>
                          <w:t>be</w:t>
                        </w:r>
                        <w:r>
                          <w:rPr>
                            <w:color w:val="070707"/>
                          </w:rPr>
                          <w:t xml:space="preserve"> </w:t>
                        </w:r>
                        <w:r>
                          <w:rPr>
                            <w:color w:val="070707"/>
                            <w:spacing w:val="-1"/>
                            <w:w w:val="82"/>
                          </w:rPr>
                          <w:t>req1.1.ested</w:t>
                        </w:r>
                        <w:r>
                          <w:rPr>
                            <w:color w:val="070707"/>
                            <w:w w:val="82"/>
                          </w:rPr>
                          <w:t>,</w:t>
                        </w:r>
                        <w:r>
                          <w:rPr>
                            <w:color w:val="070707"/>
                          </w:rPr>
                          <w:t xml:space="preserve">  </w:t>
                        </w:r>
                        <w:r>
                          <w:rPr>
                            <w:color w:val="070707"/>
                            <w:spacing w:val="-1"/>
                            <w:w w:val="105"/>
                          </w:rPr>
                          <w:t>Follo</w:t>
                        </w:r>
                        <w:r>
                          <w:rPr>
                            <w:color w:val="070707"/>
                            <w:w w:val="105"/>
                          </w:rPr>
                          <w:t>w</w:t>
                        </w:r>
                        <w:r>
                          <w:rPr>
                            <w:color w:val="070707"/>
                          </w:rPr>
                          <w:t xml:space="preserve"> </w:t>
                        </w:r>
                        <w:r>
                          <w:rPr>
                            <w:color w:val="070707"/>
                            <w:spacing w:val="-1"/>
                            <w:w w:val="105"/>
                          </w:rPr>
                          <w:t>th</w:t>
                        </w:r>
                        <w:r>
                          <w:rPr>
                            <w:color w:val="070707"/>
                            <w:w w:val="105"/>
                          </w:rPr>
                          <w:t>e</w:t>
                        </w:r>
                        <w:r>
                          <w:rPr>
                            <w:color w:val="070707"/>
                          </w:rPr>
                          <w:t xml:space="preserve"> </w:t>
                        </w:r>
                        <w:r>
                          <w:rPr>
                            <w:color w:val="1A1A1A"/>
                            <w:spacing w:val="-1"/>
                            <w:w w:val="108"/>
                          </w:rPr>
                          <w:t>step</w:t>
                        </w:r>
                        <w:r>
                          <w:rPr>
                            <w:color w:val="1A1A1A"/>
                            <w:w w:val="108"/>
                          </w:rPr>
                          <w:t>s</w:t>
                        </w:r>
                        <w:r>
                          <w:rPr>
                            <w:color w:val="1A1A1A"/>
                          </w:rPr>
                          <w:t xml:space="preserve"> </w:t>
                        </w:r>
                        <w:r>
                          <w:rPr>
                            <w:color w:val="070707"/>
                            <w:spacing w:val="-1"/>
                            <w:w w:val="107"/>
                          </w:rPr>
                          <w:t>i</w:t>
                        </w:r>
                        <w:r>
                          <w:rPr>
                            <w:color w:val="070707"/>
                            <w:w w:val="107"/>
                          </w:rPr>
                          <w:t>n</w:t>
                        </w:r>
                        <w:r>
                          <w:rPr>
                            <w:color w:val="070707"/>
                          </w:rPr>
                          <w:t xml:space="preserve"> </w:t>
                        </w:r>
                        <w:r>
                          <w:rPr>
                            <w:b/>
                            <w:bCs/>
                            <w:color w:val="070707"/>
                            <w:spacing w:val="-1"/>
                            <w:w w:val="104"/>
                          </w:rPr>
                          <w:t>WLS</w:t>
                        </w:r>
                        <w:r>
                          <w:rPr>
                            <w:b/>
                            <w:bCs/>
                            <w:color w:val="070707"/>
                            <w:w w:val="104"/>
                          </w:rPr>
                          <w:t>P</w:t>
                        </w:r>
                        <w:r>
                          <w:rPr>
                            <w:b/>
                            <w:bCs/>
                            <w:color w:val="070707"/>
                          </w:rPr>
                          <w:t xml:space="preserve"> </w:t>
                        </w:r>
                        <w:r>
                          <w:rPr>
                            <w:b/>
                            <w:bCs/>
                            <w:color w:val="070707"/>
                            <w:spacing w:val="-1"/>
                            <w:w w:val="103"/>
                          </w:rPr>
                          <w:t>FSE</w:t>
                        </w:r>
                        <w:r>
                          <w:rPr>
                            <w:b/>
                            <w:bCs/>
                            <w:color w:val="070707"/>
                            <w:w w:val="103"/>
                          </w:rPr>
                          <w:t>R</w:t>
                        </w:r>
                        <w:r>
                          <w:rPr>
                            <w:b/>
                            <w:bCs/>
                            <w:color w:val="070707"/>
                          </w:rPr>
                          <w:t xml:space="preserve"> </w:t>
                        </w:r>
                        <w:r>
                          <w:rPr>
                            <w:b/>
                            <w:bCs/>
                            <w:color w:val="070707"/>
                            <w:spacing w:val="-1"/>
                            <w:w w:val="98"/>
                          </w:rPr>
                          <w:t xml:space="preserve">'1'6o1Steps </w:t>
                        </w:r>
                        <w:r>
                          <w:rPr>
                            <w:b/>
                            <w:bCs/>
                            <w:color w:val="070707"/>
                          </w:rPr>
                          <w:t>or Requesting an Account</w:t>
                        </w:r>
                      </w:p>
                    </w:txbxContent>
                  </v:textbox>
                </v:shape>
                <v:shape id="Text Box 213" o:spid="_x0000_s1142" type="#_x0000_t202" style="position:absolute;left:774;top:4727;width:693;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rsidR="00A8353F" w:rsidRDefault="0071444F">
                        <w:pPr>
                          <w:pStyle w:val="BodyText"/>
                          <w:kinsoku w:val="0"/>
                          <w:overflowPunct w:val="0"/>
                          <w:spacing w:before="54"/>
                          <w:ind w:left="238" w:right="229"/>
                          <w:jc w:val="center"/>
                          <w:rPr>
                            <w:i w:val="0"/>
                            <w:iCs w:val="0"/>
                            <w:color w:val="070707"/>
                            <w:w w:val="110"/>
                          </w:rPr>
                        </w:pPr>
                        <w:r>
                          <w:rPr>
                            <w:i w:val="0"/>
                            <w:iCs w:val="0"/>
                            <w:color w:val="070707"/>
                            <w:w w:val="110"/>
                          </w:rPr>
                          <w:t>4.</w:t>
                        </w:r>
                      </w:p>
                    </w:txbxContent>
                  </v:textbox>
                </v:shape>
                <v:shape id="Text Box 214" o:spid="_x0000_s1143" type="#_x0000_t202" style="position:absolute;left:774;top:4155;width:693;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rsidR="00A8353F" w:rsidRDefault="0071444F">
                        <w:pPr>
                          <w:pStyle w:val="BodyText"/>
                          <w:kinsoku w:val="0"/>
                          <w:overflowPunct w:val="0"/>
                          <w:spacing w:before="54"/>
                          <w:ind w:left="239" w:right="229"/>
                          <w:jc w:val="center"/>
                          <w:rPr>
                            <w:i w:val="0"/>
                            <w:iCs w:val="0"/>
                            <w:color w:val="070707"/>
                            <w:w w:val="105"/>
                            <w:sz w:val="22"/>
                            <w:szCs w:val="22"/>
                          </w:rPr>
                        </w:pPr>
                        <w:r>
                          <w:rPr>
                            <w:i w:val="0"/>
                            <w:iCs w:val="0"/>
                            <w:color w:val="070707"/>
                            <w:w w:val="105"/>
                            <w:sz w:val="22"/>
                            <w:szCs w:val="22"/>
                          </w:rPr>
                          <w:t>3.</w:t>
                        </w:r>
                      </w:p>
                    </w:txbxContent>
                  </v:textbox>
                </v:shape>
                <v:shape id="Text Box 215" o:spid="_x0000_s1144" type="#_x0000_t202" style="position:absolute;left:774;top:3333;width:693;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rsidR="00A8353F" w:rsidRDefault="0071444F">
                        <w:pPr>
                          <w:pStyle w:val="BodyText"/>
                          <w:kinsoku w:val="0"/>
                          <w:overflowPunct w:val="0"/>
                          <w:spacing w:before="54"/>
                          <w:ind w:left="238" w:right="229"/>
                          <w:jc w:val="center"/>
                          <w:rPr>
                            <w:i w:val="0"/>
                            <w:iCs w:val="0"/>
                            <w:color w:val="070707"/>
                            <w:w w:val="110"/>
                          </w:rPr>
                        </w:pPr>
                        <w:r>
                          <w:rPr>
                            <w:i w:val="0"/>
                            <w:iCs w:val="0"/>
                            <w:color w:val="070707"/>
                            <w:w w:val="110"/>
                          </w:rPr>
                          <w:t>2.</w:t>
                        </w:r>
                      </w:p>
                    </w:txbxContent>
                  </v:textbox>
                </v:shape>
                <v:shape id="Text Box 216" o:spid="_x0000_s1145" type="#_x0000_t202" style="position:absolute;left:1033;top:2069;width:186;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rsidR="00A8353F" w:rsidRDefault="0071444F">
                        <w:pPr>
                          <w:pStyle w:val="BodyText"/>
                          <w:kinsoku w:val="0"/>
                          <w:overflowPunct w:val="0"/>
                          <w:spacing w:line="233" w:lineRule="exact"/>
                          <w:rPr>
                            <w:i w:val="0"/>
                            <w:iCs w:val="0"/>
                            <w:color w:val="070707"/>
                            <w:w w:val="105"/>
                          </w:rPr>
                        </w:pPr>
                        <w:r>
                          <w:rPr>
                            <w:i w:val="0"/>
                            <w:iCs w:val="0"/>
                            <w:color w:val="070707"/>
                            <w:w w:val="105"/>
                          </w:rPr>
                          <w:t>1.</w:t>
                        </w:r>
                      </w:p>
                    </w:txbxContent>
                  </v:textbox>
                </v:shape>
                <v:shape id="Text Box 217" o:spid="_x0000_s1146" type="#_x0000_t202" style="position:absolute;left:774;top:971;width:693;height: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rsidR="00A8353F" w:rsidRDefault="0071444F">
                        <w:pPr>
                          <w:pStyle w:val="BodyText"/>
                          <w:kinsoku w:val="0"/>
                          <w:overflowPunct w:val="0"/>
                          <w:spacing w:before="61" w:line="448" w:lineRule="auto"/>
                          <w:ind w:left="160" w:right="56" w:hanging="95"/>
                          <w:rPr>
                            <w:b/>
                            <w:bCs/>
                            <w:i w:val="0"/>
                            <w:iCs w:val="0"/>
                            <w:color w:val="070707"/>
                            <w:w w:val="105"/>
                          </w:rPr>
                        </w:pPr>
                        <w:r>
                          <w:rPr>
                            <w:b/>
                            <w:bCs/>
                            <w:i w:val="0"/>
                            <w:iCs w:val="0"/>
                            <w:color w:val="070707"/>
                            <w:w w:val="105"/>
                          </w:rPr>
                          <w:t>STEP NO.</w:t>
                        </w:r>
                      </w:p>
                    </w:txbxContent>
                  </v:textbox>
                </v:shape>
                <w10:wrap type="topAndBottom" anchorx="page"/>
              </v:group>
            </w:pict>
          </mc:Fallback>
        </mc:AlternateContent>
      </w:r>
    </w:p>
    <w:p w:rsidR="00A8353F" w:rsidRDefault="00A8353F">
      <w:pPr>
        <w:pStyle w:val="BodyText"/>
        <w:kinsoku w:val="0"/>
        <w:overflowPunct w:val="0"/>
        <w:rPr>
          <w:i w:val="0"/>
          <w:iCs w:val="0"/>
          <w:sz w:val="20"/>
          <w:szCs w:val="20"/>
        </w:rPr>
      </w:pPr>
    </w:p>
    <w:p w:rsidR="00A8353F" w:rsidRDefault="00A8353F">
      <w:pPr>
        <w:pStyle w:val="BodyText"/>
        <w:kinsoku w:val="0"/>
        <w:overflowPunct w:val="0"/>
        <w:spacing w:before="5"/>
        <w:rPr>
          <w:i w:val="0"/>
          <w:iCs w:val="0"/>
          <w:sz w:val="20"/>
          <w:szCs w:val="20"/>
        </w:rPr>
      </w:pPr>
    </w:p>
    <w:tbl>
      <w:tblPr>
        <w:tblW w:w="0" w:type="auto"/>
        <w:tblInd w:w="264" w:type="dxa"/>
        <w:tblLayout w:type="fixed"/>
        <w:tblCellMar>
          <w:left w:w="0" w:type="dxa"/>
          <w:right w:w="0" w:type="dxa"/>
        </w:tblCellMar>
        <w:tblLook w:val="0000" w:firstRow="0" w:lastRow="0" w:firstColumn="0" w:lastColumn="0" w:noHBand="0" w:noVBand="0"/>
      </w:tblPr>
      <w:tblGrid>
        <w:gridCol w:w="719"/>
        <w:gridCol w:w="3779"/>
        <w:gridCol w:w="3423"/>
        <w:gridCol w:w="1889"/>
        <w:gridCol w:w="349"/>
        <w:gridCol w:w="105"/>
        <w:gridCol w:w="179"/>
        <w:gridCol w:w="626"/>
      </w:tblGrid>
      <w:tr w:rsidR="00A8353F">
        <w:trPr>
          <w:trHeight w:val="708"/>
        </w:trPr>
        <w:tc>
          <w:tcPr>
            <w:tcW w:w="11069" w:type="dxa"/>
            <w:gridSpan w:val="8"/>
            <w:tcBorders>
              <w:top w:val="single" w:sz="4" w:space="0" w:color="000000"/>
              <w:left w:val="single" w:sz="8" w:space="0" w:color="000000"/>
              <w:bottom w:val="single" w:sz="6" w:space="0" w:color="000000"/>
              <w:right w:val="single" w:sz="8" w:space="0" w:color="000000"/>
            </w:tcBorders>
          </w:tcPr>
          <w:p w:rsidR="00A8353F" w:rsidRDefault="0071444F">
            <w:pPr>
              <w:pStyle w:val="TableParagraph"/>
              <w:tabs>
                <w:tab w:val="left" w:pos="9211"/>
              </w:tabs>
              <w:kinsoku w:val="0"/>
              <w:overflowPunct w:val="0"/>
              <w:spacing w:line="103" w:lineRule="exact"/>
              <w:ind w:left="5490"/>
              <w:rPr>
                <w:rFonts w:ascii="Arial" w:hAnsi="Arial" w:cs="Arial"/>
                <w:color w:val="8E8E8E"/>
                <w:w w:val="85"/>
                <w:sz w:val="26"/>
                <w:szCs w:val="26"/>
              </w:rPr>
            </w:pPr>
            <w:r>
              <w:rPr>
                <w:rFonts w:ascii="Arial" w:hAnsi="Arial" w:cs="Arial"/>
                <w:color w:val="8E8E8E"/>
                <w:spacing w:val="-3"/>
                <w:w w:val="95"/>
                <w:position w:val="1"/>
                <w:sz w:val="4"/>
                <w:szCs w:val="4"/>
              </w:rPr>
              <w:t>.·</w:t>
            </w:r>
            <w:r>
              <w:rPr>
                <w:rFonts w:ascii="Arial" w:hAnsi="Arial" w:cs="Arial"/>
                <w:color w:val="8E8E8E"/>
                <w:spacing w:val="-3"/>
                <w:w w:val="95"/>
                <w:position w:val="1"/>
                <w:sz w:val="5"/>
                <w:szCs w:val="5"/>
              </w:rPr>
              <w:t>..·</w:t>
            </w:r>
            <w:r>
              <w:rPr>
                <w:rFonts w:ascii="Arial" w:hAnsi="Arial" w:cs="Arial"/>
                <w:color w:val="8E8E8E"/>
                <w:spacing w:val="-3"/>
                <w:w w:val="95"/>
                <w:position w:val="1"/>
                <w:sz w:val="5"/>
                <w:szCs w:val="5"/>
              </w:rPr>
              <w:tab/>
            </w:r>
            <w:r>
              <w:rPr>
                <w:rFonts w:ascii="Arial" w:hAnsi="Arial" w:cs="Arial"/>
                <w:color w:val="8E8E8E"/>
                <w:w w:val="85"/>
                <w:sz w:val="26"/>
                <w:szCs w:val="26"/>
              </w:rPr>
              <w:t>...</w:t>
            </w:r>
          </w:p>
          <w:p w:rsidR="00A8353F" w:rsidRDefault="0071444F">
            <w:pPr>
              <w:pStyle w:val="TableParagraph"/>
              <w:kinsoku w:val="0"/>
              <w:overflowPunct w:val="0"/>
              <w:spacing w:line="261" w:lineRule="exact"/>
              <w:ind w:left="45"/>
              <w:rPr>
                <w:b/>
                <w:bCs/>
                <w:color w:val="070707"/>
                <w:sz w:val="21"/>
                <w:szCs w:val="21"/>
              </w:rPr>
            </w:pPr>
            <w:r>
              <w:rPr>
                <w:b/>
                <w:bCs/>
                <w:color w:val="070707"/>
                <w:sz w:val="21"/>
                <w:szCs w:val="21"/>
              </w:rPr>
              <w:t xml:space="preserve">WLSP </w:t>
            </w:r>
            <w:r>
              <w:rPr>
                <w:b/>
                <w:bCs/>
                <w:color w:val="070707"/>
              </w:rPr>
              <w:t xml:space="preserve">FSER </w:t>
            </w:r>
            <w:r>
              <w:rPr>
                <w:b/>
                <w:bCs/>
                <w:color w:val="070707"/>
                <w:sz w:val="21"/>
                <w:szCs w:val="21"/>
              </w:rPr>
              <w:t>Tool</w:t>
            </w:r>
          </w:p>
          <w:p w:rsidR="00A8353F" w:rsidRDefault="0071444F">
            <w:pPr>
              <w:pStyle w:val="TableParagraph"/>
              <w:kinsoku w:val="0"/>
              <w:overflowPunct w:val="0"/>
              <w:spacing w:before="2" w:line="176" w:lineRule="exact"/>
              <w:ind w:left="35"/>
              <w:rPr>
                <w:b/>
                <w:bCs/>
                <w:color w:val="070707"/>
                <w:sz w:val="22"/>
                <w:szCs w:val="22"/>
              </w:rPr>
            </w:pPr>
            <w:r>
              <w:rPr>
                <w:b/>
                <w:bCs/>
                <w:color w:val="070707"/>
                <w:sz w:val="23"/>
                <w:szCs w:val="23"/>
              </w:rPr>
              <w:t xml:space="preserve">Stepsfor </w:t>
            </w:r>
            <w:r>
              <w:rPr>
                <w:b/>
                <w:bCs/>
                <w:color w:val="070707"/>
                <w:sz w:val="22"/>
                <w:szCs w:val="22"/>
              </w:rPr>
              <w:t>ForgotJ:&gt;ass ord</w:t>
            </w:r>
          </w:p>
          <w:p w:rsidR="00A8353F" w:rsidRDefault="0071444F">
            <w:pPr>
              <w:pStyle w:val="TableParagraph"/>
              <w:tabs>
                <w:tab w:val="left" w:pos="7015"/>
              </w:tabs>
              <w:kinsoku w:val="0"/>
              <w:overflowPunct w:val="0"/>
              <w:spacing w:line="146" w:lineRule="exact"/>
              <w:ind w:left="3501"/>
              <w:rPr>
                <w:color w:val="8E8E8E"/>
                <w:w w:val="50"/>
              </w:rPr>
            </w:pPr>
            <w:r>
              <w:rPr>
                <w:rFonts w:ascii="Arial" w:hAnsi="Arial" w:cs="Arial"/>
                <w:color w:val="8E8E8E"/>
                <w:w w:val="90"/>
                <w:position w:val="-2"/>
                <w:sz w:val="8"/>
                <w:szCs w:val="8"/>
              </w:rPr>
              <w:t>..</w:t>
            </w:r>
            <w:r>
              <w:rPr>
                <w:rFonts w:ascii="Arial" w:hAnsi="Arial" w:cs="Arial"/>
                <w:color w:val="8E8E8E"/>
                <w:spacing w:val="-9"/>
                <w:w w:val="90"/>
                <w:position w:val="-2"/>
                <w:sz w:val="8"/>
                <w:szCs w:val="8"/>
              </w:rPr>
              <w:t xml:space="preserve"> </w:t>
            </w:r>
            <w:r>
              <w:rPr>
                <w:rFonts w:ascii="Arial" w:hAnsi="Arial" w:cs="Arial"/>
                <w:color w:val="8E8E8E"/>
                <w:w w:val="60"/>
                <w:position w:val="-2"/>
                <w:sz w:val="8"/>
                <w:szCs w:val="8"/>
              </w:rPr>
              <w:t>·•.·</w:t>
            </w:r>
            <w:r>
              <w:rPr>
                <w:rFonts w:ascii="Arial" w:hAnsi="Arial" w:cs="Arial"/>
                <w:color w:val="8E8E8E"/>
                <w:w w:val="60"/>
                <w:position w:val="-2"/>
                <w:sz w:val="8"/>
                <w:szCs w:val="8"/>
              </w:rPr>
              <w:tab/>
            </w:r>
            <w:r>
              <w:rPr>
                <w:color w:val="8E8E8E"/>
                <w:w w:val="60"/>
              </w:rPr>
              <w:t xml:space="preserve">.... </w:t>
            </w:r>
            <w:r>
              <w:rPr>
                <w:i/>
                <w:iCs/>
                <w:color w:val="8E8E8E"/>
                <w:w w:val="90"/>
              </w:rPr>
              <w:t>ii</w:t>
            </w:r>
            <w:r>
              <w:rPr>
                <w:i/>
                <w:iCs/>
                <w:color w:val="8E8E8E"/>
                <w:spacing w:val="16"/>
                <w:w w:val="90"/>
              </w:rPr>
              <w:t xml:space="preserve"> </w:t>
            </w:r>
            <w:r>
              <w:rPr>
                <w:color w:val="8E8E8E"/>
                <w:w w:val="50"/>
              </w:rPr>
              <w:t>·.··</w:t>
            </w:r>
          </w:p>
        </w:tc>
      </w:tr>
      <w:tr w:rsidR="00A8353F">
        <w:trPr>
          <w:trHeight w:val="986"/>
        </w:trPr>
        <w:tc>
          <w:tcPr>
            <w:tcW w:w="719" w:type="dxa"/>
            <w:tcBorders>
              <w:top w:val="single" w:sz="6" w:space="0" w:color="000000"/>
              <w:left w:val="single" w:sz="8" w:space="0" w:color="000000"/>
              <w:bottom w:val="single" w:sz="12" w:space="0" w:color="000000"/>
              <w:right w:val="single" w:sz="12" w:space="0" w:color="000000"/>
            </w:tcBorders>
          </w:tcPr>
          <w:p w:rsidR="00A8353F" w:rsidRDefault="0071444F">
            <w:pPr>
              <w:pStyle w:val="TableParagraph"/>
              <w:kinsoku w:val="0"/>
              <w:overflowPunct w:val="0"/>
              <w:spacing w:before="56" w:line="448" w:lineRule="auto"/>
              <w:ind w:left="174" w:right="43" w:hanging="95"/>
              <w:rPr>
                <w:b/>
                <w:bCs/>
                <w:color w:val="070707"/>
                <w:w w:val="105"/>
                <w:sz w:val="21"/>
                <w:szCs w:val="21"/>
              </w:rPr>
            </w:pPr>
            <w:r>
              <w:rPr>
                <w:b/>
                <w:bCs/>
                <w:color w:val="070707"/>
                <w:w w:val="105"/>
                <w:sz w:val="21"/>
                <w:szCs w:val="21"/>
              </w:rPr>
              <w:t>STEP NO.</w:t>
            </w:r>
          </w:p>
        </w:tc>
        <w:tc>
          <w:tcPr>
            <w:tcW w:w="3779" w:type="dxa"/>
            <w:tcBorders>
              <w:top w:val="single" w:sz="6" w:space="0" w:color="000000"/>
              <w:left w:val="single" w:sz="12" w:space="0" w:color="000000"/>
              <w:bottom w:val="single" w:sz="12" w:space="0" w:color="000000"/>
              <w:right w:val="single" w:sz="18" w:space="0" w:color="000000"/>
            </w:tcBorders>
          </w:tcPr>
          <w:p w:rsidR="00A8353F" w:rsidRDefault="0071444F">
            <w:pPr>
              <w:pStyle w:val="TableParagraph"/>
              <w:kinsoku w:val="0"/>
              <w:overflowPunct w:val="0"/>
              <w:spacing w:before="56"/>
              <w:ind w:left="1418" w:right="1400"/>
              <w:jc w:val="center"/>
              <w:rPr>
                <w:b/>
                <w:bCs/>
                <w:color w:val="070707"/>
                <w:w w:val="105"/>
                <w:sz w:val="21"/>
                <w:szCs w:val="21"/>
              </w:rPr>
            </w:pPr>
            <w:r>
              <w:rPr>
                <w:b/>
                <w:bCs/>
                <w:color w:val="070707"/>
                <w:w w:val="105"/>
                <w:sz w:val="21"/>
                <w:szCs w:val="21"/>
              </w:rPr>
              <w:t>ACTION</w:t>
            </w:r>
          </w:p>
        </w:tc>
        <w:tc>
          <w:tcPr>
            <w:tcW w:w="3423" w:type="dxa"/>
            <w:tcBorders>
              <w:top w:val="single" w:sz="6" w:space="0" w:color="000000"/>
              <w:left w:val="single" w:sz="18" w:space="0" w:color="000000"/>
              <w:bottom w:val="single" w:sz="12" w:space="0" w:color="000000"/>
              <w:right w:val="single" w:sz="12" w:space="0" w:color="000000"/>
            </w:tcBorders>
          </w:tcPr>
          <w:p w:rsidR="00A8353F" w:rsidRDefault="0071444F">
            <w:pPr>
              <w:pStyle w:val="TableParagraph"/>
              <w:kinsoku w:val="0"/>
              <w:overflowPunct w:val="0"/>
              <w:spacing w:before="51"/>
              <w:ind w:left="1285" w:right="1283"/>
              <w:jc w:val="center"/>
              <w:rPr>
                <w:b/>
                <w:bCs/>
                <w:color w:val="070707"/>
                <w:w w:val="105"/>
                <w:sz w:val="21"/>
                <w:szCs w:val="21"/>
              </w:rPr>
            </w:pPr>
            <w:r>
              <w:rPr>
                <w:b/>
                <w:bCs/>
                <w:color w:val="070707"/>
                <w:w w:val="105"/>
                <w:sz w:val="21"/>
                <w:szCs w:val="21"/>
              </w:rPr>
              <w:t>EVENT</w:t>
            </w:r>
          </w:p>
        </w:tc>
        <w:tc>
          <w:tcPr>
            <w:tcW w:w="1889" w:type="dxa"/>
            <w:tcBorders>
              <w:top w:val="single" w:sz="6" w:space="0" w:color="000000"/>
              <w:left w:val="single" w:sz="12" w:space="0" w:color="000000"/>
              <w:bottom w:val="single" w:sz="12" w:space="0" w:color="000000"/>
              <w:right w:val="single" w:sz="18" w:space="0" w:color="000000"/>
            </w:tcBorders>
          </w:tcPr>
          <w:p w:rsidR="00A8353F" w:rsidRDefault="0071444F">
            <w:pPr>
              <w:pStyle w:val="TableParagraph"/>
              <w:kinsoku w:val="0"/>
              <w:overflowPunct w:val="0"/>
              <w:spacing w:before="56"/>
              <w:ind w:left="286"/>
              <w:rPr>
                <w:b/>
                <w:bCs/>
                <w:color w:val="070707"/>
                <w:w w:val="105"/>
                <w:sz w:val="21"/>
                <w:szCs w:val="21"/>
              </w:rPr>
            </w:pPr>
            <w:r>
              <w:rPr>
                <w:b/>
                <w:bCs/>
                <w:color w:val="070707"/>
                <w:w w:val="105"/>
                <w:sz w:val="21"/>
                <w:szCs w:val="21"/>
              </w:rPr>
              <w:t>COMMENTS</w:t>
            </w:r>
          </w:p>
        </w:tc>
        <w:tc>
          <w:tcPr>
            <w:tcW w:w="633" w:type="dxa"/>
            <w:gridSpan w:val="3"/>
            <w:tcBorders>
              <w:top w:val="single" w:sz="6" w:space="0" w:color="000000"/>
              <w:left w:val="single" w:sz="18" w:space="0" w:color="000000"/>
              <w:bottom w:val="single" w:sz="12" w:space="0" w:color="000000"/>
              <w:right w:val="single" w:sz="18" w:space="0" w:color="000000"/>
            </w:tcBorders>
          </w:tcPr>
          <w:p w:rsidR="00A8353F" w:rsidRDefault="0071444F">
            <w:pPr>
              <w:pStyle w:val="TableParagraph"/>
              <w:kinsoku w:val="0"/>
              <w:overflowPunct w:val="0"/>
              <w:spacing w:before="56"/>
              <w:ind w:left="32"/>
              <w:rPr>
                <w:b/>
                <w:bCs/>
                <w:color w:val="070707"/>
                <w:w w:val="105"/>
                <w:sz w:val="21"/>
                <w:szCs w:val="21"/>
              </w:rPr>
            </w:pPr>
            <w:r>
              <w:rPr>
                <w:b/>
                <w:bCs/>
                <w:color w:val="070707"/>
                <w:w w:val="105"/>
                <w:sz w:val="21"/>
                <w:szCs w:val="21"/>
              </w:rPr>
              <w:t>PASS</w:t>
            </w:r>
          </w:p>
        </w:tc>
        <w:tc>
          <w:tcPr>
            <w:tcW w:w="626" w:type="dxa"/>
            <w:tcBorders>
              <w:top w:val="single" w:sz="6" w:space="0" w:color="000000"/>
              <w:left w:val="single" w:sz="18" w:space="0" w:color="000000"/>
              <w:bottom w:val="single" w:sz="12" w:space="0" w:color="000000"/>
              <w:right w:val="single" w:sz="8" w:space="0" w:color="000000"/>
            </w:tcBorders>
          </w:tcPr>
          <w:p w:rsidR="00A8353F" w:rsidRDefault="0071444F">
            <w:pPr>
              <w:pStyle w:val="TableParagraph"/>
              <w:kinsoku w:val="0"/>
              <w:overflowPunct w:val="0"/>
              <w:spacing w:before="56"/>
              <w:ind w:left="34"/>
              <w:rPr>
                <w:b/>
                <w:bCs/>
                <w:color w:val="070707"/>
                <w:w w:val="105"/>
                <w:sz w:val="21"/>
                <w:szCs w:val="21"/>
              </w:rPr>
            </w:pPr>
            <w:r>
              <w:rPr>
                <w:b/>
                <w:bCs/>
                <w:color w:val="070707"/>
                <w:w w:val="105"/>
                <w:sz w:val="21"/>
                <w:szCs w:val="21"/>
              </w:rPr>
              <w:t>FAIL</w:t>
            </w:r>
          </w:p>
        </w:tc>
      </w:tr>
      <w:tr w:rsidR="00A8353F">
        <w:trPr>
          <w:trHeight w:val="532"/>
        </w:trPr>
        <w:tc>
          <w:tcPr>
            <w:tcW w:w="9810" w:type="dxa"/>
            <w:gridSpan w:val="4"/>
            <w:tcBorders>
              <w:top w:val="single" w:sz="12" w:space="0" w:color="000000"/>
              <w:left w:val="single" w:sz="8" w:space="0" w:color="000000"/>
              <w:bottom w:val="single" w:sz="12" w:space="0" w:color="000000"/>
              <w:right w:val="none" w:sz="6" w:space="0" w:color="auto"/>
            </w:tcBorders>
          </w:tcPr>
          <w:p w:rsidR="00A8353F" w:rsidRDefault="0071444F">
            <w:pPr>
              <w:pStyle w:val="TableParagraph"/>
              <w:kinsoku w:val="0"/>
              <w:overflowPunct w:val="0"/>
              <w:spacing w:before="25" w:line="264" w:lineRule="exact"/>
              <w:ind w:left="57"/>
              <w:rPr>
                <w:i/>
                <w:iCs/>
                <w:color w:val="070707"/>
                <w:w w:val="105"/>
                <w:sz w:val="21"/>
                <w:szCs w:val="21"/>
              </w:rPr>
            </w:pPr>
            <w:r>
              <w:rPr>
                <w:i/>
                <w:iCs/>
                <w:color w:val="070707"/>
                <w:w w:val="105"/>
                <w:sz w:val="21"/>
                <w:szCs w:val="21"/>
              </w:rPr>
              <w:t xml:space="preserve">Follow the steps below to request </w:t>
            </w:r>
            <w:r>
              <w:rPr>
                <w:i/>
                <w:iCs/>
                <w:color w:val="1A1A1A"/>
                <w:w w:val="105"/>
                <w:sz w:val="21"/>
                <w:szCs w:val="21"/>
              </w:rPr>
              <w:t xml:space="preserve">your </w:t>
            </w:r>
            <w:r>
              <w:rPr>
                <w:i/>
                <w:iCs/>
                <w:color w:val="070707"/>
                <w:w w:val="105"/>
                <w:sz w:val="21"/>
                <w:szCs w:val="21"/>
              </w:rPr>
              <w:t xml:space="preserve">password ifyoitalready have access to the </w:t>
            </w:r>
            <w:r>
              <w:rPr>
                <w:b/>
                <w:bCs/>
                <w:i/>
                <w:iCs/>
                <w:color w:val="070707"/>
                <w:w w:val="105"/>
                <w:sz w:val="23"/>
                <w:szCs w:val="23"/>
              </w:rPr>
              <w:t xml:space="preserve">WLSP FSER </w:t>
            </w:r>
            <w:r>
              <w:rPr>
                <w:i/>
                <w:iCs/>
                <w:color w:val="070707"/>
                <w:w w:val="105"/>
                <w:sz w:val="21"/>
                <w:szCs w:val="21"/>
              </w:rPr>
              <w:t>tool.</w:t>
            </w:r>
          </w:p>
          <w:p w:rsidR="00A8353F" w:rsidRDefault="0071444F">
            <w:pPr>
              <w:pStyle w:val="TableParagraph"/>
              <w:tabs>
                <w:tab w:val="left" w:pos="3859"/>
                <w:tab w:val="left" w:pos="5404"/>
              </w:tabs>
              <w:kinsoku w:val="0"/>
              <w:overflowPunct w:val="0"/>
              <w:spacing w:line="223" w:lineRule="exact"/>
              <w:ind w:left="234"/>
              <w:rPr>
                <w:rFonts w:ascii="Arial" w:hAnsi="Arial" w:cs="Arial"/>
                <w:color w:val="8E8E8E"/>
                <w:spacing w:val="-1"/>
                <w:w w:val="51"/>
                <w:sz w:val="9"/>
                <w:szCs w:val="9"/>
              </w:rPr>
            </w:pPr>
            <w:r>
              <w:rPr>
                <w:rFonts w:ascii="Arial" w:hAnsi="Arial" w:cs="Arial"/>
                <w:color w:val="8E8E8E"/>
                <w:spacing w:val="-14"/>
                <w:w w:val="105"/>
                <w:sz w:val="5"/>
                <w:szCs w:val="5"/>
              </w:rPr>
              <w:t>·</w:t>
            </w:r>
            <w:r>
              <w:rPr>
                <w:rFonts w:ascii="Arial" w:hAnsi="Arial" w:cs="Arial"/>
                <w:color w:val="8E8E8E"/>
                <w:spacing w:val="-1"/>
                <w:w w:val="93"/>
                <w:sz w:val="23"/>
                <w:szCs w:val="23"/>
              </w:rPr>
              <w:t>....</w:t>
            </w:r>
            <w:r>
              <w:rPr>
                <w:rFonts w:ascii="Arial" w:hAnsi="Arial" w:cs="Arial"/>
                <w:color w:val="8E8E8E"/>
                <w:spacing w:val="-13"/>
                <w:w w:val="93"/>
                <w:sz w:val="23"/>
                <w:szCs w:val="23"/>
              </w:rPr>
              <w:t>.</w:t>
            </w:r>
            <w:r>
              <w:rPr>
                <w:rFonts w:ascii="Arial" w:hAnsi="Arial" w:cs="Arial"/>
                <w:color w:val="8E8E8E"/>
                <w:w w:val="93"/>
                <w:sz w:val="5"/>
                <w:szCs w:val="5"/>
              </w:rPr>
              <w:t>··</w:t>
            </w:r>
            <w:r>
              <w:rPr>
                <w:rFonts w:ascii="Arial" w:hAnsi="Arial" w:cs="Arial"/>
                <w:color w:val="8E8E8E"/>
                <w:sz w:val="5"/>
                <w:szCs w:val="5"/>
              </w:rPr>
              <w:tab/>
            </w:r>
            <w:r>
              <w:rPr>
                <w:rFonts w:ascii="Arial" w:hAnsi="Arial" w:cs="Arial"/>
                <w:color w:val="8E8E8E"/>
                <w:w w:val="50"/>
                <w:position w:val="-2"/>
                <w:sz w:val="17"/>
                <w:szCs w:val="17"/>
              </w:rPr>
              <w:t>·•···</w:t>
            </w:r>
            <w:r>
              <w:rPr>
                <w:rFonts w:ascii="Arial" w:hAnsi="Arial" w:cs="Arial"/>
                <w:color w:val="8E8E8E"/>
                <w:spacing w:val="2"/>
                <w:w w:val="50"/>
                <w:position w:val="-2"/>
                <w:sz w:val="17"/>
                <w:szCs w:val="17"/>
              </w:rPr>
              <w:t>·</w:t>
            </w:r>
            <w:r>
              <w:rPr>
                <w:rFonts w:ascii="Arial" w:hAnsi="Arial" w:cs="Arial"/>
                <w:color w:val="8E8E8E"/>
                <w:spacing w:val="-1"/>
                <w:w w:val="50"/>
                <w:position w:val="-2"/>
                <w:sz w:val="5"/>
                <w:szCs w:val="5"/>
              </w:rPr>
              <w:t>..</w:t>
            </w:r>
            <w:r>
              <w:rPr>
                <w:rFonts w:ascii="Arial" w:hAnsi="Arial" w:cs="Arial"/>
                <w:color w:val="8E8E8E"/>
                <w:w w:val="50"/>
                <w:position w:val="-2"/>
                <w:sz w:val="5"/>
                <w:szCs w:val="5"/>
              </w:rPr>
              <w:t>.</w:t>
            </w:r>
            <w:r>
              <w:rPr>
                <w:rFonts w:ascii="Arial" w:hAnsi="Arial" w:cs="Arial"/>
                <w:color w:val="8E8E8E"/>
                <w:position w:val="-2"/>
                <w:sz w:val="5"/>
                <w:szCs w:val="5"/>
              </w:rPr>
              <w:t xml:space="preserve">      </w:t>
            </w:r>
            <w:r>
              <w:rPr>
                <w:rFonts w:ascii="Arial" w:hAnsi="Arial" w:cs="Arial"/>
                <w:color w:val="8E8E8E"/>
                <w:spacing w:val="-1"/>
                <w:position w:val="-2"/>
                <w:sz w:val="5"/>
                <w:szCs w:val="5"/>
              </w:rPr>
              <w:t xml:space="preserve"> </w:t>
            </w:r>
            <w:r>
              <w:rPr>
                <w:rFonts w:ascii="Arial" w:hAnsi="Arial" w:cs="Arial"/>
                <w:color w:val="8E8E8E"/>
                <w:w w:val="50"/>
                <w:position w:val="-2"/>
                <w:sz w:val="5"/>
                <w:szCs w:val="5"/>
              </w:rPr>
              <w:t>·</w:t>
            </w:r>
            <w:r>
              <w:rPr>
                <w:rFonts w:ascii="Arial" w:hAnsi="Arial" w:cs="Arial"/>
                <w:color w:val="8E8E8E"/>
                <w:position w:val="-2"/>
                <w:sz w:val="5"/>
                <w:szCs w:val="5"/>
              </w:rPr>
              <w:t xml:space="preserve"> </w:t>
            </w:r>
            <w:r>
              <w:rPr>
                <w:rFonts w:ascii="Arial" w:hAnsi="Arial" w:cs="Arial"/>
                <w:color w:val="8E8E8E"/>
                <w:spacing w:val="5"/>
                <w:position w:val="-2"/>
                <w:sz w:val="5"/>
                <w:szCs w:val="5"/>
              </w:rPr>
              <w:t xml:space="preserve"> </w:t>
            </w:r>
            <w:r>
              <w:rPr>
                <w:rFonts w:ascii="Arial" w:hAnsi="Arial" w:cs="Arial"/>
                <w:color w:val="8E8E8E"/>
                <w:spacing w:val="-1"/>
                <w:w w:val="50"/>
                <w:position w:val="-2"/>
                <w:sz w:val="5"/>
                <w:szCs w:val="5"/>
              </w:rPr>
              <w:t>.</w:t>
            </w:r>
            <w:r>
              <w:rPr>
                <w:rFonts w:ascii="Arial" w:hAnsi="Arial" w:cs="Arial"/>
                <w:color w:val="8E8E8E"/>
                <w:w w:val="50"/>
                <w:position w:val="-2"/>
                <w:sz w:val="5"/>
                <w:szCs w:val="5"/>
              </w:rPr>
              <w:t>.</w:t>
            </w:r>
            <w:r>
              <w:rPr>
                <w:rFonts w:ascii="Arial" w:hAnsi="Arial" w:cs="Arial"/>
                <w:color w:val="8E8E8E"/>
                <w:position w:val="-2"/>
                <w:sz w:val="5"/>
                <w:szCs w:val="5"/>
              </w:rPr>
              <w:t xml:space="preserve"> </w:t>
            </w:r>
            <w:r>
              <w:rPr>
                <w:rFonts w:ascii="Arial" w:hAnsi="Arial" w:cs="Arial"/>
                <w:color w:val="8E8E8E"/>
                <w:w w:val="50"/>
                <w:position w:val="-2"/>
                <w:sz w:val="4"/>
                <w:szCs w:val="4"/>
              </w:rPr>
              <w:t>·.</w:t>
            </w:r>
            <w:r>
              <w:rPr>
                <w:rFonts w:ascii="Arial" w:hAnsi="Arial" w:cs="Arial"/>
                <w:color w:val="8E8E8E"/>
                <w:position w:val="-2"/>
                <w:sz w:val="4"/>
                <w:szCs w:val="4"/>
              </w:rPr>
              <w:tab/>
            </w:r>
            <w:r>
              <w:rPr>
                <w:rFonts w:ascii="Arial" w:hAnsi="Arial" w:cs="Arial"/>
                <w:color w:val="8E8E8E"/>
                <w:spacing w:val="-1"/>
                <w:w w:val="51"/>
                <w:sz w:val="9"/>
                <w:szCs w:val="9"/>
              </w:rPr>
              <w:t>.·•.··••.</w:t>
            </w:r>
          </w:p>
        </w:tc>
        <w:tc>
          <w:tcPr>
            <w:tcW w:w="349" w:type="dxa"/>
            <w:tcBorders>
              <w:top w:val="single" w:sz="12" w:space="0" w:color="000000"/>
              <w:left w:val="none" w:sz="6" w:space="0" w:color="auto"/>
              <w:bottom w:val="single" w:sz="12" w:space="0" w:color="000000"/>
              <w:right w:val="none" w:sz="6" w:space="0" w:color="auto"/>
            </w:tcBorders>
          </w:tcPr>
          <w:p w:rsidR="00A8353F" w:rsidRDefault="00A8353F">
            <w:pPr>
              <w:pStyle w:val="TableParagraph"/>
              <w:kinsoku w:val="0"/>
              <w:overflowPunct w:val="0"/>
              <w:rPr>
                <w:sz w:val="8"/>
                <w:szCs w:val="8"/>
              </w:rPr>
            </w:pPr>
          </w:p>
          <w:p w:rsidR="00A8353F" w:rsidRDefault="00A8353F">
            <w:pPr>
              <w:pStyle w:val="TableParagraph"/>
              <w:kinsoku w:val="0"/>
              <w:overflowPunct w:val="0"/>
              <w:rPr>
                <w:sz w:val="8"/>
                <w:szCs w:val="8"/>
              </w:rPr>
            </w:pPr>
          </w:p>
          <w:p w:rsidR="00A8353F" w:rsidRDefault="00A8353F">
            <w:pPr>
              <w:pStyle w:val="TableParagraph"/>
              <w:kinsoku w:val="0"/>
              <w:overflowPunct w:val="0"/>
              <w:rPr>
                <w:sz w:val="8"/>
                <w:szCs w:val="8"/>
              </w:rPr>
            </w:pPr>
          </w:p>
          <w:p w:rsidR="00A8353F" w:rsidRDefault="00A8353F">
            <w:pPr>
              <w:pStyle w:val="TableParagraph"/>
              <w:kinsoku w:val="0"/>
              <w:overflowPunct w:val="0"/>
              <w:spacing w:before="2"/>
              <w:rPr>
                <w:sz w:val="11"/>
                <w:szCs w:val="11"/>
              </w:rPr>
            </w:pPr>
          </w:p>
          <w:p w:rsidR="00A8353F" w:rsidRDefault="0071444F">
            <w:pPr>
              <w:pStyle w:val="TableParagraph"/>
              <w:kinsoku w:val="0"/>
              <w:overflowPunct w:val="0"/>
              <w:spacing w:before="1"/>
              <w:ind w:right="32"/>
              <w:jc w:val="right"/>
              <w:rPr>
                <w:color w:val="8E8E8E"/>
                <w:w w:val="55"/>
                <w:sz w:val="8"/>
                <w:szCs w:val="8"/>
              </w:rPr>
            </w:pPr>
            <w:r>
              <w:rPr>
                <w:color w:val="8E8E8E"/>
                <w:w w:val="55"/>
                <w:sz w:val="8"/>
                <w:szCs w:val="8"/>
              </w:rPr>
              <w:t>_,,_-</w:t>
            </w:r>
          </w:p>
        </w:tc>
        <w:tc>
          <w:tcPr>
            <w:tcW w:w="105" w:type="dxa"/>
            <w:tcBorders>
              <w:top w:val="single" w:sz="12" w:space="0" w:color="000000"/>
              <w:left w:val="none" w:sz="6" w:space="0" w:color="auto"/>
              <w:bottom w:val="single" w:sz="12" w:space="0" w:color="000000"/>
              <w:right w:val="none" w:sz="6" w:space="0" w:color="auto"/>
            </w:tcBorders>
          </w:tcPr>
          <w:p w:rsidR="00A8353F" w:rsidRDefault="00A8353F">
            <w:pPr>
              <w:pStyle w:val="TableParagraph"/>
              <w:kinsoku w:val="0"/>
              <w:overflowPunct w:val="0"/>
              <w:rPr>
                <w:sz w:val="4"/>
                <w:szCs w:val="4"/>
              </w:rPr>
            </w:pPr>
          </w:p>
          <w:p w:rsidR="00A8353F" w:rsidRDefault="00A8353F">
            <w:pPr>
              <w:pStyle w:val="TableParagraph"/>
              <w:kinsoku w:val="0"/>
              <w:overflowPunct w:val="0"/>
              <w:rPr>
                <w:sz w:val="4"/>
                <w:szCs w:val="4"/>
              </w:rPr>
            </w:pPr>
          </w:p>
          <w:p w:rsidR="00A8353F" w:rsidRDefault="00A8353F">
            <w:pPr>
              <w:pStyle w:val="TableParagraph"/>
              <w:kinsoku w:val="0"/>
              <w:overflowPunct w:val="0"/>
              <w:rPr>
                <w:sz w:val="4"/>
                <w:szCs w:val="4"/>
              </w:rPr>
            </w:pPr>
          </w:p>
          <w:p w:rsidR="00A8353F" w:rsidRDefault="00A8353F">
            <w:pPr>
              <w:pStyle w:val="TableParagraph"/>
              <w:kinsoku w:val="0"/>
              <w:overflowPunct w:val="0"/>
              <w:rPr>
                <w:sz w:val="4"/>
                <w:szCs w:val="4"/>
              </w:rPr>
            </w:pPr>
          </w:p>
          <w:p w:rsidR="00A8353F" w:rsidRDefault="00A8353F">
            <w:pPr>
              <w:pStyle w:val="TableParagraph"/>
              <w:kinsoku w:val="0"/>
              <w:overflowPunct w:val="0"/>
              <w:rPr>
                <w:sz w:val="4"/>
                <w:szCs w:val="4"/>
              </w:rPr>
            </w:pPr>
          </w:p>
          <w:p w:rsidR="00A8353F" w:rsidRDefault="00A8353F">
            <w:pPr>
              <w:pStyle w:val="TableParagraph"/>
              <w:kinsoku w:val="0"/>
              <w:overflowPunct w:val="0"/>
              <w:rPr>
                <w:sz w:val="4"/>
                <w:szCs w:val="4"/>
              </w:rPr>
            </w:pPr>
          </w:p>
          <w:p w:rsidR="00A8353F" w:rsidRDefault="00A8353F">
            <w:pPr>
              <w:pStyle w:val="TableParagraph"/>
              <w:kinsoku w:val="0"/>
              <w:overflowPunct w:val="0"/>
              <w:rPr>
                <w:sz w:val="4"/>
                <w:szCs w:val="4"/>
              </w:rPr>
            </w:pPr>
          </w:p>
          <w:p w:rsidR="00A8353F" w:rsidRDefault="00A8353F">
            <w:pPr>
              <w:pStyle w:val="TableParagraph"/>
              <w:kinsoku w:val="0"/>
              <w:overflowPunct w:val="0"/>
              <w:rPr>
                <w:sz w:val="4"/>
                <w:szCs w:val="4"/>
              </w:rPr>
            </w:pPr>
          </w:p>
          <w:p w:rsidR="00A8353F" w:rsidRDefault="00A8353F">
            <w:pPr>
              <w:pStyle w:val="TableParagraph"/>
              <w:kinsoku w:val="0"/>
              <w:overflowPunct w:val="0"/>
              <w:rPr>
                <w:sz w:val="4"/>
                <w:szCs w:val="4"/>
              </w:rPr>
            </w:pPr>
          </w:p>
          <w:p w:rsidR="00A8353F" w:rsidRDefault="0071444F">
            <w:pPr>
              <w:pStyle w:val="TableParagraph"/>
              <w:kinsoku w:val="0"/>
              <w:overflowPunct w:val="0"/>
              <w:spacing w:before="28"/>
              <w:ind w:left="31" w:right="13"/>
              <w:jc w:val="center"/>
              <w:rPr>
                <w:rFonts w:ascii="Arial" w:hAnsi="Arial" w:cs="Arial"/>
                <w:color w:val="8E8E8E"/>
                <w:w w:val="80"/>
                <w:sz w:val="4"/>
                <w:szCs w:val="4"/>
              </w:rPr>
            </w:pPr>
            <w:r>
              <w:rPr>
                <w:rFonts w:ascii="Arial" w:hAnsi="Arial" w:cs="Arial"/>
                <w:color w:val="8E8E8E"/>
                <w:w w:val="80"/>
                <w:sz w:val="4"/>
                <w:szCs w:val="4"/>
              </w:rPr>
              <w:t>.·</w:t>
            </w:r>
          </w:p>
        </w:tc>
        <w:tc>
          <w:tcPr>
            <w:tcW w:w="805" w:type="dxa"/>
            <w:gridSpan w:val="2"/>
            <w:tcBorders>
              <w:top w:val="single" w:sz="12" w:space="0" w:color="000000"/>
              <w:left w:val="none" w:sz="6" w:space="0" w:color="auto"/>
              <w:bottom w:val="single" w:sz="12" w:space="0" w:color="000000"/>
              <w:right w:val="single" w:sz="8" w:space="0" w:color="000000"/>
            </w:tcBorders>
          </w:tcPr>
          <w:p w:rsidR="00A8353F" w:rsidRDefault="00A8353F">
            <w:pPr>
              <w:pStyle w:val="TableParagraph"/>
              <w:kinsoku w:val="0"/>
              <w:overflowPunct w:val="0"/>
              <w:rPr>
                <w:sz w:val="6"/>
                <w:szCs w:val="6"/>
              </w:rPr>
            </w:pPr>
          </w:p>
          <w:p w:rsidR="00A8353F" w:rsidRDefault="00A8353F">
            <w:pPr>
              <w:pStyle w:val="TableParagraph"/>
              <w:kinsoku w:val="0"/>
              <w:overflowPunct w:val="0"/>
              <w:rPr>
                <w:sz w:val="6"/>
                <w:szCs w:val="6"/>
              </w:rPr>
            </w:pPr>
          </w:p>
          <w:p w:rsidR="00A8353F" w:rsidRDefault="00A8353F">
            <w:pPr>
              <w:pStyle w:val="TableParagraph"/>
              <w:kinsoku w:val="0"/>
              <w:overflowPunct w:val="0"/>
              <w:rPr>
                <w:sz w:val="6"/>
                <w:szCs w:val="6"/>
              </w:rPr>
            </w:pPr>
          </w:p>
          <w:p w:rsidR="00A8353F" w:rsidRDefault="00A8353F">
            <w:pPr>
              <w:pStyle w:val="TableParagraph"/>
              <w:kinsoku w:val="0"/>
              <w:overflowPunct w:val="0"/>
              <w:rPr>
                <w:sz w:val="6"/>
                <w:szCs w:val="6"/>
              </w:rPr>
            </w:pPr>
          </w:p>
          <w:p w:rsidR="00A8353F" w:rsidRDefault="00A8353F">
            <w:pPr>
              <w:pStyle w:val="TableParagraph"/>
              <w:kinsoku w:val="0"/>
              <w:overflowPunct w:val="0"/>
              <w:rPr>
                <w:sz w:val="6"/>
                <w:szCs w:val="6"/>
              </w:rPr>
            </w:pPr>
          </w:p>
          <w:p w:rsidR="00A8353F" w:rsidRDefault="00A8353F">
            <w:pPr>
              <w:pStyle w:val="TableParagraph"/>
              <w:kinsoku w:val="0"/>
              <w:overflowPunct w:val="0"/>
              <w:spacing w:before="10"/>
              <w:rPr>
                <w:sz w:val="6"/>
                <w:szCs w:val="6"/>
              </w:rPr>
            </w:pPr>
          </w:p>
          <w:p w:rsidR="00A8353F" w:rsidRDefault="0071444F">
            <w:pPr>
              <w:pStyle w:val="TableParagraph"/>
              <w:kinsoku w:val="0"/>
              <w:overflowPunct w:val="0"/>
              <w:ind w:left="53"/>
              <w:rPr>
                <w:color w:val="8E8E8E"/>
                <w:w w:val="125"/>
                <w:sz w:val="6"/>
                <w:szCs w:val="6"/>
              </w:rPr>
            </w:pPr>
            <w:r>
              <w:rPr>
                <w:color w:val="8E8E8E"/>
                <w:w w:val="125"/>
                <w:sz w:val="6"/>
                <w:szCs w:val="6"/>
              </w:rPr>
              <w:t>_::-.-.,_</w:t>
            </w:r>
          </w:p>
        </w:tc>
      </w:tr>
      <w:tr w:rsidR="00A8353F">
        <w:trPr>
          <w:trHeight w:val="540"/>
        </w:trPr>
        <w:tc>
          <w:tcPr>
            <w:tcW w:w="719" w:type="dxa"/>
            <w:tcBorders>
              <w:top w:val="single" w:sz="12" w:space="0" w:color="000000"/>
              <w:left w:val="single" w:sz="8" w:space="0" w:color="000000"/>
              <w:bottom w:val="none" w:sz="6" w:space="0" w:color="auto"/>
              <w:right w:val="single" w:sz="8" w:space="0" w:color="000000"/>
            </w:tcBorders>
          </w:tcPr>
          <w:p w:rsidR="00A8353F" w:rsidRDefault="0071444F">
            <w:pPr>
              <w:pStyle w:val="TableParagraph"/>
              <w:kinsoku w:val="0"/>
              <w:overflowPunct w:val="0"/>
              <w:spacing w:before="53"/>
              <w:ind w:left="278"/>
              <w:rPr>
                <w:color w:val="070707"/>
                <w:w w:val="110"/>
                <w:sz w:val="21"/>
                <w:szCs w:val="21"/>
              </w:rPr>
            </w:pPr>
            <w:r>
              <w:rPr>
                <w:color w:val="070707"/>
                <w:w w:val="110"/>
                <w:sz w:val="21"/>
                <w:szCs w:val="21"/>
              </w:rPr>
              <w:t>1.</w:t>
            </w:r>
          </w:p>
        </w:tc>
        <w:tc>
          <w:tcPr>
            <w:tcW w:w="3779" w:type="dxa"/>
            <w:tcBorders>
              <w:top w:val="single" w:sz="12" w:space="0" w:color="000000"/>
              <w:left w:val="single" w:sz="8" w:space="0" w:color="000000"/>
              <w:bottom w:val="none" w:sz="6" w:space="0" w:color="auto"/>
              <w:right w:val="single" w:sz="8" w:space="0" w:color="000000"/>
            </w:tcBorders>
          </w:tcPr>
          <w:p w:rsidR="00A8353F" w:rsidRDefault="0071444F">
            <w:pPr>
              <w:pStyle w:val="TableParagraph"/>
              <w:kinsoku w:val="0"/>
              <w:overflowPunct w:val="0"/>
              <w:spacing w:before="60" w:line="236" w:lineRule="exact"/>
              <w:ind w:left="41"/>
              <w:rPr>
                <w:color w:val="070707"/>
                <w:w w:val="105"/>
                <w:sz w:val="21"/>
                <w:szCs w:val="21"/>
              </w:rPr>
            </w:pPr>
            <w:r>
              <w:rPr>
                <w:color w:val="070707"/>
                <w:w w:val="105"/>
                <w:sz w:val="21"/>
                <w:szCs w:val="21"/>
              </w:rPr>
              <w:t xml:space="preserve">Connect to the WLSP FSER Tool portal from the NGGN network via </w:t>
            </w:r>
            <w:r>
              <w:rPr>
                <w:color w:val="1A1A1A"/>
                <w:w w:val="105"/>
                <w:sz w:val="21"/>
                <w:szCs w:val="21"/>
              </w:rPr>
              <w:t xml:space="preserve">a </w:t>
            </w:r>
            <w:r>
              <w:rPr>
                <w:color w:val="070707"/>
                <w:w w:val="105"/>
                <w:sz w:val="21"/>
                <w:szCs w:val="21"/>
              </w:rPr>
              <w:t>web</w:t>
            </w:r>
          </w:p>
        </w:tc>
        <w:tc>
          <w:tcPr>
            <w:tcW w:w="3423" w:type="dxa"/>
            <w:tcBorders>
              <w:top w:val="single" w:sz="12" w:space="0" w:color="000000"/>
              <w:left w:val="single" w:sz="8" w:space="0" w:color="000000"/>
              <w:bottom w:val="none" w:sz="6" w:space="0" w:color="auto"/>
              <w:right w:val="single" w:sz="8" w:space="0" w:color="000000"/>
            </w:tcBorders>
          </w:tcPr>
          <w:p w:rsidR="00A8353F" w:rsidRDefault="0071444F">
            <w:pPr>
              <w:pStyle w:val="TableParagraph"/>
              <w:kinsoku w:val="0"/>
              <w:overflowPunct w:val="0"/>
              <w:spacing w:before="52" w:line="240" w:lineRule="exact"/>
              <w:ind w:left="64" w:hanging="20"/>
              <w:rPr>
                <w:i/>
                <w:iCs/>
                <w:color w:val="070707"/>
                <w:w w:val="105"/>
                <w:sz w:val="21"/>
                <w:szCs w:val="21"/>
              </w:rPr>
            </w:pPr>
            <w:r>
              <w:rPr>
                <w:i/>
                <w:iCs/>
                <w:color w:val="070707"/>
                <w:w w:val="105"/>
                <w:sz w:val="21"/>
                <w:szCs w:val="21"/>
              </w:rPr>
              <w:t xml:space="preserve">The </w:t>
            </w:r>
            <w:r>
              <w:rPr>
                <w:i/>
                <w:iCs/>
                <w:color w:val="1A1A1A"/>
                <w:w w:val="105"/>
                <w:sz w:val="21"/>
                <w:szCs w:val="21"/>
              </w:rPr>
              <w:t xml:space="preserve">welcome </w:t>
            </w:r>
            <w:r>
              <w:rPr>
                <w:i/>
                <w:iCs/>
                <w:color w:val="070707"/>
                <w:w w:val="105"/>
                <w:sz w:val="21"/>
                <w:szCs w:val="21"/>
              </w:rPr>
              <w:t>page for the WLSP FSER tool displays in the browser</w:t>
            </w:r>
          </w:p>
        </w:tc>
        <w:tc>
          <w:tcPr>
            <w:tcW w:w="1889" w:type="dxa"/>
            <w:vMerge w:val="restart"/>
            <w:tcBorders>
              <w:top w:val="single" w:sz="12" w:space="0" w:color="000000"/>
              <w:left w:val="single" w:sz="8" w:space="0" w:color="000000"/>
              <w:bottom w:val="single" w:sz="12" w:space="0" w:color="000000"/>
              <w:right w:val="single" w:sz="8" w:space="0" w:color="000000"/>
            </w:tcBorders>
          </w:tcPr>
          <w:p w:rsidR="00A8353F" w:rsidRDefault="00A8353F">
            <w:pPr>
              <w:pStyle w:val="TableParagraph"/>
              <w:kinsoku w:val="0"/>
              <w:overflowPunct w:val="0"/>
              <w:rPr>
                <w:sz w:val="20"/>
                <w:szCs w:val="20"/>
              </w:rPr>
            </w:pPr>
          </w:p>
        </w:tc>
        <w:tc>
          <w:tcPr>
            <w:tcW w:w="633" w:type="dxa"/>
            <w:gridSpan w:val="3"/>
            <w:vMerge w:val="restart"/>
            <w:tcBorders>
              <w:top w:val="single" w:sz="12" w:space="0" w:color="000000"/>
              <w:left w:val="single" w:sz="8" w:space="0" w:color="000000"/>
              <w:bottom w:val="single" w:sz="12" w:space="0" w:color="000000"/>
              <w:right w:val="single" w:sz="8" w:space="0" w:color="000000"/>
            </w:tcBorders>
          </w:tcPr>
          <w:p w:rsidR="00A8353F" w:rsidRDefault="00A8353F">
            <w:pPr>
              <w:pStyle w:val="TableParagraph"/>
              <w:kinsoku w:val="0"/>
              <w:overflowPunct w:val="0"/>
              <w:rPr>
                <w:sz w:val="20"/>
                <w:szCs w:val="20"/>
              </w:rPr>
            </w:pPr>
          </w:p>
        </w:tc>
        <w:tc>
          <w:tcPr>
            <w:tcW w:w="626" w:type="dxa"/>
            <w:vMerge w:val="restart"/>
            <w:tcBorders>
              <w:top w:val="single" w:sz="12" w:space="0" w:color="000000"/>
              <w:left w:val="single" w:sz="8" w:space="0" w:color="000000"/>
              <w:bottom w:val="single" w:sz="12" w:space="0" w:color="000000"/>
              <w:right w:val="single" w:sz="8" w:space="0" w:color="000000"/>
            </w:tcBorders>
          </w:tcPr>
          <w:p w:rsidR="00A8353F" w:rsidRDefault="00A8353F">
            <w:pPr>
              <w:pStyle w:val="TableParagraph"/>
              <w:kinsoku w:val="0"/>
              <w:overflowPunct w:val="0"/>
              <w:rPr>
                <w:sz w:val="20"/>
                <w:szCs w:val="20"/>
              </w:rPr>
            </w:pPr>
          </w:p>
        </w:tc>
      </w:tr>
      <w:tr w:rsidR="00A8353F">
        <w:trPr>
          <w:trHeight w:val="725"/>
        </w:trPr>
        <w:tc>
          <w:tcPr>
            <w:tcW w:w="719" w:type="dxa"/>
            <w:tcBorders>
              <w:top w:val="none" w:sz="6" w:space="0" w:color="auto"/>
              <w:left w:val="single" w:sz="8" w:space="0" w:color="000000"/>
              <w:bottom w:val="single" w:sz="12" w:space="0" w:color="000000"/>
              <w:right w:val="single" w:sz="8" w:space="0" w:color="000000"/>
            </w:tcBorders>
          </w:tcPr>
          <w:p w:rsidR="00A8353F" w:rsidRDefault="00A8353F">
            <w:pPr>
              <w:pStyle w:val="TableParagraph"/>
              <w:kinsoku w:val="0"/>
              <w:overflowPunct w:val="0"/>
              <w:rPr>
                <w:sz w:val="20"/>
                <w:szCs w:val="20"/>
              </w:rPr>
            </w:pPr>
          </w:p>
        </w:tc>
        <w:tc>
          <w:tcPr>
            <w:tcW w:w="3779" w:type="dxa"/>
            <w:tcBorders>
              <w:top w:val="none" w:sz="6" w:space="0" w:color="auto"/>
              <w:left w:val="single" w:sz="8" w:space="0" w:color="000000"/>
              <w:bottom w:val="single" w:sz="12" w:space="0" w:color="000000"/>
              <w:right w:val="single" w:sz="8" w:space="0" w:color="000000"/>
            </w:tcBorders>
          </w:tcPr>
          <w:p w:rsidR="00A8353F" w:rsidRDefault="0071444F">
            <w:pPr>
              <w:pStyle w:val="TableParagraph"/>
              <w:kinsoku w:val="0"/>
              <w:overflowPunct w:val="0"/>
              <w:spacing w:before="1"/>
              <w:ind w:left="50"/>
              <w:rPr>
                <w:color w:val="070707"/>
                <w:w w:val="105"/>
                <w:sz w:val="21"/>
                <w:szCs w:val="21"/>
              </w:rPr>
            </w:pPr>
            <w:r>
              <w:rPr>
                <w:color w:val="070707"/>
                <w:w w:val="105"/>
                <w:sz w:val="21"/>
                <w:szCs w:val="21"/>
              </w:rPr>
              <w:t>browser.</w:t>
            </w:r>
          </w:p>
          <w:p w:rsidR="00A8353F" w:rsidRDefault="00915E57">
            <w:pPr>
              <w:pStyle w:val="TableParagraph"/>
              <w:kinsoku w:val="0"/>
              <w:overflowPunct w:val="0"/>
              <w:spacing w:before="9"/>
              <w:ind w:left="62"/>
              <w:rPr>
                <w:color w:val="494949"/>
                <w:w w:val="105"/>
                <w:sz w:val="20"/>
                <w:szCs w:val="20"/>
              </w:rPr>
            </w:pPr>
            <w:hyperlink r:id="rId58" w:history="1">
              <w:r w:rsidR="0071444F">
                <w:rPr>
                  <w:color w:val="494949"/>
                  <w:w w:val="105"/>
                  <w:sz w:val="20"/>
                  <w:szCs w:val="20"/>
                  <w:u w:val="thick"/>
                </w:rPr>
                <w:t>http</w:t>
              </w:r>
              <w:r w:rsidR="0071444F">
                <w:rPr>
                  <w:color w:val="626262"/>
                  <w:w w:val="105"/>
                  <w:sz w:val="20"/>
                  <w:szCs w:val="20"/>
                  <w:u w:val="thick"/>
                </w:rPr>
                <w:t>:/</w:t>
              </w:r>
              <w:r w:rsidR="0071444F">
                <w:rPr>
                  <w:color w:val="494949"/>
                  <w:w w:val="105"/>
                  <w:sz w:val="20"/>
                  <w:szCs w:val="20"/>
                  <w:u w:val="thick"/>
                </w:rPr>
                <w:t xml:space="preserve">/w </w:t>
              </w:r>
              <w:r w:rsidR="0071444F">
                <w:rPr>
                  <w:color w:val="363636"/>
                  <w:w w:val="105"/>
                  <w:sz w:val="20"/>
                  <w:szCs w:val="20"/>
                  <w:u w:val="thick"/>
                </w:rPr>
                <w:t>lspf</w:t>
              </w:r>
              <w:r w:rsidR="0071444F">
                <w:rPr>
                  <w:color w:val="626262"/>
                  <w:w w:val="105"/>
                  <w:sz w:val="20"/>
                  <w:szCs w:val="20"/>
                  <w:u w:val="thick"/>
                </w:rPr>
                <w:t>s</w:t>
              </w:r>
              <w:r w:rsidR="0071444F">
                <w:rPr>
                  <w:color w:val="494949"/>
                  <w:w w:val="105"/>
                  <w:sz w:val="20"/>
                  <w:szCs w:val="20"/>
                  <w:u w:val="thick"/>
                </w:rPr>
                <w:t>er.i</w:t>
              </w:r>
              <w:r w:rsidR="0071444F">
                <w:rPr>
                  <w:color w:val="626262"/>
                  <w:w w:val="105"/>
                  <w:sz w:val="20"/>
                  <w:szCs w:val="20"/>
                  <w:u w:val="thick"/>
                </w:rPr>
                <w:t>s</w:t>
              </w:r>
              <w:r w:rsidR="0071444F">
                <w:rPr>
                  <w:color w:val="494949"/>
                  <w:w w:val="105"/>
                  <w:sz w:val="20"/>
                  <w:szCs w:val="20"/>
                  <w:u w:val="thick"/>
                </w:rPr>
                <w:t>.northropgru mman.com/</w:t>
              </w:r>
            </w:hyperlink>
          </w:p>
        </w:tc>
        <w:tc>
          <w:tcPr>
            <w:tcW w:w="3423" w:type="dxa"/>
            <w:tcBorders>
              <w:top w:val="none" w:sz="6" w:space="0" w:color="auto"/>
              <w:left w:val="single" w:sz="8" w:space="0" w:color="000000"/>
              <w:bottom w:val="single" w:sz="12" w:space="0" w:color="000000"/>
              <w:right w:val="single" w:sz="8" w:space="0" w:color="000000"/>
            </w:tcBorders>
          </w:tcPr>
          <w:p w:rsidR="00A8353F" w:rsidRDefault="00A8353F">
            <w:pPr>
              <w:pStyle w:val="TableParagraph"/>
              <w:kinsoku w:val="0"/>
              <w:overflowPunct w:val="0"/>
              <w:rPr>
                <w:sz w:val="20"/>
                <w:szCs w:val="20"/>
              </w:rPr>
            </w:pPr>
          </w:p>
        </w:tc>
        <w:tc>
          <w:tcPr>
            <w:tcW w:w="1889" w:type="dxa"/>
            <w:vMerge/>
            <w:tcBorders>
              <w:top w:val="nil"/>
              <w:left w:val="single" w:sz="8" w:space="0" w:color="000000"/>
              <w:bottom w:val="single" w:sz="12" w:space="0" w:color="000000"/>
              <w:right w:val="single" w:sz="8" w:space="0" w:color="000000"/>
            </w:tcBorders>
          </w:tcPr>
          <w:p w:rsidR="00A8353F" w:rsidRDefault="00A8353F">
            <w:pPr>
              <w:pStyle w:val="BodyText"/>
              <w:kinsoku w:val="0"/>
              <w:overflowPunct w:val="0"/>
              <w:spacing w:before="5"/>
              <w:rPr>
                <w:i w:val="0"/>
                <w:iCs w:val="0"/>
                <w:sz w:val="2"/>
                <w:szCs w:val="2"/>
              </w:rPr>
            </w:pPr>
          </w:p>
        </w:tc>
        <w:tc>
          <w:tcPr>
            <w:tcW w:w="633" w:type="dxa"/>
            <w:gridSpan w:val="3"/>
            <w:vMerge/>
            <w:tcBorders>
              <w:top w:val="nil"/>
              <w:left w:val="single" w:sz="8" w:space="0" w:color="000000"/>
              <w:bottom w:val="single" w:sz="12" w:space="0" w:color="000000"/>
              <w:right w:val="single" w:sz="8" w:space="0" w:color="000000"/>
            </w:tcBorders>
          </w:tcPr>
          <w:p w:rsidR="00A8353F" w:rsidRDefault="00A8353F">
            <w:pPr>
              <w:pStyle w:val="BodyText"/>
              <w:kinsoku w:val="0"/>
              <w:overflowPunct w:val="0"/>
              <w:spacing w:before="5"/>
              <w:rPr>
                <w:i w:val="0"/>
                <w:iCs w:val="0"/>
                <w:sz w:val="2"/>
                <w:szCs w:val="2"/>
              </w:rPr>
            </w:pPr>
          </w:p>
        </w:tc>
        <w:tc>
          <w:tcPr>
            <w:tcW w:w="626" w:type="dxa"/>
            <w:vMerge/>
            <w:tcBorders>
              <w:top w:val="nil"/>
              <w:left w:val="single" w:sz="8" w:space="0" w:color="000000"/>
              <w:bottom w:val="single" w:sz="12" w:space="0" w:color="000000"/>
              <w:right w:val="single" w:sz="8" w:space="0" w:color="000000"/>
            </w:tcBorders>
          </w:tcPr>
          <w:p w:rsidR="00A8353F" w:rsidRDefault="00A8353F">
            <w:pPr>
              <w:pStyle w:val="BodyText"/>
              <w:kinsoku w:val="0"/>
              <w:overflowPunct w:val="0"/>
              <w:spacing w:before="5"/>
              <w:rPr>
                <w:i w:val="0"/>
                <w:iCs w:val="0"/>
                <w:sz w:val="2"/>
                <w:szCs w:val="2"/>
              </w:rPr>
            </w:pPr>
          </w:p>
        </w:tc>
      </w:tr>
      <w:tr w:rsidR="00A8353F">
        <w:trPr>
          <w:trHeight w:val="791"/>
        </w:trPr>
        <w:tc>
          <w:tcPr>
            <w:tcW w:w="719" w:type="dxa"/>
            <w:tcBorders>
              <w:top w:val="single" w:sz="12" w:space="0" w:color="000000"/>
              <w:left w:val="single" w:sz="8" w:space="0" w:color="000000"/>
              <w:bottom w:val="single" w:sz="12" w:space="0" w:color="000000"/>
              <w:right w:val="single" w:sz="8" w:space="0" w:color="000000"/>
            </w:tcBorders>
          </w:tcPr>
          <w:p w:rsidR="00A8353F" w:rsidRDefault="0071444F">
            <w:pPr>
              <w:pStyle w:val="TableParagraph"/>
              <w:kinsoku w:val="0"/>
              <w:overflowPunct w:val="0"/>
              <w:spacing w:before="43"/>
              <w:ind w:left="283"/>
              <w:rPr>
                <w:color w:val="070707"/>
                <w:w w:val="105"/>
                <w:sz w:val="21"/>
                <w:szCs w:val="21"/>
              </w:rPr>
            </w:pPr>
            <w:r>
              <w:rPr>
                <w:color w:val="070707"/>
                <w:w w:val="105"/>
                <w:sz w:val="21"/>
                <w:szCs w:val="21"/>
              </w:rPr>
              <w:t>2.</w:t>
            </w:r>
          </w:p>
        </w:tc>
        <w:tc>
          <w:tcPr>
            <w:tcW w:w="3779" w:type="dxa"/>
            <w:tcBorders>
              <w:top w:val="single" w:sz="12" w:space="0" w:color="000000"/>
              <w:left w:val="single" w:sz="8" w:space="0" w:color="000000"/>
              <w:bottom w:val="single" w:sz="12" w:space="0" w:color="000000"/>
              <w:right w:val="single" w:sz="8" w:space="0" w:color="000000"/>
            </w:tcBorders>
          </w:tcPr>
          <w:p w:rsidR="00A8353F" w:rsidRDefault="0071444F">
            <w:pPr>
              <w:pStyle w:val="TableParagraph"/>
              <w:kinsoku w:val="0"/>
              <w:overflowPunct w:val="0"/>
              <w:spacing w:before="43"/>
              <w:ind w:left="42"/>
              <w:rPr>
                <w:b/>
                <w:bCs/>
                <w:color w:val="070707"/>
                <w:w w:val="105"/>
                <w:sz w:val="21"/>
                <w:szCs w:val="21"/>
              </w:rPr>
            </w:pPr>
            <w:r>
              <w:rPr>
                <w:color w:val="070707"/>
                <w:w w:val="105"/>
                <w:sz w:val="21"/>
                <w:szCs w:val="21"/>
              </w:rPr>
              <w:t xml:space="preserve">Click on the </w:t>
            </w:r>
            <w:r>
              <w:rPr>
                <w:b/>
                <w:bCs/>
                <w:color w:val="070707"/>
                <w:w w:val="105"/>
                <w:sz w:val="21"/>
                <w:szCs w:val="21"/>
              </w:rPr>
              <w:t>Forgot Password</w:t>
            </w:r>
          </w:p>
          <w:p w:rsidR="00A8353F" w:rsidRDefault="0071444F">
            <w:pPr>
              <w:pStyle w:val="TableParagraph"/>
              <w:kinsoku w:val="0"/>
              <w:overflowPunct w:val="0"/>
              <w:spacing w:before="14"/>
              <w:ind w:left="58"/>
              <w:rPr>
                <w:color w:val="070707"/>
                <w:w w:val="105"/>
                <w:sz w:val="21"/>
                <w:szCs w:val="21"/>
              </w:rPr>
            </w:pPr>
            <w:r>
              <w:rPr>
                <w:color w:val="070707"/>
                <w:w w:val="105"/>
                <w:sz w:val="21"/>
                <w:szCs w:val="21"/>
              </w:rPr>
              <w:t>navigation button.</w:t>
            </w:r>
          </w:p>
        </w:tc>
        <w:tc>
          <w:tcPr>
            <w:tcW w:w="3423" w:type="dxa"/>
            <w:tcBorders>
              <w:top w:val="single" w:sz="12" w:space="0" w:color="000000"/>
              <w:left w:val="single" w:sz="8" w:space="0" w:color="000000"/>
              <w:bottom w:val="single" w:sz="12" w:space="0" w:color="000000"/>
              <w:right w:val="single" w:sz="8" w:space="0" w:color="000000"/>
            </w:tcBorders>
          </w:tcPr>
          <w:p w:rsidR="00A8353F" w:rsidRDefault="0071444F">
            <w:pPr>
              <w:pStyle w:val="TableParagraph"/>
              <w:kinsoku w:val="0"/>
              <w:overflowPunct w:val="0"/>
              <w:spacing w:before="43" w:line="252" w:lineRule="auto"/>
              <w:ind w:left="50" w:hanging="1"/>
              <w:rPr>
                <w:i/>
                <w:iCs/>
                <w:color w:val="070707"/>
                <w:w w:val="105"/>
                <w:sz w:val="21"/>
                <w:szCs w:val="21"/>
              </w:rPr>
            </w:pPr>
            <w:r>
              <w:rPr>
                <w:i/>
                <w:iCs/>
                <w:color w:val="070707"/>
                <w:w w:val="105"/>
                <w:sz w:val="21"/>
                <w:szCs w:val="21"/>
              </w:rPr>
              <w:t>The Reset Your Password page displays.</w:t>
            </w:r>
          </w:p>
        </w:tc>
        <w:tc>
          <w:tcPr>
            <w:tcW w:w="1889" w:type="dxa"/>
            <w:tcBorders>
              <w:top w:val="single" w:sz="12" w:space="0" w:color="000000"/>
              <w:left w:val="single" w:sz="8" w:space="0" w:color="000000"/>
              <w:bottom w:val="single" w:sz="12" w:space="0" w:color="000000"/>
              <w:right w:val="single" w:sz="8" w:space="0" w:color="000000"/>
            </w:tcBorders>
          </w:tcPr>
          <w:p w:rsidR="00A8353F" w:rsidRDefault="00A8353F">
            <w:pPr>
              <w:pStyle w:val="TableParagraph"/>
              <w:kinsoku w:val="0"/>
              <w:overflowPunct w:val="0"/>
              <w:rPr>
                <w:sz w:val="20"/>
                <w:szCs w:val="20"/>
              </w:rPr>
            </w:pPr>
          </w:p>
        </w:tc>
        <w:tc>
          <w:tcPr>
            <w:tcW w:w="633" w:type="dxa"/>
            <w:gridSpan w:val="3"/>
            <w:tcBorders>
              <w:top w:val="single" w:sz="12" w:space="0" w:color="000000"/>
              <w:left w:val="single" w:sz="8" w:space="0" w:color="000000"/>
              <w:bottom w:val="single" w:sz="12" w:space="0" w:color="000000"/>
              <w:right w:val="single" w:sz="8" w:space="0" w:color="000000"/>
            </w:tcBorders>
          </w:tcPr>
          <w:p w:rsidR="00A8353F" w:rsidRDefault="00A8353F">
            <w:pPr>
              <w:pStyle w:val="TableParagraph"/>
              <w:kinsoku w:val="0"/>
              <w:overflowPunct w:val="0"/>
              <w:rPr>
                <w:sz w:val="20"/>
                <w:szCs w:val="20"/>
              </w:rPr>
            </w:pPr>
          </w:p>
        </w:tc>
        <w:tc>
          <w:tcPr>
            <w:tcW w:w="626" w:type="dxa"/>
            <w:tcBorders>
              <w:top w:val="single" w:sz="12" w:space="0" w:color="000000"/>
              <w:left w:val="single" w:sz="8" w:space="0" w:color="000000"/>
              <w:bottom w:val="single" w:sz="12" w:space="0" w:color="000000"/>
              <w:right w:val="single" w:sz="8" w:space="0" w:color="000000"/>
            </w:tcBorders>
          </w:tcPr>
          <w:p w:rsidR="00A8353F" w:rsidRDefault="00A8353F">
            <w:pPr>
              <w:pStyle w:val="TableParagraph"/>
              <w:kinsoku w:val="0"/>
              <w:overflowPunct w:val="0"/>
              <w:rPr>
                <w:sz w:val="20"/>
                <w:szCs w:val="20"/>
              </w:rPr>
            </w:pPr>
          </w:p>
        </w:tc>
      </w:tr>
      <w:tr w:rsidR="00A8353F">
        <w:trPr>
          <w:trHeight w:val="544"/>
        </w:trPr>
        <w:tc>
          <w:tcPr>
            <w:tcW w:w="719" w:type="dxa"/>
            <w:tcBorders>
              <w:top w:val="single" w:sz="12"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53"/>
              <w:ind w:left="284"/>
              <w:rPr>
                <w:color w:val="070707"/>
                <w:w w:val="110"/>
                <w:sz w:val="21"/>
                <w:szCs w:val="21"/>
              </w:rPr>
            </w:pPr>
            <w:r>
              <w:rPr>
                <w:color w:val="070707"/>
                <w:w w:val="110"/>
                <w:sz w:val="21"/>
                <w:szCs w:val="21"/>
              </w:rPr>
              <w:t>3.</w:t>
            </w:r>
          </w:p>
        </w:tc>
        <w:tc>
          <w:tcPr>
            <w:tcW w:w="3779" w:type="dxa"/>
            <w:tcBorders>
              <w:top w:val="single" w:sz="12"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44"/>
              <w:ind w:left="18" w:right="64"/>
              <w:jc w:val="center"/>
              <w:rPr>
                <w:color w:val="070707"/>
                <w:w w:val="105"/>
                <w:sz w:val="21"/>
                <w:szCs w:val="21"/>
              </w:rPr>
            </w:pPr>
            <w:r>
              <w:rPr>
                <w:color w:val="070707"/>
                <w:w w:val="105"/>
                <w:sz w:val="21"/>
                <w:szCs w:val="21"/>
              </w:rPr>
              <w:t xml:space="preserve">Enter a user id </w:t>
            </w:r>
            <w:r>
              <w:rPr>
                <w:b/>
                <w:bCs/>
                <w:color w:val="070707"/>
                <w:w w:val="105"/>
                <w:sz w:val="22"/>
                <w:szCs w:val="22"/>
              </w:rPr>
              <w:t xml:space="preserve">in </w:t>
            </w:r>
            <w:r>
              <w:rPr>
                <w:color w:val="070707"/>
                <w:w w:val="105"/>
                <w:sz w:val="21"/>
                <w:szCs w:val="21"/>
              </w:rPr>
              <w:t>the User ID entry field.</w:t>
            </w:r>
          </w:p>
        </w:tc>
        <w:tc>
          <w:tcPr>
            <w:tcW w:w="3423" w:type="dxa"/>
            <w:tcBorders>
              <w:top w:val="single" w:sz="12"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1889" w:type="dxa"/>
            <w:tcBorders>
              <w:top w:val="single" w:sz="12"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33" w:type="dxa"/>
            <w:gridSpan w:val="3"/>
            <w:tcBorders>
              <w:top w:val="single" w:sz="12"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6" w:type="dxa"/>
            <w:tcBorders>
              <w:top w:val="single" w:sz="12"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r>
    </w:tbl>
    <w:p w:rsidR="00A8353F" w:rsidRDefault="00A8353F">
      <w:pPr>
        <w:rPr>
          <w:sz w:val="20"/>
          <w:szCs w:val="20"/>
        </w:rPr>
        <w:sectPr w:rsidR="00A8353F">
          <w:pgSz w:w="12240" w:h="15840"/>
          <w:pgMar w:top="1420" w:right="240" w:bottom="820" w:left="520" w:header="0" w:footer="537" w:gutter="0"/>
          <w:cols w:space="720"/>
          <w:noEndnote/>
        </w:sectPr>
      </w:pPr>
    </w:p>
    <w:tbl>
      <w:tblPr>
        <w:tblW w:w="0" w:type="auto"/>
        <w:tblInd w:w="248" w:type="dxa"/>
        <w:tblLayout w:type="fixed"/>
        <w:tblCellMar>
          <w:left w:w="0" w:type="dxa"/>
          <w:right w:w="0" w:type="dxa"/>
        </w:tblCellMar>
        <w:tblLook w:val="0000" w:firstRow="0" w:lastRow="0" w:firstColumn="0" w:lastColumn="0" w:noHBand="0" w:noVBand="0"/>
      </w:tblPr>
      <w:tblGrid>
        <w:gridCol w:w="716"/>
        <w:gridCol w:w="3788"/>
        <w:gridCol w:w="3423"/>
        <w:gridCol w:w="1894"/>
        <w:gridCol w:w="630"/>
        <w:gridCol w:w="630"/>
      </w:tblGrid>
      <w:tr w:rsidR="00A8353F">
        <w:trPr>
          <w:trHeight w:val="701"/>
        </w:trPr>
        <w:tc>
          <w:tcPr>
            <w:tcW w:w="11081"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110"/>
              <w:ind w:left="52"/>
              <w:rPr>
                <w:b/>
                <w:bCs/>
                <w:w w:val="105"/>
                <w:sz w:val="21"/>
                <w:szCs w:val="21"/>
              </w:rPr>
            </w:pPr>
            <w:r>
              <w:rPr>
                <w:b/>
                <w:bCs/>
                <w:w w:val="105"/>
                <w:sz w:val="21"/>
                <w:szCs w:val="21"/>
              </w:rPr>
              <w:lastRenderedPageBreak/>
              <w:t>WLSP FSER Tool</w:t>
            </w:r>
          </w:p>
          <w:p w:rsidR="00A8353F" w:rsidRDefault="0071444F">
            <w:pPr>
              <w:pStyle w:val="TableParagraph"/>
              <w:kinsoku w:val="0"/>
              <w:overflowPunct w:val="0"/>
              <w:spacing w:before="14"/>
              <w:ind w:left="38"/>
              <w:rPr>
                <w:b/>
                <w:bCs/>
                <w:w w:val="105"/>
                <w:sz w:val="21"/>
                <w:szCs w:val="21"/>
              </w:rPr>
            </w:pPr>
            <w:r>
              <w:rPr>
                <w:b/>
                <w:bCs/>
                <w:w w:val="105"/>
                <w:sz w:val="21"/>
                <w:szCs w:val="21"/>
              </w:rPr>
              <w:t>Steps for Forgot Password</w:t>
            </w:r>
          </w:p>
        </w:tc>
      </w:tr>
      <w:tr w:rsidR="00A8353F">
        <w:trPr>
          <w:trHeight w:val="996"/>
        </w:trPr>
        <w:tc>
          <w:tcPr>
            <w:tcW w:w="716"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3" w:line="453" w:lineRule="auto"/>
              <w:ind w:left="176" w:right="38" w:hanging="100"/>
              <w:rPr>
                <w:b/>
                <w:bCs/>
                <w:w w:val="105"/>
                <w:sz w:val="21"/>
                <w:szCs w:val="21"/>
              </w:rPr>
            </w:pPr>
            <w:r>
              <w:rPr>
                <w:b/>
                <w:bCs/>
                <w:w w:val="105"/>
                <w:sz w:val="21"/>
                <w:szCs w:val="21"/>
              </w:rPr>
              <w:t>STEP NO.</w:t>
            </w:r>
          </w:p>
        </w:tc>
        <w:tc>
          <w:tcPr>
            <w:tcW w:w="3788"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3"/>
              <w:ind w:left="1360" w:right="1338"/>
              <w:jc w:val="center"/>
              <w:rPr>
                <w:b/>
                <w:bCs/>
                <w:w w:val="105"/>
                <w:sz w:val="21"/>
                <w:szCs w:val="21"/>
              </w:rPr>
            </w:pPr>
            <w:r>
              <w:rPr>
                <w:b/>
                <w:bCs/>
                <w:w w:val="105"/>
                <w:sz w:val="21"/>
                <w:szCs w:val="21"/>
              </w:rPr>
              <w:t>ACTION</w:t>
            </w:r>
          </w:p>
        </w:tc>
        <w:tc>
          <w:tcPr>
            <w:tcW w:w="3423"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3"/>
              <w:ind w:left="1307" w:right="1278"/>
              <w:jc w:val="center"/>
              <w:rPr>
                <w:b/>
                <w:bCs/>
                <w:w w:val="105"/>
                <w:sz w:val="21"/>
                <w:szCs w:val="21"/>
              </w:rPr>
            </w:pPr>
            <w:r>
              <w:rPr>
                <w:b/>
                <w:bCs/>
                <w:w w:val="105"/>
                <w:sz w:val="21"/>
                <w:szCs w:val="21"/>
              </w:rPr>
              <w:t>EVENT</w:t>
            </w:r>
          </w:p>
        </w:tc>
        <w:tc>
          <w:tcPr>
            <w:tcW w:w="1894"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3"/>
              <w:ind w:left="292"/>
              <w:rPr>
                <w:b/>
                <w:bCs/>
                <w:w w:val="105"/>
                <w:sz w:val="21"/>
                <w:szCs w:val="21"/>
              </w:rPr>
            </w:pPr>
            <w:r>
              <w:rPr>
                <w:b/>
                <w:bCs/>
                <w:w w:val="105"/>
                <w:sz w:val="21"/>
                <w:szCs w:val="21"/>
              </w:rPr>
              <w:t>COMMENTS</w:t>
            </w:r>
          </w:p>
        </w:tc>
        <w:tc>
          <w:tcPr>
            <w:tcW w:w="630"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8"/>
              <w:ind w:left="45"/>
              <w:rPr>
                <w:b/>
                <w:bCs/>
                <w:w w:val="105"/>
                <w:sz w:val="21"/>
                <w:szCs w:val="21"/>
              </w:rPr>
            </w:pPr>
            <w:r>
              <w:rPr>
                <w:b/>
                <w:bCs/>
                <w:w w:val="105"/>
                <w:sz w:val="21"/>
                <w:szCs w:val="21"/>
              </w:rPr>
              <w:t>PASS</w:t>
            </w:r>
          </w:p>
        </w:tc>
        <w:tc>
          <w:tcPr>
            <w:tcW w:w="630"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3"/>
              <w:ind w:left="45"/>
              <w:rPr>
                <w:b/>
                <w:bCs/>
                <w:w w:val="105"/>
                <w:sz w:val="21"/>
                <w:szCs w:val="21"/>
              </w:rPr>
            </w:pPr>
            <w:r>
              <w:rPr>
                <w:b/>
                <w:bCs/>
                <w:w w:val="105"/>
                <w:sz w:val="21"/>
                <w:szCs w:val="21"/>
              </w:rPr>
              <w:t>FAIL</w:t>
            </w:r>
          </w:p>
        </w:tc>
      </w:tr>
      <w:tr w:rsidR="00A8353F">
        <w:trPr>
          <w:trHeight w:val="806"/>
        </w:trPr>
        <w:tc>
          <w:tcPr>
            <w:tcW w:w="716" w:type="dxa"/>
            <w:tcBorders>
              <w:top w:val="single" w:sz="12"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0"/>
              <w:ind w:right="230"/>
              <w:jc w:val="right"/>
              <w:rPr>
                <w:w w:val="105"/>
                <w:sz w:val="22"/>
                <w:szCs w:val="22"/>
              </w:rPr>
            </w:pPr>
            <w:r>
              <w:rPr>
                <w:w w:val="105"/>
                <w:sz w:val="22"/>
                <w:szCs w:val="22"/>
              </w:rPr>
              <w:t>4.</w:t>
            </w:r>
          </w:p>
        </w:tc>
        <w:tc>
          <w:tcPr>
            <w:tcW w:w="3788" w:type="dxa"/>
            <w:tcBorders>
              <w:top w:val="single" w:sz="12"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4"/>
              <w:ind w:left="52"/>
              <w:rPr>
                <w:w w:val="105"/>
                <w:sz w:val="21"/>
                <w:szCs w:val="21"/>
              </w:rPr>
            </w:pPr>
            <w:r>
              <w:rPr>
                <w:w w:val="105"/>
                <w:sz w:val="21"/>
                <w:szCs w:val="21"/>
              </w:rPr>
              <w:t>Click on the Submit button.</w:t>
            </w:r>
          </w:p>
        </w:tc>
        <w:tc>
          <w:tcPr>
            <w:tcW w:w="3423" w:type="dxa"/>
            <w:tcBorders>
              <w:top w:val="single" w:sz="12"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4" w:line="242" w:lineRule="auto"/>
              <w:ind w:left="48" w:right="40" w:hanging="4"/>
              <w:rPr>
                <w:i/>
                <w:iCs/>
                <w:w w:val="105"/>
                <w:sz w:val="21"/>
                <w:szCs w:val="21"/>
              </w:rPr>
            </w:pPr>
            <w:r>
              <w:rPr>
                <w:i/>
                <w:iCs/>
                <w:w w:val="105"/>
                <w:sz w:val="21"/>
                <w:szCs w:val="21"/>
              </w:rPr>
              <w:t>The enter your security response entry box displays.</w:t>
            </w:r>
          </w:p>
        </w:tc>
        <w:tc>
          <w:tcPr>
            <w:tcW w:w="1894" w:type="dxa"/>
            <w:tcBorders>
              <w:top w:val="single" w:sz="12" w:space="0" w:color="000000"/>
              <w:left w:val="single" w:sz="12"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c>
          <w:tcPr>
            <w:tcW w:w="630" w:type="dxa"/>
            <w:tcBorders>
              <w:top w:val="single" w:sz="12" w:space="0" w:color="000000"/>
              <w:left w:val="single" w:sz="12"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c>
          <w:tcPr>
            <w:tcW w:w="630" w:type="dxa"/>
            <w:tcBorders>
              <w:top w:val="single" w:sz="12" w:space="0" w:color="000000"/>
              <w:left w:val="single" w:sz="12"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041"/>
        </w:trPr>
        <w:tc>
          <w:tcPr>
            <w:tcW w:w="716" w:type="dxa"/>
            <w:tcBorders>
              <w:top w:val="single" w:sz="12"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0"/>
              <w:ind w:right="230"/>
              <w:jc w:val="right"/>
              <w:rPr>
                <w:w w:val="110"/>
                <w:sz w:val="21"/>
                <w:szCs w:val="21"/>
              </w:rPr>
            </w:pPr>
            <w:r>
              <w:rPr>
                <w:w w:val="110"/>
                <w:sz w:val="21"/>
                <w:szCs w:val="21"/>
              </w:rPr>
              <w:t>5.</w:t>
            </w:r>
          </w:p>
        </w:tc>
        <w:tc>
          <w:tcPr>
            <w:tcW w:w="3788" w:type="dxa"/>
            <w:tcBorders>
              <w:top w:val="single" w:sz="12"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45" w:line="247" w:lineRule="auto"/>
              <w:ind w:left="57" w:hanging="3"/>
              <w:rPr>
                <w:w w:val="105"/>
                <w:sz w:val="21"/>
                <w:szCs w:val="21"/>
              </w:rPr>
            </w:pPr>
            <w:r>
              <w:rPr>
                <w:w w:val="105"/>
                <w:sz w:val="21"/>
                <w:szCs w:val="21"/>
              </w:rPr>
              <w:t>Enter the answer in the security box and then click on the Submit button.</w:t>
            </w:r>
          </w:p>
        </w:tc>
        <w:tc>
          <w:tcPr>
            <w:tcW w:w="3423" w:type="dxa"/>
            <w:tcBorders>
              <w:top w:val="single" w:sz="12"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40" w:line="247" w:lineRule="auto"/>
              <w:ind w:left="52" w:right="58" w:hanging="3"/>
              <w:jc w:val="both"/>
              <w:rPr>
                <w:i/>
                <w:iCs/>
                <w:w w:val="105"/>
                <w:sz w:val="21"/>
                <w:szCs w:val="21"/>
              </w:rPr>
            </w:pPr>
            <w:r>
              <w:rPr>
                <w:i/>
                <w:iCs/>
                <w:w w:val="105"/>
                <w:sz w:val="21"/>
                <w:szCs w:val="21"/>
              </w:rPr>
              <w:t>The page displays a message that the password has been reset. An email is sent with a new password.</w:t>
            </w:r>
          </w:p>
        </w:tc>
        <w:tc>
          <w:tcPr>
            <w:tcW w:w="1894" w:type="dxa"/>
            <w:tcBorders>
              <w:top w:val="single" w:sz="12" w:space="0" w:color="000000"/>
              <w:left w:val="single" w:sz="12"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c>
          <w:tcPr>
            <w:tcW w:w="630" w:type="dxa"/>
            <w:tcBorders>
              <w:top w:val="single" w:sz="12" w:space="0" w:color="000000"/>
              <w:left w:val="single" w:sz="12"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c>
          <w:tcPr>
            <w:tcW w:w="630" w:type="dxa"/>
            <w:tcBorders>
              <w:top w:val="single" w:sz="12" w:space="0" w:color="000000"/>
              <w:left w:val="single" w:sz="12"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99"/>
        </w:trPr>
        <w:tc>
          <w:tcPr>
            <w:tcW w:w="716"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5"/>
              <w:ind w:right="226"/>
              <w:jc w:val="right"/>
              <w:rPr>
                <w:w w:val="105"/>
                <w:sz w:val="21"/>
                <w:szCs w:val="21"/>
              </w:rPr>
            </w:pPr>
            <w:r>
              <w:rPr>
                <w:w w:val="105"/>
                <w:sz w:val="21"/>
                <w:szCs w:val="21"/>
              </w:rPr>
              <w:t>6.</w:t>
            </w:r>
          </w:p>
        </w:tc>
        <w:tc>
          <w:tcPr>
            <w:tcW w:w="3788"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5" w:line="261" w:lineRule="auto"/>
              <w:ind w:left="62" w:right="1" w:hanging="6"/>
              <w:rPr>
                <w:w w:val="105"/>
                <w:sz w:val="21"/>
                <w:szCs w:val="21"/>
              </w:rPr>
            </w:pPr>
            <w:r>
              <w:rPr>
                <w:w w:val="105"/>
                <w:sz w:val="21"/>
                <w:szCs w:val="21"/>
              </w:rPr>
              <w:t>Click on the red X in the window to close the WLSP tool.</w:t>
            </w:r>
          </w:p>
        </w:tc>
        <w:tc>
          <w:tcPr>
            <w:tcW w:w="3423"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5"/>
              <w:ind w:left="52"/>
              <w:rPr>
                <w:i/>
                <w:iCs/>
                <w:w w:val="105"/>
                <w:sz w:val="21"/>
                <w:szCs w:val="21"/>
              </w:rPr>
            </w:pPr>
            <w:r>
              <w:rPr>
                <w:i/>
                <w:iCs/>
                <w:w w:val="105"/>
                <w:sz w:val="21"/>
                <w:szCs w:val="21"/>
              </w:rPr>
              <w:t>Open email to access new password</w:t>
            </w:r>
          </w:p>
        </w:tc>
        <w:tc>
          <w:tcPr>
            <w:tcW w:w="1894"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0"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0"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bl>
    <w:p w:rsidR="00A8353F" w:rsidRDefault="00A8353F">
      <w:pPr>
        <w:pStyle w:val="BodyText"/>
        <w:kinsoku w:val="0"/>
        <w:overflowPunct w:val="0"/>
        <w:rPr>
          <w:i w:val="0"/>
          <w:iCs w:val="0"/>
          <w:sz w:val="20"/>
          <w:szCs w:val="20"/>
        </w:rPr>
      </w:pPr>
    </w:p>
    <w:p w:rsidR="00A8353F" w:rsidRDefault="00A8353F">
      <w:pPr>
        <w:pStyle w:val="BodyText"/>
        <w:kinsoku w:val="0"/>
        <w:overflowPunct w:val="0"/>
        <w:rPr>
          <w:i w:val="0"/>
          <w:iCs w:val="0"/>
          <w:sz w:val="24"/>
          <w:szCs w:val="24"/>
        </w:rPr>
      </w:pPr>
    </w:p>
    <w:tbl>
      <w:tblPr>
        <w:tblW w:w="0" w:type="auto"/>
        <w:tblInd w:w="267" w:type="dxa"/>
        <w:tblLayout w:type="fixed"/>
        <w:tblCellMar>
          <w:left w:w="0" w:type="dxa"/>
          <w:right w:w="0" w:type="dxa"/>
        </w:tblCellMar>
        <w:tblLook w:val="0000" w:firstRow="0" w:lastRow="0" w:firstColumn="0" w:lastColumn="0" w:noHBand="0" w:noVBand="0"/>
      </w:tblPr>
      <w:tblGrid>
        <w:gridCol w:w="712"/>
        <w:gridCol w:w="3784"/>
        <w:gridCol w:w="3423"/>
        <w:gridCol w:w="1889"/>
        <w:gridCol w:w="634"/>
        <w:gridCol w:w="624"/>
      </w:tblGrid>
      <w:tr w:rsidR="00A8353F">
        <w:trPr>
          <w:trHeight w:val="691"/>
        </w:trPr>
        <w:tc>
          <w:tcPr>
            <w:tcW w:w="11066"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118" w:line="241" w:lineRule="exact"/>
              <w:ind w:left="43"/>
              <w:rPr>
                <w:b/>
                <w:bCs/>
                <w:w w:val="105"/>
                <w:sz w:val="21"/>
                <w:szCs w:val="21"/>
              </w:rPr>
            </w:pPr>
            <w:r>
              <w:rPr>
                <w:b/>
                <w:bCs/>
                <w:w w:val="105"/>
                <w:sz w:val="21"/>
                <w:szCs w:val="21"/>
              </w:rPr>
              <w:t>WLSP FSER Tool</w:t>
            </w:r>
          </w:p>
          <w:p w:rsidR="00A8353F" w:rsidRDefault="0071444F">
            <w:pPr>
              <w:pStyle w:val="TableParagraph"/>
              <w:kinsoku w:val="0"/>
              <w:overflowPunct w:val="0"/>
              <w:spacing w:line="241" w:lineRule="exact"/>
              <w:ind w:left="34"/>
              <w:rPr>
                <w:b/>
                <w:bCs/>
                <w:w w:val="105"/>
                <w:sz w:val="21"/>
                <w:szCs w:val="21"/>
              </w:rPr>
            </w:pPr>
            <w:r>
              <w:rPr>
                <w:b/>
                <w:bCs/>
                <w:w w:val="105"/>
                <w:sz w:val="21"/>
                <w:szCs w:val="21"/>
              </w:rPr>
              <w:t>Steps for Requesting Account</w:t>
            </w:r>
          </w:p>
        </w:tc>
      </w:tr>
      <w:tr w:rsidR="00A8353F">
        <w:trPr>
          <w:trHeight w:val="1005"/>
        </w:trPr>
        <w:tc>
          <w:tcPr>
            <w:tcW w:w="712" w:type="dxa"/>
            <w:tcBorders>
              <w:top w:val="single" w:sz="6" w:space="0" w:color="000000"/>
              <w:left w:val="single" w:sz="12" w:space="0" w:color="000000"/>
              <w:bottom w:val="single" w:sz="12" w:space="0" w:color="000000"/>
              <w:right w:val="single" w:sz="18" w:space="0" w:color="000000"/>
            </w:tcBorders>
          </w:tcPr>
          <w:p w:rsidR="00A8353F" w:rsidRDefault="0071444F">
            <w:pPr>
              <w:pStyle w:val="TableParagraph"/>
              <w:kinsoku w:val="0"/>
              <w:overflowPunct w:val="0"/>
              <w:spacing w:before="65"/>
              <w:ind w:left="72"/>
              <w:rPr>
                <w:b/>
                <w:bCs/>
                <w:w w:val="105"/>
                <w:sz w:val="21"/>
                <w:szCs w:val="21"/>
              </w:rPr>
            </w:pPr>
            <w:r>
              <w:rPr>
                <w:b/>
                <w:bCs/>
                <w:w w:val="105"/>
                <w:sz w:val="21"/>
                <w:szCs w:val="21"/>
              </w:rPr>
              <w:t>STEP</w:t>
            </w:r>
          </w:p>
          <w:p w:rsidR="00A8353F" w:rsidRDefault="00A8353F">
            <w:pPr>
              <w:pStyle w:val="TableParagraph"/>
              <w:kinsoku w:val="0"/>
              <w:overflowPunct w:val="0"/>
              <w:spacing w:before="1"/>
              <w:rPr>
                <w:sz w:val="19"/>
                <w:szCs w:val="19"/>
              </w:rPr>
            </w:pPr>
          </w:p>
          <w:p w:rsidR="00A8353F" w:rsidRDefault="0071444F">
            <w:pPr>
              <w:pStyle w:val="TableParagraph"/>
              <w:kinsoku w:val="0"/>
              <w:overflowPunct w:val="0"/>
              <w:spacing w:before="1"/>
              <w:ind w:left="172"/>
              <w:rPr>
                <w:b/>
                <w:bCs/>
                <w:w w:val="105"/>
                <w:sz w:val="21"/>
                <w:szCs w:val="21"/>
              </w:rPr>
            </w:pPr>
            <w:r>
              <w:rPr>
                <w:b/>
                <w:bCs/>
                <w:w w:val="105"/>
                <w:sz w:val="21"/>
                <w:szCs w:val="21"/>
              </w:rPr>
              <w:t>NO.</w:t>
            </w:r>
          </w:p>
        </w:tc>
        <w:tc>
          <w:tcPr>
            <w:tcW w:w="3784" w:type="dxa"/>
            <w:tcBorders>
              <w:top w:val="single" w:sz="6" w:space="0" w:color="000000"/>
              <w:left w:val="single" w:sz="18" w:space="0" w:color="000000"/>
              <w:bottom w:val="single" w:sz="12" w:space="0" w:color="000000"/>
              <w:right w:val="single" w:sz="18" w:space="0" w:color="000000"/>
            </w:tcBorders>
          </w:tcPr>
          <w:p w:rsidR="00A8353F" w:rsidRDefault="0071444F">
            <w:pPr>
              <w:pStyle w:val="TableParagraph"/>
              <w:kinsoku w:val="0"/>
              <w:overflowPunct w:val="0"/>
              <w:spacing w:before="60"/>
              <w:ind w:left="1420" w:right="1395"/>
              <w:jc w:val="center"/>
              <w:rPr>
                <w:b/>
                <w:bCs/>
                <w:w w:val="105"/>
                <w:sz w:val="21"/>
                <w:szCs w:val="21"/>
              </w:rPr>
            </w:pPr>
            <w:r>
              <w:rPr>
                <w:b/>
                <w:bCs/>
                <w:w w:val="105"/>
                <w:sz w:val="21"/>
                <w:szCs w:val="21"/>
              </w:rPr>
              <w:t>ACTION</w:t>
            </w:r>
          </w:p>
        </w:tc>
        <w:tc>
          <w:tcPr>
            <w:tcW w:w="3423" w:type="dxa"/>
            <w:tcBorders>
              <w:top w:val="single" w:sz="6" w:space="0" w:color="000000"/>
              <w:left w:val="single" w:sz="18" w:space="0" w:color="000000"/>
              <w:bottom w:val="single" w:sz="12" w:space="0" w:color="000000"/>
              <w:right w:val="single" w:sz="12" w:space="0" w:color="000000"/>
            </w:tcBorders>
          </w:tcPr>
          <w:p w:rsidR="00A8353F" w:rsidRDefault="0071444F">
            <w:pPr>
              <w:pStyle w:val="TableParagraph"/>
              <w:kinsoku w:val="0"/>
              <w:overflowPunct w:val="0"/>
              <w:spacing w:before="60"/>
              <w:ind w:left="1293" w:right="1275"/>
              <w:jc w:val="center"/>
              <w:rPr>
                <w:b/>
                <w:bCs/>
                <w:w w:val="105"/>
                <w:sz w:val="21"/>
                <w:szCs w:val="21"/>
              </w:rPr>
            </w:pPr>
            <w:r>
              <w:rPr>
                <w:b/>
                <w:bCs/>
                <w:w w:val="105"/>
                <w:sz w:val="21"/>
                <w:szCs w:val="21"/>
              </w:rPr>
              <w:t>EVENT</w:t>
            </w:r>
          </w:p>
        </w:tc>
        <w:tc>
          <w:tcPr>
            <w:tcW w:w="1889"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0"/>
              <w:ind w:left="290"/>
              <w:rPr>
                <w:b/>
                <w:bCs/>
                <w:w w:val="105"/>
                <w:sz w:val="21"/>
                <w:szCs w:val="21"/>
              </w:rPr>
            </w:pPr>
            <w:r>
              <w:rPr>
                <w:b/>
                <w:bCs/>
                <w:w w:val="105"/>
                <w:sz w:val="21"/>
                <w:szCs w:val="21"/>
              </w:rPr>
              <w:t>COMMENTS</w:t>
            </w:r>
          </w:p>
        </w:tc>
        <w:tc>
          <w:tcPr>
            <w:tcW w:w="634" w:type="dxa"/>
            <w:tcBorders>
              <w:top w:val="single" w:sz="6" w:space="0" w:color="000000"/>
              <w:left w:val="single" w:sz="12" w:space="0" w:color="000000"/>
              <w:bottom w:val="single" w:sz="12" w:space="0" w:color="000000"/>
              <w:right w:val="single" w:sz="18" w:space="0" w:color="000000"/>
            </w:tcBorders>
          </w:tcPr>
          <w:p w:rsidR="00A8353F" w:rsidRDefault="0071444F">
            <w:pPr>
              <w:pStyle w:val="TableParagraph"/>
              <w:kinsoku w:val="0"/>
              <w:overflowPunct w:val="0"/>
              <w:spacing w:before="65"/>
              <w:ind w:left="48"/>
              <w:rPr>
                <w:b/>
                <w:bCs/>
                <w:w w:val="105"/>
                <w:sz w:val="21"/>
                <w:szCs w:val="21"/>
              </w:rPr>
            </w:pPr>
            <w:r>
              <w:rPr>
                <w:b/>
                <w:bCs/>
                <w:w w:val="105"/>
                <w:sz w:val="21"/>
                <w:szCs w:val="21"/>
              </w:rPr>
              <w:t>PASS</w:t>
            </w:r>
          </w:p>
        </w:tc>
        <w:tc>
          <w:tcPr>
            <w:tcW w:w="624" w:type="dxa"/>
            <w:tcBorders>
              <w:top w:val="single" w:sz="6" w:space="0" w:color="000000"/>
              <w:left w:val="single" w:sz="18" w:space="0" w:color="000000"/>
              <w:bottom w:val="single" w:sz="12" w:space="0" w:color="000000"/>
              <w:right w:val="single" w:sz="12" w:space="0" w:color="000000"/>
            </w:tcBorders>
          </w:tcPr>
          <w:p w:rsidR="00A8353F" w:rsidRDefault="0071444F">
            <w:pPr>
              <w:pStyle w:val="TableParagraph"/>
              <w:kinsoku w:val="0"/>
              <w:overflowPunct w:val="0"/>
              <w:spacing w:before="60"/>
              <w:ind w:left="42"/>
              <w:rPr>
                <w:b/>
                <w:bCs/>
                <w:w w:val="105"/>
                <w:sz w:val="21"/>
                <w:szCs w:val="21"/>
              </w:rPr>
            </w:pPr>
            <w:r>
              <w:rPr>
                <w:b/>
                <w:bCs/>
                <w:w w:val="105"/>
                <w:sz w:val="21"/>
                <w:szCs w:val="21"/>
              </w:rPr>
              <w:t>FAIL</w:t>
            </w:r>
          </w:p>
        </w:tc>
      </w:tr>
      <w:tr w:rsidR="00A8353F">
        <w:trPr>
          <w:trHeight w:val="517"/>
        </w:trPr>
        <w:tc>
          <w:tcPr>
            <w:tcW w:w="11066" w:type="dxa"/>
            <w:gridSpan w:val="6"/>
            <w:tcBorders>
              <w:top w:val="single" w:sz="12"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43"/>
              <w:ind w:left="55"/>
              <w:rPr>
                <w:i/>
                <w:iCs/>
                <w:w w:val="105"/>
                <w:sz w:val="21"/>
                <w:szCs w:val="21"/>
              </w:rPr>
            </w:pPr>
            <w:r>
              <w:rPr>
                <w:i/>
                <w:iCs/>
                <w:w w:val="105"/>
                <w:sz w:val="21"/>
                <w:szCs w:val="21"/>
              </w:rPr>
              <w:t>Follow the steps below to request a WLSP FSER account if you do not have access to the WLSP FSER tool.</w:t>
            </w:r>
          </w:p>
        </w:tc>
      </w:tr>
      <w:tr w:rsidR="00A8353F">
        <w:trPr>
          <w:trHeight w:val="1296"/>
        </w:trPr>
        <w:tc>
          <w:tcPr>
            <w:tcW w:w="712" w:type="dxa"/>
            <w:tcBorders>
              <w:top w:val="single" w:sz="12" w:space="0" w:color="000000"/>
              <w:left w:val="single" w:sz="12" w:space="0" w:color="000000"/>
              <w:bottom w:val="single" w:sz="12" w:space="0" w:color="000000"/>
              <w:right w:val="single" w:sz="6" w:space="0" w:color="000000"/>
            </w:tcBorders>
          </w:tcPr>
          <w:p w:rsidR="00A8353F" w:rsidRDefault="0071444F">
            <w:pPr>
              <w:pStyle w:val="TableParagraph"/>
              <w:kinsoku w:val="0"/>
              <w:overflowPunct w:val="0"/>
              <w:spacing w:before="76"/>
              <w:ind w:left="284"/>
              <w:rPr>
                <w:rFonts w:ascii="Arial" w:hAnsi="Arial" w:cs="Arial"/>
                <w:w w:val="105"/>
                <w:sz w:val="19"/>
                <w:szCs w:val="19"/>
              </w:rPr>
            </w:pPr>
            <w:r>
              <w:rPr>
                <w:rFonts w:ascii="Arial" w:hAnsi="Arial" w:cs="Arial"/>
                <w:w w:val="105"/>
                <w:sz w:val="19"/>
                <w:szCs w:val="19"/>
              </w:rPr>
              <w:t>1.</w:t>
            </w:r>
          </w:p>
        </w:tc>
        <w:tc>
          <w:tcPr>
            <w:tcW w:w="3784"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53" w:line="252" w:lineRule="auto"/>
              <w:ind w:left="58"/>
              <w:rPr>
                <w:w w:val="105"/>
                <w:sz w:val="21"/>
                <w:szCs w:val="21"/>
              </w:rPr>
            </w:pPr>
            <w:r>
              <w:rPr>
                <w:w w:val="105"/>
                <w:sz w:val="21"/>
                <w:szCs w:val="21"/>
              </w:rPr>
              <w:t>Connect to the WLSP FSER Tool portal from the NGGN network via a web browser.</w:t>
            </w:r>
          </w:p>
          <w:p w:rsidR="00A8353F" w:rsidRDefault="0071444F">
            <w:pPr>
              <w:pStyle w:val="TableParagraph"/>
              <w:kinsoku w:val="0"/>
              <w:overflowPunct w:val="0"/>
              <w:spacing w:line="247" w:lineRule="exact"/>
              <w:ind w:left="69"/>
              <w:rPr>
                <w:w w:val="95"/>
                <w:sz w:val="22"/>
                <w:szCs w:val="22"/>
              </w:rPr>
            </w:pPr>
            <w:r>
              <w:rPr>
                <w:w w:val="95"/>
                <w:sz w:val="22"/>
                <w:szCs w:val="22"/>
              </w:rPr>
              <w:t xml:space="preserve">httn </w:t>
            </w:r>
            <w:r>
              <w:rPr>
                <w:w w:val="95"/>
                <w:sz w:val="19"/>
                <w:szCs w:val="19"/>
              </w:rPr>
              <w:t>://w</w:t>
            </w:r>
            <w:r>
              <w:rPr>
                <w:w w:val="95"/>
                <w:sz w:val="22"/>
                <w:szCs w:val="22"/>
              </w:rPr>
              <w:t xml:space="preserve">1'.infser </w:t>
            </w:r>
            <w:r>
              <w:rPr>
                <w:w w:val="95"/>
                <w:sz w:val="21"/>
                <w:szCs w:val="21"/>
              </w:rPr>
              <w:t xml:space="preserve">is;.nonhrno2:ru </w:t>
            </w:r>
            <w:r>
              <w:rPr>
                <w:w w:val="95"/>
                <w:sz w:val="22"/>
                <w:szCs w:val="22"/>
              </w:rPr>
              <w:t>mman.com/</w:t>
            </w:r>
          </w:p>
        </w:tc>
        <w:tc>
          <w:tcPr>
            <w:tcW w:w="3423"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48" w:line="247" w:lineRule="auto"/>
              <w:ind w:left="71" w:hanging="16"/>
              <w:rPr>
                <w:i/>
                <w:iCs/>
                <w:w w:val="105"/>
                <w:sz w:val="21"/>
                <w:szCs w:val="21"/>
              </w:rPr>
            </w:pPr>
            <w:r>
              <w:rPr>
                <w:i/>
                <w:iCs/>
                <w:w w:val="105"/>
                <w:sz w:val="21"/>
                <w:szCs w:val="21"/>
              </w:rPr>
              <w:t>The welcome page for the WLSP FSER tool displays in the browser</w:t>
            </w:r>
          </w:p>
        </w:tc>
        <w:tc>
          <w:tcPr>
            <w:tcW w:w="1889"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24" w:type="dxa"/>
            <w:tcBorders>
              <w:top w:val="single" w:sz="12" w:space="0" w:color="000000"/>
              <w:left w:val="single" w:sz="6"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96"/>
        </w:trPr>
        <w:tc>
          <w:tcPr>
            <w:tcW w:w="712" w:type="dxa"/>
            <w:tcBorders>
              <w:top w:val="single" w:sz="12" w:space="0" w:color="000000"/>
              <w:left w:val="single" w:sz="12" w:space="0" w:color="000000"/>
              <w:bottom w:val="single" w:sz="12" w:space="0" w:color="000000"/>
              <w:right w:val="single" w:sz="6" w:space="0" w:color="000000"/>
            </w:tcBorders>
          </w:tcPr>
          <w:p w:rsidR="00A8353F" w:rsidRDefault="0071444F">
            <w:pPr>
              <w:pStyle w:val="TableParagraph"/>
              <w:kinsoku w:val="0"/>
              <w:overflowPunct w:val="0"/>
              <w:spacing w:before="90"/>
              <w:ind w:left="284"/>
              <w:rPr>
                <w:rFonts w:ascii="Arial" w:hAnsi="Arial" w:cs="Arial"/>
                <w:w w:val="105"/>
                <w:sz w:val="19"/>
                <w:szCs w:val="19"/>
              </w:rPr>
            </w:pPr>
            <w:r>
              <w:rPr>
                <w:rFonts w:ascii="Arial" w:hAnsi="Arial" w:cs="Arial"/>
                <w:w w:val="105"/>
                <w:sz w:val="19"/>
                <w:szCs w:val="19"/>
              </w:rPr>
              <w:t>2.</w:t>
            </w:r>
          </w:p>
        </w:tc>
        <w:tc>
          <w:tcPr>
            <w:tcW w:w="3784"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67"/>
              <w:ind w:left="63"/>
              <w:rPr>
                <w:b/>
                <w:bCs/>
                <w:w w:val="105"/>
                <w:sz w:val="21"/>
                <w:szCs w:val="21"/>
              </w:rPr>
            </w:pPr>
            <w:r>
              <w:rPr>
                <w:w w:val="105"/>
                <w:sz w:val="21"/>
                <w:szCs w:val="21"/>
              </w:rPr>
              <w:t xml:space="preserve">Click on the </w:t>
            </w:r>
            <w:r>
              <w:rPr>
                <w:b/>
                <w:bCs/>
                <w:w w:val="105"/>
                <w:sz w:val="21"/>
                <w:szCs w:val="21"/>
              </w:rPr>
              <w:t>Request Account</w:t>
            </w:r>
          </w:p>
          <w:p w:rsidR="00A8353F" w:rsidRDefault="0071444F">
            <w:pPr>
              <w:pStyle w:val="TableParagraph"/>
              <w:kinsoku w:val="0"/>
              <w:overflowPunct w:val="0"/>
              <w:spacing w:before="4"/>
              <w:ind w:left="70"/>
              <w:rPr>
                <w:sz w:val="21"/>
                <w:szCs w:val="21"/>
              </w:rPr>
            </w:pPr>
            <w:r>
              <w:rPr>
                <w:sz w:val="21"/>
                <w:szCs w:val="21"/>
              </w:rPr>
              <w:t>navigation button.</w:t>
            </w:r>
          </w:p>
        </w:tc>
        <w:tc>
          <w:tcPr>
            <w:tcW w:w="3423"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63" w:line="247" w:lineRule="auto"/>
              <w:ind w:left="61" w:hanging="1"/>
              <w:rPr>
                <w:i/>
                <w:iCs/>
                <w:w w:val="105"/>
                <w:sz w:val="21"/>
                <w:szCs w:val="21"/>
              </w:rPr>
            </w:pPr>
            <w:r>
              <w:rPr>
                <w:i/>
                <w:iCs/>
                <w:w w:val="105"/>
                <w:sz w:val="21"/>
                <w:szCs w:val="21"/>
              </w:rPr>
              <w:t>The Request a FSER Account page displays.</w:t>
            </w:r>
          </w:p>
        </w:tc>
        <w:tc>
          <w:tcPr>
            <w:tcW w:w="1889"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24" w:type="dxa"/>
            <w:tcBorders>
              <w:top w:val="single" w:sz="12" w:space="0" w:color="000000"/>
              <w:left w:val="single" w:sz="6"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79"/>
        </w:trPr>
        <w:tc>
          <w:tcPr>
            <w:tcW w:w="712" w:type="dxa"/>
            <w:tcBorders>
              <w:top w:val="single" w:sz="12" w:space="0" w:color="000000"/>
              <w:left w:val="single" w:sz="12" w:space="0" w:color="000000"/>
              <w:bottom w:val="single" w:sz="18" w:space="0" w:color="000000"/>
              <w:right w:val="single" w:sz="6" w:space="0" w:color="000000"/>
            </w:tcBorders>
          </w:tcPr>
          <w:p w:rsidR="00A8353F" w:rsidRDefault="0071444F">
            <w:pPr>
              <w:pStyle w:val="TableParagraph"/>
              <w:kinsoku w:val="0"/>
              <w:overflowPunct w:val="0"/>
              <w:spacing w:before="63"/>
              <w:ind w:left="286"/>
              <w:rPr>
                <w:w w:val="110"/>
                <w:sz w:val="21"/>
                <w:szCs w:val="21"/>
              </w:rPr>
            </w:pPr>
            <w:r>
              <w:rPr>
                <w:w w:val="110"/>
                <w:sz w:val="21"/>
                <w:szCs w:val="21"/>
              </w:rPr>
              <w:t>3.</w:t>
            </w:r>
          </w:p>
        </w:tc>
        <w:tc>
          <w:tcPr>
            <w:tcW w:w="3784" w:type="dxa"/>
            <w:tcBorders>
              <w:top w:val="single" w:sz="12" w:space="0" w:color="000000"/>
              <w:left w:val="single" w:sz="6" w:space="0" w:color="000000"/>
              <w:bottom w:val="single" w:sz="18" w:space="0" w:color="000000"/>
              <w:right w:val="single" w:sz="6" w:space="0" w:color="000000"/>
            </w:tcBorders>
          </w:tcPr>
          <w:p w:rsidR="00A8353F" w:rsidRDefault="0071444F">
            <w:pPr>
              <w:pStyle w:val="TableParagraph"/>
              <w:kinsoku w:val="0"/>
              <w:overflowPunct w:val="0"/>
              <w:spacing w:before="53"/>
              <w:ind w:left="70" w:hanging="4"/>
              <w:rPr>
                <w:w w:val="105"/>
                <w:sz w:val="21"/>
                <w:szCs w:val="21"/>
              </w:rPr>
            </w:pPr>
            <w:r>
              <w:rPr>
                <w:w w:val="105"/>
                <w:sz w:val="21"/>
                <w:szCs w:val="21"/>
              </w:rPr>
              <w:t>Enter user information and create a security question and answer.</w:t>
            </w:r>
          </w:p>
        </w:tc>
        <w:tc>
          <w:tcPr>
            <w:tcW w:w="3423" w:type="dxa"/>
            <w:tcBorders>
              <w:top w:val="single" w:sz="12" w:space="0" w:color="000000"/>
              <w:left w:val="single" w:sz="6" w:space="0" w:color="000000"/>
              <w:bottom w:val="single" w:sz="18" w:space="0" w:color="000000"/>
              <w:right w:val="single" w:sz="6" w:space="0" w:color="000000"/>
            </w:tcBorders>
          </w:tcPr>
          <w:p w:rsidR="00A8353F" w:rsidRDefault="00A8353F">
            <w:pPr>
              <w:pStyle w:val="TableParagraph"/>
              <w:kinsoku w:val="0"/>
              <w:overflowPunct w:val="0"/>
              <w:rPr>
                <w:sz w:val="20"/>
                <w:szCs w:val="20"/>
              </w:rPr>
            </w:pPr>
          </w:p>
        </w:tc>
        <w:tc>
          <w:tcPr>
            <w:tcW w:w="1889" w:type="dxa"/>
            <w:tcBorders>
              <w:top w:val="single" w:sz="12" w:space="0" w:color="000000"/>
              <w:left w:val="single" w:sz="6" w:space="0" w:color="000000"/>
              <w:bottom w:val="single" w:sz="18"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18" w:space="0" w:color="000000"/>
              <w:right w:val="single" w:sz="6" w:space="0" w:color="000000"/>
            </w:tcBorders>
          </w:tcPr>
          <w:p w:rsidR="00A8353F" w:rsidRDefault="00A8353F">
            <w:pPr>
              <w:pStyle w:val="TableParagraph"/>
              <w:kinsoku w:val="0"/>
              <w:overflowPunct w:val="0"/>
              <w:rPr>
                <w:sz w:val="20"/>
                <w:szCs w:val="20"/>
              </w:rPr>
            </w:pPr>
          </w:p>
        </w:tc>
        <w:tc>
          <w:tcPr>
            <w:tcW w:w="624" w:type="dxa"/>
            <w:tcBorders>
              <w:top w:val="single" w:sz="12" w:space="0" w:color="000000"/>
              <w:left w:val="single" w:sz="6" w:space="0" w:color="000000"/>
              <w:bottom w:val="single" w:sz="18"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548"/>
        </w:trPr>
        <w:tc>
          <w:tcPr>
            <w:tcW w:w="712" w:type="dxa"/>
            <w:tcBorders>
              <w:top w:val="single" w:sz="18" w:space="0" w:color="000000"/>
              <w:left w:val="single" w:sz="12" w:space="0" w:color="000000"/>
              <w:bottom w:val="single" w:sz="12" w:space="0" w:color="000000"/>
              <w:right w:val="single" w:sz="6" w:space="0" w:color="000000"/>
            </w:tcBorders>
          </w:tcPr>
          <w:p w:rsidR="00A8353F" w:rsidRDefault="0071444F">
            <w:pPr>
              <w:pStyle w:val="TableParagraph"/>
              <w:kinsoku w:val="0"/>
              <w:overflowPunct w:val="0"/>
              <w:spacing w:before="73"/>
              <w:ind w:left="283"/>
              <w:rPr>
                <w:rFonts w:ascii="Arial" w:hAnsi="Arial" w:cs="Arial"/>
                <w:w w:val="105"/>
                <w:sz w:val="20"/>
                <w:szCs w:val="20"/>
              </w:rPr>
            </w:pPr>
            <w:r>
              <w:rPr>
                <w:rFonts w:ascii="Arial" w:hAnsi="Arial" w:cs="Arial"/>
                <w:w w:val="105"/>
                <w:sz w:val="20"/>
                <w:szCs w:val="20"/>
              </w:rPr>
              <w:t>4.</w:t>
            </w:r>
          </w:p>
        </w:tc>
        <w:tc>
          <w:tcPr>
            <w:tcW w:w="3784" w:type="dxa"/>
            <w:tcBorders>
              <w:top w:val="single" w:sz="18"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55"/>
              <w:ind w:left="63"/>
              <w:rPr>
                <w:w w:val="105"/>
                <w:sz w:val="21"/>
                <w:szCs w:val="21"/>
              </w:rPr>
            </w:pPr>
            <w:r>
              <w:rPr>
                <w:w w:val="105"/>
                <w:sz w:val="21"/>
                <w:szCs w:val="21"/>
              </w:rPr>
              <w:t xml:space="preserve">Click on the </w:t>
            </w:r>
            <w:r>
              <w:rPr>
                <w:b/>
                <w:bCs/>
                <w:w w:val="105"/>
                <w:sz w:val="21"/>
                <w:szCs w:val="21"/>
              </w:rPr>
              <w:t xml:space="preserve">Submit </w:t>
            </w:r>
            <w:r>
              <w:rPr>
                <w:w w:val="105"/>
                <w:sz w:val="21"/>
                <w:szCs w:val="21"/>
              </w:rPr>
              <w:t>button.</w:t>
            </w:r>
          </w:p>
        </w:tc>
        <w:tc>
          <w:tcPr>
            <w:tcW w:w="3423" w:type="dxa"/>
            <w:tcBorders>
              <w:top w:val="single" w:sz="18"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55" w:line="249" w:lineRule="auto"/>
              <w:ind w:left="61" w:right="44" w:firstLine="3"/>
              <w:rPr>
                <w:i/>
                <w:iCs/>
                <w:w w:val="105"/>
                <w:sz w:val="21"/>
                <w:szCs w:val="21"/>
              </w:rPr>
            </w:pPr>
            <w:r>
              <w:rPr>
                <w:i/>
                <w:iCs/>
                <w:w w:val="105"/>
                <w:sz w:val="21"/>
                <w:szCs w:val="21"/>
              </w:rPr>
              <w:t>The Request a FSER Account page displays with a message that the user request has been sent. FSER administrator is notified of request via email.</w:t>
            </w:r>
          </w:p>
        </w:tc>
        <w:tc>
          <w:tcPr>
            <w:tcW w:w="1889" w:type="dxa"/>
            <w:tcBorders>
              <w:top w:val="single" w:sz="18"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8"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24" w:type="dxa"/>
            <w:tcBorders>
              <w:top w:val="single" w:sz="18" w:space="0" w:color="000000"/>
              <w:left w:val="single" w:sz="6"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530"/>
        </w:trPr>
        <w:tc>
          <w:tcPr>
            <w:tcW w:w="712" w:type="dxa"/>
            <w:tcBorders>
              <w:top w:val="single" w:sz="12"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58"/>
              <w:ind w:left="284"/>
              <w:rPr>
                <w:w w:val="110"/>
                <w:sz w:val="22"/>
                <w:szCs w:val="22"/>
              </w:rPr>
            </w:pPr>
            <w:r>
              <w:rPr>
                <w:w w:val="110"/>
                <w:sz w:val="22"/>
                <w:szCs w:val="22"/>
              </w:rPr>
              <w:t>5.</w:t>
            </w:r>
          </w:p>
        </w:tc>
        <w:tc>
          <w:tcPr>
            <w:tcW w:w="3784" w:type="dxa"/>
            <w:tcBorders>
              <w:top w:val="single" w:sz="12"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8"/>
              <w:ind w:left="68"/>
              <w:rPr>
                <w:w w:val="105"/>
                <w:sz w:val="21"/>
                <w:szCs w:val="21"/>
              </w:rPr>
            </w:pPr>
            <w:r>
              <w:rPr>
                <w:w w:val="105"/>
                <w:sz w:val="21"/>
                <w:szCs w:val="21"/>
              </w:rPr>
              <w:t xml:space="preserve">Click on the red </w:t>
            </w:r>
            <w:r>
              <w:rPr>
                <w:b/>
                <w:bCs/>
                <w:w w:val="105"/>
                <w:sz w:val="21"/>
                <w:szCs w:val="21"/>
              </w:rPr>
              <w:t xml:space="preserve">X </w:t>
            </w:r>
            <w:r>
              <w:rPr>
                <w:w w:val="105"/>
                <w:sz w:val="21"/>
                <w:szCs w:val="21"/>
              </w:rPr>
              <w:t>in the window.</w:t>
            </w:r>
          </w:p>
        </w:tc>
        <w:tc>
          <w:tcPr>
            <w:tcW w:w="3423" w:type="dxa"/>
            <w:tcBorders>
              <w:top w:val="single" w:sz="12"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3"/>
              <w:ind w:left="59"/>
              <w:rPr>
                <w:i/>
                <w:iCs/>
                <w:w w:val="105"/>
                <w:sz w:val="21"/>
                <w:szCs w:val="21"/>
              </w:rPr>
            </w:pPr>
            <w:r>
              <w:rPr>
                <w:i/>
                <w:iCs/>
                <w:w w:val="105"/>
                <w:sz w:val="21"/>
                <w:szCs w:val="21"/>
              </w:rPr>
              <w:t>WLSP FSER tool is closed.</w:t>
            </w:r>
          </w:p>
        </w:tc>
        <w:tc>
          <w:tcPr>
            <w:tcW w:w="1889" w:type="dxa"/>
            <w:tcBorders>
              <w:top w:val="single" w:sz="12"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4" w:type="dxa"/>
            <w:tcBorders>
              <w:top w:val="single" w:sz="12"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bl>
    <w:p w:rsidR="00A8353F" w:rsidRDefault="00A8353F">
      <w:pPr>
        <w:rPr>
          <w:sz w:val="24"/>
          <w:szCs w:val="24"/>
        </w:rPr>
        <w:sectPr w:rsidR="00A8353F">
          <w:pgSz w:w="12240" w:h="15840"/>
          <w:pgMar w:top="1500" w:right="240" w:bottom="800" w:left="520" w:header="0" w:footer="537" w:gutter="0"/>
          <w:cols w:space="720"/>
          <w:noEndnote/>
        </w:sectPr>
      </w:pPr>
    </w:p>
    <w:tbl>
      <w:tblPr>
        <w:tblW w:w="0" w:type="auto"/>
        <w:tblInd w:w="250" w:type="dxa"/>
        <w:tblLayout w:type="fixed"/>
        <w:tblCellMar>
          <w:left w:w="0" w:type="dxa"/>
          <w:right w:w="0" w:type="dxa"/>
        </w:tblCellMar>
        <w:tblLook w:val="0000" w:firstRow="0" w:lastRow="0" w:firstColumn="0" w:lastColumn="0" w:noHBand="0" w:noVBand="0"/>
      </w:tblPr>
      <w:tblGrid>
        <w:gridCol w:w="716"/>
        <w:gridCol w:w="3788"/>
        <w:gridCol w:w="3427"/>
        <w:gridCol w:w="1889"/>
        <w:gridCol w:w="634"/>
        <w:gridCol w:w="624"/>
      </w:tblGrid>
      <w:tr w:rsidR="00A8353F">
        <w:trPr>
          <w:trHeight w:val="710"/>
        </w:trPr>
        <w:tc>
          <w:tcPr>
            <w:tcW w:w="11078"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110"/>
              <w:ind w:left="50"/>
              <w:rPr>
                <w:b/>
                <w:bCs/>
                <w:w w:val="105"/>
                <w:sz w:val="21"/>
                <w:szCs w:val="21"/>
              </w:rPr>
            </w:pPr>
            <w:r>
              <w:rPr>
                <w:b/>
                <w:bCs/>
                <w:w w:val="105"/>
                <w:sz w:val="21"/>
                <w:szCs w:val="21"/>
              </w:rPr>
              <w:lastRenderedPageBreak/>
              <w:t>WLSP FSER Tool</w:t>
            </w:r>
          </w:p>
          <w:p w:rsidR="00A8353F" w:rsidRDefault="0071444F">
            <w:pPr>
              <w:pStyle w:val="TableParagraph"/>
              <w:kinsoku w:val="0"/>
              <w:overflowPunct w:val="0"/>
              <w:spacing w:before="14"/>
              <w:ind w:left="46"/>
              <w:rPr>
                <w:b/>
                <w:bCs/>
                <w:w w:val="105"/>
                <w:sz w:val="21"/>
                <w:szCs w:val="21"/>
              </w:rPr>
            </w:pPr>
            <w:r>
              <w:rPr>
                <w:b/>
                <w:bCs/>
                <w:w w:val="105"/>
                <w:sz w:val="21"/>
                <w:szCs w:val="21"/>
              </w:rPr>
              <w:t>Steps for Contacting the Administrator</w:t>
            </w:r>
          </w:p>
        </w:tc>
      </w:tr>
      <w:tr w:rsidR="00A8353F">
        <w:trPr>
          <w:trHeight w:val="981"/>
        </w:trPr>
        <w:tc>
          <w:tcPr>
            <w:tcW w:w="716"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8" w:line="439" w:lineRule="auto"/>
              <w:ind w:left="179" w:right="30" w:hanging="95"/>
              <w:rPr>
                <w:b/>
                <w:bCs/>
                <w:w w:val="105"/>
                <w:sz w:val="21"/>
                <w:szCs w:val="21"/>
              </w:rPr>
            </w:pPr>
            <w:r>
              <w:rPr>
                <w:b/>
                <w:bCs/>
                <w:w w:val="105"/>
                <w:sz w:val="21"/>
                <w:szCs w:val="21"/>
              </w:rPr>
              <w:t>STEP NO.</w:t>
            </w:r>
          </w:p>
        </w:tc>
        <w:tc>
          <w:tcPr>
            <w:tcW w:w="3788"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8"/>
              <w:ind w:left="1365" w:right="1328"/>
              <w:jc w:val="center"/>
              <w:rPr>
                <w:b/>
                <w:bCs/>
                <w:w w:val="105"/>
                <w:sz w:val="21"/>
                <w:szCs w:val="21"/>
              </w:rPr>
            </w:pPr>
            <w:r>
              <w:rPr>
                <w:b/>
                <w:bCs/>
                <w:w w:val="105"/>
                <w:sz w:val="21"/>
                <w:szCs w:val="21"/>
              </w:rPr>
              <w:t>ACTION</w:t>
            </w:r>
          </w:p>
        </w:tc>
        <w:tc>
          <w:tcPr>
            <w:tcW w:w="3427"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8"/>
              <w:ind w:left="1297" w:right="1268"/>
              <w:jc w:val="center"/>
              <w:rPr>
                <w:b/>
                <w:bCs/>
                <w:w w:val="105"/>
                <w:sz w:val="21"/>
                <w:szCs w:val="21"/>
              </w:rPr>
            </w:pPr>
            <w:r>
              <w:rPr>
                <w:b/>
                <w:bCs/>
                <w:w w:val="105"/>
                <w:sz w:val="21"/>
                <w:szCs w:val="21"/>
              </w:rPr>
              <w:t>EVENT</w:t>
            </w:r>
          </w:p>
        </w:tc>
        <w:tc>
          <w:tcPr>
            <w:tcW w:w="1889"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7"/>
              <w:ind w:left="295"/>
              <w:rPr>
                <w:b/>
                <w:bCs/>
                <w:w w:val="105"/>
                <w:sz w:val="21"/>
                <w:szCs w:val="21"/>
              </w:rPr>
            </w:pPr>
            <w:r>
              <w:rPr>
                <w:b/>
                <w:bCs/>
                <w:w w:val="105"/>
                <w:sz w:val="21"/>
                <w:szCs w:val="21"/>
              </w:rPr>
              <w:t>COMMENTS</w:t>
            </w:r>
          </w:p>
        </w:tc>
        <w:tc>
          <w:tcPr>
            <w:tcW w:w="634"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7"/>
              <w:ind w:left="48"/>
              <w:rPr>
                <w:b/>
                <w:bCs/>
                <w:w w:val="105"/>
                <w:sz w:val="21"/>
                <w:szCs w:val="21"/>
              </w:rPr>
            </w:pPr>
            <w:r>
              <w:rPr>
                <w:b/>
                <w:bCs/>
                <w:w w:val="105"/>
                <w:sz w:val="21"/>
                <w:szCs w:val="21"/>
              </w:rPr>
              <w:t>PASS</w:t>
            </w:r>
          </w:p>
        </w:tc>
        <w:tc>
          <w:tcPr>
            <w:tcW w:w="624"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7"/>
              <w:ind w:left="49"/>
              <w:rPr>
                <w:b/>
                <w:bCs/>
                <w:w w:val="105"/>
                <w:sz w:val="21"/>
                <w:szCs w:val="21"/>
              </w:rPr>
            </w:pPr>
            <w:r>
              <w:rPr>
                <w:b/>
                <w:bCs/>
                <w:w w:val="105"/>
                <w:sz w:val="21"/>
                <w:szCs w:val="21"/>
              </w:rPr>
              <w:t>FAIL</w:t>
            </w:r>
          </w:p>
        </w:tc>
      </w:tr>
      <w:tr w:rsidR="00A8353F">
        <w:trPr>
          <w:trHeight w:val="537"/>
        </w:trPr>
        <w:tc>
          <w:tcPr>
            <w:tcW w:w="11078" w:type="dxa"/>
            <w:gridSpan w:val="6"/>
            <w:tcBorders>
              <w:top w:val="single" w:sz="12"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0"/>
              <w:ind w:left="62"/>
              <w:rPr>
                <w:i/>
                <w:iCs/>
                <w:w w:val="105"/>
                <w:sz w:val="21"/>
                <w:szCs w:val="21"/>
              </w:rPr>
            </w:pPr>
            <w:r>
              <w:rPr>
                <w:i/>
                <w:iCs/>
                <w:w w:val="105"/>
                <w:sz w:val="21"/>
                <w:szCs w:val="21"/>
              </w:rPr>
              <w:t>Follow the steps below to Request help from the WLSP FSER administrator. Login to the FSER tool is not required.</w:t>
            </w:r>
          </w:p>
        </w:tc>
      </w:tr>
      <w:tr w:rsidR="00A8353F">
        <w:trPr>
          <w:trHeight w:val="1306"/>
        </w:trPr>
        <w:tc>
          <w:tcPr>
            <w:tcW w:w="716" w:type="dxa"/>
            <w:tcBorders>
              <w:top w:val="single" w:sz="12" w:space="0" w:color="000000"/>
              <w:left w:val="single" w:sz="12" w:space="0" w:color="000000"/>
              <w:bottom w:val="single" w:sz="12" w:space="0" w:color="000000"/>
              <w:right w:val="single" w:sz="6" w:space="0" w:color="000000"/>
            </w:tcBorders>
          </w:tcPr>
          <w:p w:rsidR="00A8353F" w:rsidRDefault="0071444F">
            <w:pPr>
              <w:pStyle w:val="TableParagraph"/>
              <w:kinsoku w:val="0"/>
              <w:overflowPunct w:val="0"/>
              <w:spacing w:before="55"/>
              <w:ind w:right="228"/>
              <w:jc w:val="right"/>
              <w:rPr>
                <w:w w:val="105"/>
                <w:sz w:val="22"/>
                <w:szCs w:val="22"/>
              </w:rPr>
            </w:pPr>
            <w:r>
              <w:rPr>
                <w:w w:val="105"/>
                <w:sz w:val="22"/>
                <w:szCs w:val="22"/>
              </w:rPr>
              <w:t>1.</w:t>
            </w:r>
          </w:p>
        </w:tc>
        <w:tc>
          <w:tcPr>
            <w:tcW w:w="3788"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55" w:line="252" w:lineRule="auto"/>
              <w:ind w:left="61" w:firstLine="5"/>
              <w:rPr>
                <w:w w:val="105"/>
                <w:sz w:val="21"/>
                <w:szCs w:val="21"/>
              </w:rPr>
            </w:pPr>
            <w:r>
              <w:rPr>
                <w:w w:val="105"/>
                <w:sz w:val="21"/>
                <w:szCs w:val="21"/>
              </w:rPr>
              <w:t>Connect to the WLSP FSER Tool portal from the NGGN network via a web browser.</w:t>
            </w:r>
          </w:p>
          <w:p w:rsidR="00A8353F" w:rsidRDefault="0071444F">
            <w:pPr>
              <w:pStyle w:val="TableParagraph"/>
              <w:tabs>
                <w:tab w:val="left" w:pos="2200"/>
              </w:tabs>
              <w:kinsoku w:val="0"/>
              <w:overflowPunct w:val="0"/>
              <w:spacing w:before="3"/>
              <w:ind w:left="73"/>
              <w:rPr>
                <w:sz w:val="19"/>
                <w:szCs w:val="19"/>
              </w:rPr>
            </w:pPr>
            <w:r>
              <w:rPr>
                <w:w w:val="105"/>
                <w:position w:val="1"/>
                <w:sz w:val="18"/>
                <w:szCs w:val="18"/>
              </w:rPr>
              <w:t>httn-//wlsnfs,·r.1s</w:t>
            </w:r>
            <w:r>
              <w:rPr>
                <w:spacing w:val="39"/>
                <w:w w:val="105"/>
                <w:position w:val="1"/>
                <w:sz w:val="18"/>
                <w:szCs w:val="18"/>
              </w:rPr>
              <w:t xml:space="preserve"> </w:t>
            </w:r>
            <w:r>
              <w:rPr>
                <w:w w:val="105"/>
                <w:position w:val="1"/>
                <w:sz w:val="18"/>
                <w:szCs w:val="18"/>
              </w:rPr>
              <w:t>n</w:t>
            </w:r>
            <w:r>
              <w:rPr>
                <w:spacing w:val="25"/>
                <w:w w:val="105"/>
                <w:position w:val="1"/>
                <w:sz w:val="18"/>
                <w:szCs w:val="18"/>
              </w:rPr>
              <w:t xml:space="preserve"> </w:t>
            </w:r>
            <w:r>
              <w:rPr>
                <w:w w:val="105"/>
                <w:position w:val="1"/>
                <w:sz w:val="18"/>
                <w:szCs w:val="18"/>
              </w:rPr>
              <w:t>.n</w:t>
            </w:r>
            <w:r>
              <w:rPr>
                <w:w w:val="105"/>
                <w:position w:val="1"/>
                <w:sz w:val="18"/>
                <w:szCs w:val="18"/>
              </w:rPr>
              <w:tab/>
            </w:r>
            <w:r>
              <w:rPr>
                <w:sz w:val="21"/>
                <w:szCs w:val="21"/>
              </w:rPr>
              <w:t xml:space="preserve">"1"'11unrnan </w:t>
            </w:r>
            <w:r>
              <w:rPr>
                <w:sz w:val="19"/>
                <w:szCs w:val="19"/>
              </w:rPr>
              <w:t>,nm/</w:t>
            </w:r>
          </w:p>
        </w:tc>
        <w:tc>
          <w:tcPr>
            <w:tcW w:w="3427"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55" w:line="247" w:lineRule="auto"/>
              <w:ind w:left="70" w:hanging="11"/>
              <w:rPr>
                <w:i/>
                <w:iCs/>
                <w:w w:val="105"/>
                <w:sz w:val="21"/>
                <w:szCs w:val="21"/>
              </w:rPr>
            </w:pPr>
            <w:r>
              <w:rPr>
                <w:i/>
                <w:iCs/>
                <w:w w:val="105"/>
                <w:sz w:val="21"/>
                <w:szCs w:val="21"/>
              </w:rPr>
              <w:t>The welcome page for the WLSP FSER tool displays in the browser</w:t>
            </w:r>
          </w:p>
        </w:tc>
        <w:tc>
          <w:tcPr>
            <w:tcW w:w="1889"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24" w:type="dxa"/>
            <w:tcBorders>
              <w:top w:val="single" w:sz="12" w:space="0" w:color="000000"/>
              <w:left w:val="single" w:sz="6"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86"/>
        </w:trPr>
        <w:tc>
          <w:tcPr>
            <w:tcW w:w="716" w:type="dxa"/>
            <w:tcBorders>
              <w:top w:val="single" w:sz="12" w:space="0" w:color="000000"/>
              <w:left w:val="single" w:sz="12" w:space="0" w:color="000000"/>
              <w:bottom w:val="single" w:sz="12" w:space="0" w:color="000000"/>
              <w:right w:val="single" w:sz="6" w:space="0" w:color="000000"/>
            </w:tcBorders>
          </w:tcPr>
          <w:p w:rsidR="00A8353F" w:rsidRDefault="0071444F">
            <w:pPr>
              <w:pStyle w:val="TableParagraph"/>
              <w:kinsoku w:val="0"/>
              <w:overflowPunct w:val="0"/>
              <w:spacing w:before="50"/>
              <w:ind w:right="231"/>
              <w:jc w:val="right"/>
              <w:rPr>
                <w:w w:val="105"/>
                <w:sz w:val="21"/>
                <w:szCs w:val="21"/>
              </w:rPr>
            </w:pPr>
            <w:r>
              <w:rPr>
                <w:w w:val="105"/>
                <w:sz w:val="21"/>
                <w:szCs w:val="21"/>
              </w:rPr>
              <w:t>2.</w:t>
            </w:r>
          </w:p>
        </w:tc>
        <w:tc>
          <w:tcPr>
            <w:tcW w:w="3788"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45" w:line="247" w:lineRule="auto"/>
              <w:ind w:left="75" w:hanging="9"/>
              <w:rPr>
                <w:w w:val="105"/>
                <w:sz w:val="21"/>
                <w:szCs w:val="21"/>
              </w:rPr>
            </w:pPr>
            <w:r>
              <w:rPr>
                <w:w w:val="105"/>
                <w:sz w:val="21"/>
                <w:szCs w:val="21"/>
              </w:rPr>
              <w:t xml:space="preserve">Click on the </w:t>
            </w:r>
            <w:r>
              <w:rPr>
                <w:b/>
                <w:bCs/>
                <w:w w:val="105"/>
                <w:sz w:val="21"/>
                <w:szCs w:val="21"/>
              </w:rPr>
              <w:t xml:space="preserve">Contact Admin </w:t>
            </w:r>
            <w:r>
              <w:rPr>
                <w:w w:val="105"/>
                <w:sz w:val="21"/>
                <w:szCs w:val="21"/>
              </w:rPr>
              <w:t>navigation button.</w:t>
            </w:r>
          </w:p>
        </w:tc>
        <w:tc>
          <w:tcPr>
            <w:tcW w:w="3427"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45"/>
              <w:ind w:left="65"/>
              <w:rPr>
                <w:i/>
                <w:iCs/>
                <w:w w:val="105"/>
                <w:sz w:val="21"/>
                <w:szCs w:val="21"/>
              </w:rPr>
            </w:pPr>
            <w:r>
              <w:rPr>
                <w:i/>
                <w:iCs/>
                <w:w w:val="105"/>
                <w:sz w:val="21"/>
                <w:szCs w:val="21"/>
              </w:rPr>
              <w:t>The Request Help entry box displays.</w:t>
            </w:r>
          </w:p>
        </w:tc>
        <w:tc>
          <w:tcPr>
            <w:tcW w:w="1889"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24" w:type="dxa"/>
            <w:tcBorders>
              <w:top w:val="single" w:sz="12" w:space="0" w:color="000000"/>
              <w:left w:val="single" w:sz="6"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051"/>
        </w:trPr>
        <w:tc>
          <w:tcPr>
            <w:tcW w:w="716" w:type="dxa"/>
            <w:tcBorders>
              <w:top w:val="single" w:sz="12" w:space="0" w:color="000000"/>
              <w:left w:val="single" w:sz="12" w:space="0" w:color="000000"/>
              <w:bottom w:val="single" w:sz="12" w:space="0" w:color="000000"/>
              <w:right w:val="single" w:sz="6" w:space="0" w:color="000000"/>
            </w:tcBorders>
          </w:tcPr>
          <w:p w:rsidR="00A8353F" w:rsidRDefault="0071444F">
            <w:pPr>
              <w:pStyle w:val="TableParagraph"/>
              <w:kinsoku w:val="0"/>
              <w:overflowPunct w:val="0"/>
              <w:spacing w:before="64"/>
              <w:ind w:right="247"/>
              <w:jc w:val="right"/>
              <w:rPr>
                <w:sz w:val="20"/>
                <w:szCs w:val="20"/>
              </w:rPr>
            </w:pPr>
            <w:r>
              <w:rPr>
                <w:sz w:val="20"/>
                <w:szCs w:val="20"/>
              </w:rPr>
              <w:t>3.</w:t>
            </w:r>
          </w:p>
        </w:tc>
        <w:tc>
          <w:tcPr>
            <w:tcW w:w="3788"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50" w:line="249" w:lineRule="auto"/>
              <w:ind w:left="70" w:hanging="7"/>
              <w:rPr>
                <w:w w:val="105"/>
                <w:sz w:val="21"/>
                <w:szCs w:val="21"/>
              </w:rPr>
            </w:pPr>
            <w:r>
              <w:rPr>
                <w:w w:val="105"/>
                <w:sz w:val="21"/>
                <w:szCs w:val="21"/>
              </w:rPr>
              <w:t xml:space="preserve">Type in an email address, subject, and question and then click on the </w:t>
            </w:r>
            <w:r>
              <w:rPr>
                <w:b/>
                <w:bCs/>
                <w:w w:val="105"/>
                <w:sz w:val="21"/>
                <w:szCs w:val="21"/>
              </w:rPr>
              <w:t xml:space="preserve">Request Help </w:t>
            </w:r>
            <w:r>
              <w:rPr>
                <w:w w:val="105"/>
                <w:sz w:val="21"/>
                <w:szCs w:val="21"/>
              </w:rPr>
              <w:t>button.</w:t>
            </w:r>
          </w:p>
        </w:tc>
        <w:tc>
          <w:tcPr>
            <w:tcW w:w="3427"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45" w:line="252" w:lineRule="auto"/>
              <w:ind w:left="65" w:hanging="6"/>
              <w:rPr>
                <w:i/>
                <w:iCs/>
                <w:w w:val="105"/>
                <w:sz w:val="21"/>
                <w:szCs w:val="21"/>
              </w:rPr>
            </w:pPr>
            <w:r>
              <w:rPr>
                <w:i/>
                <w:iCs/>
                <w:w w:val="105"/>
                <w:sz w:val="21"/>
                <w:szCs w:val="21"/>
              </w:rPr>
              <w:t xml:space="preserve">Message </w:t>
            </w:r>
            <w:r>
              <w:rPr>
                <w:w w:val="105"/>
                <w:sz w:val="20"/>
                <w:szCs w:val="20"/>
              </w:rPr>
              <w:t xml:space="preserve">is </w:t>
            </w:r>
            <w:r>
              <w:rPr>
                <w:i/>
                <w:iCs/>
                <w:w w:val="105"/>
                <w:sz w:val="21"/>
                <w:szCs w:val="21"/>
              </w:rPr>
              <w:t>sent to the administrator. A copy of the email is sent to the message sender.</w:t>
            </w:r>
          </w:p>
        </w:tc>
        <w:tc>
          <w:tcPr>
            <w:tcW w:w="1889"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24" w:type="dxa"/>
            <w:tcBorders>
              <w:top w:val="single" w:sz="12" w:space="0" w:color="000000"/>
              <w:left w:val="single" w:sz="6"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534"/>
        </w:trPr>
        <w:tc>
          <w:tcPr>
            <w:tcW w:w="716" w:type="dxa"/>
            <w:tcBorders>
              <w:top w:val="single" w:sz="12"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55"/>
              <w:ind w:right="231"/>
              <w:jc w:val="right"/>
              <w:rPr>
                <w:w w:val="105"/>
                <w:sz w:val="21"/>
                <w:szCs w:val="21"/>
              </w:rPr>
            </w:pPr>
            <w:r>
              <w:rPr>
                <w:w w:val="105"/>
                <w:sz w:val="21"/>
                <w:szCs w:val="21"/>
              </w:rPr>
              <w:t>4.</w:t>
            </w:r>
          </w:p>
        </w:tc>
        <w:tc>
          <w:tcPr>
            <w:tcW w:w="3788" w:type="dxa"/>
            <w:tcBorders>
              <w:top w:val="single" w:sz="12"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9"/>
              <w:ind w:left="66"/>
              <w:rPr>
                <w:w w:val="105"/>
                <w:sz w:val="21"/>
                <w:szCs w:val="21"/>
              </w:rPr>
            </w:pPr>
            <w:r>
              <w:rPr>
                <w:w w:val="105"/>
                <w:sz w:val="21"/>
                <w:szCs w:val="21"/>
              </w:rPr>
              <w:t xml:space="preserve">Click on the red </w:t>
            </w:r>
            <w:r>
              <w:rPr>
                <w:rFonts w:ascii="Arial" w:hAnsi="Arial" w:cs="Arial"/>
                <w:b/>
                <w:bCs/>
                <w:w w:val="105"/>
                <w:sz w:val="21"/>
                <w:szCs w:val="21"/>
              </w:rPr>
              <w:t xml:space="preserve">X </w:t>
            </w:r>
            <w:r>
              <w:rPr>
                <w:w w:val="105"/>
                <w:sz w:val="21"/>
                <w:szCs w:val="21"/>
              </w:rPr>
              <w:t>in the window.</w:t>
            </w:r>
          </w:p>
        </w:tc>
        <w:tc>
          <w:tcPr>
            <w:tcW w:w="3427" w:type="dxa"/>
            <w:tcBorders>
              <w:top w:val="single" w:sz="12"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5"/>
              <w:ind w:left="58"/>
              <w:rPr>
                <w:i/>
                <w:iCs/>
                <w:w w:val="105"/>
                <w:sz w:val="21"/>
                <w:szCs w:val="21"/>
              </w:rPr>
            </w:pPr>
            <w:r>
              <w:rPr>
                <w:i/>
                <w:iCs/>
                <w:w w:val="105"/>
                <w:sz w:val="21"/>
                <w:szCs w:val="21"/>
              </w:rPr>
              <w:t>WLSP FSER tool is closed.</w:t>
            </w:r>
          </w:p>
        </w:tc>
        <w:tc>
          <w:tcPr>
            <w:tcW w:w="1889" w:type="dxa"/>
            <w:tcBorders>
              <w:top w:val="single" w:sz="12"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4" w:type="dxa"/>
            <w:tcBorders>
              <w:top w:val="single" w:sz="12"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bl>
    <w:p w:rsidR="00A8353F" w:rsidRDefault="00A8353F">
      <w:pPr>
        <w:rPr>
          <w:sz w:val="24"/>
          <w:szCs w:val="24"/>
        </w:rPr>
        <w:sectPr w:rsidR="00A8353F">
          <w:pgSz w:w="12240" w:h="15840"/>
          <w:pgMar w:top="1500" w:right="240" w:bottom="820" w:left="520" w:header="0" w:footer="537" w:gutter="0"/>
          <w:cols w:space="720"/>
          <w:noEndnote/>
        </w:sectPr>
      </w:pPr>
    </w:p>
    <w:p w:rsidR="00A8353F" w:rsidRDefault="0071444F">
      <w:pPr>
        <w:pStyle w:val="Heading1"/>
        <w:kinsoku w:val="0"/>
        <w:overflowPunct w:val="0"/>
        <w:ind w:left="246"/>
        <w:rPr>
          <w:w w:val="105"/>
        </w:rPr>
      </w:pPr>
      <w:r>
        <w:rPr>
          <w:w w:val="105"/>
        </w:rPr>
        <w:lastRenderedPageBreak/>
        <w:t>WLSP FSER Tool Testing- Initiator Functions</w:t>
      </w:r>
    </w:p>
    <w:p w:rsidR="00A8353F" w:rsidRDefault="00A8353F">
      <w:pPr>
        <w:pStyle w:val="BodyText"/>
        <w:kinsoku w:val="0"/>
        <w:overflowPunct w:val="0"/>
        <w:spacing w:before="6"/>
        <w:rPr>
          <w:b/>
          <w:bCs/>
          <w:i w:val="0"/>
          <w:iCs w:val="0"/>
        </w:rPr>
      </w:pPr>
    </w:p>
    <w:tbl>
      <w:tblPr>
        <w:tblW w:w="0" w:type="auto"/>
        <w:tblInd w:w="250" w:type="dxa"/>
        <w:tblLayout w:type="fixed"/>
        <w:tblCellMar>
          <w:left w:w="0" w:type="dxa"/>
          <w:right w:w="0" w:type="dxa"/>
        </w:tblCellMar>
        <w:tblLook w:val="0000" w:firstRow="0" w:lastRow="0" w:firstColumn="0" w:lastColumn="0" w:noHBand="0" w:noVBand="0"/>
      </w:tblPr>
      <w:tblGrid>
        <w:gridCol w:w="712"/>
        <w:gridCol w:w="3784"/>
        <w:gridCol w:w="3428"/>
        <w:gridCol w:w="1890"/>
        <w:gridCol w:w="635"/>
        <w:gridCol w:w="630"/>
      </w:tblGrid>
      <w:tr w:rsidR="00A8353F">
        <w:trPr>
          <w:trHeight w:val="446"/>
        </w:trPr>
        <w:tc>
          <w:tcPr>
            <w:tcW w:w="11079"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113"/>
              <w:ind w:left="48"/>
              <w:rPr>
                <w:b/>
                <w:bCs/>
                <w:w w:val="105"/>
                <w:sz w:val="21"/>
                <w:szCs w:val="21"/>
              </w:rPr>
            </w:pPr>
            <w:r>
              <w:rPr>
                <w:b/>
                <w:bCs/>
                <w:w w:val="105"/>
                <w:sz w:val="21"/>
                <w:szCs w:val="21"/>
              </w:rPr>
              <w:t>Restoring a Saved Draft FSER</w:t>
            </w:r>
          </w:p>
        </w:tc>
      </w:tr>
      <w:tr w:rsidR="00A8353F">
        <w:trPr>
          <w:trHeight w:val="1001"/>
        </w:trPr>
        <w:tc>
          <w:tcPr>
            <w:tcW w:w="712"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0" w:line="453" w:lineRule="auto"/>
              <w:ind w:left="174" w:right="26" w:hanging="90"/>
              <w:rPr>
                <w:b/>
                <w:bCs/>
                <w:w w:val="105"/>
                <w:sz w:val="21"/>
                <w:szCs w:val="21"/>
              </w:rPr>
            </w:pPr>
            <w:r>
              <w:rPr>
                <w:b/>
                <w:bCs/>
                <w:w w:val="105"/>
                <w:sz w:val="21"/>
                <w:szCs w:val="21"/>
              </w:rPr>
              <w:t>STEP NO.</w:t>
            </w:r>
          </w:p>
        </w:tc>
        <w:tc>
          <w:tcPr>
            <w:tcW w:w="3784"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0"/>
              <w:ind w:left="1354" w:right="1324"/>
              <w:jc w:val="center"/>
              <w:rPr>
                <w:b/>
                <w:bCs/>
                <w:w w:val="105"/>
                <w:sz w:val="21"/>
                <w:szCs w:val="21"/>
              </w:rPr>
            </w:pPr>
            <w:r>
              <w:rPr>
                <w:b/>
                <w:bCs/>
                <w:w w:val="105"/>
                <w:sz w:val="21"/>
                <w:szCs w:val="21"/>
              </w:rPr>
              <w:t>ACTION</w:t>
            </w:r>
          </w:p>
        </w:tc>
        <w:tc>
          <w:tcPr>
            <w:tcW w:w="3428"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5"/>
              <w:ind w:left="1302" w:right="1267"/>
              <w:jc w:val="center"/>
              <w:rPr>
                <w:b/>
                <w:bCs/>
                <w:w w:val="105"/>
                <w:sz w:val="21"/>
                <w:szCs w:val="21"/>
              </w:rPr>
            </w:pPr>
            <w:r>
              <w:rPr>
                <w:b/>
                <w:bCs/>
                <w:w w:val="105"/>
                <w:sz w:val="21"/>
                <w:szCs w:val="21"/>
              </w:rPr>
              <w:t>EVENT</w:t>
            </w:r>
          </w:p>
        </w:tc>
        <w:tc>
          <w:tcPr>
            <w:tcW w:w="1890"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70"/>
              <w:ind w:left="297"/>
              <w:rPr>
                <w:b/>
                <w:bCs/>
                <w:w w:val="105"/>
                <w:sz w:val="21"/>
                <w:szCs w:val="21"/>
              </w:rPr>
            </w:pPr>
            <w:r>
              <w:rPr>
                <w:b/>
                <w:bCs/>
                <w:w w:val="105"/>
                <w:sz w:val="21"/>
                <w:szCs w:val="21"/>
              </w:rPr>
              <w:t>COMMENTS</w:t>
            </w:r>
          </w:p>
        </w:tc>
        <w:tc>
          <w:tcPr>
            <w:tcW w:w="635"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75"/>
              <w:ind w:left="50"/>
              <w:rPr>
                <w:b/>
                <w:bCs/>
                <w:w w:val="105"/>
                <w:sz w:val="21"/>
                <w:szCs w:val="21"/>
              </w:rPr>
            </w:pPr>
            <w:r>
              <w:rPr>
                <w:b/>
                <w:bCs/>
                <w:w w:val="105"/>
                <w:sz w:val="21"/>
                <w:szCs w:val="21"/>
              </w:rPr>
              <w:t>PASS</w:t>
            </w:r>
          </w:p>
        </w:tc>
        <w:tc>
          <w:tcPr>
            <w:tcW w:w="630" w:type="dxa"/>
            <w:tcBorders>
              <w:top w:val="single" w:sz="2"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75"/>
              <w:ind w:left="45"/>
              <w:rPr>
                <w:b/>
                <w:bCs/>
                <w:w w:val="105"/>
                <w:sz w:val="21"/>
                <w:szCs w:val="21"/>
              </w:rPr>
            </w:pPr>
            <w:r>
              <w:rPr>
                <w:b/>
                <w:bCs/>
                <w:w w:val="105"/>
                <w:sz w:val="21"/>
                <w:szCs w:val="21"/>
              </w:rPr>
              <w:t>FAIL</w:t>
            </w:r>
          </w:p>
        </w:tc>
      </w:tr>
      <w:tr w:rsidR="00A8353F">
        <w:trPr>
          <w:trHeight w:val="695"/>
        </w:trPr>
        <w:tc>
          <w:tcPr>
            <w:tcW w:w="11079" w:type="dxa"/>
            <w:gridSpan w:val="6"/>
            <w:tcBorders>
              <w:top w:val="single" w:sz="12"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106" w:line="247" w:lineRule="auto"/>
              <w:ind w:left="53" w:right="47" w:hanging="7"/>
              <w:rPr>
                <w:i/>
                <w:iCs/>
                <w:w w:val="105"/>
                <w:sz w:val="21"/>
                <w:szCs w:val="21"/>
              </w:rPr>
            </w:pPr>
            <w:r>
              <w:rPr>
                <w:i/>
                <w:iCs/>
                <w:w w:val="105"/>
                <w:sz w:val="21"/>
                <w:szCs w:val="21"/>
              </w:rPr>
              <w:t>The steps below are used to replicate a user returning to a previous drafted FSER that was not complete. First, follow steps 1-12 to create a draft and save and then continue with steps 13-18 to return to the saved draft for completion.</w:t>
            </w:r>
          </w:p>
        </w:tc>
      </w:tr>
      <w:tr w:rsidR="00A8353F">
        <w:trPr>
          <w:trHeight w:val="1303"/>
        </w:trPr>
        <w:tc>
          <w:tcPr>
            <w:tcW w:w="712" w:type="dxa"/>
            <w:tcBorders>
              <w:top w:val="single" w:sz="12"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80"/>
              <w:ind w:right="228"/>
              <w:jc w:val="right"/>
              <w:rPr>
                <w:rFonts w:ascii="Arial" w:hAnsi="Arial" w:cs="Arial"/>
                <w:w w:val="105"/>
                <w:sz w:val="19"/>
                <w:szCs w:val="19"/>
              </w:rPr>
            </w:pPr>
            <w:r>
              <w:rPr>
                <w:rFonts w:ascii="Arial" w:hAnsi="Arial" w:cs="Arial"/>
                <w:w w:val="105"/>
                <w:sz w:val="19"/>
                <w:szCs w:val="19"/>
              </w:rPr>
              <w:t>1.</w:t>
            </w:r>
          </w:p>
        </w:tc>
        <w:tc>
          <w:tcPr>
            <w:tcW w:w="3784" w:type="dxa"/>
            <w:tcBorders>
              <w:top w:val="single" w:sz="12"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67" w:line="266" w:lineRule="auto"/>
              <w:ind w:left="61" w:right="143"/>
              <w:rPr>
                <w:w w:val="110"/>
                <w:sz w:val="20"/>
                <w:szCs w:val="20"/>
              </w:rPr>
            </w:pPr>
            <w:r>
              <w:rPr>
                <w:w w:val="110"/>
                <w:sz w:val="20"/>
                <w:szCs w:val="20"/>
              </w:rPr>
              <w:t>Connect to the WLSP FSER Tool portal from the NGGN network via a web browser.</w:t>
            </w:r>
          </w:p>
          <w:p w:rsidR="00A8353F" w:rsidRDefault="0071444F">
            <w:pPr>
              <w:pStyle w:val="TableParagraph"/>
              <w:kinsoku w:val="0"/>
              <w:overflowPunct w:val="0"/>
              <w:spacing w:before="3"/>
              <w:ind w:left="82"/>
              <w:rPr>
                <w:w w:val="110"/>
                <w:sz w:val="19"/>
                <w:szCs w:val="19"/>
              </w:rPr>
            </w:pPr>
            <w:r>
              <w:rPr>
                <w:w w:val="110"/>
                <w:sz w:val="19"/>
                <w:szCs w:val="19"/>
              </w:rPr>
              <w:t>httD://wlsofscr 1s.northromrrumman.com/</w:t>
            </w:r>
          </w:p>
        </w:tc>
        <w:tc>
          <w:tcPr>
            <w:tcW w:w="3428" w:type="dxa"/>
            <w:tcBorders>
              <w:top w:val="single" w:sz="12"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8" w:line="252" w:lineRule="auto"/>
              <w:ind w:left="73" w:right="170" w:hanging="11"/>
              <w:rPr>
                <w:i/>
                <w:iCs/>
                <w:w w:val="105"/>
                <w:sz w:val="21"/>
                <w:szCs w:val="21"/>
              </w:rPr>
            </w:pPr>
            <w:r>
              <w:rPr>
                <w:i/>
                <w:iCs/>
                <w:w w:val="105"/>
                <w:sz w:val="21"/>
                <w:szCs w:val="21"/>
              </w:rPr>
              <w:t>The welcome page for the WLSP FSER tool displays in the browser</w:t>
            </w:r>
          </w:p>
        </w:tc>
        <w:tc>
          <w:tcPr>
            <w:tcW w:w="1890" w:type="dxa"/>
            <w:tcBorders>
              <w:top w:val="single" w:sz="12"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12"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0" w:type="dxa"/>
            <w:tcBorders>
              <w:top w:val="single" w:sz="12"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489"/>
        </w:trPr>
        <w:tc>
          <w:tcPr>
            <w:tcW w:w="712" w:type="dxa"/>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70"/>
              <w:ind w:right="229"/>
              <w:jc w:val="right"/>
              <w:rPr>
                <w:w w:val="110"/>
                <w:sz w:val="20"/>
                <w:szCs w:val="20"/>
              </w:rPr>
            </w:pPr>
            <w:r>
              <w:rPr>
                <w:w w:val="110"/>
                <w:sz w:val="20"/>
                <w:szCs w:val="20"/>
              </w:rPr>
              <w:t>2.</w:t>
            </w:r>
          </w:p>
        </w:tc>
        <w:tc>
          <w:tcPr>
            <w:tcW w:w="3784"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60"/>
              <w:ind w:left="64"/>
              <w:rPr>
                <w:w w:val="105"/>
                <w:sz w:val="20"/>
                <w:szCs w:val="20"/>
              </w:rPr>
            </w:pPr>
            <w:r>
              <w:rPr>
                <w:w w:val="105"/>
                <w:sz w:val="20"/>
                <w:szCs w:val="20"/>
              </w:rPr>
              <w:t xml:space="preserve">Enter a </w:t>
            </w:r>
            <w:r>
              <w:rPr>
                <w:b/>
                <w:bCs/>
                <w:w w:val="105"/>
                <w:sz w:val="21"/>
                <w:szCs w:val="21"/>
              </w:rPr>
              <w:t xml:space="preserve">Username </w:t>
            </w:r>
            <w:r>
              <w:rPr>
                <w:w w:val="105"/>
                <w:sz w:val="20"/>
                <w:szCs w:val="20"/>
              </w:rPr>
              <w:t xml:space="preserve">and </w:t>
            </w:r>
            <w:r>
              <w:rPr>
                <w:b/>
                <w:bCs/>
                <w:w w:val="105"/>
                <w:sz w:val="21"/>
                <w:szCs w:val="21"/>
              </w:rPr>
              <w:t xml:space="preserve">Password </w:t>
            </w:r>
            <w:r>
              <w:rPr>
                <w:w w:val="105"/>
                <w:sz w:val="20"/>
                <w:szCs w:val="20"/>
              </w:rPr>
              <w:t>in the</w:t>
            </w:r>
          </w:p>
          <w:p w:rsidR="00A8353F" w:rsidRDefault="0071444F">
            <w:pPr>
              <w:pStyle w:val="TableParagraph"/>
              <w:kinsoku w:val="0"/>
              <w:overflowPunct w:val="0"/>
              <w:spacing w:before="9"/>
              <w:ind w:left="75"/>
              <w:rPr>
                <w:w w:val="105"/>
                <w:sz w:val="20"/>
                <w:szCs w:val="20"/>
              </w:rPr>
            </w:pPr>
            <w:r>
              <w:rPr>
                <w:i/>
                <w:iCs/>
                <w:w w:val="105"/>
                <w:sz w:val="21"/>
                <w:szCs w:val="21"/>
              </w:rPr>
              <w:t xml:space="preserve">Log In </w:t>
            </w:r>
            <w:r>
              <w:rPr>
                <w:w w:val="105"/>
                <w:sz w:val="20"/>
                <w:szCs w:val="20"/>
              </w:rPr>
              <w:t>field.</w:t>
            </w:r>
          </w:p>
          <w:p w:rsidR="00A8353F" w:rsidRDefault="00A8353F">
            <w:pPr>
              <w:pStyle w:val="TableParagraph"/>
              <w:kinsoku w:val="0"/>
              <w:overflowPunct w:val="0"/>
              <w:spacing w:before="5"/>
              <w:rPr>
                <w:b/>
                <w:bCs/>
                <w:sz w:val="17"/>
                <w:szCs w:val="17"/>
              </w:rPr>
            </w:pPr>
          </w:p>
          <w:p w:rsidR="00A8353F" w:rsidRDefault="0071444F">
            <w:pPr>
              <w:pStyle w:val="TableParagraph"/>
              <w:kinsoku w:val="0"/>
              <w:overflowPunct w:val="0"/>
              <w:spacing w:line="256" w:lineRule="auto"/>
              <w:ind w:left="71" w:hanging="1"/>
              <w:rPr>
                <w:w w:val="110"/>
                <w:sz w:val="20"/>
                <w:szCs w:val="20"/>
              </w:rPr>
            </w:pPr>
            <w:r>
              <w:rPr>
                <w:b/>
                <w:bCs/>
                <w:w w:val="110"/>
                <w:sz w:val="21"/>
                <w:szCs w:val="21"/>
                <w:u w:val="thick" w:color="000000"/>
              </w:rPr>
              <w:t>Note:</w:t>
            </w:r>
            <w:r>
              <w:rPr>
                <w:b/>
                <w:bCs/>
                <w:w w:val="110"/>
                <w:sz w:val="21"/>
                <w:szCs w:val="21"/>
              </w:rPr>
              <w:t xml:space="preserve"> </w:t>
            </w:r>
            <w:r>
              <w:rPr>
                <w:w w:val="110"/>
                <w:sz w:val="20"/>
                <w:szCs w:val="20"/>
              </w:rPr>
              <w:t>The user must be the Originator of the FSER to modify the FSER fields.</w:t>
            </w:r>
          </w:p>
        </w:tc>
        <w:tc>
          <w:tcPr>
            <w:tcW w:w="3428"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60"/>
              <w:ind w:left="70"/>
              <w:rPr>
                <w:i/>
                <w:iCs/>
                <w:w w:val="105"/>
                <w:sz w:val="21"/>
                <w:szCs w:val="21"/>
              </w:rPr>
            </w:pPr>
            <w:r>
              <w:rPr>
                <w:i/>
                <w:iCs/>
                <w:w w:val="105"/>
                <w:sz w:val="21"/>
                <w:szCs w:val="21"/>
              </w:rPr>
              <w:t>Login credentials are entered</w:t>
            </w:r>
          </w:p>
        </w:tc>
        <w:tc>
          <w:tcPr>
            <w:tcW w:w="1890"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547"/>
        </w:trPr>
        <w:tc>
          <w:tcPr>
            <w:tcW w:w="712" w:type="dxa"/>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65"/>
              <w:ind w:right="232"/>
              <w:jc w:val="right"/>
              <w:rPr>
                <w:w w:val="105"/>
                <w:sz w:val="21"/>
                <w:szCs w:val="21"/>
              </w:rPr>
            </w:pPr>
            <w:r>
              <w:rPr>
                <w:w w:val="105"/>
                <w:sz w:val="21"/>
                <w:szCs w:val="21"/>
              </w:rPr>
              <w:t>3.</w:t>
            </w:r>
          </w:p>
        </w:tc>
        <w:tc>
          <w:tcPr>
            <w:tcW w:w="3784"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60"/>
              <w:ind w:left="66"/>
              <w:rPr>
                <w:w w:val="110"/>
                <w:sz w:val="20"/>
                <w:szCs w:val="20"/>
              </w:rPr>
            </w:pPr>
            <w:r>
              <w:rPr>
                <w:w w:val="110"/>
                <w:sz w:val="20"/>
                <w:szCs w:val="20"/>
              </w:rPr>
              <w:t xml:space="preserve">Click on the </w:t>
            </w:r>
            <w:r>
              <w:rPr>
                <w:b/>
                <w:bCs/>
                <w:w w:val="110"/>
                <w:sz w:val="21"/>
                <w:szCs w:val="21"/>
              </w:rPr>
              <w:t xml:space="preserve">Log In </w:t>
            </w:r>
            <w:r>
              <w:rPr>
                <w:w w:val="110"/>
                <w:sz w:val="20"/>
                <w:szCs w:val="20"/>
              </w:rPr>
              <w:t>button.</w:t>
            </w:r>
          </w:p>
        </w:tc>
        <w:tc>
          <w:tcPr>
            <w:tcW w:w="3428"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65"/>
              <w:ind w:left="57"/>
              <w:rPr>
                <w:i/>
                <w:iCs/>
                <w:w w:val="105"/>
                <w:sz w:val="21"/>
                <w:szCs w:val="21"/>
              </w:rPr>
            </w:pPr>
            <w:r>
              <w:rPr>
                <w:i/>
                <w:iCs/>
                <w:w w:val="105"/>
                <w:sz w:val="21"/>
                <w:szCs w:val="21"/>
              </w:rPr>
              <w:t>WLSP FSER home page displays.</w:t>
            </w:r>
          </w:p>
        </w:tc>
        <w:tc>
          <w:tcPr>
            <w:tcW w:w="1890"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97"/>
        </w:trPr>
        <w:tc>
          <w:tcPr>
            <w:tcW w:w="712" w:type="dxa"/>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70"/>
              <w:ind w:right="245"/>
              <w:jc w:val="right"/>
              <w:rPr>
                <w:w w:val="105"/>
                <w:sz w:val="20"/>
                <w:szCs w:val="20"/>
              </w:rPr>
            </w:pPr>
            <w:r>
              <w:rPr>
                <w:w w:val="105"/>
                <w:sz w:val="20"/>
                <w:szCs w:val="20"/>
              </w:rPr>
              <w:t>4.</w:t>
            </w:r>
          </w:p>
        </w:tc>
        <w:tc>
          <w:tcPr>
            <w:tcW w:w="3784"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6" w:line="261" w:lineRule="auto"/>
              <w:ind w:left="74" w:hanging="9"/>
              <w:rPr>
                <w:w w:val="105"/>
                <w:sz w:val="20"/>
                <w:szCs w:val="20"/>
              </w:rPr>
            </w:pPr>
            <w:r>
              <w:rPr>
                <w:w w:val="105"/>
                <w:sz w:val="20"/>
                <w:szCs w:val="20"/>
              </w:rPr>
              <w:t xml:space="preserve">Click on the </w:t>
            </w:r>
            <w:r>
              <w:rPr>
                <w:b/>
                <w:bCs/>
                <w:w w:val="105"/>
                <w:sz w:val="21"/>
                <w:szCs w:val="21"/>
              </w:rPr>
              <w:t xml:space="preserve">FSER Workflow </w:t>
            </w:r>
            <w:r>
              <w:rPr>
                <w:w w:val="105"/>
                <w:sz w:val="20"/>
                <w:szCs w:val="20"/>
              </w:rPr>
              <w:t>navigation button.</w:t>
            </w:r>
          </w:p>
        </w:tc>
        <w:tc>
          <w:tcPr>
            <w:tcW w:w="3428"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60" w:line="247" w:lineRule="auto"/>
              <w:ind w:left="70" w:right="113" w:hanging="6"/>
              <w:rPr>
                <w:i/>
                <w:iCs/>
                <w:w w:val="105"/>
                <w:sz w:val="21"/>
                <w:szCs w:val="21"/>
              </w:rPr>
            </w:pPr>
            <w:r>
              <w:rPr>
                <w:i/>
                <w:iCs/>
                <w:w w:val="105"/>
                <w:sz w:val="21"/>
                <w:szCs w:val="21"/>
              </w:rPr>
              <w:t>Navigation bar highlights in blue on selection</w:t>
            </w:r>
          </w:p>
        </w:tc>
        <w:tc>
          <w:tcPr>
            <w:tcW w:w="1890"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77"/>
        </w:trPr>
        <w:tc>
          <w:tcPr>
            <w:tcW w:w="712" w:type="dxa"/>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51"/>
              <w:ind w:right="226"/>
              <w:jc w:val="right"/>
              <w:rPr>
                <w:w w:val="110"/>
                <w:sz w:val="21"/>
                <w:szCs w:val="21"/>
              </w:rPr>
            </w:pPr>
            <w:r>
              <w:rPr>
                <w:w w:val="110"/>
                <w:sz w:val="21"/>
                <w:szCs w:val="21"/>
              </w:rPr>
              <w:t>5.</w:t>
            </w:r>
          </w:p>
        </w:tc>
        <w:tc>
          <w:tcPr>
            <w:tcW w:w="3784"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1"/>
              <w:ind w:left="75"/>
              <w:rPr>
                <w:w w:val="105"/>
                <w:sz w:val="20"/>
                <w:szCs w:val="20"/>
              </w:rPr>
            </w:pPr>
            <w:r>
              <w:rPr>
                <w:w w:val="105"/>
                <w:sz w:val="20"/>
                <w:szCs w:val="20"/>
              </w:rPr>
              <w:t xml:space="preserve">Hover over </w:t>
            </w:r>
            <w:r>
              <w:rPr>
                <w:i/>
                <w:iCs/>
                <w:w w:val="105"/>
                <w:sz w:val="21"/>
                <w:szCs w:val="21"/>
              </w:rPr>
              <w:t xml:space="preserve">Initiator </w:t>
            </w:r>
            <w:r>
              <w:rPr>
                <w:w w:val="105"/>
                <w:sz w:val="20"/>
                <w:szCs w:val="20"/>
              </w:rPr>
              <w:t>in the navigation.</w:t>
            </w:r>
          </w:p>
        </w:tc>
        <w:tc>
          <w:tcPr>
            <w:tcW w:w="3428"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1" w:line="247" w:lineRule="auto"/>
              <w:ind w:left="75" w:right="108" w:hanging="6"/>
              <w:rPr>
                <w:i/>
                <w:iCs/>
                <w:w w:val="105"/>
                <w:sz w:val="21"/>
                <w:szCs w:val="21"/>
              </w:rPr>
            </w:pPr>
            <w:r>
              <w:rPr>
                <w:i/>
                <w:iCs/>
                <w:w w:val="105"/>
                <w:sz w:val="21"/>
                <w:szCs w:val="21"/>
              </w:rPr>
              <w:t>Navigation bar highlights in blue on selection</w:t>
            </w:r>
          </w:p>
        </w:tc>
        <w:tc>
          <w:tcPr>
            <w:tcW w:w="1890"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056"/>
        </w:trPr>
        <w:tc>
          <w:tcPr>
            <w:tcW w:w="712" w:type="dxa"/>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75"/>
              <w:ind w:right="243"/>
              <w:jc w:val="right"/>
              <w:rPr>
                <w:sz w:val="20"/>
                <w:szCs w:val="20"/>
              </w:rPr>
            </w:pPr>
            <w:r>
              <w:rPr>
                <w:sz w:val="20"/>
                <w:szCs w:val="20"/>
              </w:rPr>
              <w:t>6.</w:t>
            </w:r>
          </w:p>
        </w:tc>
        <w:tc>
          <w:tcPr>
            <w:tcW w:w="3784"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60"/>
              <w:ind w:left="71"/>
              <w:rPr>
                <w:b/>
                <w:bCs/>
                <w:w w:val="105"/>
                <w:sz w:val="21"/>
                <w:szCs w:val="21"/>
              </w:rPr>
            </w:pPr>
            <w:r>
              <w:rPr>
                <w:w w:val="105"/>
                <w:sz w:val="20"/>
                <w:szCs w:val="20"/>
              </w:rPr>
              <w:t xml:space="preserve">Click on </w:t>
            </w:r>
            <w:r>
              <w:rPr>
                <w:b/>
                <w:bCs/>
                <w:w w:val="105"/>
                <w:sz w:val="21"/>
                <w:szCs w:val="21"/>
              </w:rPr>
              <w:t>Create a Draft FSER.</w:t>
            </w:r>
          </w:p>
        </w:tc>
        <w:tc>
          <w:tcPr>
            <w:tcW w:w="3428"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60" w:line="254" w:lineRule="auto"/>
              <w:ind w:left="68" w:right="97" w:firstLine="5"/>
              <w:jc w:val="both"/>
              <w:rPr>
                <w:i/>
                <w:iCs/>
                <w:w w:val="105"/>
                <w:sz w:val="21"/>
                <w:szCs w:val="21"/>
              </w:rPr>
            </w:pPr>
            <w:r>
              <w:rPr>
                <w:i/>
                <w:iCs/>
                <w:w w:val="105"/>
                <w:sz w:val="21"/>
                <w:szCs w:val="21"/>
              </w:rPr>
              <w:t>Navigation bar highlights in blue on selection. Message box displays</w:t>
            </w:r>
            <w:r>
              <w:rPr>
                <w:i/>
                <w:iCs/>
                <w:spacing w:val="-21"/>
                <w:w w:val="105"/>
                <w:sz w:val="21"/>
                <w:szCs w:val="21"/>
              </w:rPr>
              <w:t xml:space="preserve"> </w:t>
            </w:r>
            <w:r>
              <w:rPr>
                <w:i/>
                <w:iCs/>
                <w:w w:val="105"/>
                <w:sz w:val="21"/>
                <w:szCs w:val="21"/>
              </w:rPr>
              <w:t>with Create New Draft FSER statement</w:t>
            </w:r>
          </w:p>
        </w:tc>
        <w:tc>
          <w:tcPr>
            <w:tcW w:w="1890"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027"/>
        </w:trPr>
        <w:tc>
          <w:tcPr>
            <w:tcW w:w="712" w:type="dxa"/>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65"/>
              <w:ind w:right="227"/>
              <w:jc w:val="right"/>
              <w:rPr>
                <w:w w:val="110"/>
                <w:sz w:val="20"/>
                <w:szCs w:val="20"/>
              </w:rPr>
            </w:pPr>
            <w:r>
              <w:rPr>
                <w:w w:val="110"/>
                <w:sz w:val="20"/>
                <w:szCs w:val="20"/>
              </w:rPr>
              <w:t>7.</w:t>
            </w:r>
          </w:p>
        </w:tc>
        <w:tc>
          <w:tcPr>
            <w:tcW w:w="3784"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1"/>
              <w:ind w:left="71"/>
              <w:rPr>
                <w:w w:val="110"/>
                <w:sz w:val="20"/>
                <w:szCs w:val="20"/>
              </w:rPr>
            </w:pPr>
            <w:r>
              <w:rPr>
                <w:w w:val="110"/>
                <w:sz w:val="20"/>
                <w:szCs w:val="20"/>
              </w:rPr>
              <w:t xml:space="preserve">Click </w:t>
            </w:r>
            <w:r>
              <w:rPr>
                <w:b/>
                <w:bCs/>
                <w:w w:val="110"/>
                <w:sz w:val="21"/>
                <w:szCs w:val="21"/>
              </w:rPr>
              <w:t xml:space="preserve">OK </w:t>
            </w:r>
            <w:r>
              <w:rPr>
                <w:w w:val="110"/>
                <w:sz w:val="20"/>
                <w:szCs w:val="20"/>
              </w:rPr>
              <w:t>on the message box</w:t>
            </w:r>
          </w:p>
        </w:tc>
        <w:tc>
          <w:tcPr>
            <w:tcW w:w="3428"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1" w:line="249" w:lineRule="auto"/>
              <w:ind w:left="69" w:right="170" w:hanging="1"/>
              <w:rPr>
                <w:i/>
                <w:iCs/>
                <w:w w:val="105"/>
                <w:sz w:val="21"/>
                <w:szCs w:val="21"/>
              </w:rPr>
            </w:pPr>
            <w:r>
              <w:rPr>
                <w:i/>
                <w:iCs/>
                <w:w w:val="105"/>
                <w:sz w:val="21"/>
                <w:szCs w:val="21"/>
              </w:rPr>
              <w:t>Create a Draft FSER page displays with FSER number and originator name populated.</w:t>
            </w:r>
          </w:p>
        </w:tc>
        <w:tc>
          <w:tcPr>
            <w:tcW w:w="1890"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561"/>
        </w:trPr>
        <w:tc>
          <w:tcPr>
            <w:tcW w:w="712" w:type="dxa"/>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65"/>
              <w:ind w:right="209"/>
              <w:jc w:val="right"/>
              <w:rPr>
                <w:rFonts w:ascii="Courier New" w:hAnsi="Courier New" w:cs="Courier New"/>
                <w:w w:val="70"/>
                <w:sz w:val="23"/>
                <w:szCs w:val="23"/>
              </w:rPr>
            </w:pPr>
            <w:r>
              <w:rPr>
                <w:rFonts w:ascii="Courier New" w:hAnsi="Courier New" w:cs="Courier New"/>
                <w:w w:val="70"/>
                <w:sz w:val="23"/>
                <w:szCs w:val="23"/>
              </w:rPr>
              <w:t>8.</w:t>
            </w:r>
          </w:p>
        </w:tc>
        <w:tc>
          <w:tcPr>
            <w:tcW w:w="3784"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70"/>
              <w:ind w:left="81"/>
              <w:rPr>
                <w:w w:val="110"/>
                <w:sz w:val="20"/>
                <w:szCs w:val="20"/>
              </w:rPr>
            </w:pPr>
            <w:r>
              <w:rPr>
                <w:w w:val="110"/>
                <w:sz w:val="20"/>
                <w:szCs w:val="20"/>
              </w:rPr>
              <w:t>Note the FSER number.</w:t>
            </w:r>
          </w:p>
        </w:tc>
        <w:tc>
          <w:tcPr>
            <w:tcW w:w="3428"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1890"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87"/>
        </w:trPr>
        <w:tc>
          <w:tcPr>
            <w:tcW w:w="712" w:type="dxa"/>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70"/>
              <w:ind w:right="229"/>
              <w:jc w:val="right"/>
              <w:rPr>
                <w:w w:val="105"/>
                <w:sz w:val="20"/>
                <w:szCs w:val="20"/>
              </w:rPr>
            </w:pPr>
            <w:r>
              <w:rPr>
                <w:w w:val="105"/>
                <w:sz w:val="20"/>
                <w:szCs w:val="20"/>
              </w:rPr>
              <w:t>9.</w:t>
            </w:r>
          </w:p>
        </w:tc>
        <w:tc>
          <w:tcPr>
            <w:tcW w:w="3784"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6" w:line="261" w:lineRule="auto"/>
              <w:ind w:left="76" w:right="143" w:hanging="6"/>
              <w:rPr>
                <w:w w:val="105"/>
                <w:sz w:val="20"/>
                <w:szCs w:val="20"/>
              </w:rPr>
            </w:pPr>
            <w:r>
              <w:rPr>
                <w:w w:val="105"/>
                <w:sz w:val="20"/>
                <w:szCs w:val="20"/>
              </w:rPr>
              <w:t xml:space="preserve">Select a name from </w:t>
            </w:r>
            <w:r>
              <w:rPr>
                <w:b/>
                <w:bCs/>
                <w:w w:val="105"/>
                <w:sz w:val="21"/>
                <w:szCs w:val="21"/>
              </w:rPr>
              <w:t xml:space="preserve">Originator </w:t>
            </w:r>
            <w:r>
              <w:rPr>
                <w:w w:val="105"/>
                <w:sz w:val="20"/>
                <w:szCs w:val="20"/>
              </w:rPr>
              <w:t>drop- down menu.</w:t>
            </w:r>
          </w:p>
        </w:tc>
        <w:tc>
          <w:tcPr>
            <w:tcW w:w="3428"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6" w:line="247" w:lineRule="auto"/>
              <w:ind w:left="82" w:right="170" w:hanging="8"/>
              <w:rPr>
                <w:i/>
                <w:iCs/>
                <w:w w:val="105"/>
                <w:sz w:val="21"/>
                <w:szCs w:val="21"/>
              </w:rPr>
            </w:pPr>
            <w:r>
              <w:rPr>
                <w:i/>
                <w:iCs/>
                <w:w w:val="105"/>
                <w:sz w:val="21"/>
                <w:szCs w:val="21"/>
              </w:rPr>
              <w:t>Name is highlighted in blue and populates field.</w:t>
            </w:r>
          </w:p>
        </w:tc>
        <w:tc>
          <w:tcPr>
            <w:tcW w:w="1890"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87"/>
        </w:trPr>
        <w:tc>
          <w:tcPr>
            <w:tcW w:w="712" w:type="dxa"/>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65"/>
              <w:ind w:right="189"/>
              <w:jc w:val="right"/>
              <w:rPr>
                <w:sz w:val="20"/>
                <w:szCs w:val="20"/>
              </w:rPr>
            </w:pPr>
            <w:r>
              <w:rPr>
                <w:sz w:val="20"/>
                <w:szCs w:val="20"/>
              </w:rPr>
              <w:t>10.</w:t>
            </w:r>
          </w:p>
        </w:tc>
        <w:tc>
          <w:tcPr>
            <w:tcW w:w="3784" w:type="dxa"/>
            <w:tcBorders>
              <w:top w:val="single" w:sz="6" w:space="0" w:color="000000"/>
              <w:left w:val="single" w:sz="2" w:space="0" w:color="000000"/>
              <w:bottom w:val="single" w:sz="6" w:space="0" w:color="000000"/>
              <w:right w:val="single" w:sz="2" w:space="0" w:color="000000"/>
            </w:tcBorders>
          </w:tcPr>
          <w:p w:rsidR="00A8353F" w:rsidRDefault="0071444F">
            <w:pPr>
              <w:pStyle w:val="TableParagraph"/>
              <w:kinsoku w:val="0"/>
              <w:overflowPunct w:val="0"/>
              <w:spacing w:before="60"/>
              <w:ind w:left="80"/>
              <w:rPr>
                <w:w w:val="110"/>
                <w:sz w:val="20"/>
                <w:szCs w:val="20"/>
              </w:rPr>
            </w:pPr>
            <w:r>
              <w:rPr>
                <w:w w:val="110"/>
                <w:sz w:val="20"/>
                <w:szCs w:val="20"/>
              </w:rPr>
              <w:t>Select a group in the Group Affected.</w:t>
            </w:r>
          </w:p>
        </w:tc>
        <w:tc>
          <w:tcPr>
            <w:tcW w:w="3428" w:type="dxa"/>
            <w:tcBorders>
              <w:top w:val="single" w:sz="6" w:space="0" w:color="000000"/>
              <w:left w:val="single" w:sz="2" w:space="0" w:color="000000"/>
              <w:bottom w:val="single" w:sz="6" w:space="0" w:color="000000"/>
              <w:right w:val="single" w:sz="6" w:space="0" w:color="000000"/>
            </w:tcBorders>
          </w:tcPr>
          <w:p w:rsidR="00A8353F" w:rsidRDefault="0071444F">
            <w:pPr>
              <w:pStyle w:val="TableParagraph"/>
              <w:kinsoku w:val="0"/>
              <w:overflowPunct w:val="0"/>
              <w:spacing w:before="51" w:line="252" w:lineRule="auto"/>
              <w:ind w:left="82" w:right="108" w:hanging="5"/>
              <w:rPr>
                <w:i/>
                <w:iCs/>
                <w:w w:val="105"/>
                <w:sz w:val="21"/>
                <w:szCs w:val="21"/>
              </w:rPr>
            </w:pPr>
            <w:r>
              <w:rPr>
                <w:i/>
                <w:iCs/>
                <w:w w:val="105"/>
                <w:sz w:val="21"/>
                <w:szCs w:val="21"/>
              </w:rPr>
              <w:t>Group is highlighted in blue and populates field.</w:t>
            </w:r>
          </w:p>
        </w:tc>
        <w:tc>
          <w:tcPr>
            <w:tcW w:w="1890"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bl>
    <w:p w:rsidR="00A8353F" w:rsidRDefault="00A8353F">
      <w:pPr>
        <w:rPr>
          <w:b/>
          <w:bCs/>
          <w:sz w:val="21"/>
          <w:szCs w:val="21"/>
        </w:rPr>
        <w:sectPr w:rsidR="00A8353F">
          <w:pgSz w:w="12240" w:h="15840"/>
          <w:pgMar w:top="1500" w:right="240" w:bottom="760" w:left="520" w:header="0" w:footer="537" w:gutter="0"/>
          <w:cols w:space="720"/>
          <w:noEndnote/>
        </w:sectPr>
      </w:pPr>
    </w:p>
    <w:p w:rsidR="00A8353F" w:rsidRDefault="00A8353F">
      <w:pPr>
        <w:pStyle w:val="BodyText"/>
        <w:kinsoku w:val="0"/>
        <w:overflowPunct w:val="0"/>
        <w:rPr>
          <w:i w:val="0"/>
          <w:iCs w:val="0"/>
          <w:sz w:val="6"/>
          <w:szCs w:val="6"/>
        </w:rPr>
      </w:pPr>
    </w:p>
    <w:tbl>
      <w:tblPr>
        <w:tblW w:w="0" w:type="auto"/>
        <w:tblInd w:w="294" w:type="dxa"/>
        <w:tblLayout w:type="fixed"/>
        <w:tblCellMar>
          <w:left w:w="0" w:type="dxa"/>
          <w:right w:w="0" w:type="dxa"/>
        </w:tblCellMar>
        <w:tblLook w:val="0000" w:firstRow="0" w:lastRow="0" w:firstColumn="0" w:lastColumn="0" w:noHBand="0" w:noVBand="0"/>
      </w:tblPr>
      <w:tblGrid>
        <w:gridCol w:w="716"/>
        <w:gridCol w:w="3783"/>
        <w:gridCol w:w="3422"/>
        <w:gridCol w:w="1893"/>
        <w:gridCol w:w="629"/>
        <w:gridCol w:w="624"/>
      </w:tblGrid>
      <w:tr w:rsidR="00A8353F">
        <w:trPr>
          <w:trHeight w:val="446"/>
        </w:trPr>
        <w:tc>
          <w:tcPr>
            <w:tcW w:w="11067"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123"/>
              <w:ind w:left="33"/>
              <w:rPr>
                <w:b/>
                <w:bCs/>
                <w:w w:val="105"/>
                <w:sz w:val="21"/>
                <w:szCs w:val="21"/>
              </w:rPr>
            </w:pPr>
            <w:r>
              <w:rPr>
                <w:b/>
                <w:bCs/>
                <w:w w:val="105"/>
                <w:sz w:val="21"/>
                <w:szCs w:val="21"/>
              </w:rPr>
              <w:t>Restoring a Saved Draft FSER</w:t>
            </w:r>
          </w:p>
        </w:tc>
      </w:tr>
      <w:tr w:rsidR="00A8353F">
        <w:trPr>
          <w:trHeight w:val="996"/>
        </w:trPr>
        <w:tc>
          <w:tcPr>
            <w:tcW w:w="716"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75"/>
              <w:ind w:left="65"/>
              <w:rPr>
                <w:b/>
                <w:bCs/>
                <w:w w:val="105"/>
                <w:sz w:val="21"/>
                <w:szCs w:val="21"/>
              </w:rPr>
            </w:pPr>
            <w:r>
              <w:rPr>
                <w:b/>
                <w:bCs/>
                <w:w w:val="105"/>
                <w:sz w:val="21"/>
                <w:szCs w:val="21"/>
              </w:rPr>
              <w:t>STEP</w:t>
            </w:r>
          </w:p>
          <w:p w:rsidR="00A8353F" w:rsidRDefault="00A8353F">
            <w:pPr>
              <w:pStyle w:val="TableParagraph"/>
              <w:kinsoku w:val="0"/>
              <w:overflowPunct w:val="0"/>
              <w:spacing w:before="8"/>
              <w:rPr>
                <w:sz w:val="18"/>
                <w:szCs w:val="18"/>
              </w:rPr>
            </w:pPr>
          </w:p>
          <w:p w:rsidR="00A8353F" w:rsidRDefault="0071444F">
            <w:pPr>
              <w:pStyle w:val="TableParagraph"/>
              <w:kinsoku w:val="0"/>
              <w:overflowPunct w:val="0"/>
              <w:ind w:left="164"/>
              <w:rPr>
                <w:b/>
                <w:bCs/>
                <w:w w:val="105"/>
                <w:sz w:val="21"/>
                <w:szCs w:val="21"/>
              </w:rPr>
            </w:pPr>
            <w:r>
              <w:rPr>
                <w:b/>
                <w:bCs/>
                <w:w w:val="105"/>
                <w:sz w:val="21"/>
                <w:szCs w:val="21"/>
              </w:rPr>
              <w:t>NO.</w:t>
            </w:r>
          </w:p>
        </w:tc>
        <w:tc>
          <w:tcPr>
            <w:tcW w:w="3783"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70"/>
              <w:ind w:left="1342" w:right="1330"/>
              <w:jc w:val="center"/>
              <w:rPr>
                <w:b/>
                <w:bCs/>
                <w:w w:val="105"/>
                <w:sz w:val="21"/>
                <w:szCs w:val="21"/>
              </w:rPr>
            </w:pPr>
            <w:r>
              <w:rPr>
                <w:b/>
                <w:bCs/>
                <w:w w:val="105"/>
                <w:sz w:val="21"/>
                <w:szCs w:val="21"/>
              </w:rPr>
              <w:t>ACTION</w:t>
            </w:r>
          </w:p>
        </w:tc>
        <w:tc>
          <w:tcPr>
            <w:tcW w:w="3422"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5"/>
              <w:ind w:left="1306" w:right="1281"/>
              <w:jc w:val="center"/>
              <w:rPr>
                <w:b/>
                <w:bCs/>
                <w:w w:val="105"/>
                <w:sz w:val="21"/>
                <w:szCs w:val="21"/>
              </w:rPr>
            </w:pPr>
            <w:r>
              <w:rPr>
                <w:b/>
                <w:bCs/>
                <w:w w:val="105"/>
                <w:sz w:val="21"/>
                <w:szCs w:val="21"/>
              </w:rPr>
              <w:t>EVENT</w:t>
            </w:r>
          </w:p>
        </w:tc>
        <w:tc>
          <w:tcPr>
            <w:tcW w:w="1893"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70"/>
              <w:ind w:left="290"/>
              <w:rPr>
                <w:b/>
                <w:bCs/>
                <w:w w:val="105"/>
                <w:sz w:val="21"/>
                <w:szCs w:val="21"/>
              </w:rPr>
            </w:pPr>
            <w:r>
              <w:rPr>
                <w:b/>
                <w:bCs/>
                <w:w w:val="105"/>
                <w:sz w:val="21"/>
                <w:szCs w:val="21"/>
              </w:rPr>
              <w:t>COMMENTS</w:t>
            </w:r>
          </w:p>
        </w:tc>
        <w:tc>
          <w:tcPr>
            <w:tcW w:w="629"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75"/>
              <w:ind w:left="45"/>
              <w:rPr>
                <w:b/>
                <w:bCs/>
                <w:w w:val="105"/>
                <w:sz w:val="21"/>
                <w:szCs w:val="21"/>
              </w:rPr>
            </w:pPr>
            <w:r>
              <w:rPr>
                <w:b/>
                <w:bCs/>
                <w:w w:val="105"/>
                <w:sz w:val="21"/>
                <w:szCs w:val="21"/>
              </w:rPr>
              <w:t>PASS</w:t>
            </w:r>
          </w:p>
        </w:tc>
        <w:tc>
          <w:tcPr>
            <w:tcW w:w="624"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75"/>
              <w:ind w:left="51"/>
              <w:rPr>
                <w:b/>
                <w:bCs/>
                <w:w w:val="105"/>
                <w:sz w:val="21"/>
                <w:szCs w:val="21"/>
              </w:rPr>
            </w:pPr>
            <w:r>
              <w:rPr>
                <w:b/>
                <w:bCs/>
                <w:w w:val="105"/>
                <w:sz w:val="21"/>
                <w:szCs w:val="21"/>
              </w:rPr>
              <w:t>FAIL</w:t>
            </w:r>
          </w:p>
        </w:tc>
      </w:tr>
      <w:tr w:rsidR="00A8353F">
        <w:trPr>
          <w:trHeight w:val="2000"/>
        </w:trPr>
        <w:tc>
          <w:tcPr>
            <w:tcW w:w="716"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8"/>
              <w:ind w:left="163" w:right="140"/>
              <w:jc w:val="center"/>
              <w:rPr>
                <w:w w:val="105"/>
                <w:sz w:val="21"/>
                <w:szCs w:val="21"/>
              </w:rPr>
            </w:pPr>
            <w:r>
              <w:rPr>
                <w:w w:val="105"/>
                <w:sz w:val="21"/>
                <w:szCs w:val="21"/>
              </w:rPr>
              <w:t>11.</w:t>
            </w:r>
          </w:p>
        </w:tc>
        <w:tc>
          <w:tcPr>
            <w:tcW w:w="3783"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8" w:line="252" w:lineRule="auto"/>
              <w:ind w:left="43" w:hanging="9"/>
              <w:rPr>
                <w:w w:val="105"/>
                <w:sz w:val="21"/>
                <w:szCs w:val="21"/>
              </w:rPr>
            </w:pPr>
            <w:r>
              <w:rPr>
                <w:w w:val="105"/>
                <w:sz w:val="21"/>
                <w:szCs w:val="21"/>
              </w:rPr>
              <w:t xml:space="preserve">Click the </w:t>
            </w:r>
            <w:r>
              <w:rPr>
                <w:b/>
                <w:bCs/>
                <w:w w:val="105"/>
                <w:sz w:val="21"/>
                <w:szCs w:val="21"/>
              </w:rPr>
              <w:t xml:space="preserve">Save </w:t>
            </w:r>
            <w:r>
              <w:rPr>
                <w:w w:val="105"/>
                <w:sz w:val="21"/>
                <w:szCs w:val="21"/>
              </w:rPr>
              <w:t>button at the bottom of the page.</w:t>
            </w:r>
          </w:p>
          <w:p w:rsidR="00A8353F" w:rsidRDefault="00A8353F">
            <w:pPr>
              <w:pStyle w:val="TableParagraph"/>
              <w:kinsoku w:val="0"/>
              <w:overflowPunct w:val="0"/>
              <w:spacing w:before="2"/>
              <w:rPr>
                <w:sz w:val="18"/>
                <w:szCs w:val="18"/>
              </w:rPr>
            </w:pPr>
          </w:p>
          <w:p w:rsidR="00A8353F" w:rsidRDefault="0071444F">
            <w:pPr>
              <w:pStyle w:val="TableParagraph"/>
              <w:kinsoku w:val="0"/>
              <w:overflowPunct w:val="0"/>
              <w:spacing w:line="252" w:lineRule="auto"/>
              <w:ind w:left="40" w:right="-6" w:firstLine="4"/>
              <w:rPr>
                <w:w w:val="105"/>
                <w:sz w:val="21"/>
                <w:szCs w:val="21"/>
              </w:rPr>
            </w:pPr>
            <w:r>
              <w:rPr>
                <w:b/>
                <w:bCs/>
                <w:w w:val="105"/>
                <w:sz w:val="21"/>
                <w:szCs w:val="21"/>
                <w:u w:val="thick" w:color="000000"/>
              </w:rPr>
              <w:t>Note:</w:t>
            </w:r>
            <w:r>
              <w:rPr>
                <w:b/>
                <w:bCs/>
                <w:w w:val="105"/>
                <w:sz w:val="21"/>
                <w:szCs w:val="21"/>
              </w:rPr>
              <w:t xml:space="preserve"> </w:t>
            </w:r>
            <w:r>
              <w:rPr>
                <w:w w:val="105"/>
                <w:sz w:val="21"/>
                <w:szCs w:val="21"/>
              </w:rPr>
              <w:t xml:space="preserve">A FSER saves automatically when created. Although, it will not save any inputted entry fields </w:t>
            </w:r>
            <w:r>
              <w:rPr>
                <w:w w:val="105"/>
                <w:sz w:val="21"/>
                <w:szCs w:val="21"/>
                <w:u w:val="thick" w:color="000000"/>
              </w:rPr>
              <w:t>unless</w:t>
            </w:r>
            <w:r>
              <w:rPr>
                <w:w w:val="105"/>
                <w:sz w:val="21"/>
                <w:szCs w:val="21"/>
              </w:rPr>
              <w:t xml:space="preserve"> the user clicks on the </w:t>
            </w:r>
            <w:r>
              <w:rPr>
                <w:b/>
                <w:bCs/>
                <w:w w:val="105"/>
                <w:sz w:val="21"/>
                <w:szCs w:val="21"/>
              </w:rPr>
              <w:t xml:space="preserve">Save </w:t>
            </w:r>
            <w:r>
              <w:rPr>
                <w:w w:val="105"/>
                <w:sz w:val="21"/>
                <w:szCs w:val="21"/>
              </w:rPr>
              <w:t>button.</w:t>
            </w:r>
          </w:p>
        </w:tc>
        <w:tc>
          <w:tcPr>
            <w:tcW w:w="3422"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3" w:line="252" w:lineRule="auto"/>
              <w:ind w:left="52" w:right="95" w:hanging="15"/>
              <w:rPr>
                <w:i/>
                <w:iCs/>
                <w:w w:val="105"/>
                <w:sz w:val="21"/>
                <w:szCs w:val="21"/>
              </w:rPr>
            </w:pPr>
            <w:r>
              <w:rPr>
                <w:i/>
                <w:iCs/>
                <w:w w:val="105"/>
                <w:sz w:val="21"/>
                <w:szCs w:val="21"/>
              </w:rPr>
              <w:t>Message displays that the FSER XX- XXXX has been saved</w:t>
            </w:r>
          </w:p>
        </w:tc>
        <w:tc>
          <w:tcPr>
            <w:tcW w:w="1893"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4"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92"/>
        </w:trPr>
        <w:tc>
          <w:tcPr>
            <w:tcW w:w="71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0"/>
              <w:ind w:left="174" w:right="140"/>
              <w:jc w:val="center"/>
              <w:rPr>
                <w:w w:val="105"/>
                <w:sz w:val="21"/>
                <w:szCs w:val="21"/>
              </w:rPr>
            </w:pPr>
            <w:r>
              <w:rPr>
                <w:w w:val="105"/>
                <w:sz w:val="21"/>
                <w:szCs w:val="21"/>
              </w:rPr>
              <w:t>12.</w:t>
            </w:r>
          </w:p>
        </w:tc>
        <w:tc>
          <w:tcPr>
            <w:tcW w:w="378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6" w:line="261" w:lineRule="auto"/>
              <w:ind w:left="51" w:right="822" w:hanging="7"/>
              <w:rPr>
                <w:w w:val="105"/>
                <w:sz w:val="21"/>
                <w:szCs w:val="21"/>
              </w:rPr>
            </w:pPr>
            <w:r>
              <w:rPr>
                <w:w w:val="105"/>
                <w:sz w:val="21"/>
                <w:szCs w:val="21"/>
              </w:rPr>
              <w:t xml:space="preserve">Click the </w:t>
            </w:r>
            <w:r>
              <w:rPr>
                <w:b/>
                <w:bCs/>
                <w:w w:val="105"/>
                <w:sz w:val="21"/>
                <w:szCs w:val="21"/>
              </w:rPr>
              <w:t xml:space="preserve">Log Out </w:t>
            </w:r>
            <w:r>
              <w:rPr>
                <w:w w:val="105"/>
                <w:sz w:val="21"/>
                <w:szCs w:val="21"/>
              </w:rPr>
              <w:t>button on the navigation bar.</w:t>
            </w:r>
          </w:p>
        </w:tc>
        <w:tc>
          <w:tcPr>
            <w:tcW w:w="3422"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6" w:line="252" w:lineRule="auto"/>
              <w:ind w:left="58" w:hanging="11"/>
              <w:rPr>
                <w:i/>
                <w:iCs/>
                <w:w w:val="105"/>
                <w:sz w:val="21"/>
                <w:szCs w:val="21"/>
              </w:rPr>
            </w:pPr>
            <w:r>
              <w:rPr>
                <w:i/>
                <w:iCs/>
                <w:w w:val="105"/>
                <w:sz w:val="21"/>
                <w:szCs w:val="21"/>
              </w:rPr>
              <w:t>The welcome page for the WLSP FSER tool displays in the browser</w:t>
            </w:r>
          </w:p>
        </w:tc>
        <w:tc>
          <w:tcPr>
            <w:tcW w:w="1893"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296"/>
        </w:trPr>
        <w:tc>
          <w:tcPr>
            <w:tcW w:w="71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70"/>
              <w:ind w:left="187" w:right="140"/>
              <w:jc w:val="center"/>
              <w:rPr>
                <w:w w:val="110"/>
                <w:sz w:val="21"/>
                <w:szCs w:val="21"/>
              </w:rPr>
            </w:pPr>
            <w:r>
              <w:rPr>
                <w:w w:val="110"/>
                <w:sz w:val="21"/>
                <w:szCs w:val="21"/>
              </w:rPr>
              <w:t>13.</w:t>
            </w:r>
          </w:p>
        </w:tc>
        <w:tc>
          <w:tcPr>
            <w:tcW w:w="378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5" w:line="252" w:lineRule="auto"/>
              <w:ind w:left="53" w:right="12" w:hanging="5"/>
              <w:rPr>
                <w:w w:val="105"/>
                <w:sz w:val="21"/>
                <w:szCs w:val="21"/>
              </w:rPr>
            </w:pPr>
            <w:r>
              <w:rPr>
                <w:w w:val="105"/>
                <w:sz w:val="21"/>
                <w:szCs w:val="21"/>
              </w:rPr>
              <w:t>Reconnect to the WLSP FSER Tool portal from the NGGN network via a</w:t>
            </w:r>
            <w:r>
              <w:rPr>
                <w:spacing w:val="-22"/>
                <w:w w:val="105"/>
                <w:sz w:val="21"/>
                <w:szCs w:val="21"/>
              </w:rPr>
              <w:t xml:space="preserve"> </w:t>
            </w:r>
            <w:r>
              <w:rPr>
                <w:w w:val="105"/>
                <w:sz w:val="21"/>
                <w:szCs w:val="21"/>
              </w:rPr>
              <w:t xml:space="preserve">web browser. </w:t>
            </w:r>
            <w:r>
              <w:rPr>
                <w:w w:val="105"/>
                <w:sz w:val="21"/>
                <w:szCs w:val="21"/>
                <w:u w:val="thick" w:color="000000"/>
              </w:rPr>
              <w:t>http://v,;lspfst'r.is.nonhropgrnmman.</w:t>
            </w:r>
            <w:r>
              <w:rPr>
                <w:spacing w:val="5"/>
                <w:w w:val="105"/>
                <w:sz w:val="21"/>
                <w:szCs w:val="21"/>
                <w:u w:val="thick" w:color="000000"/>
              </w:rPr>
              <w:t xml:space="preserve"> </w:t>
            </w:r>
            <w:r>
              <w:rPr>
                <w:w w:val="105"/>
                <w:sz w:val="21"/>
                <w:szCs w:val="21"/>
                <w:u w:val="thick" w:color="000000"/>
              </w:rPr>
              <w:t>9m/</w:t>
            </w:r>
          </w:p>
        </w:tc>
        <w:tc>
          <w:tcPr>
            <w:tcW w:w="3422"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5" w:line="247" w:lineRule="auto"/>
              <w:ind w:left="58" w:hanging="6"/>
              <w:rPr>
                <w:i/>
                <w:iCs/>
                <w:w w:val="105"/>
                <w:sz w:val="21"/>
                <w:szCs w:val="21"/>
              </w:rPr>
            </w:pPr>
            <w:r>
              <w:rPr>
                <w:i/>
                <w:iCs/>
                <w:w w:val="105"/>
                <w:sz w:val="21"/>
                <w:szCs w:val="21"/>
              </w:rPr>
              <w:t>The welcome page for the WLSP FSER tool displays in the browser</w:t>
            </w:r>
          </w:p>
        </w:tc>
        <w:tc>
          <w:tcPr>
            <w:tcW w:w="1893"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92"/>
        </w:trPr>
        <w:tc>
          <w:tcPr>
            <w:tcW w:w="71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0"/>
              <w:ind w:left="192" w:right="140"/>
              <w:jc w:val="center"/>
              <w:rPr>
                <w:w w:val="105"/>
                <w:sz w:val="21"/>
                <w:szCs w:val="21"/>
              </w:rPr>
            </w:pPr>
            <w:r>
              <w:rPr>
                <w:w w:val="105"/>
                <w:sz w:val="21"/>
                <w:szCs w:val="21"/>
              </w:rPr>
              <w:t>14.</w:t>
            </w:r>
          </w:p>
        </w:tc>
        <w:tc>
          <w:tcPr>
            <w:tcW w:w="378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6"/>
              <w:ind w:left="48"/>
              <w:rPr>
                <w:w w:val="105"/>
                <w:sz w:val="21"/>
                <w:szCs w:val="21"/>
              </w:rPr>
            </w:pPr>
            <w:r>
              <w:rPr>
                <w:w w:val="105"/>
                <w:sz w:val="21"/>
                <w:szCs w:val="21"/>
              </w:rPr>
              <w:t xml:space="preserve">Enter the </w:t>
            </w:r>
            <w:r>
              <w:rPr>
                <w:b/>
                <w:bCs/>
                <w:w w:val="105"/>
                <w:sz w:val="21"/>
                <w:szCs w:val="21"/>
              </w:rPr>
              <w:t xml:space="preserve">Username </w:t>
            </w:r>
            <w:r>
              <w:rPr>
                <w:w w:val="105"/>
                <w:sz w:val="21"/>
                <w:szCs w:val="21"/>
              </w:rPr>
              <w:t xml:space="preserve">and </w:t>
            </w:r>
            <w:r>
              <w:rPr>
                <w:b/>
                <w:bCs/>
                <w:w w:val="105"/>
                <w:sz w:val="21"/>
                <w:szCs w:val="21"/>
              </w:rPr>
              <w:t xml:space="preserve">Password </w:t>
            </w:r>
            <w:r>
              <w:rPr>
                <w:w w:val="105"/>
                <w:sz w:val="21"/>
                <w:szCs w:val="21"/>
              </w:rPr>
              <w:t>in the</w:t>
            </w:r>
          </w:p>
          <w:p w:rsidR="00A8353F" w:rsidRDefault="0071444F">
            <w:pPr>
              <w:pStyle w:val="TableParagraph"/>
              <w:kinsoku w:val="0"/>
              <w:overflowPunct w:val="0"/>
              <w:spacing w:before="13"/>
              <w:ind w:left="59"/>
              <w:rPr>
                <w:w w:val="105"/>
                <w:sz w:val="21"/>
                <w:szCs w:val="21"/>
              </w:rPr>
            </w:pPr>
            <w:r>
              <w:rPr>
                <w:i/>
                <w:iCs/>
                <w:w w:val="105"/>
                <w:sz w:val="21"/>
                <w:szCs w:val="21"/>
              </w:rPr>
              <w:t xml:space="preserve">Log In </w:t>
            </w:r>
            <w:r>
              <w:rPr>
                <w:w w:val="105"/>
                <w:sz w:val="21"/>
                <w:szCs w:val="21"/>
              </w:rPr>
              <w:t>field.</w:t>
            </w:r>
          </w:p>
        </w:tc>
        <w:tc>
          <w:tcPr>
            <w:tcW w:w="3422"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6"/>
              <w:ind w:left="55"/>
              <w:rPr>
                <w:i/>
                <w:iCs/>
                <w:w w:val="105"/>
                <w:sz w:val="21"/>
                <w:szCs w:val="21"/>
              </w:rPr>
            </w:pPr>
            <w:r>
              <w:rPr>
                <w:i/>
                <w:iCs/>
                <w:w w:val="105"/>
                <w:sz w:val="21"/>
                <w:szCs w:val="21"/>
              </w:rPr>
              <w:t>Login credentials are entered</w:t>
            </w:r>
          </w:p>
        </w:tc>
        <w:tc>
          <w:tcPr>
            <w:tcW w:w="1893"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547"/>
        </w:trPr>
        <w:tc>
          <w:tcPr>
            <w:tcW w:w="71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0"/>
              <w:ind w:left="196" w:right="135"/>
              <w:jc w:val="center"/>
              <w:rPr>
                <w:w w:val="105"/>
                <w:sz w:val="21"/>
                <w:szCs w:val="21"/>
              </w:rPr>
            </w:pPr>
            <w:r>
              <w:rPr>
                <w:w w:val="105"/>
                <w:sz w:val="21"/>
                <w:szCs w:val="21"/>
              </w:rPr>
              <w:t>15.</w:t>
            </w:r>
          </w:p>
        </w:tc>
        <w:tc>
          <w:tcPr>
            <w:tcW w:w="378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6"/>
              <w:ind w:left="54"/>
              <w:rPr>
                <w:w w:val="105"/>
                <w:sz w:val="21"/>
                <w:szCs w:val="21"/>
              </w:rPr>
            </w:pPr>
            <w:r>
              <w:rPr>
                <w:w w:val="105"/>
                <w:sz w:val="21"/>
                <w:szCs w:val="21"/>
              </w:rPr>
              <w:t xml:space="preserve">Click on the </w:t>
            </w:r>
            <w:r>
              <w:rPr>
                <w:b/>
                <w:bCs/>
                <w:w w:val="105"/>
                <w:sz w:val="21"/>
                <w:szCs w:val="21"/>
              </w:rPr>
              <w:t xml:space="preserve">Log In </w:t>
            </w:r>
            <w:r>
              <w:rPr>
                <w:w w:val="105"/>
                <w:sz w:val="21"/>
                <w:szCs w:val="21"/>
              </w:rPr>
              <w:t>button.</w:t>
            </w:r>
          </w:p>
        </w:tc>
        <w:tc>
          <w:tcPr>
            <w:tcW w:w="3422"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1"/>
              <w:ind w:left="51"/>
              <w:rPr>
                <w:i/>
                <w:iCs/>
                <w:w w:val="105"/>
                <w:sz w:val="21"/>
                <w:szCs w:val="21"/>
              </w:rPr>
            </w:pPr>
            <w:r>
              <w:rPr>
                <w:i/>
                <w:iCs/>
                <w:w w:val="105"/>
                <w:sz w:val="21"/>
                <w:szCs w:val="21"/>
              </w:rPr>
              <w:t>WLSP FSER Home page displays.</w:t>
            </w:r>
          </w:p>
        </w:tc>
        <w:tc>
          <w:tcPr>
            <w:tcW w:w="1893"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87"/>
        </w:trPr>
        <w:tc>
          <w:tcPr>
            <w:tcW w:w="71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5"/>
              <w:ind w:left="196" w:right="135"/>
              <w:jc w:val="center"/>
              <w:rPr>
                <w:w w:val="105"/>
                <w:sz w:val="21"/>
                <w:szCs w:val="21"/>
              </w:rPr>
            </w:pPr>
            <w:r>
              <w:rPr>
                <w:w w:val="105"/>
                <w:sz w:val="21"/>
                <w:szCs w:val="21"/>
              </w:rPr>
              <w:t>16.</w:t>
            </w:r>
          </w:p>
        </w:tc>
        <w:tc>
          <w:tcPr>
            <w:tcW w:w="378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6"/>
              <w:ind w:left="58"/>
              <w:rPr>
                <w:w w:val="105"/>
                <w:sz w:val="21"/>
                <w:szCs w:val="21"/>
              </w:rPr>
            </w:pPr>
            <w:r>
              <w:rPr>
                <w:w w:val="105"/>
                <w:sz w:val="21"/>
                <w:szCs w:val="21"/>
              </w:rPr>
              <w:t xml:space="preserve">Hover over </w:t>
            </w:r>
            <w:r>
              <w:rPr>
                <w:i/>
                <w:iCs/>
                <w:w w:val="105"/>
                <w:sz w:val="21"/>
                <w:szCs w:val="21"/>
              </w:rPr>
              <w:t xml:space="preserve">Initiator </w:t>
            </w:r>
            <w:r>
              <w:rPr>
                <w:w w:val="105"/>
                <w:sz w:val="21"/>
                <w:szCs w:val="21"/>
              </w:rPr>
              <w:t>in the navigation.</w:t>
            </w:r>
          </w:p>
        </w:tc>
        <w:tc>
          <w:tcPr>
            <w:tcW w:w="3422"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1" w:line="252" w:lineRule="auto"/>
              <w:ind w:left="64" w:hanging="6"/>
              <w:rPr>
                <w:i/>
                <w:iCs/>
                <w:w w:val="105"/>
                <w:sz w:val="21"/>
                <w:szCs w:val="21"/>
              </w:rPr>
            </w:pPr>
            <w:r>
              <w:rPr>
                <w:i/>
                <w:iCs/>
                <w:w w:val="105"/>
                <w:sz w:val="21"/>
                <w:szCs w:val="21"/>
              </w:rPr>
              <w:t>Navigation bar highlights in blue on selection</w:t>
            </w:r>
          </w:p>
        </w:tc>
        <w:tc>
          <w:tcPr>
            <w:tcW w:w="1893"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2882"/>
        </w:trPr>
        <w:tc>
          <w:tcPr>
            <w:tcW w:w="71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0"/>
              <w:ind w:left="196" w:right="135"/>
              <w:jc w:val="center"/>
              <w:rPr>
                <w:w w:val="105"/>
                <w:sz w:val="21"/>
                <w:szCs w:val="21"/>
              </w:rPr>
            </w:pPr>
            <w:r>
              <w:rPr>
                <w:w w:val="105"/>
                <w:sz w:val="21"/>
                <w:szCs w:val="21"/>
              </w:rPr>
              <w:t>17.</w:t>
            </w:r>
          </w:p>
        </w:tc>
        <w:tc>
          <w:tcPr>
            <w:tcW w:w="378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2" w:line="244" w:lineRule="auto"/>
              <w:ind w:left="60" w:right="219" w:hanging="7"/>
              <w:rPr>
                <w:i/>
                <w:iCs/>
                <w:w w:val="105"/>
                <w:sz w:val="21"/>
                <w:szCs w:val="21"/>
              </w:rPr>
            </w:pPr>
            <w:r>
              <w:rPr>
                <w:w w:val="105"/>
                <w:sz w:val="21"/>
                <w:szCs w:val="21"/>
              </w:rPr>
              <w:t xml:space="preserve">Select the </w:t>
            </w:r>
            <w:r>
              <w:rPr>
                <w:i/>
                <w:iCs/>
                <w:w w:val="105"/>
                <w:sz w:val="21"/>
                <w:szCs w:val="21"/>
              </w:rPr>
              <w:t xml:space="preserve">FSER Workflow </w:t>
            </w:r>
            <w:r>
              <w:rPr>
                <w:w w:val="105"/>
                <w:sz w:val="23"/>
                <w:szCs w:val="23"/>
              </w:rPr>
              <w:t xml:space="preserve">&gt; </w:t>
            </w:r>
            <w:r>
              <w:rPr>
                <w:i/>
                <w:iCs/>
                <w:w w:val="105"/>
                <w:sz w:val="21"/>
                <w:szCs w:val="21"/>
              </w:rPr>
              <w:t>Restore A Save Draft.</w:t>
            </w:r>
          </w:p>
          <w:p w:rsidR="00A8353F" w:rsidRDefault="00A8353F">
            <w:pPr>
              <w:pStyle w:val="TableParagraph"/>
              <w:kinsoku w:val="0"/>
              <w:overflowPunct w:val="0"/>
              <w:spacing w:before="2"/>
              <w:rPr>
                <w:sz w:val="18"/>
                <w:szCs w:val="18"/>
              </w:rPr>
            </w:pPr>
          </w:p>
          <w:p w:rsidR="00A8353F" w:rsidRDefault="0071444F">
            <w:pPr>
              <w:pStyle w:val="TableParagraph"/>
              <w:kinsoku w:val="0"/>
              <w:overflowPunct w:val="0"/>
              <w:spacing w:line="249" w:lineRule="auto"/>
              <w:ind w:left="62" w:right="43" w:firstLine="1"/>
              <w:rPr>
                <w:w w:val="105"/>
                <w:sz w:val="21"/>
                <w:szCs w:val="21"/>
              </w:rPr>
            </w:pPr>
            <w:r>
              <w:rPr>
                <w:b/>
                <w:bCs/>
                <w:w w:val="105"/>
                <w:sz w:val="21"/>
                <w:szCs w:val="21"/>
                <w:u w:val="thick" w:color="000000"/>
              </w:rPr>
              <w:t>Note:</w:t>
            </w:r>
            <w:r>
              <w:rPr>
                <w:b/>
                <w:bCs/>
                <w:w w:val="105"/>
                <w:sz w:val="21"/>
                <w:szCs w:val="21"/>
              </w:rPr>
              <w:t xml:space="preserve"> </w:t>
            </w:r>
            <w:r>
              <w:rPr>
                <w:w w:val="105"/>
                <w:sz w:val="21"/>
                <w:szCs w:val="21"/>
              </w:rPr>
              <w:t xml:space="preserve">A saved draft can also be accessed on the </w:t>
            </w:r>
            <w:r>
              <w:rPr>
                <w:i/>
                <w:iCs/>
                <w:w w:val="105"/>
                <w:sz w:val="21"/>
                <w:szCs w:val="21"/>
              </w:rPr>
              <w:t xml:space="preserve">WLSP Home </w:t>
            </w:r>
            <w:r>
              <w:rPr>
                <w:w w:val="105"/>
                <w:sz w:val="21"/>
                <w:szCs w:val="21"/>
              </w:rPr>
              <w:t xml:space="preserve">page by clicking on the FSER link in the </w:t>
            </w:r>
            <w:r>
              <w:rPr>
                <w:i/>
                <w:iCs/>
                <w:w w:val="105"/>
                <w:sz w:val="21"/>
                <w:szCs w:val="21"/>
              </w:rPr>
              <w:t xml:space="preserve">All Drafts </w:t>
            </w:r>
            <w:r>
              <w:rPr>
                <w:i/>
                <w:iCs/>
                <w:w w:val="105"/>
                <w:sz w:val="20"/>
                <w:szCs w:val="20"/>
              </w:rPr>
              <w:t xml:space="preserve">&amp; </w:t>
            </w:r>
            <w:r>
              <w:rPr>
                <w:i/>
                <w:iCs/>
                <w:w w:val="105"/>
                <w:sz w:val="21"/>
                <w:szCs w:val="21"/>
              </w:rPr>
              <w:t xml:space="preserve">Open FSERs </w:t>
            </w:r>
            <w:r>
              <w:rPr>
                <w:w w:val="105"/>
                <w:sz w:val="21"/>
                <w:szCs w:val="21"/>
              </w:rPr>
              <w:t xml:space="preserve">table. </w:t>
            </w:r>
            <w:r>
              <w:rPr>
                <w:w w:val="105"/>
                <w:sz w:val="22"/>
                <w:szCs w:val="22"/>
              </w:rPr>
              <w:t xml:space="preserve">If </w:t>
            </w:r>
            <w:r>
              <w:rPr>
                <w:w w:val="105"/>
                <w:sz w:val="21"/>
                <w:szCs w:val="21"/>
              </w:rPr>
              <w:t xml:space="preserve">this short cut is used, the </w:t>
            </w:r>
            <w:r>
              <w:rPr>
                <w:i/>
                <w:iCs/>
                <w:w w:val="105"/>
                <w:sz w:val="21"/>
                <w:szCs w:val="21"/>
              </w:rPr>
              <w:t xml:space="preserve">Continue a Draft </w:t>
            </w:r>
            <w:r>
              <w:rPr>
                <w:w w:val="105"/>
                <w:sz w:val="21"/>
                <w:szCs w:val="21"/>
              </w:rPr>
              <w:t xml:space="preserve">page displays the </w:t>
            </w:r>
            <w:r>
              <w:rPr>
                <w:b/>
                <w:bCs/>
                <w:w w:val="105"/>
                <w:sz w:val="22"/>
                <w:szCs w:val="22"/>
              </w:rPr>
              <w:t xml:space="preserve">link </w:t>
            </w:r>
            <w:r>
              <w:rPr>
                <w:w w:val="105"/>
                <w:sz w:val="21"/>
                <w:szCs w:val="21"/>
              </w:rPr>
              <w:t>to the previously created draft. Click on the link and the Create a Draft FSER page displays.</w:t>
            </w:r>
          </w:p>
        </w:tc>
        <w:tc>
          <w:tcPr>
            <w:tcW w:w="3422"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6" w:line="252" w:lineRule="auto"/>
              <w:ind w:left="64" w:right="98" w:hanging="6"/>
              <w:rPr>
                <w:i/>
                <w:iCs/>
                <w:w w:val="105"/>
                <w:sz w:val="21"/>
                <w:szCs w:val="21"/>
              </w:rPr>
            </w:pPr>
            <w:r>
              <w:rPr>
                <w:i/>
                <w:iCs/>
                <w:w w:val="105"/>
                <w:sz w:val="21"/>
                <w:szCs w:val="21"/>
              </w:rPr>
              <w:t>Navigation bar highlights in blue on selection. The Create a Draft FSER page displays.</w:t>
            </w:r>
          </w:p>
        </w:tc>
        <w:tc>
          <w:tcPr>
            <w:tcW w:w="1893"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042"/>
        </w:trPr>
        <w:tc>
          <w:tcPr>
            <w:tcW w:w="71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0"/>
              <w:ind w:left="196" w:right="106"/>
              <w:jc w:val="center"/>
              <w:rPr>
                <w:w w:val="105"/>
                <w:sz w:val="21"/>
                <w:szCs w:val="21"/>
              </w:rPr>
            </w:pPr>
            <w:r>
              <w:rPr>
                <w:w w:val="105"/>
                <w:sz w:val="21"/>
                <w:szCs w:val="21"/>
              </w:rPr>
              <w:t>18.</w:t>
            </w:r>
          </w:p>
        </w:tc>
        <w:tc>
          <w:tcPr>
            <w:tcW w:w="378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0" w:line="247" w:lineRule="auto"/>
              <w:ind w:left="73" w:hanging="5"/>
              <w:rPr>
                <w:i/>
                <w:iCs/>
                <w:w w:val="105"/>
                <w:sz w:val="21"/>
                <w:szCs w:val="21"/>
              </w:rPr>
            </w:pPr>
            <w:r>
              <w:rPr>
                <w:w w:val="105"/>
                <w:sz w:val="21"/>
                <w:szCs w:val="21"/>
              </w:rPr>
              <w:t xml:space="preserve">Click on the FSER link on the </w:t>
            </w:r>
            <w:r>
              <w:rPr>
                <w:i/>
                <w:iCs/>
                <w:w w:val="105"/>
                <w:sz w:val="21"/>
                <w:szCs w:val="21"/>
              </w:rPr>
              <w:t>Continue</w:t>
            </w:r>
            <w:r>
              <w:rPr>
                <w:i/>
                <w:iCs/>
                <w:spacing w:val="-26"/>
                <w:w w:val="105"/>
                <w:sz w:val="21"/>
                <w:szCs w:val="21"/>
              </w:rPr>
              <w:t xml:space="preserve"> </w:t>
            </w:r>
            <w:r>
              <w:rPr>
                <w:i/>
                <w:iCs/>
                <w:w w:val="105"/>
                <w:sz w:val="21"/>
                <w:szCs w:val="21"/>
              </w:rPr>
              <w:t>a Draft FSER</w:t>
            </w:r>
            <w:r>
              <w:rPr>
                <w:i/>
                <w:iCs/>
                <w:spacing w:val="21"/>
                <w:w w:val="105"/>
                <w:sz w:val="21"/>
                <w:szCs w:val="21"/>
              </w:rPr>
              <w:t xml:space="preserve"> </w:t>
            </w:r>
            <w:r>
              <w:rPr>
                <w:i/>
                <w:iCs/>
                <w:w w:val="105"/>
                <w:sz w:val="21"/>
                <w:szCs w:val="21"/>
              </w:rPr>
              <w:t>page.</w:t>
            </w:r>
          </w:p>
        </w:tc>
        <w:tc>
          <w:tcPr>
            <w:tcW w:w="3422"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6" w:line="249" w:lineRule="auto"/>
              <w:ind w:left="69" w:firstLine="3"/>
              <w:rPr>
                <w:i/>
                <w:iCs/>
                <w:w w:val="105"/>
                <w:sz w:val="21"/>
                <w:szCs w:val="21"/>
              </w:rPr>
            </w:pPr>
            <w:r>
              <w:rPr>
                <w:i/>
                <w:iCs/>
                <w:w w:val="105"/>
                <w:sz w:val="21"/>
                <w:szCs w:val="21"/>
              </w:rPr>
              <w:t>FSER Request page displays with saved FSER information from previous entry</w:t>
            </w:r>
          </w:p>
        </w:tc>
        <w:tc>
          <w:tcPr>
            <w:tcW w:w="1893"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01"/>
        </w:trPr>
        <w:tc>
          <w:tcPr>
            <w:tcW w:w="11067"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118"/>
              <w:ind w:left="67"/>
              <w:rPr>
                <w:w w:val="105"/>
                <w:sz w:val="21"/>
                <w:szCs w:val="21"/>
              </w:rPr>
            </w:pPr>
            <w:r>
              <w:rPr>
                <w:i/>
                <w:iCs/>
                <w:w w:val="105"/>
                <w:sz w:val="21"/>
                <w:szCs w:val="21"/>
              </w:rPr>
              <w:t xml:space="preserve">Continue inputting information in the create a draft entry fields by following the steps in the section titled </w:t>
            </w:r>
            <w:r>
              <w:rPr>
                <w:b/>
                <w:bCs/>
                <w:i/>
                <w:iCs/>
                <w:w w:val="105"/>
                <w:sz w:val="21"/>
                <w:szCs w:val="21"/>
              </w:rPr>
              <w:t xml:space="preserve">Workflow </w:t>
            </w:r>
            <w:r>
              <w:rPr>
                <w:w w:val="105"/>
                <w:sz w:val="21"/>
                <w:szCs w:val="21"/>
              </w:rPr>
              <w:t>-</w:t>
            </w:r>
          </w:p>
          <w:p w:rsidR="00A8353F" w:rsidRDefault="0071444F">
            <w:pPr>
              <w:pStyle w:val="TableParagraph"/>
              <w:kinsoku w:val="0"/>
              <w:overflowPunct w:val="0"/>
              <w:spacing w:before="18"/>
              <w:ind w:left="64"/>
              <w:rPr>
                <w:b/>
                <w:bCs/>
                <w:i/>
                <w:iCs/>
                <w:w w:val="105"/>
                <w:sz w:val="21"/>
                <w:szCs w:val="21"/>
              </w:rPr>
            </w:pPr>
            <w:r>
              <w:rPr>
                <w:b/>
                <w:bCs/>
                <w:i/>
                <w:iCs/>
                <w:w w:val="105"/>
                <w:sz w:val="21"/>
                <w:szCs w:val="21"/>
              </w:rPr>
              <w:t>Initiator Steps for Creating a FSER</w:t>
            </w:r>
          </w:p>
        </w:tc>
      </w:tr>
    </w:tbl>
    <w:p w:rsidR="00A8353F" w:rsidRDefault="00A8353F">
      <w:pPr>
        <w:rPr>
          <w:sz w:val="6"/>
          <w:szCs w:val="6"/>
        </w:rPr>
        <w:sectPr w:rsidR="00A8353F">
          <w:pgSz w:w="12240" w:h="15840"/>
          <w:pgMar w:top="1500" w:right="240" w:bottom="720" w:left="520" w:header="0" w:footer="537" w:gutter="0"/>
          <w:cols w:space="720"/>
          <w:noEndnote/>
        </w:sectPr>
      </w:pPr>
    </w:p>
    <w:tbl>
      <w:tblPr>
        <w:tblW w:w="0" w:type="auto"/>
        <w:tblInd w:w="282" w:type="dxa"/>
        <w:tblLayout w:type="fixed"/>
        <w:tblCellMar>
          <w:left w:w="0" w:type="dxa"/>
          <w:right w:w="0" w:type="dxa"/>
        </w:tblCellMar>
        <w:tblLook w:val="0000" w:firstRow="0" w:lastRow="0" w:firstColumn="0" w:lastColumn="0" w:noHBand="0" w:noVBand="0"/>
      </w:tblPr>
      <w:tblGrid>
        <w:gridCol w:w="712"/>
        <w:gridCol w:w="3784"/>
        <w:gridCol w:w="3428"/>
        <w:gridCol w:w="1890"/>
        <w:gridCol w:w="635"/>
        <w:gridCol w:w="625"/>
      </w:tblGrid>
      <w:tr w:rsidR="00A8353F">
        <w:trPr>
          <w:trHeight w:val="455"/>
        </w:trPr>
        <w:tc>
          <w:tcPr>
            <w:tcW w:w="11074"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113"/>
              <w:ind w:left="43"/>
              <w:rPr>
                <w:b/>
                <w:bCs/>
                <w:w w:val="105"/>
                <w:sz w:val="21"/>
                <w:szCs w:val="21"/>
              </w:rPr>
            </w:pPr>
            <w:r>
              <w:rPr>
                <w:b/>
                <w:bCs/>
                <w:w w:val="105"/>
                <w:sz w:val="21"/>
                <w:szCs w:val="21"/>
              </w:rPr>
              <w:t>Adding and Removing Attachments to/from FSERs - Current/Historic</w:t>
            </w:r>
          </w:p>
        </w:tc>
      </w:tr>
      <w:tr w:rsidR="00A8353F">
        <w:trPr>
          <w:trHeight w:val="986"/>
        </w:trPr>
        <w:tc>
          <w:tcPr>
            <w:tcW w:w="712"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1"/>
              <w:ind w:left="82"/>
              <w:rPr>
                <w:b/>
                <w:bCs/>
                <w:w w:val="105"/>
                <w:sz w:val="21"/>
                <w:szCs w:val="21"/>
              </w:rPr>
            </w:pPr>
            <w:r>
              <w:rPr>
                <w:b/>
                <w:bCs/>
                <w:w w:val="105"/>
                <w:sz w:val="21"/>
                <w:szCs w:val="21"/>
              </w:rPr>
              <w:t>STEP</w:t>
            </w:r>
          </w:p>
          <w:p w:rsidR="00A8353F" w:rsidRDefault="00A8353F">
            <w:pPr>
              <w:pStyle w:val="TableParagraph"/>
              <w:kinsoku w:val="0"/>
              <w:overflowPunct w:val="0"/>
              <w:spacing w:before="1"/>
              <w:rPr>
                <w:sz w:val="19"/>
                <w:szCs w:val="19"/>
              </w:rPr>
            </w:pPr>
          </w:p>
          <w:p w:rsidR="00A8353F" w:rsidRDefault="0071444F">
            <w:pPr>
              <w:pStyle w:val="TableParagraph"/>
              <w:kinsoku w:val="0"/>
              <w:overflowPunct w:val="0"/>
              <w:ind w:left="167"/>
              <w:rPr>
                <w:b/>
                <w:bCs/>
                <w:w w:val="105"/>
                <w:sz w:val="21"/>
                <w:szCs w:val="21"/>
              </w:rPr>
            </w:pPr>
            <w:r>
              <w:rPr>
                <w:b/>
                <w:bCs/>
                <w:w w:val="105"/>
                <w:sz w:val="21"/>
                <w:szCs w:val="21"/>
              </w:rPr>
              <w:t>NO.</w:t>
            </w:r>
          </w:p>
        </w:tc>
        <w:tc>
          <w:tcPr>
            <w:tcW w:w="3784"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1"/>
              <w:ind w:left="1354" w:right="1320"/>
              <w:jc w:val="center"/>
              <w:rPr>
                <w:b/>
                <w:bCs/>
                <w:w w:val="105"/>
                <w:sz w:val="21"/>
                <w:szCs w:val="21"/>
              </w:rPr>
            </w:pPr>
            <w:r>
              <w:rPr>
                <w:b/>
                <w:bCs/>
                <w:w w:val="105"/>
                <w:sz w:val="21"/>
                <w:szCs w:val="21"/>
              </w:rPr>
              <w:t>ACTION</w:t>
            </w:r>
          </w:p>
        </w:tc>
        <w:tc>
          <w:tcPr>
            <w:tcW w:w="3428" w:type="dxa"/>
            <w:tcBorders>
              <w:top w:val="single" w:sz="6" w:space="0" w:color="000000"/>
              <w:left w:val="single" w:sz="12" w:space="0" w:color="000000"/>
              <w:bottom w:val="single" w:sz="12" w:space="0" w:color="000000"/>
              <w:right w:val="single" w:sz="18" w:space="0" w:color="000000"/>
            </w:tcBorders>
          </w:tcPr>
          <w:p w:rsidR="00A8353F" w:rsidRDefault="0071444F">
            <w:pPr>
              <w:pStyle w:val="TableParagraph"/>
              <w:kinsoku w:val="0"/>
              <w:overflowPunct w:val="0"/>
              <w:spacing w:before="51"/>
              <w:ind w:left="1310" w:right="1272"/>
              <w:jc w:val="center"/>
              <w:rPr>
                <w:b/>
                <w:bCs/>
                <w:w w:val="105"/>
                <w:sz w:val="21"/>
                <w:szCs w:val="21"/>
              </w:rPr>
            </w:pPr>
            <w:r>
              <w:rPr>
                <w:b/>
                <w:bCs/>
                <w:w w:val="105"/>
                <w:sz w:val="21"/>
                <w:szCs w:val="21"/>
              </w:rPr>
              <w:t>EVENT</w:t>
            </w:r>
          </w:p>
        </w:tc>
        <w:tc>
          <w:tcPr>
            <w:tcW w:w="1890" w:type="dxa"/>
            <w:tcBorders>
              <w:top w:val="single" w:sz="6" w:space="0" w:color="000000"/>
              <w:left w:val="single" w:sz="18" w:space="0" w:color="000000"/>
              <w:bottom w:val="single" w:sz="12" w:space="0" w:color="000000"/>
              <w:right w:val="single" w:sz="12" w:space="0" w:color="000000"/>
            </w:tcBorders>
          </w:tcPr>
          <w:p w:rsidR="00A8353F" w:rsidRDefault="0071444F">
            <w:pPr>
              <w:pStyle w:val="TableParagraph"/>
              <w:kinsoku w:val="0"/>
              <w:overflowPunct w:val="0"/>
              <w:spacing w:before="56"/>
              <w:ind w:left="287"/>
              <w:rPr>
                <w:b/>
                <w:bCs/>
                <w:w w:val="105"/>
                <w:sz w:val="21"/>
                <w:szCs w:val="21"/>
              </w:rPr>
            </w:pPr>
            <w:r>
              <w:rPr>
                <w:b/>
                <w:bCs/>
                <w:w w:val="105"/>
                <w:sz w:val="21"/>
                <w:szCs w:val="21"/>
              </w:rPr>
              <w:t>COMMENTS</w:t>
            </w:r>
          </w:p>
        </w:tc>
        <w:tc>
          <w:tcPr>
            <w:tcW w:w="635"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0"/>
              <w:ind w:left="47"/>
              <w:rPr>
                <w:b/>
                <w:bCs/>
                <w:w w:val="105"/>
                <w:sz w:val="21"/>
                <w:szCs w:val="21"/>
              </w:rPr>
            </w:pPr>
            <w:r>
              <w:rPr>
                <w:b/>
                <w:bCs/>
                <w:w w:val="105"/>
                <w:sz w:val="21"/>
                <w:szCs w:val="21"/>
              </w:rPr>
              <w:t>PASS</w:t>
            </w:r>
          </w:p>
        </w:tc>
        <w:tc>
          <w:tcPr>
            <w:tcW w:w="625"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0"/>
              <w:ind w:left="47"/>
              <w:rPr>
                <w:b/>
                <w:bCs/>
                <w:w w:val="105"/>
                <w:sz w:val="21"/>
                <w:szCs w:val="21"/>
              </w:rPr>
            </w:pPr>
            <w:r>
              <w:rPr>
                <w:b/>
                <w:bCs/>
                <w:w w:val="105"/>
                <w:sz w:val="21"/>
                <w:szCs w:val="21"/>
              </w:rPr>
              <w:t>FAIL</w:t>
            </w:r>
          </w:p>
        </w:tc>
      </w:tr>
      <w:tr w:rsidR="00A8353F">
        <w:trPr>
          <w:trHeight w:val="438"/>
        </w:trPr>
        <w:tc>
          <w:tcPr>
            <w:tcW w:w="11074" w:type="dxa"/>
            <w:gridSpan w:val="6"/>
            <w:tcBorders>
              <w:top w:val="single" w:sz="12" w:space="0" w:color="000000"/>
              <w:left w:val="single" w:sz="12" w:space="0" w:color="000000"/>
              <w:bottom w:val="single" w:sz="18" w:space="0" w:color="000000"/>
              <w:right w:val="single" w:sz="12" w:space="0" w:color="000000"/>
            </w:tcBorders>
          </w:tcPr>
          <w:p w:rsidR="00A8353F" w:rsidRDefault="0071444F">
            <w:pPr>
              <w:pStyle w:val="TableParagraph"/>
              <w:kinsoku w:val="0"/>
              <w:overflowPunct w:val="0"/>
              <w:spacing w:before="106"/>
              <w:ind w:left="41"/>
              <w:rPr>
                <w:i/>
                <w:iCs/>
                <w:w w:val="105"/>
                <w:sz w:val="21"/>
                <w:szCs w:val="21"/>
              </w:rPr>
            </w:pPr>
            <w:r>
              <w:rPr>
                <w:i/>
                <w:iCs/>
                <w:w w:val="105"/>
                <w:sz w:val="21"/>
                <w:szCs w:val="21"/>
              </w:rPr>
              <w:t>Use the steps below to add or remove attachments from a FSER already created.</w:t>
            </w:r>
          </w:p>
        </w:tc>
      </w:tr>
      <w:tr w:rsidR="00A8353F">
        <w:trPr>
          <w:trHeight w:val="1301"/>
        </w:trPr>
        <w:tc>
          <w:tcPr>
            <w:tcW w:w="712" w:type="dxa"/>
            <w:tcBorders>
              <w:top w:val="single" w:sz="18"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60"/>
              <w:ind w:left="188" w:right="147"/>
              <w:jc w:val="center"/>
              <w:rPr>
                <w:w w:val="110"/>
                <w:sz w:val="21"/>
                <w:szCs w:val="21"/>
              </w:rPr>
            </w:pPr>
            <w:r>
              <w:rPr>
                <w:w w:val="110"/>
                <w:sz w:val="21"/>
                <w:szCs w:val="21"/>
              </w:rPr>
              <w:t>1.</w:t>
            </w:r>
          </w:p>
        </w:tc>
        <w:tc>
          <w:tcPr>
            <w:tcW w:w="3784" w:type="dxa"/>
            <w:tcBorders>
              <w:top w:val="single" w:sz="18"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60" w:line="249" w:lineRule="auto"/>
              <w:ind w:left="58" w:right="143" w:hanging="5"/>
              <w:rPr>
                <w:w w:val="105"/>
                <w:sz w:val="21"/>
                <w:szCs w:val="21"/>
              </w:rPr>
            </w:pPr>
            <w:r>
              <w:rPr>
                <w:w w:val="105"/>
                <w:sz w:val="21"/>
                <w:szCs w:val="21"/>
              </w:rPr>
              <w:t>Connect to the WLSP FSER Tool portal from the NGGN network via a web browser.</w:t>
            </w:r>
          </w:p>
          <w:p w:rsidR="00A8353F" w:rsidRDefault="0071444F">
            <w:pPr>
              <w:pStyle w:val="TableParagraph"/>
              <w:kinsoku w:val="0"/>
              <w:overflowPunct w:val="0"/>
              <w:spacing w:before="10"/>
              <w:ind w:left="79"/>
              <w:rPr>
                <w:w w:val="105"/>
                <w:sz w:val="19"/>
                <w:szCs w:val="19"/>
              </w:rPr>
            </w:pPr>
            <w:r>
              <w:rPr>
                <w:w w:val="105"/>
                <w:sz w:val="20"/>
                <w:szCs w:val="20"/>
              </w:rPr>
              <w:t>httJ;r//,'-'</w:t>
            </w:r>
            <w:r>
              <w:rPr>
                <w:spacing w:val="-28"/>
                <w:w w:val="105"/>
                <w:sz w:val="20"/>
                <w:szCs w:val="20"/>
              </w:rPr>
              <w:t xml:space="preserve"> </w:t>
            </w:r>
            <w:r>
              <w:rPr>
                <w:w w:val="105"/>
                <w:sz w:val="19"/>
                <w:szCs w:val="19"/>
              </w:rPr>
              <w:t>ls11fser.</w:t>
            </w:r>
            <w:r>
              <w:rPr>
                <w:spacing w:val="-33"/>
                <w:w w:val="105"/>
                <w:sz w:val="19"/>
                <w:szCs w:val="19"/>
              </w:rPr>
              <w:t xml:space="preserve"> </w:t>
            </w:r>
            <w:r>
              <w:rPr>
                <w:w w:val="105"/>
                <w:sz w:val="19"/>
                <w:szCs w:val="19"/>
              </w:rPr>
              <w:t>is.northrom;ru</w:t>
            </w:r>
            <w:r>
              <w:rPr>
                <w:spacing w:val="-29"/>
                <w:w w:val="105"/>
                <w:sz w:val="19"/>
                <w:szCs w:val="19"/>
              </w:rPr>
              <w:t xml:space="preserve"> </w:t>
            </w:r>
            <w:r>
              <w:rPr>
                <w:w w:val="105"/>
                <w:sz w:val="19"/>
                <w:szCs w:val="19"/>
              </w:rPr>
              <w:t>mman</w:t>
            </w:r>
            <w:r>
              <w:rPr>
                <w:spacing w:val="-32"/>
                <w:w w:val="105"/>
                <w:sz w:val="19"/>
                <w:szCs w:val="19"/>
              </w:rPr>
              <w:t xml:space="preserve"> </w:t>
            </w:r>
            <w:r>
              <w:rPr>
                <w:w w:val="105"/>
                <w:sz w:val="19"/>
                <w:szCs w:val="19"/>
              </w:rPr>
              <w:t>.com/</w:t>
            </w:r>
          </w:p>
        </w:tc>
        <w:tc>
          <w:tcPr>
            <w:tcW w:w="3428" w:type="dxa"/>
            <w:tcBorders>
              <w:top w:val="single" w:sz="18"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60" w:line="252" w:lineRule="auto"/>
              <w:ind w:left="71" w:right="170" w:hanging="16"/>
              <w:rPr>
                <w:i/>
                <w:iCs/>
                <w:w w:val="105"/>
                <w:sz w:val="21"/>
                <w:szCs w:val="21"/>
              </w:rPr>
            </w:pPr>
            <w:r>
              <w:rPr>
                <w:i/>
                <w:iCs/>
                <w:w w:val="105"/>
                <w:sz w:val="21"/>
                <w:szCs w:val="21"/>
              </w:rPr>
              <w:t>The welcome page for the WLSP FSER tool displays in the browser</w:t>
            </w:r>
          </w:p>
        </w:tc>
        <w:tc>
          <w:tcPr>
            <w:tcW w:w="1890" w:type="dxa"/>
            <w:tcBorders>
              <w:top w:val="single" w:sz="18"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18"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5" w:type="dxa"/>
            <w:tcBorders>
              <w:top w:val="single" w:sz="18"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503"/>
        </w:trPr>
        <w:tc>
          <w:tcPr>
            <w:tcW w:w="712" w:type="dxa"/>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60"/>
              <w:ind w:left="186" w:right="147"/>
              <w:jc w:val="center"/>
              <w:rPr>
                <w:w w:val="105"/>
                <w:sz w:val="21"/>
                <w:szCs w:val="21"/>
              </w:rPr>
            </w:pPr>
            <w:r>
              <w:rPr>
                <w:w w:val="105"/>
                <w:sz w:val="21"/>
                <w:szCs w:val="21"/>
              </w:rPr>
              <w:t>2.</w:t>
            </w:r>
          </w:p>
        </w:tc>
        <w:tc>
          <w:tcPr>
            <w:tcW w:w="3784"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6"/>
              <w:ind w:left="57"/>
              <w:rPr>
                <w:w w:val="105"/>
                <w:sz w:val="21"/>
                <w:szCs w:val="21"/>
              </w:rPr>
            </w:pPr>
            <w:r>
              <w:rPr>
                <w:w w:val="105"/>
                <w:sz w:val="21"/>
                <w:szCs w:val="21"/>
              </w:rPr>
              <w:t xml:space="preserve">Enter a </w:t>
            </w:r>
            <w:r>
              <w:rPr>
                <w:b/>
                <w:bCs/>
                <w:w w:val="105"/>
                <w:sz w:val="21"/>
                <w:szCs w:val="21"/>
              </w:rPr>
              <w:t xml:space="preserve">Username </w:t>
            </w:r>
            <w:r>
              <w:rPr>
                <w:w w:val="105"/>
                <w:sz w:val="21"/>
                <w:szCs w:val="21"/>
              </w:rPr>
              <w:t xml:space="preserve">and </w:t>
            </w:r>
            <w:r>
              <w:rPr>
                <w:b/>
                <w:bCs/>
                <w:w w:val="105"/>
                <w:sz w:val="21"/>
                <w:szCs w:val="21"/>
              </w:rPr>
              <w:t xml:space="preserve">Password </w:t>
            </w:r>
            <w:r>
              <w:rPr>
                <w:w w:val="105"/>
                <w:sz w:val="21"/>
                <w:szCs w:val="21"/>
              </w:rPr>
              <w:t>in the</w:t>
            </w:r>
          </w:p>
          <w:p w:rsidR="00A8353F" w:rsidRDefault="0071444F">
            <w:pPr>
              <w:pStyle w:val="TableParagraph"/>
              <w:kinsoku w:val="0"/>
              <w:overflowPunct w:val="0"/>
              <w:spacing w:before="13"/>
              <w:ind w:left="68"/>
              <w:rPr>
                <w:w w:val="105"/>
                <w:sz w:val="21"/>
                <w:szCs w:val="21"/>
              </w:rPr>
            </w:pPr>
            <w:r>
              <w:rPr>
                <w:i/>
                <w:iCs/>
                <w:w w:val="105"/>
                <w:sz w:val="21"/>
                <w:szCs w:val="21"/>
              </w:rPr>
              <w:t xml:space="preserve">Log In </w:t>
            </w:r>
            <w:r>
              <w:rPr>
                <w:w w:val="105"/>
                <w:sz w:val="21"/>
                <w:szCs w:val="21"/>
              </w:rPr>
              <w:t>field.</w:t>
            </w:r>
          </w:p>
          <w:p w:rsidR="00A8353F" w:rsidRDefault="00A8353F">
            <w:pPr>
              <w:pStyle w:val="TableParagraph"/>
              <w:kinsoku w:val="0"/>
              <w:overflowPunct w:val="0"/>
              <w:spacing w:before="3"/>
              <w:rPr>
                <w:sz w:val="18"/>
                <w:szCs w:val="18"/>
              </w:rPr>
            </w:pPr>
          </w:p>
          <w:p w:rsidR="00A8353F" w:rsidRDefault="0071444F">
            <w:pPr>
              <w:pStyle w:val="TableParagraph"/>
              <w:kinsoku w:val="0"/>
              <w:overflowPunct w:val="0"/>
              <w:spacing w:line="247" w:lineRule="auto"/>
              <w:ind w:left="64" w:hanging="1"/>
              <w:rPr>
                <w:w w:val="105"/>
                <w:sz w:val="21"/>
                <w:szCs w:val="21"/>
              </w:rPr>
            </w:pPr>
            <w:r>
              <w:rPr>
                <w:b/>
                <w:bCs/>
                <w:w w:val="105"/>
                <w:sz w:val="21"/>
                <w:szCs w:val="21"/>
                <w:u w:val="thick" w:color="000000"/>
              </w:rPr>
              <w:t>Note:</w:t>
            </w:r>
            <w:r>
              <w:rPr>
                <w:b/>
                <w:bCs/>
                <w:w w:val="105"/>
                <w:sz w:val="21"/>
                <w:szCs w:val="21"/>
              </w:rPr>
              <w:t xml:space="preserve"> </w:t>
            </w:r>
            <w:r>
              <w:rPr>
                <w:w w:val="105"/>
                <w:sz w:val="21"/>
                <w:szCs w:val="21"/>
              </w:rPr>
              <w:t>The user must be the Originator of the FSER to modify the FSER fields.</w:t>
            </w:r>
          </w:p>
        </w:tc>
        <w:tc>
          <w:tcPr>
            <w:tcW w:w="3428"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6"/>
              <w:ind w:left="68"/>
              <w:rPr>
                <w:i/>
                <w:iCs/>
                <w:w w:val="105"/>
                <w:sz w:val="21"/>
                <w:szCs w:val="21"/>
              </w:rPr>
            </w:pPr>
            <w:r>
              <w:rPr>
                <w:i/>
                <w:iCs/>
                <w:w w:val="105"/>
                <w:sz w:val="21"/>
                <w:szCs w:val="21"/>
              </w:rPr>
              <w:t>Login credentials are entered</w:t>
            </w:r>
          </w:p>
        </w:tc>
        <w:tc>
          <w:tcPr>
            <w:tcW w:w="1890"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5" w:type="dxa"/>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87"/>
        </w:trPr>
        <w:tc>
          <w:tcPr>
            <w:tcW w:w="712" w:type="dxa"/>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46"/>
              <w:ind w:left="196" w:right="147"/>
              <w:jc w:val="center"/>
              <w:rPr>
                <w:w w:val="105"/>
                <w:sz w:val="21"/>
                <w:szCs w:val="21"/>
              </w:rPr>
            </w:pPr>
            <w:r>
              <w:rPr>
                <w:w w:val="105"/>
                <w:sz w:val="21"/>
                <w:szCs w:val="21"/>
              </w:rPr>
              <w:t>3.</w:t>
            </w:r>
          </w:p>
        </w:tc>
        <w:tc>
          <w:tcPr>
            <w:tcW w:w="3784"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6"/>
              <w:ind w:left="67"/>
              <w:rPr>
                <w:w w:val="105"/>
                <w:sz w:val="21"/>
                <w:szCs w:val="21"/>
              </w:rPr>
            </w:pPr>
            <w:r>
              <w:rPr>
                <w:w w:val="105"/>
                <w:sz w:val="21"/>
                <w:szCs w:val="21"/>
              </w:rPr>
              <w:t xml:space="preserve">Hover over the </w:t>
            </w:r>
            <w:r>
              <w:rPr>
                <w:b/>
                <w:bCs/>
                <w:w w:val="105"/>
                <w:sz w:val="21"/>
                <w:szCs w:val="21"/>
              </w:rPr>
              <w:t xml:space="preserve">FSER Workflow </w:t>
            </w:r>
            <w:r>
              <w:rPr>
                <w:w w:val="105"/>
                <w:sz w:val="21"/>
                <w:szCs w:val="21"/>
              </w:rPr>
              <w:t>button.</w:t>
            </w:r>
          </w:p>
        </w:tc>
        <w:tc>
          <w:tcPr>
            <w:tcW w:w="3428"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6" w:line="261" w:lineRule="auto"/>
              <w:ind w:left="72" w:hanging="1"/>
              <w:rPr>
                <w:i/>
                <w:iCs/>
                <w:w w:val="105"/>
                <w:sz w:val="21"/>
                <w:szCs w:val="21"/>
              </w:rPr>
            </w:pPr>
            <w:r>
              <w:rPr>
                <w:i/>
                <w:iCs/>
                <w:w w:val="105"/>
                <w:sz w:val="21"/>
                <w:szCs w:val="21"/>
              </w:rPr>
              <w:t>Navigation bar highlights in blue on selection</w:t>
            </w:r>
          </w:p>
        </w:tc>
        <w:tc>
          <w:tcPr>
            <w:tcW w:w="1890"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5" w:type="dxa"/>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503"/>
        </w:trPr>
        <w:tc>
          <w:tcPr>
            <w:tcW w:w="712" w:type="dxa"/>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46"/>
              <w:ind w:left="198" w:right="147"/>
              <w:jc w:val="center"/>
              <w:rPr>
                <w:w w:val="105"/>
                <w:sz w:val="22"/>
                <w:szCs w:val="22"/>
              </w:rPr>
            </w:pPr>
            <w:r>
              <w:rPr>
                <w:w w:val="105"/>
                <w:sz w:val="22"/>
                <w:szCs w:val="22"/>
              </w:rPr>
              <w:t>4.</w:t>
            </w:r>
          </w:p>
        </w:tc>
        <w:tc>
          <w:tcPr>
            <w:tcW w:w="3784"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37" w:line="244" w:lineRule="auto"/>
              <w:ind w:left="67" w:firstLine="5"/>
              <w:rPr>
                <w:i/>
                <w:iCs/>
                <w:w w:val="105"/>
                <w:sz w:val="21"/>
                <w:szCs w:val="21"/>
              </w:rPr>
            </w:pPr>
            <w:r>
              <w:rPr>
                <w:w w:val="105"/>
                <w:sz w:val="21"/>
                <w:szCs w:val="21"/>
              </w:rPr>
              <w:t xml:space="preserve">Hover over </w:t>
            </w:r>
            <w:r>
              <w:rPr>
                <w:i/>
                <w:iCs/>
                <w:w w:val="105"/>
                <w:sz w:val="21"/>
                <w:szCs w:val="21"/>
              </w:rPr>
              <w:t xml:space="preserve">Initiator </w:t>
            </w:r>
            <w:r>
              <w:rPr>
                <w:w w:val="105"/>
                <w:sz w:val="23"/>
                <w:szCs w:val="23"/>
              </w:rPr>
              <w:t xml:space="preserve">&gt; </w:t>
            </w:r>
            <w:r>
              <w:rPr>
                <w:i/>
                <w:iCs/>
                <w:w w:val="105"/>
                <w:sz w:val="21"/>
                <w:szCs w:val="21"/>
              </w:rPr>
              <w:t>Add Current Attachments</w:t>
            </w:r>
          </w:p>
          <w:p w:rsidR="00A8353F" w:rsidRDefault="00A8353F">
            <w:pPr>
              <w:pStyle w:val="TableParagraph"/>
              <w:kinsoku w:val="0"/>
              <w:overflowPunct w:val="0"/>
              <w:rPr>
                <w:sz w:val="19"/>
                <w:szCs w:val="19"/>
              </w:rPr>
            </w:pPr>
          </w:p>
          <w:p w:rsidR="00A8353F" w:rsidRDefault="0071444F">
            <w:pPr>
              <w:pStyle w:val="TableParagraph"/>
              <w:kinsoku w:val="0"/>
              <w:overflowPunct w:val="0"/>
              <w:spacing w:line="242" w:lineRule="auto"/>
              <w:ind w:left="63" w:firstLine="5"/>
              <w:rPr>
                <w:w w:val="105"/>
                <w:sz w:val="21"/>
                <w:szCs w:val="21"/>
              </w:rPr>
            </w:pPr>
            <w:r>
              <w:rPr>
                <w:b/>
                <w:bCs/>
                <w:w w:val="105"/>
                <w:sz w:val="21"/>
                <w:szCs w:val="21"/>
                <w:u w:val="thick" w:color="000000"/>
              </w:rPr>
              <w:t>Note:</w:t>
            </w:r>
            <w:r>
              <w:rPr>
                <w:b/>
                <w:bCs/>
                <w:w w:val="105"/>
                <w:sz w:val="21"/>
                <w:szCs w:val="21"/>
              </w:rPr>
              <w:t xml:space="preserve"> </w:t>
            </w:r>
            <w:r>
              <w:rPr>
                <w:w w:val="105"/>
                <w:sz w:val="21"/>
                <w:szCs w:val="21"/>
              </w:rPr>
              <w:t>Changes to Historic attachments follows the same steps listed below.</w:t>
            </w:r>
          </w:p>
        </w:tc>
        <w:tc>
          <w:tcPr>
            <w:tcW w:w="3428"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6" w:line="249" w:lineRule="auto"/>
              <w:ind w:left="61" w:firstLine="7"/>
              <w:rPr>
                <w:i/>
                <w:iCs/>
                <w:w w:val="105"/>
                <w:sz w:val="21"/>
                <w:szCs w:val="21"/>
              </w:rPr>
            </w:pPr>
            <w:r>
              <w:rPr>
                <w:i/>
                <w:iCs/>
                <w:w w:val="105"/>
                <w:sz w:val="21"/>
                <w:szCs w:val="21"/>
              </w:rPr>
              <w:t>Selection highlights in blue. The Add Current FSER Attachments page displays.</w:t>
            </w:r>
          </w:p>
        </w:tc>
        <w:tc>
          <w:tcPr>
            <w:tcW w:w="1890"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5" w:type="dxa"/>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77"/>
        </w:trPr>
        <w:tc>
          <w:tcPr>
            <w:tcW w:w="712" w:type="dxa"/>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51"/>
              <w:ind w:left="201" w:right="147"/>
              <w:jc w:val="center"/>
              <w:rPr>
                <w:w w:val="110"/>
                <w:sz w:val="21"/>
                <w:szCs w:val="21"/>
              </w:rPr>
            </w:pPr>
            <w:r>
              <w:rPr>
                <w:w w:val="110"/>
                <w:sz w:val="21"/>
                <w:szCs w:val="21"/>
              </w:rPr>
              <w:t>5.</w:t>
            </w:r>
          </w:p>
        </w:tc>
        <w:tc>
          <w:tcPr>
            <w:tcW w:w="3784"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1"/>
              <w:ind w:left="68"/>
              <w:rPr>
                <w:i/>
                <w:iCs/>
                <w:w w:val="105"/>
                <w:sz w:val="21"/>
                <w:szCs w:val="21"/>
              </w:rPr>
            </w:pPr>
            <w:r>
              <w:rPr>
                <w:w w:val="105"/>
                <w:sz w:val="21"/>
                <w:szCs w:val="21"/>
              </w:rPr>
              <w:t xml:space="preserve">Click on the FSER in the </w:t>
            </w:r>
            <w:r>
              <w:rPr>
                <w:i/>
                <w:iCs/>
                <w:w w:val="105"/>
                <w:sz w:val="21"/>
                <w:szCs w:val="21"/>
              </w:rPr>
              <w:t>FSER ID</w:t>
            </w:r>
          </w:p>
          <w:p w:rsidR="00A8353F" w:rsidRDefault="0071444F">
            <w:pPr>
              <w:pStyle w:val="TableParagraph"/>
              <w:kinsoku w:val="0"/>
              <w:overflowPunct w:val="0"/>
              <w:spacing w:before="3"/>
              <w:ind w:left="68"/>
              <w:rPr>
                <w:w w:val="105"/>
                <w:sz w:val="21"/>
                <w:szCs w:val="21"/>
              </w:rPr>
            </w:pPr>
            <w:r>
              <w:rPr>
                <w:w w:val="105"/>
                <w:sz w:val="21"/>
                <w:szCs w:val="21"/>
              </w:rPr>
              <w:t>column</w:t>
            </w:r>
          </w:p>
        </w:tc>
        <w:tc>
          <w:tcPr>
            <w:tcW w:w="3428"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1" w:line="242" w:lineRule="auto"/>
              <w:ind w:left="66"/>
              <w:rPr>
                <w:i/>
                <w:iCs/>
                <w:w w:val="105"/>
                <w:sz w:val="21"/>
                <w:szCs w:val="21"/>
              </w:rPr>
            </w:pPr>
            <w:r>
              <w:rPr>
                <w:i/>
                <w:iCs/>
                <w:w w:val="105"/>
                <w:sz w:val="21"/>
                <w:szCs w:val="21"/>
              </w:rPr>
              <w:t>A Please Select Attachment for FSER displays</w:t>
            </w:r>
          </w:p>
        </w:tc>
        <w:tc>
          <w:tcPr>
            <w:tcW w:w="1890"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5" w:type="dxa"/>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806"/>
        </w:trPr>
        <w:tc>
          <w:tcPr>
            <w:tcW w:w="712" w:type="dxa"/>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56"/>
              <w:ind w:left="206" w:right="146"/>
              <w:jc w:val="center"/>
              <w:rPr>
                <w:w w:val="110"/>
                <w:sz w:val="22"/>
                <w:szCs w:val="22"/>
              </w:rPr>
            </w:pPr>
            <w:r>
              <w:rPr>
                <w:w w:val="110"/>
                <w:sz w:val="22"/>
                <w:szCs w:val="22"/>
              </w:rPr>
              <w:t>6.</w:t>
            </w:r>
          </w:p>
        </w:tc>
        <w:tc>
          <w:tcPr>
            <w:tcW w:w="3784"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60"/>
              <w:ind w:left="71"/>
              <w:rPr>
                <w:i/>
                <w:iCs/>
                <w:w w:val="105"/>
                <w:sz w:val="21"/>
                <w:szCs w:val="21"/>
              </w:rPr>
            </w:pPr>
            <w:r>
              <w:rPr>
                <w:w w:val="105"/>
                <w:sz w:val="21"/>
                <w:szCs w:val="21"/>
              </w:rPr>
              <w:t xml:space="preserve">Enter a description in the </w:t>
            </w:r>
            <w:r>
              <w:rPr>
                <w:i/>
                <w:iCs/>
                <w:w w:val="105"/>
                <w:sz w:val="21"/>
                <w:szCs w:val="21"/>
              </w:rPr>
              <w:t>Description</w:t>
            </w:r>
          </w:p>
          <w:p w:rsidR="00A8353F" w:rsidRDefault="0071444F">
            <w:pPr>
              <w:pStyle w:val="TableParagraph"/>
              <w:kinsoku w:val="0"/>
              <w:overflowPunct w:val="0"/>
              <w:spacing w:before="14"/>
              <w:ind w:left="63"/>
              <w:rPr>
                <w:w w:val="105"/>
                <w:sz w:val="21"/>
                <w:szCs w:val="21"/>
              </w:rPr>
            </w:pPr>
            <w:r>
              <w:rPr>
                <w:w w:val="105"/>
                <w:sz w:val="21"/>
                <w:szCs w:val="21"/>
              </w:rPr>
              <w:t>entry field.</w:t>
            </w:r>
          </w:p>
        </w:tc>
        <w:tc>
          <w:tcPr>
            <w:tcW w:w="3428"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60"/>
              <w:ind w:left="70"/>
              <w:rPr>
                <w:i/>
                <w:iCs/>
                <w:w w:val="105"/>
                <w:sz w:val="21"/>
                <w:szCs w:val="21"/>
              </w:rPr>
            </w:pPr>
            <w:r>
              <w:rPr>
                <w:i/>
                <w:iCs/>
                <w:w w:val="105"/>
                <w:sz w:val="21"/>
                <w:szCs w:val="21"/>
              </w:rPr>
              <w:t>The field populates</w:t>
            </w:r>
          </w:p>
        </w:tc>
        <w:tc>
          <w:tcPr>
            <w:tcW w:w="1890"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5" w:type="dxa"/>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82"/>
        </w:trPr>
        <w:tc>
          <w:tcPr>
            <w:tcW w:w="712" w:type="dxa"/>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51"/>
              <w:ind w:left="198" w:right="147"/>
              <w:jc w:val="center"/>
              <w:rPr>
                <w:w w:val="105"/>
                <w:sz w:val="22"/>
                <w:szCs w:val="22"/>
              </w:rPr>
            </w:pPr>
            <w:r>
              <w:rPr>
                <w:w w:val="105"/>
                <w:sz w:val="22"/>
                <w:szCs w:val="22"/>
              </w:rPr>
              <w:t>7.</w:t>
            </w:r>
          </w:p>
        </w:tc>
        <w:tc>
          <w:tcPr>
            <w:tcW w:w="3784"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6" w:line="247" w:lineRule="auto"/>
              <w:ind w:left="69" w:hanging="1"/>
              <w:rPr>
                <w:w w:val="105"/>
                <w:sz w:val="21"/>
                <w:szCs w:val="21"/>
              </w:rPr>
            </w:pPr>
            <w:r>
              <w:rPr>
                <w:w w:val="105"/>
                <w:sz w:val="21"/>
                <w:szCs w:val="21"/>
              </w:rPr>
              <w:t>Click on the Browse button and navigate to the attachment on the computer.</w:t>
            </w:r>
          </w:p>
        </w:tc>
        <w:tc>
          <w:tcPr>
            <w:tcW w:w="3428"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1890"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5" w:type="dxa"/>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051"/>
        </w:trPr>
        <w:tc>
          <w:tcPr>
            <w:tcW w:w="712" w:type="dxa"/>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65"/>
              <w:ind w:left="209" w:right="148"/>
              <w:jc w:val="center"/>
              <w:rPr>
                <w:w w:val="110"/>
                <w:sz w:val="21"/>
                <w:szCs w:val="21"/>
              </w:rPr>
            </w:pPr>
            <w:r>
              <w:rPr>
                <w:w w:val="110"/>
                <w:sz w:val="21"/>
                <w:szCs w:val="21"/>
              </w:rPr>
              <w:t>8.</w:t>
            </w:r>
          </w:p>
        </w:tc>
        <w:tc>
          <w:tcPr>
            <w:tcW w:w="3784" w:type="dxa"/>
            <w:tcBorders>
              <w:top w:val="single" w:sz="6" w:space="0" w:color="000000"/>
              <w:left w:val="single" w:sz="2" w:space="0" w:color="000000"/>
              <w:bottom w:val="single" w:sz="6" w:space="0" w:color="000000"/>
              <w:right w:val="single" w:sz="2" w:space="0" w:color="000000"/>
            </w:tcBorders>
          </w:tcPr>
          <w:p w:rsidR="00A8353F" w:rsidRDefault="0071444F">
            <w:pPr>
              <w:pStyle w:val="TableParagraph"/>
              <w:kinsoku w:val="0"/>
              <w:overflowPunct w:val="0"/>
              <w:spacing w:before="60"/>
              <w:ind w:left="78"/>
              <w:rPr>
                <w:w w:val="105"/>
                <w:sz w:val="21"/>
                <w:szCs w:val="21"/>
              </w:rPr>
            </w:pPr>
            <w:r>
              <w:rPr>
                <w:w w:val="105"/>
                <w:sz w:val="21"/>
                <w:szCs w:val="21"/>
              </w:rPr>
              <w:t xml:space="preserve">Click on the </w:t>
            </w:r>
            <w:r>
              <w:rPr>
                <w:b/>
                <w:bCs/>
                <w:w w:val="105"/>
                <w:sz w:val="21"/>
                <w:szCs w:val="21"/>
              </w:rPr>
              <w:t xml:space="preserve">Upload File </w:t>
            </w:r>
            <w:r>
              <w:rPr>
                <w:w w:val="105"/>
                <w:sz w:val="21"/>
                <w:szCs w:val="21"/>
              </w:rPr>
              <w:t>button.</w:t>
            </w:r>
          </w:p>
        </w:tc>
        <w:tc>
          <w:tcPr>
            <w:tcW w:w="3428" w:type="dxa"/>
            <w:tcBorders>
              <w:top w:val="single" w:sz="6" w:space="0" w:color="000000"/>
              <w:left w:val="single" w:sz="2" w:space="0" w:color="000000"/>
              <w:bottom w:val="single" w:sz="6" w:space="0" w:color="000000"/>
              <w:right w:val="single" w:sz="6" w:space="0" w:color="000000"/>
            </w:tcBorders>
          </w:tcPr>
          <w:p w:rsidR="00A8353F" w:rsidRDefault="0071444F">
            <w:pPr>
              <w:pStyle w:val="TableParagraph"/>
              <w:kinsoku w:val="0"/>
              <w:overflowPunct w:val="0"/>
              <w:spacing w:before="60" w:line="252" w:lineRule="auto"/>
              <w:ind w:left="75" w:right="-2" w:hanging="7"/>
              <w:rPr>
                <w:i/>
                <w:iCs/>
                <w:w w:val="105"/>
                <w:sz w:val="21"/>
                <w:szCs w:val="21"/>
              </w:rPr>
            </w:pPr>
            <w:r>
              <w:rPr>
                <w:i/>
                <w:iCs/>
                <w:w w:val="105"/>
                <w:sz w:val="21"/>
                <w:szCs w:val="21"/>
              </w:rPr>
              <w:t>WLSP FSER Messaging appears with a message that the attachment added successfully.</w:t>
            </w:r>
          </w:p>
        </w:tc>
        <w:tc>
          <w:tcPr>
            <w:tcW w:w="1890"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5" w:type="dxa"/>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92"/>
        </w:trPr>
        <w:tc>
          <w:tcPr>
            <w:tcW w:w="712" w:type="dxa"/>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60"/>
              <w:ind w:left="208" w:right="148"/>
              <w:jc w:val="center"/>
              <w:rPr>
                <w:w w:val="110"/>
                <w:sz w:val="21"/>
                <w:szCs w:val="21"/>
              </w:rPr>
            </w:pPr>
            <w:r>
              <w:rPr>
                <w:w w:val="110"/>
                <w:sz w:val="21"/>
                <w:szCs w:val="21"/>
              </w:rPr>
              <w:t>9.</w:t>
            </w:r>
          </w:p>
        </w:tc>
        <w:tc>
          <w:tcPr>
            <w:tcW w:w="3784" w:type="dxa"/>
            <w:tcBorders>
              <w:top w:val="single" w:sz="6" w:space="0" w:color="000000"/>
              <w:left w:val="single" w:sz="2" w:space="0" w:color="000000"/>
              <w:bottom w:val="single" w:sz="6" w:space="0" w:color="000000"/>
              <w:right w:val="single" w:sz="6" w:space="0" w:color="000000"/>
            </w:tcBorders>
          </w:tcPr>
          <w:p w:rsidR="00A8353F" w:rsidRDefault="0071444F">
            <w:pPr>
              <w:pStyle w:val="TableParagraph"/>
              <w:kinsoku w:val="0"/>
              <w:overflowPunct w:val="0"/>
              <w:spacing w:before="56"/>
              <w:ind w:left="78"/>
              <w:rPr>
                <w:w w:val="105"/>
                <w:sz w:val="21"/>
                <w:szCs w:val="21"/>
              </w:rPr>
            </w:pPr>
            <w:r>
              <w:rPr>
                <w:w w:val="105"/>
                <w:sz w:val="21"/>
                <w:szCs w:val="21"/>
              </w:rPr>
              <w:t xml:space="preserve">Click on the </w:t>
            </w:r>
            <w:r>
              <w:rPr>
                <w:b/>
                <w:bCs/>
                <w:w w:val="105"/>
                <w:sz w:val="21"/>
                <w:szCs w:val="21"/>
              </w:rPr>
              <w:t xml:space="preserve">OK </w:t>
            </w:r>
            <w:r>
              <w:rPr>
                <w:w w:val="105"/>
                <w:sz w:val="21"/>
                <w:szCs w:val="21"/>
              </w:rPr>
              <w:t>button.</w:t>
            </w:r>
          </w:p>
        </w:tc>
        <w:tc>
          <w:tcPr>
            <w:tcW w:w="3428"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6" w:line="256" w:lineRule="auto"/>
              <w:ind w:left="79" w:hanging="10"/>
              <w:rPr>
                <w:i/>
                <w:iCs/>
                <w:w w:val="105"/>
                <w:sz w:val="21"/>
                <w:szCs w:val="21"/>
              </w:rPr>
            </w:pPr>
            <w:r>
              <w:rPr>
                <w:i/>
                <w:iCs/>
                <w:w w:val="105"/>
                <w:sz w:val="21"/>
                <w:szCs w:val="21"/>
              </w:rPr>
              <w:t>The Add Current FSER Attachments page displays.</w:t>
            </w:r>
          </w:p>
        </w:tc>
        <w:tc>
          <w:tcPr>
            <w:tcW w:w="1890"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5" w:type="dxa"/>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82"/>
        </w:trPr>
        <w:tc>
          <w:tcPr>
            <w:tcW w:w="712" w:type="dxa"/>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60"/>
              <w:ind w:left="202" w:right="148"/>
              <w:jc w:val="center"/>
              <w:rPr>
                <w:w w:val="105"/>
                <w:sz w:val="20"/>
                <w:szCs w:val="20"/>
              </w:rPr>
            </w:pPr>
            <w:r>
              <w:rPr>
                <w:w w:val="105"/>
                <w:sz w:val="20"/>
                <w:szCs w:val="20"/>
              </w:rPr>
              <w:t>10.</w:t>
            </w:r>
          </w:p>
        </w:tc>
        <w:tc>
          <w:tcPr>
            <w:tcW w:w="3784" w:type="dxa"/>
            <w:tcBorders>
              <w:top w:val="single" w:sz="6" w:space="0" w:color="000000"/>
              <w:left w:val="single" w:sz="2" w:space="0" w:color="000000"/>
              <w:bottom w:val="single" w:sz="6" w:space="0" w:color="000000"/>
              <w:right w:val="single" w:sz="2" w:space="0" w:color="000000"/>
            </w:tcBorders>
          </w:tcPr>
          <w:p w:rsidR="00A8353F" w:rsidRDefault="0071444F">
            <w:pPr>
              <w:pStyle w:val="TableParagraph"/>
              <w:kinsoku w:val="0"/>
              <w:overflowPunct w:val="0"/>
              <w:spacing w:before="46"/>
              <w:ind w:left="78"/>
              <w:rPr>
                <w:w w:val="105"/>
                <w:sz w:val="21"/>
                <w:szCs w:val="21"/>
              </w:rPr>
            </w:pPr>
            <w:r>
              <w:rPr>
                <w:w w:val="105"/>
                <w:sz w:val="21"/>
                <w:szCs w:val="21"/>
              </w:rPr>
              <w:t xml:space="preserve">Click on the </w:t>
            </w:r>
            <w:r>
              <w:rPr>
                <w:b/>
                <w:bCs/>
                <w:w w:val="105"/>
                <w:sz w:val="21"/>
                <w:szCs w:val="21"/>
              </w:rPr>
              <w:t xml:space="preserve">Log Out </w:t>
            </w:r>
            <w:r>
              <w:rPr>
                <w:w w:val="105"/>
                <w:sz w:val="21"/>
                <w:szCs w:val="21"/>
              </w:rPr>
              <w:t>button.</w:t>
            </w:r>
          </w:p>
        </w:tc>
        <w:tc>
          <w:tcPr>
            <w:tcW w:w="3428" w:type="dxa"/>
            <w:tcBorders>
              <w:top w:val="single" w:sz="6" w:space="0" w:color="000000"/>
              <w:left w:val="single" w:sz="2" w:space="0" w:color="000000"/>
              <w:bottom w:val="single" w:sz="6" w:space="0" w:color="000000"/>
              <w:right w:val="single" w:sz="6" w:space="0" w:color="000000"/>
            </w:tcBorders>
          </w:tcPr>
          <w:p w:rsidR="00A8353F" w:rsidRDefault="0071444F">
            <w:pPr>
              <w:pStyle w:val="TableParagraph"/>
              <w:kinsoku w:val="0"/>
              <w:overflowPunct w:val="0"/>
              <w:spacing w:before="41" w:line="256" w:lineRule="auto"/>
              <w:ind w:left="76" w:right="108" w:hanging="1"/>
              <w:rPr>
                <w:i/>
                <w:iCs/>
                <w:w w:val="105"/>
                <w:sz w:val="21"/>
                <w:szCs w:val="21"/>
              </w:rPr>
            </w:pPr>
            <w:r>
              <w:rPr>
                <w:i/>
                <w:iCs/>
                <w:w w:val="105"/>
                <w:sz w:val="21"/>
                <w:szCs w:val="21"/>
              </w:rPr>
              <w:t>The WLSP FSER Welcome page displays.</w:t>
            </w:r>
          </w:p>
        </w:tc>
        <w:tc>
          <w:tcPr>
            <w:tcW w:w="1890"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5" w:type="dxa"/>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bl>
    <w:p w:rsidR="00A8353F" w:rsidRDefault="00A8353F">
      <w:pPr>
        <w:rPr>
          <w:sz w:val="6"/>
          <w:szCs w:val="6"/>
        </w:rPr>
        <w:sectPr w:rsidR="00A8353F">
          <w:footerReference w:type="default" r:id="rId59"/>
          <w:pgSz w:w="12240" w:h="15840"/>
          <w:pgMar w:top="1480" w:right="240" w:bottom="800" w:left="520" w:header="0" w:footer="614" w:gutter="0"/>
          <w:pgNumType w:start="38"/>
          <w:cols w:space="720"/>
          <w:noEndnote/>
        </w:sectPr>
      </w:pPr>
    </w:p>
    <w:tbl>
      <w:tblPr>
        <w:tblW w:w="0" w:type="auto"/>
        <w:tblInd w:w="193" w:type="dxa"/>
        <w:tblLayout w:type="fixed"/>
        <w:tblCellMar>
          <w:left w:w="0" w:type="dxa"/>
          <w:right w:w="0" w:type="dxa"/>
        </w:tblCellMar>
        <w:tblLook w:val="0000" w:firstRow="0" w:lastRow="0" w:firstColumn="0" w:lastColumn="0" w:noHBand="0" w:noVBand="0"/>
      </w:tblPr>
      <w:tblGrid>
        <w:gridCol w:w="726"/>
        <w:gridCol w:w="3779"/>
        <w:gridCol w:w="3423"/>
        <w:gridCol w:w="1894"/>
        <w:gridCol w:w="630"/>
        <w:gridCol w:w="625"/>
      </w:tblGrid>
      <w:tr w:rsidR="00A8353F">
        <w:trPr>
          <w:trHeight w:val="455"/>
        </w:trPr>
        <w:tc>
          <w:tcPr>
            <w:tcW w:w="11077"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116"/>
              <w:ind w:left="45"/>
              <w:rPr>
                <w:b/>
                <w:bCs/>
                <w:color w:val="030303"/>
                <w:w w:val="105"/>
                <w:sz w:val="21"/>
                <w:szCs w:val="21"/>
              </w:rPr>
            </w:pPr>
            <w:r>
              <w:rPr>
                <w:b/>
                <w:bCs/>
                <w:color w:val="030303"/>
                <w:w w:val="105"/>
                <w:sz w:val="21"/>
                <w:szCs w:val="21"/>
              </w:rPr>
              <w:t>Adding and Removing Attachments to/from FSERs - Current/Historic</w:t>
            </w:r>
          </w:p>
        </w:tc>
      </w:tr>
      <w:tr w:rsidR="00A8353F">
        <w:trPr>
          <w:trHeight w:val="996"/>
        </w:trPr>
        <w:tc>
          <w:tcPr>
            <w:tcW w:w="726"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8"/>
              <w:ind w:left="79"/>
              <w:rPr>
                <w:b/>
                <w:bCs/>
                <w:color w:val="030303"/>
                <w:w w:val="105"/>
                <w:sz w:val="21"/>
                <w:szCs w:val="21"/>
              </w:rPr>
            </w:pPr>
            <w:r>
              <w:rPr>
                <w:b/>
                <w:bCs/>
                <w:color w:val="030303"/>
                <w:w w:val="105"/>
                <w:sz w:val="21"/>
                <w:szCs w:val="21"/>
              </w:rPr>
              <w:t>STEP</w:t>
            </w:r>
          </w:p>
          <w:p w:rsidR="00A8353F" w:rsidRDefault="00A8353F">
            <w:pPr>
              <w:pStyle w:val="TableParagraph"/>
              <w:kinsoku w:val="0"/>
              <w:overflowPunct w:val="0"/>
              <w:spacing w:before="1"/>
              <w:rPr>
                <w:sz w:val="19"/>
                <w:szCs w:val="19"/>
              </w:rPr>
            </w:pPr>
          </w:p>
          <w:p w:rsidR="00A8353F" w:rsidRDefault="0071444F">
            <w:pPr>
              <w:pStyle w:val="TableParagraph"/>
              <w:kinsoku w:val="0"/>
              <w:overflowPunct w:val="0"/>
              <w:spacing w:before="1"/>
              <w:ind w:left="174"/>
              <w:rPr>
                <w:b/>
                <w:bCs/>
                <w:color w:val="030303"/>
                <w:w w:val="105"/>
                <w:sz w:val="21"/>
                <w:szCs w:val="21"/>
              </w:rPr>
            </w:pPr>
            <w:r>
              <w:rPr>
                <w:b/>
                <w:bCs/>
                <w:color w:val="030303"/>
                <w:w w:val="105"/>
                <w:sz w:val="21"/>
                <w:szCs w:val="21"/>
              </w:rPr>
              <w:t>NO.</w:t>
            </w:r>
          </w:p>
        </w:tc>
        <w:tc>
          <w:tcPr>
            <w:tcW w:w="3779"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8"/>
              <w:ind w:left="1411" w:right="1395"/>
              <w:jc w:val="center"/>
              <w:rPr>
                <w:b/>
                <w:bCs/>
                <w:color w:val="030303"/>
                <w:w w:val="105"/>
                <w:sz w:val="21"/>
                <w:szCs w:val="21"/>
              </w:rPr>
            </w:pPr>
            <w:r>
              <w:rPr>
                <w:b/>
                <w:bCs/>
                <w:color w:val="030303"/>
                <w:w w:val="105"/>
                <w:sz w:val="21"/>
                <w:szCs w:val="21"/>
              </w:rPr>
              <w:t>ACTION</w:t>
            </w:r>
          </w:p>
        </w:tc>
        <w:tc>
          <w:tcPr>
            <w:tcW w:w="3423"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8"/>
              <w:ind w:left="1308" w:right="1277"/>
              <w:jc w:val="center"/>
              <w:rPr>
                <w:b/>
                <w:bCs/>
                <w:color w:val="030303"/>
                <w:w w:val="105"/>
                <w:sz w:val="21"/>
                <w:szCs w:val="21"/>
              </w:rPr>
            </w:pPr>
            <w:r>
              <w:rPr>
                <w:b/>
                <w:bCs/>
                <w:color w:val="030303"/>
                <w:w w:val="105"/>
                <w:sz w:val="21"/>
                <w:szCs w:val="21"/>
              </w:rPr>
              <w:t>EVENT</w:t>
            </w:r>
          </w:p>
        </w:tc>
        <w:tc>
          <w:tcPr>
            <w:tcW w:w="1894"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3"/>
              <w:ind w:left="298"/>
              <w:rPr>
                <w:b/>
                <w:bCs/>
                <w:color w:val="030303"/>
                <w:w w:val="105"/>
                <w:sz w:val="21"/>
                <w:szCs w:val="21"/>
              </w:rPr>
            </w:pPr>
            <w:r>
              <w:rPr>
                <w:b/>
                <w:bCs/>
                <w:color w:val="030303"/>
                <w:w w:val="105"/>
                <w:sz w:val="21"/>
                <w:szCs w:val="21"/>
              </w:rPr>
              <w:t>COMMENTS</w:t>
            </w:r>
          </w:p>
        </w:tc>
        <w:tc>
          <w:tcPr>
            <w:tcW w:w="630"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3"/>
              <w:ind w:left="46"/>
              <w:rPr>
                <w:b/>
                <w:bCs/>
                <w:color w:val="030303"/>
                <w:w w:val="105"/>
                <w:sz w:val="21"/>
                <w:szCs w:val="21"/>
              </w:rPr>
            </w:pPr>
            <w:r>
              <w:rPr>
                <w:b/>
                <w:bCs/>
                <w:color w:val="030303"/>
                <w:w w:val="105"/>
                <w:sz w:val="21"/>
                <w:szCs w:val="21"/>
              </w:rPr>
              <w:t>PASS</w:t>
            </w:r>
          </w:p>
        </w:tc>
        <w:tc>
          <w:tcPr>
            <w:tcW w:w="625"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8"/>
              <w:ind w:left="51"/>
              <w:rPr>
                <w:b/>
                <w:bCs/>
                <w:color w:val="030303"/>
                <w:w w:val="105"/>
                <w:sz w:val="21"/>
                <w:szCs w:val="21"/>
              </w:rPr>
            </w:pPr>
            <w:r>
              <w:rPr>
                <w:b/>
                <w:bCs/>
                <w:color w:val="030303"/>
                <w:w w:val="105"/>
                <w:sz w:val="21"/>
                <w:szCs w:val="21"/>
              </w:rPr>
              <w:t>FAIL</w:t>
            </w:r>
          </w:p>
        </w:tc>
      </w:tr>
      <w:tr w:rsidR="00A8353F">
        <w:trPr>
          <w:trHeight w:val="1746"/>
        </w:trPr>
        <w:tc>
          <w:tcPr>
            <w:tcW w:w="726"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5"/>
              <w:ind w:left="191" w:right="152"/>
              <w:jc w:val="center"/>
              <w:rPr>
                <w:rFonts w:ascii="Arial" w:hAnsi="Arial" w:cs="Arial"/>
                <w:b/>
                <w:bCs/>
                <w:color w:val="131313"/>
                <w:sz w:val="20"/>
                <w:szCs w:val="20"/>
              </w:rPr>
            </w:pPr>
            <w:r>
              <w:rPr>
                <w:rFonts w:ascii="Arial" w:hAnsi="Arial" w:cs="Arial"/>
                <w:b/>
                <w:bCs/>
                <w:color w:val="131313"/>
                <w:sz w:val="20"/>
                <w:szCs w:val="20"/>
              </w:rPr>
              <w:t>11.</w:t>
            </w:r>
          </w:p>
        </w:tc>
        <w:tc>
          <w:tcPr>
            <w:tcW w:w="3779"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1" w:line="266" w:lineRule="auto"/>
              <w:ind w:left="48" w:right="15" w:hanging="9"/>
              <w:rPr>
                <w:color w:val="030303"/>
                <w:w w:val="110"/>
                <w:sz w:val="20"/>
                <w:szCs w:val="20"/>
              </w:rPr>
            </w:pPr>
            <w:r>
              <w:rPr>
                <w:color w:val="030303"/>
                <w:w w:val="110"/>
                <w:sz w:val="20"/>
                <w:szCs w:val="20"/>
              </w:rPr>
              <w:t xml:space="preserve">Reconnect to </w:t>
            </w:r>
            <w:r>
              <w:rPr>
                <w:color w:val="131313"/>
                <w:w w:val="110"/>
                <w:sz w:val="20"/>
                <w:szCs w:val="20"/>
              </w:rPr>
              <w:t xml:space="preserve">the </w:t>
            </w:r>
            <w:r>
              <w:rPr>
                <w:color w:val="030303"/>
                <w:w w:val="110"/>
                <w:sz w:val="20"/>
                <w:szCs w:val="20"/>
              </w:rPr>
              <w:t xml:space="preserve">WLSP FSER Tool portal from the NGGN network via </w:t>
            </w:r>
            <w:r>
              <w:rPr>
                <w:color w:val="131313"/>
                <w:w w:val="110"/>
                <w:sz w:val="20"/>
                <w:szCs w:val="20"/>
              </w:rPr>
              <w:t xml:space="preserve">a </w:t>
            </w:r>
            <w:r>
              <w:rPr>
                <w:color w:val="030303"/>
                <w:w w:val="110"/>
                <w:sz w:val="20"/>
                <w:szCs w:val="20"/>
              </w:rPr>
              <w:t>web browser.</w:t>
            </w:r>
          </w:p>
          <w:p w:rsidR="00A8353F" w:rsidRDefault="0071444F">
            <w:pPr>
              <w:pStyle w:val="TableParagraph"/>
              <w:kinsoku w:val="0"/>
              <w:overflowPunct w:val="0"/>
              <w:spacing w:line="228" w:lineRule="exact"/>
              <w:ind w:left="60"/>
              <w:rPr>
                <w:color w:val="414141"/>
                <w:sz w:val="20"/>
                <w:szCs w:val="20"/>
              </w:rPr>
            </w:pPr>
            <w:r>
              <w:rPr>
                <w:color w:val="242424"/>
                <w:sz w:val="20"/>
                <w:szCs w:val="20"/>
              </w:rPr>
              <w:t>h</w:t>
            </w:r>
            <w:r>
              <w:rPr>
                <w:color w:val="414141"/>
                <w:sz w:val="20"/>
                <w:szCs w:val="20"/>
              </w:rPr>
              <w:t>ttQ:/ /wls Q</w:t>
            </w:r>
            <w:r>
              <w:rPr>
                <w:color w:val="242424"/>
                <w:sz w:val="20"/>
                <w:szCs w:val="20"/>
              </w:rPr>
              <w:t>f</w:t>
            </w:r>
            <w:r>
              <w:rPr>
                <w:color w:val="414141"/>
                <w:sz w:val="20"/>
                <w:szCs w:val="20"/>
              </w:rPr>
              <w:t>se r.</w:t>
            </w:r>
            <w:r>
              <w:rPr>
                <w:color w:val="131313"/>
                <w:sz w:val="20"/>
                <w:szCs w:val="20"/>
              </w:rPr>
              <w:t>i</w:t>
            </w:r>
            <w:r>
              <w:rPr>
                <w:color w:val="565656"/>
                <w:sz w:val="20"/>
                <w:szCs w:val="20"/>
              </w:rPr>
              <w:t>s.northroQQ:rumman</w:t>
            </w:r>
            <w:r>
              <w:rPr>
                <w:color w:val="242424"/>
                <w:sz w:val="20"/>
                <w:szCs w:val="20"/>
              </w:rPr>
              <w:t>.</w:t>
            </w:r>
            <w:r>
              <w:rPr>
                <w:color w:val="414141"/>
                <w:sz w:val="20"/>
                <w:szCs w:val="20"/>
              </w:rPr>
              <w:t>com/</w:t>
            </w:r>
          </w:p>
        </w:tc>
        <w:tc>
          <w:tcPr>
            <w:tcW w:w="3423"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32" w:line="252" w:lineRule="auto"/>
              <w:ind w:left="57" w:right="40" w:hanging="16"/>
              <w:rPr>
                <w:i/>
                <w:iCs/>
                <w:color w:val="030303"/>
                <w:w w:val="105"/>
                <w:sz w:val="21"/>
                <w:szCs w:val="21"/>
              </w:rPr>
            </w:pPr>
            <w:r>
              <w:rPr>
                <w:i/>
                <w:iCs/>
                <w:color w:val="131313"/>
                <w:w w:val="105"/>
                <w:sz w:val="21"/>
                <w:szCs w:val="21"/>
              </w:rPr>
              <w:t xml:space="preserve">The welcome </w:t>
            </w:r>
            <w:r>
              <w:rPr>
                <w:i/>
                <w:iCs/>
                <w:color w:val="030303"/>
                <w:w w:val="105"/>
                <w:sz w:val="21"/>
                <w:szCs w:val="21"/>
              </w:rPr>
              <w:t>page for th</w:t>
            </w:r>
            <w:r>
              <w:rPr>
                <w:i/>
                <w:iCs/>
                <w:color w:val="242424"/>
                <w:w w:val="105"/>
                <w:sz w:val="21"/>
                <w:szCs w:val="21"/>
              </w:rPr>
              <w:t xml:space="preserve">e </w:t>
            </w:r>
            <w:r>
              <w:rPr>
                <w:i/>
                <w:iCs/>
                <w:color w:val="131313"/>
                <w:w w:val="105"/>
                <w:sz w:val="21"/>
                <w:szCs w:val="21"/>
              </w:rPr>
              <w:t xml:space="preserve">WLSP </w:t>
            </w:r>
            <w:r>
              <w:rPr>
                <w:i/>
                <w:iCs/>
                <w:color w:val="030303"/>
                <w:w w:val="105"/>
                <w:sz w:val="21"/>
                <w:szCs w:val="21"/>
              </w:rPr>
              <w:t xml:space="preserve">FSER </w:t>
            </w:r>
            <w:r>
              <w:rPr>
                <w:i/>
                <w:iCs/>
                <w:color w:val="131313"/>
                <w:w w:val="105"/>
                <w:sz w:val="21"/>
                <w:szCs w:val="21"/>
              </w:rPr>
              <w:t xml:space="preserve">tool displays </w:t>
            </w:r>
            <w:r>
              <w:rPr>
                <w:i/>
                <w:iCs/>
                <w:color w:val="030303"/>
                <w:w w:val="105"/>
                <w:sz w:val="21"/>
                <w:szCs w:val="21"/>
              </w:rPr>
              <w:t>in the browser</w:t>
            </w:r>
          </w:p>
        </w:tc>
        <w:tc>
          <w:tcPr>
            <w:tcW w:w="1894"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0"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5"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494"/>
        </w:trPr>
        <w:tc>
          <w:tcPr>
            <w:tcW w:w="72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3"/>
              <w:ind w:left="199" w:right="141"/>
              <w:jc w:val="center"/>
              <w:rPr>
                <w:color w:val="131313"/>
                <w:w w:val="110"/>
                <w:sz w:val="20"/>
                <w:szCs w:val="20"/>
              </w:rPr>
            </w:pPr>
            <w:r>
              <w:rPr>
                <w:color w:val="131313"/>
                <w:w w:val="110"/>
                <w:sz w:val="20"/>
                <w:szCs w:val="20"/>
              </w:rPr>
              <w:t>12.</w:t>
            </w:r>
          </w:p>
        </w:tc>
        <w:tc>
          <w:tcPr>
            <w:tcW w:w="3779"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3"/>
              <w:ind w:left="43"/>
              <w:rPr>
                <w:color w:val="030303"/>
                <w:w w:val="105"/>
                <w:sz w:val="20"/>
                <w:szCs w:val="20"/>
              </w:rPr>
            </w:pPr>
            <w:r>
              <w:rPr>
                <w:color w:val="030303"/>
                <w:w w:val="105"/>
                <w:sz w:val="20"/>
                <w:szCs w:val="20"/>
              </w:rPr>
              <w:t xml:space="preserve">Enter a </w:t>
            </w:r>
            <w:r>
              <w:rPr>
                <w:b/>
                <w:bCs/>
                <w:color w:val="030303"/>
                <w:w w:val="105"/>
                <w:sz w:val="21"/>
                <w:szCs w:val="21"/>
              </w:rPr>
              <w:t xml:space="preserve">Username </w:t>
            </w:r>
            <w:r>
              <w:rPr>
                <w:color w:val="030303"/>
                <w:w w:val="105"/>
                <w:sz w:val="20"/>
                <w:szCs w:val="20"/>
              </w:rPr>
              <w:t xml:space="preserve">and </w:t>
            </w:r>
            <w:r>
              <w:rPr>
                <w:b/>
                <w:bCs/>
                <w:color w:val="030303"/>
                <w:w w:val="105"/>
                <w:sz w:val="21"/>
                <w:szCs w:val="21"/>
              </w:rPr>
              <w:t xml:space="preserve">Password </w:t>
            </w:r>
            <w:r>
              <w:rPr>
                <w:color w:val="131313"/>
                <w:w w:val="105"/>
                <w:sz w:val="20"/>
                <w:szCs w:val="20"/>
              </w:rPr>
              <w:t xml:space="preserve">in </w:t>
            </w:r>
            <w:r>
              <w:rPr>
                <w:color w:val="030303"/>
                <w:w w:val="105"/>
                <w:sz w:val="20"/>
                <w:szCs w:val="20"/>
              </w:rPr>
              <w:t>the</w:t>
            </w:r>
          </w:p>
          <w:p w:rsidR="00A8353F" w:rsidRDefault="0071444F">
            <w:pPr>
              <w:pStyle w:val="TableParagraph"/>
              <w:kinsoku w:val="0"/>
              <w:overflowPunct w:val="0"/>
              <w:spacing w:before="9"/>
              <w:ind w:left="49"/>
              <w:rPr>
                <w:color w:val="131313"/>
                <w:w w:val="110"/>
                <w:sz w:val="20"/>
                <w:szCs w:val="20"/>
              </w:rPr>
            </w:pPr>
            <w:r>
              <w:rPr>
                <w:i/>
                <w:iCs/>
                <w:color w:val="131313"/>
                <w:w w:val="110"/>
                <w:sz w:val="21"/>
                <w:szCs w:val="21"/>
              </w:rPr>
              <w:t xml:space="preserve">Log </w:t>
            </w:r>
            <w:r>
              <w:rPr>
                <w:i/>
                <w:iCs/>
                <w:color w:val="030303"/>
                <w:w w:val="110"/>
                <w:sz w:val="21"/>
                <w:szCs w:val="21"/>
              </w:rPr>
              <w:t xml:space="preserve">In </w:t>
            </w:r>
            <w:r>
              <w:rPr>
                <w:color w:val="131313"/>
                <w:w w:val="110"/>
                <w:sz w:val="20"/>
                <w:szCs w:val="20"/>
              </w:rPr>
              <w:t>field.</w:t>
            </w:r>
          </w:p>
          <w:p w:rsidR="00A8353F" w:rsidRDefault="00A8353F">
            <w:pPr>
              <w:pStyle w:val="TableParagraph"/>
              <w:kinsoku w:val="0"/>
              <w:overflowPunct w:val="0"/>
              <w:spacing w:before="10"/>
              <w:rPr>
                <w:sz w:val="17"/>
                <w:szCs w:val="17"/>
              </w:rPr>
            </w:pPr>
          </w:p>
          <w:p w:rsidR="00A8353F" w:rsidRDefault="0071444F">
            <w:pPr>
              <w:pStyle w:val="TableParagraph"/>
              <w:kinsoku w:val="0"/>
              <w:overflowPunct w:val="0"/>
              <w:spacing w:line="261" w:lineRule="auto"/>
              <w:ind w:left="50" w:right="15" w:hanging="1"/>
              <w:rPr>
                <w:color w:val="131313"/>
                <w:w w:val="105"/>
                <w:sz w:val="20"/>
                <w:szCs w:val="20"/>
              </w:rPr>
            </w:pPr>
            <w:r>
              <w:rPr>
                <w:b/>
                <w:bCs/>
                <w:color w:val="030303"/>
                <w:w w:val="105"/>
                <w:sz w:val="21"/>
                <w:szCs w:val="21"/>
                <w:u w:val="thick"/>
              </w:rPr>
              <w:t>Note:</w:t>
            </w:r>
            <w:r>
              <w:rPr>
                <w:b/>
                <w:bCs/>
                <w:color w:val="030303"/>
                <w:w w:val="105"/>
                <w:sz w:val="21"/>
                <w:szCs w:val="21"/>
              </w:rPr>
              <w:t xml:space="preserve"> </w:t>
            </w:r>
            <w:r>
              <w:rPr>
                <w:color w:val="030303"/>
                <w:w w:val="105"/>
                <w:sz w:val="20"/>
                <w:szCs w:val="20"/>
              </w:rPr>
              <w:t xml:space="preserve">The user must be the Originator of the FSER to modify the FSER </w:t>
            </w:r>
            <w:r>
              <w:rPr>
                <w:color w:val="131313"/>
                <w:w w:val="105"/>
                <w:sz w:val="20"/>
                <w:szCs w:val="20"/>
              </w:rPr>
              <w:t>fields.</w:t>
            </w:r>
          </w:p>
        </w:tc>
        <w:tc>
          <w:tcPr>
            <w:tcW w:w="342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3"/>
              <w:ind w:left="58"/>
              <w:rPr>
                <w:i/>
                <w:iCs/>
                <w:color w:val="131313"/>
                <w:w w:val="105"/>
                <w:sz w:val="21"/>
                <w:szCs w:val="21"/>
              </w:rPr>
            </w:pPr>
            <w:r>
              <w:rPr>
                <w:i/>
                <w:iCs/>
                <w:color w:val="131313"/>
                <w:w w:val="105"/>
                <w:sz w:val="21"/>
                <w:szCs w:val="21"/>
              </w:rPr>
              <w:t xml:space="preserve">Login credentials </w:t>
            </w:r>
            <w:r>
              <w:rPr>
                <w:i/>
                <w:iCs/>
                <w:color w:val="030303"/>
                <w:w w:val="105"/>
                <w:sz w:val="21"/>
                <w:szCs w:val="21"/>
              </w:rPr>
              <w:t xml:space="preserve">are </w:t>
            </w:r>
            <w:r>
              <w:rPr>
                <w:i/>
                <w:iCs/>
                <w:color w:val="131313"/>
                <w:w w:val="105"/>
                <w:sz w:val="21"/>
                <w:szCs w:val="21"/>
              </w:rPr>
              <w:t>entered</w:t>
            </w:r>
          </w:p>
        </w:tc>
        <w:tc>
          <w:tcPr>
            <w:tcW w:w="189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5"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801"/>
        </w:trPr>
        <w:tc>
          <w:tcPr>
            <w:tcW w:w="72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8"/>
              <w:ind w:left="199" w:right="146"/>
              <w:jc w:val="center"/>
              <w:rPr>
                <w:color w:val="131313"/>
                <w:w w:val="105"/>
                <w:sz w:val="21"/>
                <w:szCs w:val="21"/>
              </w:rPr>
            </w:pPr>
            <w:r>
              <w:rPr>
                <w:color w:val="131313"/>
                <w:w w:val="105"/>
                <w:sz w:val="21"/>
                <w:szCs w:val="21"/>
              </w:rPr>
              <w:t>13.</w:t>
            </w:r>
          </w:p>
        </w:tc>
        <w:tc>
          <w:tcPr>
            <w:tcW w:w="3779"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3"/>
              <w:ind w:left="48"/>
              <w:rPr>
                <w:color w:val="030303"/>
                <w:w w:val="110"/>
                <w:sz w:val="20"/>
                <w:szCs w:val="20"/>
              </w:rPr>
            </w:pPr>
            <w:r>
              <w:rPr>
                <w:color w:val="030303"/>
                <w:w w:val="110"/>
                <w:sz w:val="20"/>
                <w:szCs w:val="20"/>
              </w:rPr>
              <w:t xml:space="preserve">Hover over the </w:t>
            </w:r>
            <w:r>
              <w:rPr>
                <w:b/>
                <w:bCs/>
                <w:color w:val="030303"/>
                <w:w w:val="110"/>
                <w:sz w:val="21"/>
                <w:szCs w:val="21"/>
              </w:rPr>
              <w:t xml:space="preserve">FSER Workflow </w:t>
            </w:r>
            <w:r>
              <w:rPr>
                <w:color w:val="030303"/>
                <w:w w:val="110"/>
                <w:sz w:val="20"/>
                <w:szCs w:val="20"/>
              </w:rPr>
              <w:t>button.</w:t>
            </w:r>
          </w:p>
        </w:tc>
        <w:tc>
          <w:tcPr>
            <w:tcW w:w="342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8" w:line="247" w:lineRule="auto"/>
              <w:ind w:left="58" w:right="100" w:hanging="1"/>
              <w:rPr>
                <w:i/>
                <w:iCs/>
                <w:color w:val="030303"/>
                <w:w w:val="105"/>
                <w:sz w:val="21"/>
                <w:szCs w:val="21"/>
              </w:rPr>
            </w:pPr>
            <w:r>
              <w:rPr>
                <w:i/>
                <w:iCs/>
                <w:color w:val="030303"/>
                <w:w w:val="105"/>
                <w:sz w:val="21"/>
                <w:szCs w:val="21"/>
              </w:rPr>
              <w:t xml:space="preserve">Navigation </w:t>
            </w:r>
            <w:r>
              <w:rPr>
                <w:i/>
                <w:iCs/>
                <w:color w:val="131313"/>
                <w:w w:val="105"/>
                <w:sz w:val="21"/>
                <w:szCs w:val="21"/>
              </w:rPr>
              <w:t xml:space="preserve">bar highlights in blue on </w:t>
            </w:r>
            <w:r>
              <w:rPr>
                <w:i/>
                <w:iCs/>
                <w:color w:val="030303"/>
                <w:w w:val="105"/>
                <w:sz w:val="21"/>
                <w:szCs w:val="21"/>
              </w:rPr>
              <w:t>selection</w:t>
            </w:r>
          </w:p>
        </w:tc>
        <w:tc>
          <w:tcPr>
            <w:tcW w:w="189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5"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489"/>
        </w:trPr>
        <w:tc>
          <w:tcPr>
            <w:tcW w:w="72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4"/>
              <w:ind w:left="199" w:right="146"/>
              <w:jc w:val="center"/>
              <w:rPr>
                <w:color w:val="131313"/>
                <w:w w:val="105"/>
                <w:sz w:val="21"/>
                <w:szCs w:val="21"/>
              </w:rPr>
            </w:pPr>
            <w:r>
              <w:rPr>
                <w:color w:val="131313"/>
                <w:w w:val="105"/>
                <w:sz w:val="21"/>
                <w:szCs w:val="21"/>
              </w:rPr>
              <w:t>14.</w:t>
            </w:r>
          </w:p>
        </w:tc>
        <w:tc>
          <w:tcPr>
            <w:tcW w:w="3779"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4" w:line="252" w:lineRule="auto"/>
              <w:ind w:left="52" w:right="15" w:hanging="5"/>
              <w:rPr>
                <w:i/>
                <w:iCs/>
                <w:color w:val="030303"/>
                <w:w w:val="105"/>
                <w:sz w:val="21"/>
                <w:szCs w:val="21"/>
              </w:rPr>
            </w:pPr>
            <w:r>
              <w:rPr>
                <w:color w:val="030303"/>
                <w:w w:val="105"/>
                <w:sz w:val="20"/>
                <w:szCs w:val="20"/>
              </w:rPr>
              <w:t xml:space="preserve">Hover over </w:t>
            </w:r>
            <w:r>
              <w:rPr>
                <w:i/>
                <w:iCs/>
                <w:color w:val="030303"/>
                <w:w w:val="105"/>
                <w:sz w:val="21"/>
                <w:szCs w:val="21"/>
              </w:rPr>
              <w:t xml:space="preserve">Initiator </w:t>
            </w:r>
            <w:r>
              <w:rPr>
                <w:color w:val="030303"/>
                <w:w w:val="105"/>
                <w:sz w:val="21"/>
                <w:szCs w:val="21"/>
              </w:rPr>
              <w:t xml:space="preserve">&gt; </w:t>
            </w:r>
            <w:r>
              <w:rPr>
                <w:i/>
                <w:iCs/>
                <w:color w:val="030303"/>
                <w:w w:val="105"/>
                <w:sz w:val="21"/>
                <w:szCs w:val="21"/>
              </w:rPr>
              <w:t xml:space="preserve">Remove </w:t>
            </w:r>
            <w:r>
              <w:rPr>
                <w:i/>
                <w:iCs/>
                <w:color w:val="131313"/>
                <w:w w:val="105"/>
                <w:sz w:val="21"/>
                <w:szCs w:val="21"/>
              </w:rPr>
              <w:t xml:space="preserve">Current </w:t>
            </w:r>
            <w:r>
              <w:rPr>
                <w:i/>
                <w:iCs/>
                <w:color w:val="030303"/>
                <w:w w:val="105"/>
                <w:sz w:val="21"/>
                <w:szCs w:val="21"/>
              </w:rPr>
              <w:t>Attachments</w:t>
            </w:r>
          </w:p>
          <w:p w:rsidR="00A8353F" w:rsidRDefault="0071444F">
            <w:pPr>
              <w:pStyle w:val="TableParagraph"/>
              <w:kinsoku w:val="0"/>
              <w:overflowPunct w:val="0"/>
              <w:spacing w:before="194" w:line="256" w:lineRule="auto"/>
              <w:ind w:left="54" w:right="15"/>
              <w:rPr>
                <w:color w:val="030303"/>
                <w:w w:val="110"/>
                <w:sz w:val="20"/>
                <w:szCs w:val="20"/>
              </w:rPr>
            </w:pPr>
            <w:r>
              <w:rPr>
                <w:b/>
                <w:bCs/>
                <w:color w:val="030303"/>
                <w:w w:val="110"/>
                <w:sz w:val="21"/>
                <w:szCs w:val="21"/>
                <w:u w:val="thick"/>
              </w:rPr>
              <w:t>Note:</w:t>
            </w:r>
            <w:r>
              <w:rPr>
                <w:b/>
                <w:bCs/>
                <w:color w:val="030303"/>
                <w:w w:val="110"/>
                <w:sz w:val="21"/>
                <w:szCs w:val="21"/>
              </w:rPr>
              <w:t xml:space="preserve"> </w:t>
            </w:r>
            <w:r>
              <w:rPr>
                <w:color w:val="030303"/>
                <w:w w:val="110"/>
                <w:sz w:val="20"/>
                <w:szCs w:val="20"/>
              </w:rPr>
              <w:t xml:space="preserve">Changes to Historic </w:t>
            </w:r>
            <w:r>
              <w:rPr>
                <w:color w:val="131313"/>
                <w:w w:val="110"/>
                <w:sz w:val="20"/>
                <w:szCs w:val="20"/>
              </w:rPr>
              <w:t xml:space="preserve">attachments </w:t>
            </w:r>
            <w:r>
              <w:rPr>
                <w:color w:val="030303"/>
                <w:w w:val="110"/>
                <w:sz w:val="20"/>
                <w:szCs w:val="20"/>
              </w:rPr>
              <w:t xml:space="preserve">follows the </w:t>
            </w:r>
            <w:r>
              <w:rPr>
                <w:color w:val="131313"/>
                <w:w w:val="110"/>
                <w:sz w:val="20"/>
                <w:szCs w:val="20"/>
              </w:rPr>
              <w:t xml:space="preserve">same steps </w:t>
            </w:r>
            <w:r>
              <w:rPr>
                <w:color w:val="030303"/>
                <w:w w:val="110"/>
                <w:sz w:val="20"/>
                <w:szCs w:val="20"/>
              </w:rPr>
              <w:t>below.</w:t>
            </w:r>
          </w:p>
        </w:tc>
        <w:tc>
          <w:tcPr>
            <w:tcW w:w="342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4" w:line="247" w:lineRule="auto"/>
              <w:ind w:left="52" w:right="471" w:firstLine="2"/>
              <w:rPr>
                <w:i/>
                <w:iCs/>
                <w:color w:val="030303"/>
                <w:w w:val="105"/>
                <w:sz w:val="21"/>
                <w:szCs w:val="21"/>
              </w:rPr>
            </w:pPr>
            <w:r>
              <w:rPr>
                <w:i/>
                <w:iCs/>
                <w:color w:val="131313"/>
                <w:w w:val="105"/>
                <w:sz w:val="21"/>
                <w:szCs w:val="21"/>
              </w:rPr>
              <w:t xml:space="preserve">Selection </w:t>
            </w:r>
            <w:r>
              <w:rPr>
                <w:i/>
                <w:iCs/>
                <w:color w:val="030303"/>
                <w:w w:val="105"/>
                <w:sz w:val="21"/>
                <w:szCs w:val="21"/>
              </w:rPr>
              <w:t>highlights in blu</w:t>
            </w:r>
            <w:r>
              <w:rPr>
                <w:i/>
                <w:iCs/>
                <w:color w:val="242424"/>
                <w:w w:val="105"/>
                <w:sz w:val="21"/>
                <w:szCs w:val="21"/>
              </w:rPr>
              <w:t>e</w:t>
            </w:r>
            <w:r>
              <w:rPr>
                <w:i/>
                <w:iCs/>
                <w:color w:val="030303"/>
                <w:w w:val="105"/>
                <w:sz w:val="21"/>
                <w:szCs w:val="21"/>
              </w:rPr>
              <w:t>. Th</w:t>
            </w:r>
            <w:r>
              <w:rPr>
                <w:i/>
                <w:iCs/>
                <w:color w:val="242424"/>
                <w:w w:val="105"/>
                <w:sz w:val="21"/>
                <w:szCs w:val="21"/>
              </w:rPr>
              <w:t xml:space="preserve">e </w:t>
            </w:r>
            <w:r>
              <w:rPr>
                <w:i/>
                <w:iCs/>
                <w:color w:val="030303"/>
                <w:w w:val="105"/>
                <w:sz w:val="21"/>
                <w:szCs w:val="21"/>
              </w:rPr>
              <w:t>Delete FSER Attachments pag</w:t>
            </w:r>
            <w:r>
              <w:rPr>
                <w:i/>
                <w:iCs/>
                <w:color w:val="242424"/>
                <w:w w:val="105"/>
                <w:sz w:val="21"/>
                <w:szCs w:val="21"/>
              </w:rPr>
              <w:t xml:space="preserve">e </w:t>
            </w:r>
            <w:r>
              <w:rPr>
                <w:i/>
                <w:iCs/>
                <w:color w:val="030303"/>
                <w:w w:val="105"/>
                <w:sz w:val="21"/>
                <w:szCs w:val="21"/>
              </w:rPr>
              <w:t>displays.</w:t>
            </w:r>
          </w:p>
        </w:tc>
        <w:tc>
          <w:tcPr>
            <w:tcW w:w="189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5"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494"/>
        </w:trPr>
        <w:tc>
          <w:tcPr>
            <w:tcW w:w="72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3"/>
              <w:ind w:left="199" w:right="141"/>
              <w:jc w:val="center"/>
              <w:rPr>
                <w:color w:val="131313"/>
                <w:w w:val="110"/>
                <w:sz w:val="20"/>
                <w:szCs w:val="20"/>
              </w:rPr>
            </w:pPr>
            <w:r>
              <w:rPr>
                <w:color w:val="131313"/>
                <w:w w:val="110"/>
                <w:sz w:val="20"/>
                <w:szCs w:val="20"/>
              </w:rPr>
              <w:t>15.</w:t>
            </w:r>
          </w:p>
        </w:tc>
        <w:tc>
          <w:tcPr>
            <w:tcW w:w="3779"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3"/>
              <w:ind w:left="54"/>
              <w:rPr>
                <w:i/>
                <w:iCs/>
                <w:color w:val="030303"/>
                <w:w w:val="110"/>
                <w:sz w:val="21"/>
                <w:szCs w:val="21"/>
              </w:rPr>
            </w:pPr>
            <w:r>
              <w:rPr>
                <w:color w:val="030303"/>
                <w:w w:val="110"/>
                <w:sz w:val="20"/>
                <w:szCs w:val="20"/>
              </w:rPr>
              <w:t xml:space="preserve">Click on the FSER in the </w:t>
            </w:r>
            <w:r>
              <w:rPr>
                <w:i/>
                <w:iCs/>
                <w:color w:val="131313"/>
                <w:w w:val="110"/>
                <w:sz w:val="21"/>
                <w:szCs w:val="21"/>
              </w:rPr>
              <w:t xml:space="preserve">FSER </w:t>
            </w:r>
            <w:r>
              <w:rPr>
                <w:i/>
                <w:iCs/>
                <w:color w:val="030303"/>
                <w:w w:val="110"/>
                <w:sz w:val="21"/>
                <w:szCs w:val="21"/>
              </w:rPr>
              <w:t>ID</w:t>
            </w:r>
          </w:p>
          <w:p w:rsidR="00A8353F" w:rsidRDefault="0071444F">
            <w:pPr>
              <w:pStyle w:val="TableParagraph"/>
              <w:kinsoku w:val="0"/>
              <w:overflowPunct w:val="0"/>
              <w:spacing w:before="28"/>
              <w:ind w:left="54"/>
              <w:rPr>
                <w:color w:val="030303"/>
                <w:w w:val="110"/>
                <w:sz w:val="20"/>
                <w:szCs w:val="20"/>
              </w:rPr>
            </w:pPr>
            <w:r>
              <w:rPr>
                <w:color w:val="030303"/>
                <w:w w:val="110"/>
                <w:sz w:val="20"/>
                <w:szCs w:val="20"/>
              </w:rPr>
              <w:t>column</w:t>
            </w:r>
          </w:p>
          <w:p w:rsidR="00A8353F" w:rsidRDefault="00A8353F">
            <w:pPr>
              <w:pStyle w:val="TableParagraph"/>
              <w:kinsoku w:val="0"/>
              <w:overflowPunct w:val="0"/>
              <w:spacing w:before="5"/>
              <w:rPr>
                <w:sz w:val="18"/>
                <w:szCs w:val="18"/>
              </w:rPr>
            </w:pPr>
          </w:p>
          <w:p w:rsidR="00A8353F" w:rsidRDefault="0071444F">
            <w:pPr>
              <w:pStyle w:val="TableParagraph"/>
              <w:kinsoku w:val="0"/>
              <w:overflowPunct w:val="0"/>
              <w:spacing w:line="252" w:lineRule="auto"/>
              <w:ind w:left="58" w:right="1"/>
              <w:rPr>
                <w:color w:val="131313"/>
                <w:w w:val="110"/>
                <w:sz w:val="20"/>
                <w:szCs w:val="20"/>
              </w:rPr>
            </w:pPr>
            <w:r>
              <w:rPr>
                <w:b/>
                <w:bCs/>
                <w:color w:val="030303"/>
                <w:w w:val="110"/>
                <w:sz w:val="21"/>
                <w:szCs w:val="21"/>
                <w:u w:val="thick"/>
              </w:rPr>
              <w:t>Note:</w:t>
            </w:r>
            <w:r>
              <w:rPr>
                <w:b/>
                <w:bCs/>
                <w:color w:val="030303"/>
                <w:w w:val="110"/>
                <w:sz w:val="21"/>
                <w:szCs w:val="21"/>
              </w:rPr>
              <w:t xml:space="preserve"> </w:t>
            </w:r>
            <w:r>
              <w:rPr>
                <w:color w:val="030303"/>
                <w:w w:val="110"/>
                <w:sz w:val="20"/>
                <w:szCs w:val="20"/>
              </w:rPr>
              <w:t xml:space="preserve">Click </w:t>
            </w:r>
            <w:r>
              <w:rPr>
                <w:color w:val="131313"/>
                <w:w w:val="110"/>
                <w:sz w:val="20"/>
                <w:szCs w:val="20"/>
              </w:rPr>
              <w:t xml:space="preserve">on </w:t>
            </w:r>
            <w:r>
              <w:rPr>
                <w:color w:val="030303"/>
                <w:w w:val="110"/>
                <w:sz w:val="20"/>
                <w:szCs w:val="20"/>
              </w:rPr>
              <w:t xml:space="preserve">a FSER that already has </w:t>
            </w:r>
            <w:r>
              <w:rPr>
                <w:color w:val="131313"/>
                <w:w w:val="110"/>
                <w:sz w:val="20"/>
                <w:szCs w:val="20"/>
              </w:rPr>
              <w:t xml:space="preserve">a </w:t>
            </w:r>
            <w:r>
              <w:rPr>
                <w:color w:val="030303"/>
                <w:w w:val="110"/>
                <w:sz w:val="20"/>
                <w:szCs w:val="20"/>
              </w:rPr>
              <w:t xml:space="preserve">FSER </w:t>
            </w:r>
            <w:r>
              <w:rPr>
                <w:color w:val="131313"/>
                <w:w w:val="110"/>
                <w:sz w:val="20"/>
                <w:szCs w:val="20"/>
              </w:rPr>
              <w:t>attachment.</w:t>
            </w:r>
          </w:p>
        </w:tc>
        <w:tc>
          <w:tcPr>
            <w:tcW w:w="342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3" w:line="252" w:lineRule="auto"/>
              <w:ind w:left="57" w:right="40"/>
              <w:rPr>
                <w:i/>
                <w:iCs/>
                <w:color w:val="030303"/>
                <w:w w:val="105"/>
                <w:sz w:val="21"/>
                <w:szCs w:val="21"/>
              </w:rPr>
            </w:pPr>
            <w:r>
              <w:rPr>
                <w:i/>
                <w:iCs/>
                <w:color w:val="030303"/>
                <w:w w:val="105"/>
                <w:sz w:val="21"/>
                <w:szCs w:val="21"/>
              </w:rPr>
              <w:t>A Delete FSER Attachments table displays.</w:t>
            </w:r>
          </w:p>
        </w:tc>
        <w:tc>
          <w:tcPr>
            <w:tcW w:w="189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5"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047"/>
        </w:trPr>
        <w:tc>
          <w:tcPr>
            <w:tcW w:w="72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3"/>
              <w:ind w:left="199" w:right="122"/>
              <w:jc w:val="center"/>
              <w:rPr>
                <w:color w:val="030303"/>
                <w:w w:val="110"/>
                <w:sz w:val="20"/>
                <w:szCs w:val="20"/>
              </w:rPr>
            </w:pPr>
            <w:r>
              <w:rPr>
                <w:color w:val="030303"/>
                <w:w w:val="110"/>
                <w:sz w:val="20"/>
                <w:szCs w:val="20"/>
              </w:rPr>
              <w:t>16.</w:t>
            </w:r>
          </w:p>
        </w:tc>
        <w:tc>
          <w:tcPr>
            <w:tcW w:w="3779"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9"/>
              <w:ind w:left="54"/>
              <w:rPr>
                <w:color w:val="242424"/>
                <w:w w:val="105"/>
                <w:sz w:val="20"/>
                <w:szCs w:val="20"/>
              </w:rPr>
            </w:pPr>
            <w:r>
              <w:rPr>
                <w:color w:val="030303"/>
                <w:w w:val="105"/>
                <w:sz w:val="20"/>
                <w:szCs w:val="20"/>
              </w:rPr>
              <w:t xml:space="preserve">Click on the </w:t>
            </w:r>
            <w:r>
              <w:rPr>
                <w:b/>
                <w:bCs/>
                <w:color w:val="030303"/>
                <w:w w:val="105"/>
                <w:sz w:val="21"/>
                <w:szCs w:val="21"/>
              </w:rPr>
              <w:t xml:space="preserve">Delete </w:t>
            </w:r>
            <w:r>
              <w:rPr>
                <w:color w:val="030303"/>
                <w:w w:val="105"/>
                <w:sz w:val="20"/>
                <w:szCs w:val="20"/>
              </w:rPr>
              <w:t>button</w:t>
            </w:r>
            <w:r>
              <w:rPr>
                <w:color w:val="242424"/>
                <w:w w:val="105"/>
                <w:sz w:val="20"/>
                <w:szCs w:val="20"/>
              </w:rPr>
              <w:t>.</w:t>
            </w:r>
          </w:p>
        </w:tc>
        <w:tc>
          <w:tcPr>
            <w:tcW w:w="342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9" w:line="254" w:lineRule="auto"/>
              <w:ind w:left="51" w:right="-15" w:firstLine="3"/>
              <w:rPr>
                <w:i/>
                <w:iCs/>
                <w:color w:val="030303"/>
                <w:w w:val="105"/>
                <w:sz w:val="21"/>
                <w:szCs w:val="21"/>
              </w:rPr>
            </w:pPr>
            <w:r>
              <w:rPr>
                <w:i/>
                <w:iCs/>
                <w:color w:val="131313"/>
                <w:w w:val="105"/>
                <w:sz w:val="21"/>
                <w:szCs w:val="21"/>
              </w:rPr>
              <w:t xml:space="preserve">WLSP FSER </w:t>
            </w:r>
            <w:r>
              <w:rPr>
                <w:i/>
                <w:iCs/>
                <w:color w:val="030303"/>
                <w:w w:val="105"/>
                <w:sz w:val="21"/>
                <w:szCs w:val="21"/>
              </w:rPr>
              <w:t xml:space="preserve">Messaging </w:t>
            </w:r>
            <w:r>
              <w:rPr>
                <w:i/>
                <w:iCs/>
                <w:color w:val="131313"/>
                <w:w w:val="105"/>
                <w:sz w:val="21"/>
                <w:szCs w:val="21"/>
              </w:rPr>
              <w:t xml:space="preserve">appears with </w:t>
            </w:r>
            <w:r>
              <w:rPr>
                <w:i/>
                <w:iCs/>
                <w:color w:val="030303"/>
                <w:w w:val="105"/>
                <w:sz w:val="21"/>
                <w:szCs w:val="21"/>
              </w:rPr>
              <w:t xml:space="preserve">a </w:t>
            </w:r>
            <w:r>
              <w:rPr>
                <w:i/>
                <w:iCs/>
                <w:color w:val="131313"/>
                <w:w w:val="105"/>
                <w:sz w:val="21"/>
                <w:szCs w:val="21"/>
              </w:rPr>
              <w:t xml:space="preserve">message that the attachment has </w:t>
            </w:r>
            <w:r>
              <w:rPr>
                <w:i/>
                <w:iCs/>
                <w:color w:val="030303"/>
                <w:w w:val="105"/>
                <w:sz w:val="21"/>
                <w:szCs w:val="21"/>
              </w:rPr>
              <w:t>been deleted. An Ok button</w:t>
            </w:r>
            <w:r>
              <w:rPr>
                <w:i/>
                <w:iCs/>
                <w:color w:val="030303"/>
                <w:spacing w:val="-8"/>
                <w:w w:val="105"/>
                <w:sz w:val="21"/>
                <w:szCs w:val="21"/>
              </w:rPr>
              <w:t xml:space="preserve"> </w:t>
            </w:r>
            <w:r>
              <w:rPr>
                <w:i/>
                <w:iCs/>
                <w:color w:val="030303"/>
                <w:w w:val="105"/>
                <w:sz w:val="21"/>
                <w:szCs w:val="21"/>
              </w:rPr>
              <w:t>displays.</w:t>
            </w:r>
          </w:p>
        </w:tc>
        <w:tc>
          <w:tcPr>
            <w:tcW w:w="189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5"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806"/>
        </w:trPr>
        <w:tc>
          <w:tcPr>
            <w:tcW w:w="72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9"/>
              <w:ind w:left="199" w:right="127"/>
              <w:jc w:val="center"/>
              <w:rPr>
                <w:color w:val="030303"/>
                <w:w w:val="105"/>
                <w:sz w:val="21"/>
                <w:szCs w:val="21"/>
              </w:rPr>
            </w:pPr>
            <w:r>
              <w:rPr>
                <w:color w:val="030303"/>
                <w:w w:val="105"/>
                <w:sz w:val="21"/>
                <w:szCs w:val="21"/>
              </w:rPr>
              <w:t>17.</w:t>
            </w:r>
          </w:p>
        </w:tc>
        <w:tc>
          <w:tcPr>
            <w:tcW w:w="3779"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9"/>
              <w:ind w:left="54"/>
              <w:rPr>
                <w:color w:val="030303"/>
                <w:w w:val="110"/>
                <w:sz w:val="20"/>
                <w:szCs w:val="20"/>
              </w:rPr>
            </w:pPr>
            <w:r>
              <w:rPr>
                <w:color w:val="030303"/>
                <w:w w:val="110"/>
                <w:sz w:val="20"/>
                <w:szCs w:val="20"/>
              </w:rPr>
              <w:t xml:space="preserve">Click on the </w:t>
            </w:r>
            <w:r>
              <w:rPr>
                <w:b/>
                <w:bCs/>
                <w:color w:val="030303"/>
                <w:w w:val="110"/>
                <w:sz w:val="21"/>
                <w:szCs w:val="21"/>
              </w:rPr>
              <w:t xml:space="preserve">OK </w:t>
            </w:r>
            <w:r>
              <w:rPr>
                <w:color w:val="030303"/>
                <w:w w:val="110"/>
                <w:sz w:val="20"/>
                <w:szCs w:val="20"/>
              </w:rPr>
              <w:t>button.</w:t>
            </w:r>
          </w:p>
        </w:tc>
        <w:tc>
          <w:tcPr>
            <w:tcW w:w="342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4" w:line="237" w:lineRule="exact"/>
              <w:ind w:left="61"/>
              <w:rPr>
                <w:i/>
                <w:iCs/>
                <w:color w:val="030303"/>
                <w:w w:val="105"/>
                <w:sz w:val="21"/>
                <w:szCs w:val="21"/>
              </w:rPr>
            </w:pPr>
            <w:r>
              <w:rPr>
                <w:i/>
                <w:iCs/>
                <w:color w:val="030303"/>
                <w:w w:val="105"/>
                <w:sz w:val="21"/>
                <w:szCs w:val="21"/>
              </w:rPr>
              <w:t>Th</w:t>
            </w:r>
            <w:r>
              <w:rPr>
                <w:i/>
                <w:iCs/>
                <w:color w:val="242424"/>
                <w:w w:val="105"/>
                <w:sz w:val="21"/>
                <w:szCs w:val="21"/>
              </w:rPr>
              <w:t xml:space="preserve">e </w:t>
            </w:r>
            <w:r>
              <w:rPr>
                <w:i/>
                <w:iCs/>
                <w:color w:val="030303"/>
                <w:w w:val="105"/>
                <w:sz w:val="21"/>
                <w:szCs w:val="21"/>
              </w:rPr>
              <w:t>Remove Current</w:t>
            </w:r>
            <w:r>
              <w:rPr>
                <w:i/>
                <w:iCs/>
                <w:color w:val="030303"/>
                <w:spacing w:val="-18"/>
                <w:w w:val="105"/>
                <w:sz w:val="21"/>
                <w:szCs w:val="21"/>
              </w:rPr>
              <w:t xml:space="preserve"> </w:t>
            </w:r>
            <w:r>
              <w:rPr>
                <w:i/>
                <w:iCs/>
                <w:color w:val="030303"/>
                <w:w w:val="105"/>
                <w:sz w:val="21"/>
                <w:szCs w:val="21"/>
              </w:rPr>
              <w:t>FSER</w:t>
            </w:r>
          </w:p>
          <w:p w:rsidR="00A8353F" w:rsidRDefault="0071444F">
            <w:pPr>
              <w:pStyle w:val="TableParagraph"/>
              <w:kinsoku w:val="0"/>
              <w:overflowPunct w:val="0"/>
              <w:spacing w:line="283" w:lineRule="exact"/>
              <w:ind w:left="64"/>
              <w:rPr>
                <w:i/>
                <w:iCs/>
                <w:color w:val="030303"/>
                <w:w w:val="85"/>
                <w:sz w:val="25"/>
                <w:szCs w:val="25"/>
              </w:rPr>
            </w:pPr>
            <w:r>
              <w:rPr>
                <w:i/>
                <w:iCs/>
                <w:color w:val="030303"/>
                <w:w w:val="85"/>
                <w:sz w:val="25"/>
                <w:szCs w:val="25"/>
              </w:rPr>
              <w:t>Attachments  page</w:t>
            </w:r>
            <w:r>
              <w:rPr>
                <w:i/>
                <w:iCs/>
                <w:color w:val="030303"/>
                <w:spacing w:val="17"/>
                <w:w w:val="85"/>
                <w:sz w:val="25"/>
                <w:szCs w:val="25"/>
              </w:rPr>
              <w:t xml:space="preserve"> </w:t>
            </w:r>
            <w:r>
              <w:rPr>
                <w:i/>
                <w:iCs/>
                <w:color w:val="030303"/>
                <w:w w:val="85"/>
                <w:sz w:val="25"/>
                <w:szCs w:val="25"/>
              </w:rPr>
              <w:t>displays.</w:t>
            </w:r>
          </w:p>
        </w:tc>
        <w:tc>
          <w:tcPr>
            <w:tcW w:w="189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5"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82"/>
        </w:trPr>
        <w:tc>
          <w:tcPr>
            <w:tcW w:w="72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8"/>
              <w:ind w:left="199" w:right="122"/>
              <w:jc w:val="center"/>
              <w:rPr>
                <w:color w:val="030303"/>
                <w:w w:val="110"/>
                <w:sz w:val="20"/>
                <w:szCs w:val="20"/>
              </w:rPr>
            </w:pPr>
            <w:r>
              <w:rPr>
                <w:color w:val="030303"/>
                <w:w w:val="110"/>
                <w:sz w:val="20"/>
                <w:szCs w:val="20"/>
              </w:rPr>
              <w:t>18.</w:t>
            </w:r>
          </w:p>
        </w:tc>
        <w:tc>
          <w:tcPr>
            <w:tcW w:w="3779"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4"/>
              <w:ind w:left="59"/>
              <w:rPr>
                <w:color w:val="414141"/>
                <w:w w:val="105"/>
                <w:sz w:val="20"/>
                <w:szCs w:val="20"/>
              </w:rPr>
            </w:pPr>
            <w:r>
              <w:rPr>
                <w:color w:val="030303"/>
                <w:w w:val="105"/>
                <w:sz w:val="20"/>
                <w:szCs w:val="20"/>
              </w:rPr>
              <w:t xml:space="preserve">Click on </w:t>
            </w:r>
            <w:r>
              <w:rPr>
                <w:color w:val="131313"/>
                <w:w w:val="105"/>
                <w:sz w:val="20"/>
                <w:szCs w:val="20"/>
              </w:rPr>
              <w:t xml:space="preserve">the </w:t>
            </w:r>
            <w:r>
              <w:rPr>
                <w:b/>
                <w:bCs/>
                <w:color w:val="030303"/>
                <w:w w:val="105"/>
                <w:sz w:val="21"/>
                <w:szCs w:val="21"/>
              </w:rPr>
              <w:t xml:space="preserve">Log Out </w:t>
            </w:r>
            <w:r>
              <w:rPr>
                <w:color w:val="030303"/>
                <w:w w:val="105"/>
                <w:sz w:val="20"/>
                <w:szCs w:val="20"/>
              </w:rPr>
              <w:t>button</w:t>
            </w:r>
            <w:r>
              <w:rPr>
                <w:color w:val="414141"/>
                <w:w w:val="105"/>
                <w:sz w:val="20"/>
                <w:szCs w:val="20"/>
              </w:rPr>
              <w:t>.</w:t>
            </w:r>
          </w:p>
        </w:tc>
        <w:tc>
          <w:tcPr>
            <w:tcW w:w="342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9" w:line="247" w:lineRule="auto"/>
              <w:ind w:left="57" w:right="40" w:firstLine="3"/>
              <w:rPr>
                <w:i/>
                <w:iCs/>
                <w:color w:val="030303"/>
                <w:w w:val="105"/>
                <w:sz w:val="21"/>
                <w:szCs w:val="21"/>
              </w:rPr>
            </w:pPr>
            <w:r>
              <w:rPr>
                <w:i/>
                <w:iCs/>
                <w:color w:val="030303"/>
                <w:w w:val="105"/>
                <w:sz w:val="21"/>
                <w:szCs w:val="21"/>
              </w:rPr>
              <w:t>Th</w:t>
            </w:r>
            <w:r>
              <w:rPr>
                <w:i/>
                <w:iCs/>
                <w:color w:val="242424"/>
                <w:w w:val="105"/>
                <w:sz w:val="21"/>
                <w:szCs w:val="21"/>
              </w:rPr>
              <w:t xml:space="preserve">e </w:t>
            </w:r>
            <w:r>
              <w:rPr>
                <w:i/>
                <w:iCs/>
                <w:color w:val="030303"/>
                <w:w w:val="105"/>
                <w:sz w:val="21"/>
                <w:szCs w:val="21"/>
              </w:rPr>
              <w:t xml:space="preserve">WLSP </w:t>
            </w:r>
            <w:r>
              <w:rPr>
                <w:i/>
                <w:iCs/>
                <w:color w:val="131313"/>
                <w:w w:val="105"/>
                <w:sz w:val="21"/>
                <w:szCs w:val="21"/>
              </w:rPr>
              <w:t xml:space="preserve">FSER </w:t>
            </w:r>
            <w:r>
              <w:rPr>
                <w:i/>
                <w:iCs/>
                <w:color w:val="030303"/>
                <w:w w:val="105"/>
                <w:sz w:val="21"/>
                <w:szCs w:val="21"/>
              </w:rPr>
              <w:t xml:space="preserve">Welcome </w:t>
            </w:r>
            <w:r>
              <w:rPr>
                <w:i/>
                <w:iCs/>
                <w:color w:val="131313"/>
                <w:w w:val="105"/>
                <w:sz w:val="21"/>
                <w:szCs w:val="21"/>
              </w:rPr>
              <w:t xml:space="preserve">page </w:t>
            </w:r>
            <w:r>
              <w:rPr>
                <w:i/>
                <w:iCs/>
                <w:color w:val="030303"/>
                <w:w w:val="105"/>
                <w:sz w:val="21"/>
                <w:szCs w:val="21"/>
              </w:rPr>
              <w:t>displays.</w:t>
            </w:r>
          </w:p>
        </w:tc>
        <w:tc>
          <w:tcPr>
            <w:tcW w:w="1894"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5"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bl>
    <w:p w:rsidR="00A8353F" w:rsidRDefault="00A8353F">
      <w:pPr>
        <w:rPr>
          <w:sz w:val="6"/>
          <w:szCs w:val="6"/>
        </w:rPr>
        <w:sectPr w:rsidR="00A8353F">
          <w:pgSz w:w="12240" w:h="15840"/>
          <w:pgMar w:top="1480" w:right="240" w:bottom="820" w:left="520" w:header="0" w:footer="614" w:gutter="0"/>
          <w:cols w:space="720"/>
          <w:noEndnote/>
        </w:sectPr>
      </w:pPr>
    </w:p>
    <w:tbl>
      <w:tblPr>
        <w:tblW w:w="0" w:type="auto"/>
        <w:tblInd w:w="197" w:type="dxa"/>
        <w:tblLayout w:type="fixed"/>
        <w:tblCellMar>
          <w:left w:w="0" w:type="dxa"/>
          <w:right w:w="0" w:type="dxa"/>
        </w:tblCellMar>
        <w:tblLook w:val="0000" w:firstRow="0" w:lastRow="0" w:firstColumn="0" w:lastColumn="0" w:noHBand="0" w:noVBand="0"/>
      </w:tblPr>
      <w:tblGrid>
        <w:gridCol w:w="712"/>
        <w:gridCol w:w="3779"/>
        <w:gridCol w:w="3433"/>
        <w:gridCol w:w="1890"/>
        <w:gridCol w:w="635"/>
        <w:gridCol w:w="630"/>
      </w:tblGrid>
      <w:tr w:rsidR="00A8353F">
        <w:trPr>
          <w:trHeight w:val="465"/>
        </w:trPr>
        <w:tc>
          <w:tcPr>
            <w:tcW w:w="11079"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128"/>
              <w:ind w:left="43"/>
              <w:rPr>
                <w:b/>
                <w:bCs/>
                <w:color w:val="010101"/>
                <w:w w:val="105"/>
                <w:sz w:val="21"/>
                <w:szCs w:val="21"/>
              </w:rPr>
            </w:pPr>
            <w:r>
              <w:rPr>
                <w:b/>
                <w:bCs/>
                <w:color w:val="010101"/>
                <w:w w:val="105"/>
                <w:sz w:val="21"/>
                <w:szCs w:val="21"/>
              </w:rPr>
              <w:t>Modifying FSER Fields</w:t>
            </w:r>
          </w:p>
        </w:tc>
      </w:tr>
      <w:tr w:rsidR="00A8353F">
        <w:trPr>
          <w:trHeight w:val="977"/>
        </w:trPr>
        <w:tc>
          <w:tcPr>
            <w:tcW w:w="712"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6" w:line="439" w:lineRule="auto"/>
              <w:ind w:left="169" w:right="31" w:hanging="90"/>
              <w:rPr>
                <w:b/>
                <w:bCs/>
                <w:color w:val="010101"/>
                <w:w w:val="105"/>
                <w:sz w:val="21"/>
                <w:szCs w:val="21"/>
              </w:rPr>
            </w:pPr>
            <w:r>
              <w:rPr>
                <w:b/>
                <w:bCs/>
                <w:color w:val="010101"/>
                <w:w w:val="105"/>
                <w:sz w:val="21"/>
                <w:szCs w:val="21"/>
              </w:rPr>
              <w:t>STEP NO.</w:t>
            </w:r>
          </w:p>
        </w:tc>
        <w:tc>
          <w:tcPr>
            <w:tcW w:w="3779"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1"/>
              <w:ind w:left="1421" w:right="1386"/>
              <w:jc w:val="center"/>
              <w:rPr>
                <w:b/>
                <w:bCs/>
                <w:color w:val="010101"/>
                <w:w w:val="105"/>
                <w:sz w:val="21"/>
                <w:szCs w:val="21"/>
              </w:rPr>
            </w:pPr>
            <w:r>
              <w:rPr>
                <w:b/>
                <w:bCs/>
                <w:color w:val="010101"/>
                <w:w w:val="105"/>
                <w:sz w:val="21"/>
                <w:szCs w:val="21"/>
              </w:rPr>
              <w:t>ACTION</w:t>
            </w:r>
          </w:p>
        </w:tc>
        <w:tc>
          <w:tcPr>
            <w:tcW w:w="3433"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6"/>
              <w:ind w:left="1311" w:right="1271"/>
              <w:jc w:val="center"/>
              <w:rPr>
                <w:b/>
                <w:bCs/>
                <w:color w:val="010101"/>
                <w:w w:val="105"/>
                <w:sz w:val="21"/>
                <w:szCs w:val="21"/>
              </w:rPr>
            </w:pPr>
            <w:r>
              <w:rPr>
                <w:b/>
                <w:bCs/>
                <w:color w:val="010101"/>
                <w:w w:val="105"/>
                <w:sz w:val="21"/>
                <w:szCs w:val="21"/>
              </w:rPr>
              <w:t>EVENT</w:t>
            </w:r>
          </w:p>
        </w:tc>
        <w:tc>
          <w:tcPr>
            <w:tcW w:w="1890"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0"/>
              <w:ind w:left="297"/>
              <w:rPr>
                <w:b/>
                <w:bCs/>
                <w:color w:val="010101"/>
                <w:w w:val="105"/>
                <w:sz w:val="21"/>
                <w:szCs w:val="21"/>
              </w:rPr>
            </w:pPr>
            <w:r>
              <w:rPr>
                <w:b/>
                <w:bCs/>
                <w:color w:val="010101"/>
                <w:w w:val="105"/>
                <w:sz w:val="21"/>
                <w:szCs w:val="21"/>
              </w:rPr>
              <w:t>COMMENTS</w:t>
            </w:r>
          </w:p>
        </w:tc>
        <w:tc>
          <w:tcPr>
            <w:tcW w:w="635"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0"/>
              <w:ind w:left="50"/>
              <w:rPr>
                <w:b/>
                <w:bCs/>
                <w:color w:val="010101"/>
                <w:w w:val="105"/>
                <w:sz w:val="21"/>
                <w:szCs w:val="21"/>
              </w:rPr>
            </w:pPr>
            <w:r>
              <w:rPr>
                <w:b/>
                <w:bCs/>
                <w:color w:val="010101"/>
                <w:w w:val="105"/>
                <w:sz w:val="21"/>
                <w:szCs w:val="21"/>
              </w:rPr>
              <w:t>PASS</w:t>
            </w:r>
          </w:p>
        </w:tc>
        <w:tc>
          <w:tcPr>
            <w:tcW w:w="630"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0"/>
              <w:ind w:left="50"/>
              <w:rPr>
                <w:b/>
                <w:bCs/>
                <w:color w:val="010101"/>
                <w:w w:val="105"/>
                <w:sz w:val="21"/>
                <w:szCs w:val="21"/>
              </w:rPr>
            </w:pPr>
            <w:r>
              <w:rPr>
                <w:b/>
                <w:bCs/>
                <w:color w:val="010101"/>
                <w:w w:val="105"/>
                <w:sz w:val="21"/>
                <w:szCs w:val="21"/>
              </w:rPr>
              <w:t>FAIL</w:t>
            </w:r>
          </w:p>
        </w:tc>
      </w:tr>
      <w:tr w:rsidR="00A8353F">
        <w:trPr>
          <w:trHeight w:val="450"/>
        </w:trPr>
        <w:tc>
          <w:tcPr>
            <w:tcW w:w="11079" w:type="dxa"/>
            <w:gridSpan w:val="6"/>
            <w:tcBorders>
              <w:top w:val="single" w:sz="12" w:space="0" w:color="000000"/>
              <w:left w:val="single" w:sz="12" w:space="0" w:color="000000"/>
              <w:bottom w:val="single" w:sz="12" w:space="0" w:color="000000"/>
              <w:right w:val="single" w:sz="12" w:space="0" w:color="000000"/>
            </w:tcBorders>
          </w:tcPr>
          <w:p w:rsidR="00A8353F" w:rsidRDefault="0071444F">
            <w:pPr>
              <w:pStyle w:val="TableParagraph"/>
              <w:tabs>
                <w:tab w:val="left" w:pos="5548"/>
                <w:tab w:val="left" w:pos="6401"/>
                <w:tab w:val="left" w:pos="8551"/>
                <w:tab w:val="left" w:pos="9583"/>
                <w:tab w:val="left" w:pos="10945"/>
              </w:tabs>
              <w:kinsoku w:val="0"/>
              <w:overflowPunct w:val="0"/>
              <w:spacing w:line="65" w:lineRule="auto"/>
              <w:ind w:left="1452"/>
              <w:rPr>
                <w:rFonts w:ascii="Arial" w:hAnsi="Arial" w:cs="Arial"/>
                <w:color w:val="8C8C8C"/>
                <w:spacing w:val="-1"/>
                <w:w w:val="58"/>
                <w:position w:val="-2"/>
                <w:sz w:val="17"/>
                <w:szCs w:val="17"/>
              </w:rPr>
            </w:pPr>
            <w:r>
              <w:rPr>
                <w:rFonts w:ascii="Arial" w:hAnsi="Arial" w:cs="Arial"/>
                <w:color w:val="8C8C8C"/>
                <w:w w:val="105"/>
                <w:sz w:val="9"/>
                <w:szCs w:val="9"/>
              </w:rPr>
              <w:t>.</w:t>
            </w:r>
            <w:r>
              <w:rPr>
                <w:rFonts w:ascii="Arial" w:hAnsi="Arial" w:cs="Arial"/>
                <w:color w:val="8C8C8C"/>
                <w:sz w:val="9"/>
                <w:szCs w:val="9"/>
              </w:rPr>
              <w:tab/>
            </w:r>
            <w:r>
              <w:rPr>
                <w:color w:val="8C8C8C"/>
                <w:spacing w:val="-1"/>
                <w:w w:val="81"/>
                <w:position w:val="-13"/>
              </w:rPr>
              <w:t>•</w:t>
            </w:r>
            <w:r>
              <w:rPr>
                <w:color w:val="8C8C8C"/>
                <w:w w:val="81"/>
                <w:position w:val="-13"/>
              </w:rPr>
              <w:t>'</w:t>
            </w:r>
            <w:r>
              <w:rPr>
                <w:color w:val="8C8C8C"/>
                <w:position w:val="-13"/>
              </w:rPr>
              <w:tab/>
            </w:r>
            <w:r>
              <w:rPr>
                <w:rFonts w:ascii="Arial" w:hAnsi="Arial" w:cs="Arial"/>
                <w:color w:val="8C8C8C"/>
                <w:spacing w:val="-1"/>
                <w:w w:val="59"/>
                <w:sz w:val="12"/>
                <w:szCs w:val="12"/>
              </w:rPr>
              <w:t>...</w:t>
            </w:r>
            <w:r>
              <w:rPr>
                <w:rFonts w:ascii="Arial" w:hAnsi="Arial" w:cs="Arial"/>
                <w:color w:val="8C8C8C"/>
                <w:w w:val="105"/>
                <w:sz w:val="9"/>
                <w:szCs w:val="9"/>
              </w:rPr>
              <w:t>·</w:t>
            </w:r>
            <w:r>
              <w:rPr>
                <w:rFonts w:ascii="Arial" w:hAnsi="Arial" w:cs="Arial"/>
                <w:color w:val="8C8C8C"/>
                <w:sz w:val="9"/>
                <w:szCs w:val="9"/>
              </w:rPr>
              <w:tab/>
            </w:r>
            <w:r>
              <w:rPr>
                <w:i/>
                <w:iCs/>
                <w:color w:val="8C8C8C"/>
                <w:w w:val="78"/>
                <w:position w:val="-15"/>
                <w:sz w:val="26"/>
                <w:szCs w:val="26"/>
              </w:rPr>
              <w:t>/</w:t>
            </w:r>
            <w:r>
              <w:rPr>
                <w:i/>
                <w:iCs/>
                <w:color w:val="8C8C8C"/>
                <w:position w:val="-15"/>
                <w:sz w:val="26"/>
                <w:szCs w:val="26"/>
              </w:rPr>
              <w:tab/>
            </w:r>
            <w:r>
              <w:rPr>
                <w:rFonts w:ascii="Arial" w:hAnsi="Arial" w:cs="Arial"/>
                <w:color w:val="4D4D4D"/>
                <w:spacing w:val="-1"/>
                <w:w w:val="78"/>
                <w:sz w:val="18"/>
                <w:szCs w:val="18"/>
              </w:rPr>
              <w:t>.</w:t>
            </w:r>
            <w:r>
              <w:rPr>
                <w:rFonts w:ascii="Arial" w:hAnsi="Arial" w:cs="Arial"/>
                <w:color w:val="8C8C8C"/>
                <w:spacing w:val="-1"/>
                <w:w w:val="51"/>
                <w:sz w:val="18"/>
                <w:szCs w:val="18"/>
              </w:rPr>
              <w:t>.</w:t>
            </w:r>
            <w:r>
              <w:rPr>
                <w:rFonts w:ascii="Arial" w:hAnsi="Arial" w:cs="Arial"/>
                <w:color w:val="8C8C8C"/>
                <w:spacing w:val="-17"/>
                <w:w w:val="51"/>
                <w:sz w:val="18"/>
                <w:szCs w:val="18"/>
              </w:rPr>
              <w:t>.</w:t>
            </w:r>
            <w:r>
              <w:rPr>
                <w:rFonts w:ascii="Arial" w:hAnsi="Arial" w:cs="Arial"/>
                <w:color w:val="8C8C8C"/>
                <w:w w:val="105"/>
                <w:sz w:val="9"/>
                <w:szCs w:val="9"/>
              </w:rPr>
              <w:t>·</w:t>
            </w:r>
            <w:r>
              <w:rPr>
                <w:rFonts w:ascii="Arial" w:hAnsi="Arial" w:cs="Arial"/>
                <w:color w:val="8C8C8C"/>
                <w:sz w:val="9"/>
                <w:szCs w:val="9"/>
              </w:rPr>
              <w:tab/>
            </w:r>
            <w:r>
              <w:rPr>
                <w:rFonts w:ascii="Arial" w:hAnsi="Arial" w:cs="Arial"/>
                <w:color w:val="8C8C8C"/>
                <w:spacing w:val="-1"/>
                <w:w w:val="58"/>
                <w:position w:val="-2"/>
                <w:sz w:val="17"/>
                <w:szCs w:val="17"/>
              </w:rPr>
              <w:t>..</w:t>
            </w:r>
          </w:p>
          <w:p w:rsidR="00A8353F" w:rsidRDefault="0071444F">
            <w:pPr>
              <w:pStyle w:val="TableParagraph"/>
              <w:tabs>
                <w:tab w:val="left" w:pos="1309"/>
                <w:tab w:val="left" w:pos="1665"/>
                <w:tab w:val="left" w:pos="2623"/>
                <w:tab w:val="left" w:pos="2971"/>
                <w:tab w:val="left" w:pos="3295"/>
                <w:tab w:val="left" w:pos="3894"/>
                <w:tab w:val="left" w:pos="5908"/>
                <w:tab w:val="left" w:pos="6364"/>
                <w:tab w:val="left" w:pos="7125"/>
                <w:tab w:val="left" w:pos="8856"/>
                <w:tab w:val="left" w:pos="9223"/>
                <w:tab w:val="left" w:pos="10072"/>
                <w:tab w:val="left" w:pos="10412"/>
              </w:tabs>
              <w:kinsoku w:val="0"/>
              <w:overflowPunct w:val="0"/>
              <w:spacing w:line="111" w:lineRule="exact"/>
              <w:ind w:left="318"/>
              <w:rPr>
                <w:rFonts w:ascii="Arial" w:hAnsi="Arial" w:cs="Arial"/>
                <w:color w:val="8C8C8C"/>
                <w:w w:val="65"/>
                <w:position w:val="9"/>
                <w:sz w:val="21"/>
                <w:szCs w:val="21"/>
              </w:rPr>
            </w:pPr>
            <w:r>
              <w:rPr>
                <w:rFonts w:ascii="Arial" w:hAnsi="Arial" w:cs="Arial"/>
                <w:color w:val="8C8C8C"/>
                <w:w w:val="105"/>
                <w:position w:val="2"/>
                <w:sz w:val="9"/>
                <w:szCs w:val="9"/>
              </w:rPr>
              <w:t>.</w:t>
            </w:r>
            <w:r>
              <w:rPr>
                <w:rFonts w:ascii="Arial" w:hAnsi="Arial" w:cs="Arial"/>
                <w:color w:val="8C8C8C"/>
                <w:position w:val="2"/>
                <w:sz w:val="9"/>
                <w:szCs w:val="9"/>
              </w:rPr>
              <w:tab/>
            </w:r>
            <w:r>
              <w:rPr>
                <w:rFonts w:ascii="Arial" w:hAnsi="Arial" w:cs="Arial"/>
                <w:color w:val="383838"/>
                <w:w w:val="78"/>
                <w:position w:val="2"/>
                <w:sz w:val="18"/>
                <w:szCs w:val="18"/>
              </w:rPr>
              <w:t>.</w:t>
            </w:r>
            <w:r>
              <w:rPr>
                <w:rFonts w:ascii="Arial" w:hAnsi="Arial" w:cs="Arial"/>
                <w:color w:val="383838"/>
                <w:position w:val="2"/>
                <w:sz w:val="18"/>
                <w:szCs w:val="18"/>
              </w:rPr>
              <w:tab/>
            </w:r>
            <w:r>
              <w:rPr>
                <w:rFonts w:ascii="Arial" w:hAnsi="Arial" w:cs="Arial"/>
                <w:color w:val="383838"/>
                <w:spacing w:val="-1"/>
                <w:w w:val="51"/>
                <w:position w:val="2"/>
                <w:sz w:val="18"/>
                <w:szCs w:val="18"/>
              </w:rPr>
              <w:t>.</w:t>
            </w:r>
            <w:r>
              <w:rPr>
                <w:rFonts w:ascii="Arial" w:hAnsi="Arial" w:cs="Arial"/>
                <w:color w:val="383838"/>
                <w:w w:val="51"/>
                <w:position w:val="2"/>
                <w:sz w:val="18"/>
                <w:szCs w:val="18"/>
              </w:rPr>
              <w:t>.</w:t>
            </w:r>
            <w:r>
              <w:rPr>
                <w:rFonts w:ascii="Arial" w:hAnsi="Arial" w:cs="Arial"/>
                <w:color w:val="383838"/>
                <w:position w:val="2"/>
                <w:sz w:val="18"/>
                <w:szCs w:val="18"/>
              </w:rPr>
              <w:t xml:space="preserve"> </w:t>
            </w:r>
            <w:r>
              <w:rPr>
                <w:rFonts w:ascii="Arial" w:hAnsi="Arial" w:cs="Arial"/>
                <w:color w:val="383838"/>
                <w:spacing w:val="-7"/>
                <w:position w:val="2"/>
                <w:sz w:val="18"/>
                <w:szCs w:val="18"/>
              </w:rPr>
              <w:t xml:space="preserve"> </w:t>
            </w:r>
            <w:r>
              <w:rPr>
                <w:rFonts w:ascii="Arial" w:hAnsi="Arial" w:cs="Arial"/>
                <w:color w:val="8C8C8C"/>
                <w:w w:val="51"/>
                <w:position w:val="2"/>
                <w:sz w:val="18"/>
                <w:szCs w:val="18"/>
              </w:rPr>
              <w:t>.</w:t>
            </w:r>
            <w:r>
              <w:rPr>
                <w:rFonts w:ascii="Arial" w:hAnsi="Arial" w:cs="Arial"/>
                <w:color w:val="8C8C8C"/>
                <w:spacing w:val="-23"/>
                <w:position w:val="2"/>
                <w:sz w:val="18"/>
                <w:szCs w:val="18"/>
              </w:rPr>
              <w:t xml:space="preserve"> </w:t>
            </w:r>
            <w:r>
              <w:rPr>
                <w:rFonts w:ascii="Arial" w:hAnsi="Arial" w:cs="Arial"/>
                <w:color w:val="BABABA"/>
                <w:w w:val="51"/>
                <w:position w:val="2"/>
                <w:sz w:val="14"/>
                <w:szCs w:val="14"/>
              </w:rPr>
              <w:t>·</w:t>
            </w:r>
            <w:r>
              <w:rPr>
                <w:rFonts w:ascii="Arial" w:hAnsi="Arial" w:cs="Arial"/>
                <w:color w:val="BABABA"/>
                <w:position w:val="2"/>
                <w:sz w:val="14"/>
                <w:szCs w:val="14"/>
              </w:rPr>
              <w:t xml:space="preserve"> </w:t>
            </w:r>
            <w:r>
              <w:rPr>
                <w:rFonts w:ascii="Arial" w:hAnsi="Arial" w:cs="Arial"/>
                <w:color w:val="BABABA"/>
                <w:spacing w:val="-7"/>
                <w:position w:val="2"/>
                <w:sz w:val="14"/>
                <w:szCs w:val="14"/>
              </w:rPr>
              <w:t xml:space="preserve"> </w:t>
            </w:r>
            <w:r>
              <w:rPr>
                <w:rFonts w:ascii="Arial" w:hAnsi="Arial" w:cs="Arial"/>
                <w:color w:val="8C8C8C"/>
                <w:spacing w:val="-1"/>
                <w:w w:val="104"/>
                <w:position w:val="2"/>
                <w:sz w:val="9"/>
                <w:szCs w:val="9"/>
              </w:rPr>
              <w:t>.</w:t>
            </w:r>
            <w:r>
              <w:rPr>
                <w:rFonts w:ascii="Arial" w:hAnsi="Arial" w:cs="Arial"/>
                <w:color w:val="8C8C8C"/>
                <w:w w:val="104"/>
                <w:position w:val="2"/>
                <w:sz w:val="9"/>
                <w:szCs w:val="9"/>
              </w:rPr>
              <w:t>·</w:t>
            </w:r>
            <w:r>
              <w:rPr>
                <w:rFonts w:ascii="Arial" w:hAnsi="Arial" w:cs="Arial"/>
                <w:color w:val="8C8C8C"/>
                <w:position w:val="2"/>
                <w:sz w:val="9"/>
                <w:szCs w:val="9"/>
              </w:rPr>
              <w:t xml:space="preserve">  </w:t>
            </w:r>
            <w:r>
              <w:rPr>
                <w:rFonts w:ascii="Arial" w:hAnsi="Arial" w:cs="Arial"/>
                <w:color w:val="8C8C8C"/>
                <w:spacing w:val="-11"/>
                <w:position w:val="2"/>
                <w:sz w:val="9"/>
                <w:szCs w:val="9"/>
              </w:rPr>
              <w:t xml:space="preserve"> </w:t>
            </w:r>
            <w:r>
              <w:rPr>
                <w:rFonts w:ascii="Arial" w:hAnsi="Arial" w:cs="Arial"/>
                <w:color w:val="383838"/>
                <w:spacing w:val="-1"/>
                <w:w w:val="71"/>
                <w:position w:val="2"/>
                <w:sz w:val="18"/>
                <w:szCs w:val="18"/>
              </w:rPr>
              <w:t>..</w:t>
            </w:r>
            <w:r>
              <w:rPr>
                <w:rFonts w:ascii="Arial" w:hAnsi="Arial" w:cs="Arial"/>
                <w:color w:val="383838"/>
                <w:w w:val="71"/>
                <w:position w:val="2"/>
                <w:sz w:val="18"/>
                <w:szCs w:val="18"/>
              </w:rPr>
              <w:t>.</w:t>
            </w:r>
            <w:r>
              <w:rPr>
                <w:rFonts w:ascii="Arial" w:hAnsi="Arial" w:cs="Arial"/>
                <w:color w:val="383838"/>
                <w:position w:val="2"/>
                <w:sz w:val="18"/>
                <w:szCs w:val="18"/>
              </w:rPr>
              <w:t xml:space="preserve"> </w:t>
            </w:r>
            <w:r>
              <w:rPr>
                <w:rFonts w:ascii="Arial" w:hAnsi="Arial" w:cs="Arial"/>
                <w:color w:val="383838"/>
                <w:spacing w:val="-6"/>
                <w:position w:val="2"/>
                <w:sz w:val="18"/>
                <w:szCs w:val="18"/>
              </w:rPr>
              <w:t xml:space="preserve"> </w:t>
            </w:r>
            <w:r>
              <w:rPr>
                <w:rFonts w:ascii="Arial" w:hAnsi="Arial" w:cs="Arial"/>
                <w:color w:val="8C8C8C"/>
                <w:w w:val="105"/>
                <w:position w:val="2"/>
                <w:sz w:val="9"/>
                <w:szCs w:val="9"/>
              </w:rPr>
              <w:t>.</w:t>
            </w:r>
            <w:r>
              <w:rPr>
                <w:rFonts w:ascii="Arial" w:hAnsi="Arial" w:cs="Arial"/>
                <w:color w:val="8C8C8C"/>
                <w:position w:val="2"/>
                <w:sz w:val="9"/>
                <w:szCs w:val="9"/>
              </w:rPr>
              <w:tab/>
            </w:r>
            <w:r>
              <w:rPr>
                <w:rFonts w:ascii="Arial" w:hAnsi="Arial" w:cs="Arial"/>
                <w:color w:val="8C8C8C"/>
                <w:spacing w:val="-1"/>
                <w:w w:val="67"/>
                <w:position w:val="2"/>
                <w:sz w:val="11"/>
                <w:szCs w:val="11"/>
              </w:rPr>
              <w:t>.</w:t>
            </w:r>
            <w:r>
              <w:rPr>
                <w:rFonts w:ascii="Arial" w:hAnsi="Arial" w:cs="Arial"/>
                <w:color w:val="8C8C8C"/>
                <w:w w:val="67"/>
                <w:position w:val="2"/>
                <w:sz w:val="11"/>
                <w:szCs w:val="11"/>
              </w:rPr>
              <w:t>.</w:t>
            </w:r>
            <w:r>
              <w:rPr>
                <w:rFonts w:ascii="Arial" w:hAnsi="Arial" w:cs="Arial"/>
                <w:color w:val="8C8C8C"/>
                <w:position w:val="2"/>
                <w:sz w:val="11"/>
                <w:szCs w:val="11"/>
              </w:rPr>
              <w:tab/>
            </w:r>
            <w:r>
              <w:rPr>
                <w:rFonts w:ascii="Arial" w:hAnsi="Arial" w:cs="Arial"/>
                <w:color w:val="383838"/>
                <w:spacing w:val="-11"/>
                <w:w w:val="105"/>
                <w:position w:val="2"/>
                <w:sz w:val="9"/>
                <w:szCs w:val="9"/>
              </w:rPr>
              <w:t>.</w:t>
            </w:r>
            <w:r>
              <w:rPr>
                <w:rFonts w:ascii="Arial" w:hAnsi="Arial" w:cs="Arial"/>
                <w:color w:val="4D4D4D"/>
                <w:spacing w:val="21"/>
                <w:w w:val="28"/>
                <w:position w:val="2"/>
                <w:sz w:val="34"/>
                <w:szCs w:val="34"/>
              </w:rPr>
              <w:t>.</w:t>
            </w:r>
            <w:r>
              <w:rPr>
                <w:rFonts w:ascii="Arial" w:hAnsi="Arial" w:cs="Arial"/>
                <w:color w:val="8C8C8C"/>
                <w:spacing w:val="-1"/>
                <w:w w:val="28"/>
                <w:position w:val="2"/>
                <w:sz w:val="34"/>
                <w:szCs w:val="34"/>
              </w:rPr>
              <w:t>.</w:t>
            </w:r>
            <w:r>
              <w:rPr>
                <w:rFonts w:ascii="Arial" w:hAnsi="Arial" w:cs="Arial"/>
                <w:color w:val="8C8C8C"/>
                <w:w w:val="28"/>
                <w:position w:val="2"/>
                <w:sz w:val="34"/>
                <w:szCs w:val="34"/>
              </w:rPr>
              <w:t>.</w:t>
            </w:r>
            <w:r>
              <w:rPr>
                <w:rFonts w:ascii="Arial" w:hAnsi="Arial" w:cs="Arial"/>
                <w:color w:val="8C8C8C"/>
                <w:position w:val="2"/>
                <w:sz w:val="34"/>
                <w:szCs w:val="34"/>
              </w:rPr>
              <w:tab/>
            </w:r>
            <w:r>
              <w:rPr>
                <w:rFonts w:ascii="Arial" w:hAnsi="Arial" w:cs="Arial"/>
                <w:color w:val="383838"/>
                <w:w w:val="28"/>
                <w:position w:val="2"/>
                <w:sz w:val="34"/>
                <w:szCs w:val="34"/>
              </w:rPr>
              <w:t>.</w:t>
            </w:r>
            <w:r>
              <w:rPr>
                <w:rFonts w:ascii="Arial" w:hAnsi="Arial" w:cs="Arial"/>
                <w:color w:val="383838"/>
                <w:position w:val="2"/>
                <w:sz w:val="34"/>
                <w:szCs w:val="34"/>
              </w:rPr>
              <w:t xml:space="preserve"> </w:t>
            </w:r>
            <w:r>
              <w:rPr>
                <w:rFonts w:ascii="Arial" w:hAnsi="Arial" w:cs="Arial"/>
                <w:color w:val="383838"/>
                <w:spacing w:val="-42"/>
                <w:position w:val="2"/>
                <w:sz w:val="34"/>
                <w:szCs w:val="34"/>
              </w:rPr>
              <w:t xml:space="preserve"> </w:t>
            </w:r>
            <w:r>
              <w:rPr>
                <w:rFonts w:ascii="Arial" w:hAnsi="Arial" w:cs="Arial"/>
                <w:color w:val="A1A1A1"/>
                <w:w w:val="68"/>
                <w:position w:val="2"/>
                <w:sz w:val="5"/>
                <w:szCs w:val="5"/>
              </w:rPr>
              <w:t>·..</w:t>
            </w:r>
            <w:r>
              <w:rPr>
                <w:rFonts w:ascii="Arial" w:hAnsi="Arial" w:cs="Arial"/>
                <w:color w:val="A1A1A1"/>
                <w:position w:val="2"/>
                <w:sz w:val="5"/>
                <w:szCs w:val="5"/>
              </w:rPr>
              <w:tab/>
            </w:r>
            <w:r>
              <w:rPr>
                <w:rFonts w:ascii="Arial" w:hAnsi="Arial" w:cs="Arial"/>
                <w:color w:val="8C8C8C"/>
                <w:spacing w:val="-1"/>
                <w:w w:val="58"/>
                <w:position w:val="2"/>
                <w:sz w:val="9"/>
                <w:szCs w:val="9"/>
              </w:rPr>
              <w:t>.·</w:t>
            </w:r>
            <w:r>
              <w:rPr>
                <w:rFonts w:ascii="Arial" w:hAnsi="Arial" w:cs="Arial"/>
                <w:color w:val="8C8C8C"/>
                <w:w w:val="58"/>
                <w:position w:val="2"/>
                <w:sz w:val="9"/>
                <w:szCs w:val="9"/>
              </w:rPr>
              <w:t>.</w:t>
            </w:r>
            <w:r>
              <w:rPr>
                <w:rFonts w:ascii="Arial" w:hAnsi="Arial" w:cs="Arial"/>
                <w:color w:val="8C8C8C"/>
                <w:position w:val="2"/>
                <w:sz w:val="9"/>
                <w:szCs w:val="9"/>
              </w:rPr>
              <w:tab/>
            </w:r>
            <w:r>
              <w:rPr>
                <w:rFonts w:ascii="Arial" w:hAnsi="Arial" w:cs="Arial"/>
                <w:color w:val="8C8C8C"/>
                <w:spacing w:val="-1"/>
                <w:w w:val="55"/>
                <w:position w:val="2"/>
                <w:sz w:val="36"/>
                <w:szCs w:val="36"/>
              </w:rPr>
              <w:t>.</w:t>
            </w:r>
            <w:r>
              <w:rPr>
                <w:rFonts w:ascii="Arial" w:hAnsi="Arial" w:cs="Arial"/>
                <w:color w:val="8C8C8C"/>
                <w:spacing w:val="-31"/>
                <w:w w:val="55"/>
                <w:position w:val="2"/>
                <w:sz w:val="36"/>
                <w:szCs w:val="36"/>
              </w:rPr>
              <w:t>.</w:t>
            </w:r>
            <w:r>
              <w:rPr>
                <w:rFonts w:ascii="Arial" w:hAnsi="Arial" w:cs="Arial"/>
                <w:color w:val="8C8C8C"/>
                <w:w w:val="99"/>
                <w:position w:val="2"/>
                <w:sz w:val="36"/>
                <w:szCs w:val="36"/>
              </w:rPr>
              <w:t>,</w:t>
            </w:r>
            <w:r>
              <w:rPr>
                <w:rFonts w:ascii="Arial" w:hAnsi="Arial" w:cs="Arial"/>
                <w:color w:val="8C8C8C"/>
                <w:position w:val="2"/>
                <w:sz w:val="36"/>
                <w:szCs w:val="36"/>
              </w:rPr>
              <w:tab/>
            </w:r>
            <w:r>
              <w:rPr>
                <w:color w:val="8C8C8C"/>
                <w:w w:val="66"/>
                <w:sz w:val="13"/>
                <w:szCs w:val="13"/>
              </w:rPr>
              <w:t>.</w:t>
            </w:r>
            <w:r>
              <w:rPr>
                <w:color w:val="8C8C8C"/>
                <w:spacing w:val="4"/>
                <w:sz w:val="13"/>
                <w:szCs w:val="13"/>
              </w:rPr>
              <w:t xml:space="preserve"> </w:t>
            </w:r>
            <w:r>
              <w:rPr>
                <w:color w:val="8C8C8C"/>
                <w:w w:val="66"/>
                <w:sz w:val="13"/>
                <w:szCs w:val="13"/>
              </w:rPr>
              <w:t>i</w:t>
            </w:r>
            <w:r>
              <w:rPr>
                <w:color w:val="8C8C8C"/>
                <w:sz w:val="13"/>
                <w:szCs w:val="13"/>
              </w:rPr>
              <w:tab/>
            </w:r>
            <w:r>
              <w:rPr>
                <w:rFonts w:ascii="Arial" w:hAnsi="Arial" w:cs="Arial"/>
                <w:i/>
                <w:iCs/>
                <w:color w:val="4D4D4D"/>
                <w:w w:val="24"/>
                <w:position w:val="1"/>
                <w:sz w:val="16"/>
                <w:szCs w:val="16"/>
              </w:rPr>
              <w:t>•</w:t>
            </w:r>
            <w:r>
              <w:rPr>
                <w:rFonts w:ascii="Arial" w:hAnsi="Arial" w:cs="Arial"/>
                <w:i/>
                <w:iCs/>
                <w:color w:val="4D4D4D"/>
                <w:spacing w:val="-20"/>
                <w:position w:val="1"/>
                <w:sz w:val="16"/>
                <w:szCs w:val="16"/>
              </w:rPr>
              <w:t xml:space="preserve"> </w:t>
            </w:r>
            <w:r>
              <w:rPr>
                <w:rFonts w:ascii="Arial" w:hAnsi="Arial" w:cs="Arial"/>
                <w:i/>
                <w:iCs/>
                <w:color w:val="8C8C8C"/>
                <w:w w:val="24"/>
                <w:position w:val="1"/>
                <w:sz w:val="16"/>
                <w:szCs w:val="16"/>
              </w:rPr>
              <w:t>•</w:t>
            </w:r>
            <w:r>
              <w:rPr>
                <w:rFonts w:ascii="Arial" w:hAnsi="Arial" w:cs="Arial"/>
                <w:i/>
                <w:iCs/>
                <w:color w:val="8C8C8C"/>
                <w:spacing w:val="18"/>
                <w:position w:val="1"/>
                <w:sz w:val="16"/>
                <w:szCs w:val="16"/>
              </w:rPr>
              <w:t xml:space="preserve"> </w:t>
            </w:r>
            <w:r>
              <w:rPr>
                <w:rFonts w:ascii="Arial" w:hAnsi="Arial" w:cs="Arial"/>
                <w:i/>
                <w:iCs/>
                <w:color w:val="8C8C8C"/>
                <w:spacing w:val="5"/>
                <w:w w:val="50"/>
                <w:position w:val="1"/>
                <w:sz w:val="16"/>
                <w:szCs w:val="16"/>
              </w:rPr>
              <w:t>.</w:t>
            </w:r>
            <w:r>
              <w:rPr>
                <w:rFonts w:ascii="Arial" w:hAnsi="Arial" w:cs="Arial"/>
                <w:i/>
                <w:iCs/>
                <w:color w:val="8C8C8C"/>
                <w:w w:val="99"/>
                <w:position w:val="1"/>
                <w:sz w:val="16"/>
                <w:szCs w:val="16"/>
              </w:rPr>
              <w:t>i</w:t>
            </w:r>
            <w:r>
              <w:rPr>
                <w:rFonts w:ascii="Arial" w:hAnsi="Arial" w:cs="Arial"/>
                <w:i/>
                <w:iCs/>
                <w:color w:val="8C8C8C"/>
                <w:position w:val="1"/>
                <w:sz w:val="16"/>
                <w:szCs w:val="16"/>
              </w:rPr>
              <w:tab/>
            </w:r>
            <w:r>
              <w:rPr>
                <w:rFonts w:ascii="Arial" w:hAnsi="Arial" w:cs="Arial"/>
                <w:color w:val="8C8C8C"/>
                <w:w w:val="105"/>
                <w:position w:val="1"/>
                <w:sz w:val="9"/>
                <w:szCs w:val="9"/>
              </w:rPr>
              <w:t>.</w:t>
            </w:r>
            <w:r>
              <w:rPr>
                <w:rFonts w:ascii="Arial" w:hAnsi="Arial" w:cs="Arial"/>
                <w:color w:val="8C8C8C"/>
                <w:position w:val="1"/>
                <w:sz w:val="9"/>
                <w:szCs w:val="9"/>
              </w:rPr>
              <w:tab/>
            </w:r>
            <w:r>
              <w:rPr>
                <w:i/>
                <w:iCs/>
                <w:color w:val="8C8C8C"/>
                <w:w w:val="106"/>
                <w:position w:val="1"/>
                <w:sz w:val="13"/>
                <w:szCs w:val="13"/>
              </w:rPr>
              <w:t>i</w:t>
            </w:r>
            <w:r>
              <w:rPr>
                <w:i/>
                <w:iCs/>
                <w:color w:val="8C8C8C"/>
                <w:position w:val="1"/>
                <w:sz w:val="13"/>
                <w:szCs w:val="13"/>
              </w:rPr>
              <w:tab/>
            </w:r>
            <w:r>
              <w:rPr>
                <w:rFonts w:ascii="Arial" w:hAnsi="Arial" w:cs="Arial"/>
                <w:color w:val="A1A1A1"/>
                <w:spacing w:val="-1"/>
                <w:w w:val="105"/>
                <w:position w:val="9"/>
                <w:sz w:val="21"/>
                <w:szCs w:val="21"/>
              </w:rPr>
              <w:t>,</w:t>
            </w:r>
            <w:r>
              <w:rPr>
                <w:rFonts w:ascii="Arial" w:hAnsi="Arial" w:cs="Arial"/>
                <w:color w:val="A1A1A1"/>
                <w:w w:val="105"/>
                <w:position w:val="9"/>
                <w:sz w:val="21"/>
                <w:szCs w:val="21"/>
              </w:rPr>
              <w:t>.</w:t>
            </w:r>
            <w:r>
              <w:rPr>
                <w:rFonts w:ascii="Arial" w:hAnsi="Arial" w:cs="Arial"/>
                <w:color w:val="A1A1A1"/>
                <w:position w:val="9"/>
                <w:sz w:val="21"/>
                <w:szCs w:val="21"/>
              </w:rPr>
              <w:tab/>
            </w:r>
            <w:r>
              <w:rPr>
                <w:rFonts w:ascii="Arial" w:hAnsi="Arial" w:cs="Arial"/>
                <w:color w:val="8C8C8C"/>
                <w:w w:val="65"/>
                <w:position w:val="9"/>
                <w:sz w:val="21"/>
                <w:szCs w:val="21"/>
              </w:rPr>
              <w:t>·&lt;</w:t>
            </w:r>
          </w:p>
          <w:p w:rsidR="00A8353F" w:rsidRDefault="0071444F">
            <w:pPr>
              <w:pStyle w:val="TableParagraph"/>
              <w:kinsoku w:val="0"/>
              <w:overflowPunct w:val="0"/>
              <w:spacing w:line="96" w:lineRule="exact"/>
              <w:ind w:left="57"/>
              <w:rPr>
                <w:i/>
                <w:iCs/>
                <w:color w:val="131313"/>
                <w:sz w:val="21"/>
                <w:szCs w:val="21"/>
              </w:rPr>
            </w:pPr>
            <w:r>
              <w:rPr>
                <w:i/>
                <w:iCs/>
                <w:color w:val="131313"/>
                <w:sz w:val="21"/>
                <w:szCs w:val="21"/>
              </w:rPr>
              <w:t xml:space="preserve">Follow </w:t>
            </w:r>
            <w:r>
              <w:rPr>
                <w:rFonts w:ascii="Arial" w:hAnsi="Arial" w:cs="Arial"/>
                <w:i/>
                <w:iCs/>
                <w:color w:val="131313"/>
                <w:sz w:val="22"/>
                <w:szCs w:val="22"/>
              </w:rPr>
              <w:t xml:space="preserve">th,e </w:t>
            </w:r>
            <w:r>
              <w:rPr>
                <w:rFonts w:ascii="Arial" w:hAnsi="Arial" w:cs="Arial"/>
                <w:i/>
                <w:iCs/>
                <w:color w:val="131313"/>
                <w:sz w:val="23"/>
                <w:szCs w:val="23"/>
              </w:rPr>
              <w:t xml:space="preserve">siepf </w:t>
            </w:r>
            <w:r>
              <w:rPr>
                <w:i/>
                <w:iCs/>
                <w:color w:val="010101"/>
                <w:sz w:val="21"/>
                <w:szCs w:val="21"/>
              </w:rPr>
              <w:t xml:space="preserve">brlowlo </w:t>
            </w:r>
            <w:r>
              <w:rPr>
                <w:i/>
                <w:iCs/>
                <w:color w:val="131313"/>
                <w:sz w:val="21"/>
                <w:szCs w:val="21"/>
              </w:rPr>
              <w:t xml:space="preserve">M:Qdifya </w:t>
            </w:r>
            <w:r>
              <w:rPr>
                <w:i/>
                <w:iCs/>
                <w:color w:val="010101"/>
                <w:sz w:val="21"/>
                <w:szCs w:val="21"/>
              </w:rPr>
              <w:t xml:space="preserve">F$ERalreddy </w:t>
            </w:r>
            <w:r>
              <w:rPr>
                <w:i/>
                <w:iCs/>
                <w:color w:val="131313"/>
                <w:sz w:val="21"/>
                <w:szCs w:val="21"/>
              </w:rPr>
              <w:t>created</w:t>
            </w:r>
          </w:p>
          <w:p w:rsidR="00A8353F" w:rsidRDefault="0071444F">
            <w:pPr>
              <w:pStyle w:val="TableParagraph"/>
              <w:tabs>
                <w:tab w:val="left" w:pos="7921"/>
                <w:tab w:val="left" w:pos="8422"/>
              </w:tabs>
              <w:kinsoku w:val="0"/>
              <w:overflowPunct w:val="0"/>
              <w:spacing w:line="102" w:lineRule="exact"/>
              <w:ind w:left="6823"/>
              <w:rPr>
                <w:i/>
                <w:iCs/>
                <w:color w:val="A1A1A1"/>
                <w:spacing w:val="-1"/>
                <w:w w:val="66"/>
                <w:sz w:val="16"/>
                <w:szCs w:val="16"/>
              </w:rPr>
            </w:pPr>
            <w:r>
              <w:rPr>
                <w:rFonts w:ascii="Arial" w:hAnsi="Arial" w:cs="Arial"/>
                <w:color w:val="8C8C8C"/>
                <w:w w:val="76"/>
                <w:sz w:val="6"/>
                <w:szCs w:val="6"/>
              </w:rPr>
              <w:t>·.</w:t>
            </w:r>
            <w:r>
              <w:rPr>
                <w:rFonts w:ascii="Arial" w:hAnsi="Arial" w:cs="Arial"/>
                <w:color w:val="8C8C8C"/>
                <w:sz w:val="6"/>
                <w:szCs w:val="6"/>
              </w:rPr>
              <w:tab/>
            </w:r>
            <w:r>
              <w:rPr>
                <w:rFonts w:ascii="Arial" w:hAnsi="Arial" w:cs="Arial"/>
                <w:color w:val="8C8C8C"/>
                <w:spacing w:val="-15"/>
                <w:w w:val="94"/>
                <w:sz w:val="10"/>
                <w:szCs w:val="10"/>
              </w:rPr>
              <w:t>·</w:t>
            </w:r>
            <w:r>
              <w:rPr>
                <w:rFonts w:ascii="Arial" w:hAnsi="Arial" w:cs="Arial"/>
                <w:color w:val="8C8C8C"/>
                <w:spacing w:val="-12"/>
                <w:w w:val="94"/>
                <w:sz w:val="10"/>
                <w:szCs w:val="10"/>
              </w:rPr>
              <w:t>.</w:t>
            </w:r>
            <w:r>
              <w:rPr>
                <w:rFonts w:ascii="Arial" w:hAnsi="Arial" w:cs="Arial"/>
                <w:color w:val="8C8C8C"/>
                <w:spacing w:val="-31"/>
                <w:w w:val="94"/>
                <w:sz w:val="10"/>
                <w:szCs w:val="10"/>
              </w:rPr>
              <w:t>·</w:t>
            </w:r>
            <w:r>
              <w:rPr>
                <w:rFonts w:ascii="Arial" w:hAnsi="Arial" w:cs="Arial"/>
                <w:color w:val="4D4D4D"/>
                <w:spacing w:val="-21"/>
                <w:w w:val="94"/>
                <w:sz w:val="10"/>
                <w:szCs w:val="10"/>
              </w:rPr>
              <w:t>·</w:t>
            </w:r>
            <w:r>
              <w:rPr>
                <w:rFonts w:ascii="Arial" w:hAnsi="Arial" w:cs="Arial"/>
                <w:color w:val="8C8C8C"/>
                <w:spacing w:val="-30"/>
                <w:w w:val="94"/>
                <w:sz w:val="10"/>
                <w:szCs w:val="10"/>
              </w:rPr>
              <w:t>·</w:t>
            </w:r>
            <w:r>
              <w:rPr>
                <w:rFonts w:ascii="Arial" w:hAnsi="Arial" w:cs="Arial"/>
                <w:color w:val="8C8C8C"/>
                <w:w w:val="39"/>
                <w:sz w:val="10"/>
                <w:szCs w:val="10"/>
              </w:rPr>
              <w:t>•</w:t>
            </w:r>
            <w:r>
              <w:rPr>
                <w:rFonts w:ascii="Arial" w:hAnsi="Arial" w:cs="Arial"/>
                <w:color w:val="8C8C8C"/>
                <w:spacing w:val="-13"/>
                <w:sz w:val="10"/>
                <w:szCs w:val="10"/>
              </w:rPr>
              <w:t xml:space="preserve"> </w:t>
            </w:r>
            <w:r>
              <w:rPr>
                <w:rFonts w:ascii="Arial" w:hAnsi="Arial" w:cs="Arial"/>
                <w:color w:val="8C8C8C"/>
                <w:spacing w:val="-1"/>
                <w:w w:val="94"/>
                <w:sz w:val="10"/>
                <w:szCs w:val="10"/>
              </w:rPr>
              <w:t>·</w:t>
            </w:r>
            <w:r>
              <w:rPr>
                <w:rFonts w:ascii="Arial" w:hAnsi="Arial" w:cs="Arial"/>
                <w:color w:val="8C8C8C"/>
                <w:w w:val="94"/>
                <w:sz w:val="10"/>
                <w:szCs w:val="10"/>
              </w:rPr>
              <w:t>.</w:t>
            </w:r>
            <w:r>
              <w:rPr>
                <w:rFonts w:ascii="Arial" w:hAnsi="Arial" w:cs="Arial"/>
                <w:color w:val="8C8C8C"/>
                <w:sz w:val="10"/>
                <w:szCs w:val="10"/>
              </w:rPr>
              <w:t xml:space="preserve">  </w:t>
            </w:r>
            <w:r>
              <w:rPr>
                <w:rFonts w:ascii="Arial" w:hAnsi="Arial" w:cs="Arial"/>
                <w:color w:val="8C8C8C"/>
                <w:spacing w:val="6"/>
                <w:sz w:val="10"/>
                <w:szCs w:val="10"/>
              </w:rPr>
              <w:t xml:space="preserve"> </w:t>
            </w:r>
            <w:r>
              <w:rPr>
                <w:rFonts w:ascii="Arial" w:hAnsi="Arial" w:cs="Arial"/>
                <w:color w:val="8C8C8C"/>
                <w:w w:val="89"/>
                <w:sz w:val="19"/>
                <w:szCs w:val="19"/>
              </w:rPr>
              <w:t>\</w:t>
            </w:r>
            <w:r>
              <w:rPr>
                <w:rFonts w:ascii="Arial" w:hAnsi="Arial" w:cs="Arial"/>
                <w:color w:val="8C8C8C"/>
                <w:sz w:val="19"/>
                <w:szCs w:val="19"/>
              </w:rPr>
              <w:tab/>
            </w:r>
            <w:r>
              <w:rPr>
                <w:i/>
                <w:iCs/>
                <w:color w:val="A1A1A1"/>
                <w:spacing w:val="-1"/>
                <w:w w:val="66"/>
                <w:sz w:val="16"/>
                <w:szCs w:val="16"/>
              </w:rPr>
              <w:t>/</w:t>
            </w:r>
            <w:r>
              <w:rPr>
                <w:i/>
                <w:iCs/>
                <w:color w:val="A1A1A1"/>
                <w:spacing w:val="-11"/>
                <w:w w:val="66"/>
                <w:sz w:val="16"/>
                <w:szCs w:val="16"/>
              </w:rPr>
              <w:t>,</w:t>
            </w:r>
            <w:r>
              <w:rPr>
                <w:i/>
                <w:iCs/>
                <w:color w:val="8C8C8C"/>
                <w:spacing w:val="-14"/>
                <w:w w:val="106"/>
                <w:sz w:val="9"/>
                <w:szCs w:val="9"/>
              </w:rPr>
              <w:t>.</w:t>
            </w:r>
            <w:r>
              <w:rPr>
                <w:i/>
                <w:iCs/>
                <w:color w:val="A1A1A1"/>
                <w:spacing w:val="-1"/>
                <w:w w:val="66"/>
                <w:sz w:val="16"/>
                <w:szCs w:val="16"/>
              </w:rPr>
              <w:t>.··</w:t>
            </w:r>
          </w:p>
        </w:tc>
      </w:tr>
      <w:tr w:rsidR="00A8353F">
        <w:trPr>
          <w:trHeight w:val="1741"/>
        </w:trPr>
        <w:tc>
          <w:tcPr>
            <w:tcW w:w="712" w:type="dxa"/>
            <w:tcBorders>
              <w:top w:val="single" w:sz="12"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44"/>
              <w:ind w:left="191" w:right="147"/>
              <w:jc w:val="center"/>
              <w:rPr>
                <w:b/>
                <w:bCs/>
                <w:color w:val="131313"/>
                <w:sz w:val="22"/>
                <w:szCs w:val="22"/>
              </w:rPr>
            </w:pPr>
            <w:r>
              <w:rPr>
                <w:b/>
                <w:bCs/>
                <w:color w:val="131313"/>
                <w:sz w:val="22"/>
                <w:szCs w:val="22"/>
              </w:rPr>
              <w:t>1.</w:t>
            </w:r>
          </w:p>
        </w:tc>
        <w:tc>
          <w:tcPr>
            <w:tcW w:w="3779" w:type="dxa"/>
            <w:tcBorders>
              <w:top w:val="single" w:sz="12"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8" w:line="252" w:lineRule="auto"/>
              <w:ind w:left="60" w:hanging="5"/>
              <w:rPr>
                <w:color w:val="010101"/>
                <w:w w:val="105"/>
                <w:sz w:val="21"/>
                <w:szCs w:val="21"/>
              </w:rPr>
            </w:pPr>
            <w:r>
              <w:rPr>
                <w:color w:val="010101"/>
                <w:w w:val="105"/>
                <w:sz w:val="21"/>
                <w:szCs w:val="21"/>
              </w:rPr>
              <w:t xml:space="preserve">Connect to the WLSP FSER Tool portal from the NGGN network </w:t>
            </w:r>
            <w:r>
              <w:rPr>
                <w:color w:val="131313"/>
                <w:w w:val="105"/>
                <w:sz w:val="21"/>
                <w:szCs w:val="21"/>
              </w:rPr>
              <w:t xml:space="preserve">via </w:t>
            </w:r>
            <w:r>
              <w:rPr>
                <w:color w:val="010101"/>
                <w:w w:val="105"/>
                <w:sz w:val="21"/>
                <w:szCs w:val="21"/>
              </w:rPr>
              <w:t xml:space="preserve">a </w:t>
            </w:r>
            <w:r>
              <w:rPr>
                <w:color w:val="131313"/>
                <w:w w:val="105"/>
                <w:sz w:val="21"/>
                <w:szCs w:val="21"/>
              </w:rPr>
              <w:t xml:space="preserve">web </w:t>
            </w:r>
            <w:r>
              <w:rPr>
                <w:color w:val="010101"/>
                <w:w w:val="105"/>
                <w:sz w:val="21"/>
                <w:szCs w:val="21"/>
              </w:rPr>
              <w:t>browser.</w:t>
            </w:r>
          </w:p>
          <w:p w:rsidR="00A8353F" w:rsidRDefault="0071444F">
            <w:pPr>
              <w:pStyle w:val="TableParagraph"/>
              <w:kinsoku w:val="0"/>
              <w:overflowPunct w:val="0"/>
              <w:spacing w:line="240" w:lineRule="exact"/>
              <w:ind w:left="72"/>
              <w:rPr>
                <w:color w:val="696969"/>
                <w:sz w:val="21"/>
                <w:szCs w:val="21"/>
              </w:rPr>
            </w:pPr>
            <w:r>
              <w:rPr>
                <w:color w:val="383838"/>
                <w:sz w:val="21"/>
                <w:szCs w:val="21"/>
              </w:rPr>
              <w:t>httg ://wl</w:t>
            </w:r>
            <w:r>
              <w:rPr>
                <w:color w:val="696969"/>
                <w:sz w:val="21"/>
                <w:szCs w:val="21"/>
              </w:rPr>
              <w:t>s</w:t>
            </w:r>
            <w:r>
              <w:rPr>
                <w:color w:val="4D4D4D"/>
                <w:sz w:val="21"/>
                <w:szCs w:val="21"/>
              </w:rPr>
              <w:t xml:space="preserve">pfser.is.no rth roggrumman.com </w:t>
            </w:r>
            <w:r>
              <w:rPr>
                <w:color w:val="696969"/>
                <w:sz w:val="21"/>
                <w:szCs w:val="21"/>
              </w:rPr>
              <w:t>/</w:t>
            </w:r>
          </w:p>
        </w:tc>
        <w:tc>
          <w:tcPr>
            <w:tcW w:w="3433" w:type="dxa"/>
            <w:tcBorders>
              <w:top w:val="single" w:sz="12"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48" w:line="256" w:lineRule="auto"/>
              <w:ind w:left="78" w:right="108" w:hanging="20"/>
              <w:rPr>
                <w:i/>
                <w:iCs/>
                <w:color w:val="131313"/>
                <w:w w:val="105"/>
                <w:sz w:val="21"/>
                <w:szCs w:val="21"/>
              </w:rPr>
            </w:pPr>
            <w:r>
              <w:rPr>
                <w:i/>
                <w:iCs/>
                <w:color w:val="010101"/>
                <w:w w:val="105"/>
                <w:sz w:val="21"/>
                <w:szCs w:val="21"/>
              </w:rPr>
              <w:t xml:space="preserve">The </w:t>
            </w:r>
            <w:r>
              <w:rPr>
                <w:i/>
                <w:iCs/>
                <w:color w:val="131313"/>
                <w:w w:val="105"/>
                <w:sz w:val="21"/>
                <w:szCs w:val="21"/>
              </w:rPr>
              <w:t xml:space="preserve">welcome </w:t>
            </w:r>
            <w:r>
              <w:rPr>
                <w:i/>
                <w:iCs/>
                <w:color w:val="010101"/>
                <w:w w:val="105"/>
                <w:sz w:val="21"/>
                <w:szCs w:val="21"/>
              </w:rPr>
              <w:t xml:space="preserve">page for </w:t>
            </w:r>
            <w:r>
              <w:rPr>
                <w:i/>
                <w:iCs/>
                <w:color w:val="131313"/>
                <w:w w:val="105"/>
                <w:sz w:val="21"/>
                <w:szCs w:val="21"/>
              </w:rPr>
              <w:t xml:space="preserve">the WLSP </w:t>
            </w:r>
            <w:r>
              <w:rPr>
                <w:i/>
                <w:iCs/>
                <w:color w:val="010101"/>
                <w:w w:val="105"/>
                <w:sz w:val="21"/>
                <w:szCs w:val="21"/>
              </w:rPr>
              <w:t xml:space="preserve">FSER </w:t>
            </w:r>
            <w:r>
              <w:rPr>
                <w:i/>
                <w:iCs/>
                <w:color w:val="131313"/>
                <w:w w:val="105"/>
                <w:sz w:val="21"/>
                <w:szCs w:val="21"/>
              </w:rPr>
              <w:t xml:space="preserve">tool displays </w:t>
            </w:r>
            <w:r>
              <w:rPr>
                <w:i/>
                <w:iCs/>
                <w:color w:val="010101"/>
                <w:w w:val="105"/>
                <w:sz w:val="21"/>
                <w:szCs w:val="21"/>
              </w:rPr>
              <w:t xml:space="preserve">in the </w:t>
            </w:r>
            <w:r>
              <w:rPr>
                <w:i/>
                <w:iCs/>
                <w:color w:val="131313"/>
                <w:w w:val="105"/>
                <w:sz w:val="21"/>
                <w:szCs w:val="21"/>
              </w:rPr>
              <w:t>browser</w:t>
            </w:r>
          </w:p>
        </w:tc>
        <w:tc>
          <w:tcPr>
            <w:tcW w:w="1890" w:type="dxa"/>
            <w:tcBorders>
              <w:top w:val="single" w:sz="12"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12"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0" w:type="dxa"/>
            <w:tcBorders>
              <w:top w:val="single" w:sz="12"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508"/>
        </w:trPr>
        <w:tc>
          <w:tcPr>
            <w:tcW w:w="712" w:type="dxa"/>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78"/>
              <w:ind w:left="192" w:right="147"/>
              <w:jc w:val="center"/>
              <w:rPr>
                <w:rFonts w:ascii="Arial" w:hAnsi="Arial" w:cs="Arial"/>
                <w:color w:val="131313"/>
                <w:w w:val="105"/>
                <w:sz w:val="19"/>
                <w:szCs w:val="19"/>
              </w:rPr>
            </w:pPr>
            <w:r>
              <w:rPr>
                <w:rFonts w:ascii="Arial" w:hAnsi="Arial" w:cs="Arial"/>
                <w:color w:val="131313"/>
                <w:w w:val="105"/>
                <w:sz w:val="19"/>
                <w:szCs w:val="19"/>
              </w:rPr>
              <w:t>2.</w:t>
            </w:r>
          </w:p>
        </w:tc>
        <w:tc>
          <w:tcPr>
            <w:tcW w:w="3779"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6"/>
              <w:ind w:left="64"/>
              <w:rPr>
                <w:color w:val="010101"/>
                <w:w w:val="105"/>
                <w:sz w:val="21"/>
                <w:szCs w:val="21"/>
              </w:rPr>
            </w:pPr>
            <w:r>
              <w:rPr>
                <w:color w:val="010101"/>
                <w:w w:val="105"/>
                <w:sz w:val="21"/>
                <w:szCs w:val="21"/>
              </w:rPr>
              <w:t xml:space="preserve">Enter a </w:t>
            </w:r>
            <w:r>
              <w:rPr>
                <w:b/>
                <w:bCs/>
                <w:color w:val="010101"/>
                <w:w w:val="105"/>
                <w:sz w:val="21"/>
                <w:szCs w:val="21"/>
              </w:rPr>
              <w:t xml:space="preserve">Username </w:t>
            </w:r>
            <w:r>
              <w:rPr>
                <w:color w:val="010101"/>
                <w:w w:val="105"/>
                <w:sz w:val="21"/>
                <w:szCs w:val="21"/>
              </w:rPr>
              <w:t xml:space="preserve">and </w:t>
            </w:r>
            <w:r>
              <w:rPr>
                <w:b/>
                <w:bCs/>
                <w:color w:val="010101"/>
                <w:w w:val="105"/>
                <w:sz w:val="21"/>
                <w:szCs w:val="21"/>
              </w:rPr>
              <w:t xml:space="preserve">Password </w:t>
            </w:r>
            <w:r>
              <w:rPr>
                <w:color w:val="010101"/>
                <w:w w:val="105"/>
                <w:sz w:val="21"/>
                <w:szCs w:val="21"/>
              </w:rPr>
              <w:t>in the</w:t>
            </w:r>
          </w:p>
          <w:p w:rsidR="00A8353F" w:rsidRDefault="0071444F">
            <w:pPr>
              <w:pStyle w:val="TableParagraph"/>
              <w:kinsoku w:val="0"/>
              <w:overflowPunct w:val="0"/>
              <w:spacing w:before="13"/>
              <w:ind w:left="75"/>
              <w:rPr>
                <w:color w:val="383838"/>
                <w:w w:val="105"/>
                <w:sz w:val="21"/>
                <w:szCs w:val="21"/>
              </w:rPr>
            </w:pPr>
            <w:r>
              <w:rPr>
                <w:i/>
                <w:iCs/>
                <w:color w:val="010101"/>
                <w:w w:val="105"/>
                <w:sz w:val="21"/>
                <w:szCs w:val="21"/>
              </w:rPr>
              <w:t xml:space="preserve">Log In </w:t>
            </w:r>
            <w:r>
              <w:rPr>
                <w:color w:val="010101"/>
                <w:w w:val="105"/>
                <w:sz w:val="21"/>
                <w:szCs w:val="21"/>
              </w:rPr>
              <w:t>field</w:t>
            </w:r>
            <w:r>
              <w:rPr>
                <w:color w:val="383838"/>
                <w:w w:val="105"/>
                <w:sz w:val="21"/>
                <w:szCs w:val="21"/>
              </w:rPr>
              <w:t>.</w:t>
            </w:r>
          </w:p>
          <w:p w:rsidR="00A8353F" w:rsidRDefault="00A8353F">
            <w:pPr>
              <w:pStyle w:val="TableParagraph"/>
              <w:kinsoku w:val="0"/>
              <w:overflowPunct w:val="0"/>
              <w:spacing w:before="3"/>
              <w:rPr>
                <w:sz w:val="18"/>
                <w:szCs w:val="18"/>
              </w:rPr>
            </w:pPr>
          </w:p>
          <w:p w:rsidR="00A8353F" w:rsidRDefault="0071444F">
            <w:pPr>
              <w:pStyle w:val="TableParagraph"/>
              <w:kinsoku w:val="0"/>
              <w:overflowPunct w:val="0"/>
              <w:spacing w:line="256" w:lineRule="auto"/>
              <w:ind w:left="66" w:firstLine="4"/>
              <w:rPr>
                <w:color w:val="131313"/>
                <w:w w:val="105"/>
                <w:sz w:val="21"/>
                <w:szCs w:val="21"/>
              </w:rPr>
            </w:pPr>
            <w:r>
              <w:rPr>
                <w:b/>
                <w:bCs/>
                <w:color w:val="010101"/>
                <w:w w:val="105"/>
                <w:sz w:val="21"/>
                <w:szCs w:val="21"/>
                <w:u w:val="thick"/>
              </w:rPr>
              <w:t>Note:</w:t>
            </w:r>
            <w:r>
              <w:rPr>
                <w:b/>
                <w:bCs/>
                <w:color w:val="010101"/>
                <w:w w:val="105"/>
                <w:sz w:val="21"/>
                <w:szCs w:val="21"/>
              </w:rPr>
              <w:t xml:space="preserve"> </w:t>
            </w:r>
            <w:r>
              <w:rPr>
                <w:color w:val="010101"/>
                <w:w w:val="105"/>
                <w:sz w:val="21"/>
                <w:szCs w:val="21"/>
              </w:rPr>
              <w:t>The u</w:t>
            </w:r>
            <w:r>
              <w:rPr>
                <w:color w:val="262626"/>
                <w:w w:val="105"/>
                <w:sz w:val="21"/>
                <w:szCs w:val="21"/>
              </w:rPr>
              <w:t>se</w:t>
            </w:r>
            <w:r>
              <w:rPr>
                <w:color w:val="010101"/>
                <w:w w:val="105"/>
                <w:sz w:val="21"/>
                <w:szCs w:val="21"/>
              </w:rPr>
              <w:t xml:space="preserve">r must be the Originator </w:t>
            </w:r>
            <w:r>
              <w:rPr>
                <w:color w:val="131313"/>
                <w:w w:val="105"/>
                <w:sz w:val="21"/>
                <w:szCs w:val="21"/>
              </w:rPr>
              <w:t xml:space="preserve">of </w:t>
            </w:r>
            <w:r>
              <w:rPr>
                <w:color w:val="010101"/>
                <w:w w:val="105"/>
                <w:sz w:val="21"/>
                <w:szCs w:val="21"/>
              </w:rPr>
              <w:t xml:space="preserve">the FSER to modify the FSER </w:t>
            </w:r>
            <w:r>
              <w:rPr>
                <w:color w:val="131313"/>
                <w:w w:val="105"/>
                <w:sz w:val="21"/>
                <w:szCs w:val="21"/>
              </w:rPr>
              <w:t>fields.</w:t>
            </w:r>
          </w:p>
        </w:tc>
        <w:tc>
          <w:tcPr>
            <w:tcW w:w="3433"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6"/>
              <w:ind w:left="70"/>
              <w:rPr>
                <w:i/>
                <w:iCs/>
                <w:color w:val="131313"/>
                <w:w w:val="105"/>
                <w:sz w:val="21"/>
                <w:szCs w:val="21"/>
              </w:rPr>
            </w:pPr>
            <w:r>
              <w:rPr>
                <w:i/>
                <w:iCs/>
                <w:color w:val="010101"/>
                <w:w w:val="105"/>
                <w:sz w:val="21"/>
                <w:szCs w:val="21"/>
              </w:rPr>
              <w:t xml:space="preserve">Login </w:t>
            </w:r>
            <w:r>
              <w:rPr>
                <w:i/>
                <w:iCs/>
                <w:color w:val="131313"/>
                <w:w w:val="105"/>
                <w:sz w:val="21"/>
                <w:szCs w:val="21"/>
              </w:rPr>
              <w:t xml:space="preserve">credentials </w:t>
            </w:r>
            <w:r>
              <w:rPr>
                <w:i/>
                <w:iCs/>
                <w:color w:val="010101"/>
                <w:w w:val="105"/>
                <w:sz w:val="21"/>
                <w:szCs w:val="21"/>
              </w:rPr>
              <w:t xml:space="preserve">are </w:t>
            </w:r>
            <w:r>
              <w:rPr>
                <w:i/>
                <w:iCs/>
                <w:color w:val="131313"/>
                <w:w w:val="105"/>
                <w:sz w:val="21"/>
                <w:szCs w:val="21"/>
              </w:rPr>
              <w:t>entered</w:t>
            </w:r>
          </w:p>
        </w:tc>
        <w:tc>
          <w:tcPr>
            <w:tcW w:w="1890"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528"/>
        </w:trPr>
        <w:tc>
          <w:tcPr>
            <w:tcW w:w="712" w:type="dxa"/>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56"/>
              <w:ind w:left="202" w:right="147"/>
              <w:jc w:val="center"/>
              <w:rPr>
                <w:color w:val="010101"/>
                <w:w w:val="105"/>
                <w:sz w:val="22"/>
                <w:szCs w:val="22"/>
              </w:rPr>
            </w:pPr>
            <w:r>
              <w:rPr>
                <w:color w:val="010101"/>
                <w:w w:val="105"/>
                <w:sz w:val="22"/>
                <w:szCs w:val="22"/>
              </w:rPr>
              <w:t>3.</w:t>
            </w:r>
          </w:p>
        </w:tc>
        <w:tc>
          <w:tcPr>
            <w:tcW w:w="3779"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60"/>
              <w:ind w:left="65"/>
              <w:rPr>
                <w:color w:val="010101"/>
                <w:w w:val="105"/>
                <w:sz w:val="21"/>
                <w:szCs w:val="21"/>
              </w:rPr>
            </w:pPr>
            <w:r>
              <w:rPr>
                <w:color w:val="010101"/>
                <w:w w:val="105"/>
                <w:sz w:val="21"/>
                <w:szCs w:val="21"/>
              </w:rPr>
              <w:t xml:space="preserve">Click on the </w:t>
            </w:r>
            <w:r>
              <w:rPr>
                <w:b/>
                <w:bCs/>
                <w:color w:val="010101"/>
                <w:w w:val="105"/>
                <w:sz w:val="21"/>
                <w:szCs w:val="21"/>
              </w:rPr>
              <w:t xml:space="preserve">Log In </w:t>
            </w:r>
            <w:r>
              <w:rPr>
                <w:color w:val="010101"/>
                <w:w w:val="105"/>
                <w:sz w:val="21"/>
                <w:szCs w:val="21"/>
              </w:rPr>
              <w:t>button.</w:t>
            </w:r>
          </w:p>
        </w:tc>
        <w:tc>
          <w:tcPr>
            <w:tcW w:w="3433"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6"/>
              <w:ind w:left="62"/>
              <w:rPr>
                <w:i/>
                <w:iCs/>
                <w:color w:val="131313"/>
                <w:w w:val="105"/>
                <w:sz w:val="21"/>
                <w:szCs w:val="21"/>
              </w:rPr>
            </w:pPr>
            <w:r>
              <w:rPr>
                <w:i/>
                <w:iCs/>
                <w:color w:val="131313"/>
                <w:w w:val="105"/>
                <w:sz w:val="21"/>
                <w:szCs w:val="21"/>
              </w:rPr>
              <w:t xml:space="preserve">WLSP </w:t>
            </w:r>
            <w:r>
              <w:rPr>
                <w:i/>
                <w:iCs/>
                <w:color w:val="010101"/>
                <w:w w:val="105"/>
                <w:sz w:val="21"/>
                <w:szCs w:val="21"/>
              </w:rPr>
              <w:t xml:space="preserve">FSER home page </w:t>
            </w:r>
            <w:r>
              <w:rPr>
                <w:i/>
                <w:iCs/>
                <w:color w:val="131313"/>
                <w:w w:val="105"/>
                <w:sz w:val="21"/>
                <w:szCs w:val="21"/>
              </w:rPr>
              <w:t>displays.</w:t>
            </w:r>
          </w:p>
        </w:tc>
        <w:tc>
          <w:tcPr>
            <w:tcW w:w="1890"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92"/>
        </w:trPr>
        <w:tc>
          <w:tcPr>
            <w:tcW w:w="712" w:type="dxa"/>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56"/>
              <w:ind w:left="201" w:right="147"/>
              <w:jc w:val="center"/>
              <w:rPr>
                <w:color w:val="010101"/>
                <w:w w:val="105"/>
                <w:sz w:val="21"/>
                <w:szCs w:val="21"/>
              </w:rPr>
            </w:pPr>
            <w:r>
              <w:rPr>
                <w:color w:val="010101"/>
                <w:w w:val="105"/>
                <w:sz w:val="21"/>
                <w:szCs w:val="21"/>
              </w:rPr>
              <w:t>4.</w:t>
            </w:r>
          </w:p>
        </w:tc>
        <w:tc>
          <w:tcPr>
            <w:tcW w:w="3779"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6"/>
              <w:ind w:left="70"/>
              <w:rPr>
                <w:color w:val="262626"/>
                <w:w w:val="105"/>
                <w:sz w:val="21"/>
                <w:szCs w:val="21"/>
              </w:rPr>
            </w:pPr>
            <w:r>
              <w:rPr>
                <w:color w:val="010101"/>
                <w:w w:val="105"/>
                <w:sz w:val="21"/>
                <w:szCs w:val="21"/>
              </w:rPr>
              <w:t xml:space="preserve">Hover </w:t>
            </w:r>
            <w:r>
              <w:rPr>
                <w:color w:val="131313"/>
                <w:w w:val="105"/>
                <w:sz w:val="21"/>
                <w:szCs w:val="21"/>
              </w:rPr>
              <w:t xml:space="preserve">over </w:t>
            </w:r>
            <w:r>
              <w:rPr>
                <w:color w:val="010101"/>
                <w:w w:val="105"/>
                <w:sz w:val="21"/>
                <w:szCs w:val="21"/>
              </w:rPr>
              <w:t xml:space="preserve">the </w:t>
            </w:r>
            <w:r>
              <w:rPr>
                <w:b/>
                <w:bCs/>
                <w:color w:val="010101"/>
                <w:w w:val="105"/>
                <w:sz w:val="21"/>
                <w:szCs w:val="21"/>
              </w:rPr>
              <w:t xml:space="preserve">FSER Workflow </w:t>
            </w:r>
            <w:r>
              <w:rPr>
                <w:color w:val="010101"/>
                <w:w w:val="105"/>
                <w:sz w:val="21"/>
                <w:szCs w:val="21"/>
              </w:rPr>
              <w:t>button</w:t>
            </w:r>
            <w:r>
              <w:rPr>
                <w:color w:val="262626"/>
                <w:w w:val="105"/>
                <w:sz w:val="21"/>
                <w:szCs w:val="21"/>
              </w:rPr>
              <w:t>.</w:t>
            </w:r>
          </w:p>
        </w:tc>
        <w:tc>
          <w:tcPr>
            <w:tcW w:w="3433"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6" w:line="252" w:lineRule="auto"/>
              <w:ind w:left="75" w:right="108" w:hanging="1"/>
              <w:rPr>
                <w:i/>
                <w:iCs/>
                <w:color w:val="131313"/>
                <w:w w:val="105"/>
                <w:sz w:val="21"/>
                <w:szCs w:val="21"/>
              </w:rPr>
            </w:pPr>
            <w:r>
              <w:rPr>
                <w:i/>
                <w:iCs/>
                <w:color w:val="010101"/>
                <w:w w:val="105"/>
                <w:sz w:val="21"/>
                <w:szCs w:val="21"/>
              </w:rPr>
              <w:t xml:space="preserve">Navigation bar highlights in blue </w:t>
            </w:r>
            <w:r>
              <w:rPr>
                <w:i/>
                <w:iCs/>
                <w:color w:val="131313"/>
                <w:w w:val="105"/>
                <w:sz w:val="21"/>
                <w:szCs w:val="21"/>
              </w:rPr>
              <w:t>on selection</w:t>
            </w:r>
          </w:p>
        </w:tc>
        <w:tc>
          <w:tcPr>
            <w:tcW w:w="1890"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542"/>
        </w:trPr>
        <w:tc>
          <w:tcPr>
            <w:tcW w:w="712" w:type="dxa"/>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60"/>
              <w:ind w:left="205" w:right="147"/>
              <w:jc w:val="center"/>
              <w:rPr>
                <w:color w:val="010101"/>
                <w:w w:val="110"/>
                <w:sz w:val="21"/>
                <w:szCs w:val="21"/>
              </w:rPr>
            </w:pPr>
            <w:r>
              <w:rPr>
                <w:color w:val="010101"/>
                <w:w w:val="110"/>
                <w:sz w:val="21"/>
                <w:szCs w:val="21"/>
              </w:rPr>
              <w:t>5.</w:t>
            </w:r>
          </w:p>
        </w:tc>
        <w:tc>
          <w:tcPr>
            <w:tcW w:w="3779"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6"/>
              <w:ind w:left="74"/>
              <w:rPr>
                <w:i/>
                <w:iCs/>
                <w:color w:val="010101"/>
                <w:w w:val="105"/>
                <w:sz w:val="21"/>
                <w:szCs w:val="21"/>
              </w:rPr>
            </w:pPr>
            <w:r>
              <w:rPr>
                <w:color w:val="010101"/>
                <w:w w:val="105"/>
                <w:sz w:val="21"/>
                <w:szCs w:val="21"/>
              </w:rPr>
              <w:t xml:space="preserve">Hover </w:t>
            </w:r>
            <w:r>
              <w:rPr>
                <w:color w:val="131313"/>
                <w:w w:val="105"/>
                <w:sz w:val="21"/>
                <w:szCs w:val="21"/>
              </w:rPr>
              <w:t xml:space="preserve">over </w:t>
            </w:r>
            <w:r>
              <w:rPr>
                <w:i/>
                <w:iCs/>
                <w:color w:val="010101"/>
                <w:w w:val="105"/>
                <w:sz w:val="21"/>
                <w:szCs w:val="21"/>
              </w:rPr>
              <w:t>Initiator</w:t>
            </w:r>
          </w:p>
        </w:tc>
        <w:tc>
          <w:tcPr>
            <w:tcW w:w="3433"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6"/>
              <w:ind w:left="76"/>
              <w:rPr>
                <w:i/>
                <w:iCs/>
                <w:color w:val="010101"/>
                <w:w w:val="105"/>
                <w:sz w:val="21"/>
                <w:szCs w:val="21"/>
              </w:rPr>
            </w:pPr>
            <w:r>
              <w:rPr>
                <w:i/>
                <w:iCs/>
                <w:color w:val="010101"/>
                <w:w w:val="105"/>
                <w:sz w:val="21"/>
                <w:szCs w:val="21"/>
              </w:rPr>
              <w:t xml:space="preserve">Selection highlights </w:t>
            </w:r>
            <w:r>
              <w:rPr>
                <w:i/>
                <w:iCs/>
                <w:color w:val="131313"/>
                <w:w w:val="105"/>
                <w:sz w:val="21"/>
                <w:szCs w:val="21"/>
              </w:rPr>
              <w:t xml:space="preserve">in </w:t>
            </w:r>
            <w:r>
              <w:rPr>
                <w:i/>
                <w:iCs/>
                <w:color w:val="010101"/>
                <w:w w:val="105"/>
                <w:sz w:val="21"/>
                <w:szCs w:val="21"/>
              </w:rPr>
              <w:t>blue.</w:t>
            </w:r>
          </w:p>
        </w:tc>
        <w:tc>
          <w:tcPr>
            <w:tcW w:w="1890"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037"/>
        </w:trPr>
        <w:tc>
          <w:tcPr>
            <w:tcW w:w="712" w:type="dxa"/>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51"/>
              <w:ind w:left="205" w:right="147"/>
              <w:jc w:val="center"/>
              <w:rPr>
                <w:color w:val="131313"/>
                <w:w w:val="105"/>
                <w:sz w:val="22"/>
                <w:szCs w:val="22"/>
              </w:rPr>
            </w:pPr>
            <w:r>
              <w:rPr>
                <w:color w:val="131313"/>
                <w:w w:val="105"/>
                <w:sz w:val="22"/>
                <w:szCs w:val="22"/>
              </w:rPr>
              <w:t>6.</w:t>
            </w:r>
          </w:p>
        </w:tc>
        <w:tc>
          <w:tcPr>
            <w:tcW w:w="3779"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6"/>
              <w:ind w:left="70"/>
              <w:rPr>
                <w:i/>
                <w:iCs/>
                <w:color w:val="010101"/>
                <w:w w:val="105"/>
                <w:sz w:val="21"/>
                <w:szCs w:val="21"/>
              </w:rPr>
            </w:pPr>
            <w:r>
              <w:rPr>
                <w:color w:val="010101"/>
                <w:w w:val="105"/>
                <w:sz w:val="21"/>
                <w:szCs w:val="21"/>
              </w:rPr>
              <w:t xml:space="preserve">Click on </w:t>
            </w:r>
            <w:r>
              <w:rPr>
                <w:i/>
                <w:iCs/>
                <w:color w:val="010101"/>
                <w:w w:val="105"/>
                <w:sz w:val="21"/>
                <w:szCs w:val="21"/>
              </w:rPr>
              <w:t>Modify FSER Fields.</w:t>
            </w:r>
          </w:p>
        </w:tc>
        <w:tc>
          <w:tcPr>
            <w:tcW w:w="3433"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1" w:line="252" w:lineRule="auto"/>
              <w:ind w:left="82" w:right="108" w:hanging="10"/>
              <w:rPr>
                <w:i/>
                <w:iCs/>
                <w:color w:val="131313"/>
                <w:w w:val="105"/>
                <w:sz w:val="21"/>
                <w:szCs w:val="21"/>
              </w:rPr>
            </w:pPr>
            <w:r>
              <w:rPr>
                <w:i/>
                <w:iCs/>
                <w:color w:val="010101"/>
                <w:w w:val="105"/>
                <w:sz w:val="21"/>
                <w:szCs w:val="21"/>
              </w:rPr>
              <w:t>Th</w:t>
            </w:r>
            <w:r>
              <w:rPr>
                <w:i/>
                <w:iCs/>
                <w:color w:val="262626"/>
                <w:w w:val="105"/>
                <w:sz w:val="21"/>
                <w:szCs w:val="21"/>
              </w:rPr>
              <w:t xml:space="preserve">e </w:t>
            </w:r>
            <w:r>
              <w:rPr>
                <w:i/>
                <w:iCs/>
                <w:color w:val="010101"/>
                <w:w w:val="105"/>
                <w:sz w:val="21"/>
                <w:szCs w:val="21"/>
              </w:rPr>
              <w:t xml:space="preserve">Originator </w:t>
            </w:r>
            <w:r>
              <w:rPr>
                <w:i/>
                <w:iCs/>
                <w:color w:val="131313"/>
                <w:w w:val="105"/>
                <w:sz w:val="21"/>
                <w:szCs w:val="21"/>
              </w:rPr>
              <w:t xml:space="preserve">Modify </w:t>
            </w:r>
            <w:r>
              <w:rPr>
                <w:i/>
                <w:iCs/>
                <w:color w:val="010101"/>
                <w:w w:val="105"/>
                <w:sz w:val="21"/>
                <w:szCs w:val="21"/>
              </w:rPr>
              <w:t xml:space="preserve">FSER </w:t>
            </w:r>
            <w:r>
              <w:rPr>
                <w:i/>
                <w:iCs/>
                <w:color w:val="131313"/>
                <w:w w:val="105"/>
                <w:sz w:val="21"/>
                <w:szCs w:val="21"/>
              </w:rPr>
              <w:t xml:space="preserve">Fields </w:t>
            </w:r>
            <w:r>
              <w:rPr>
                <w:i/>
                <w:iCs/>
                <w:color w:val="010101"/>
                <w:w w:val="105"/>
                <w:sz w:val="21"/>
                <w:szCs w:val="21"/>
              </w:rPr>
              <w:t xml:space="preserve">page displays with the Available FSERs </w:t>
            </w:r>
            <w:r>
              <w:rPr>
                <w:i/>
                <w:iCs/>
                <w:color w:val="131313"/>
                <w:w w:val="105"/>
                <w:sz w:val="21"/>
                <w:szCs w:val="21"/>
              </w:rPr>
              <w:t>table.</w:t>
            </w:r>
          </w:p>
        </w:tc>
        <w:tc>
          <w:tcPr>
            <w:tcW w:w="1890"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97"/>
        </w:trPr>
        <w:tc>
          <w:tcPr>
            <w:tcW w:w="712" w:type="dxa"/>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56"/>
              <w:ind w:left="206" w:right="137"/>
              <w:jc w:val="center"/>
              <w:rPr>
                <w:color w:val="010101"/>
                <w:w w:val="110"/>
                <w:sz w:val="21"/>
                <w:szCs w:val="21"/>
              </w:rPr>
            </w:pPr>
            <w:r>
              <w:rPr>
                <w:color w:val="010101"/>
                <w:w w:val="110"/>
                <w:sz w:val="21"/>
                <w:szCs w:val="21"/>
              </w:rPr>
              <w:t>7.</w:t>
            </w:r>
          </w:p>
        </w:tc>
        <w:tc>
          <w:tcPr>
            <w:tcW w:w="3779" w:type="dxa"/>
            <w:tcBorders>
              <w:top w:val="single" w:sz="6" w:space="0" w:color="000000"/>
              <w:left w:val="single" w:sz="6" w:space="0" w:color="000000"/>
              <w:bottom w:val="single" w:sz="6" w:space="0" w:color="000000"/>
              <w:right w:val="single" w:sz="2" w:space="0" w:color="000000"/>
            </w:tcBorders>
          </w:tcPr>
          <w:p w:rsidR="00A8353F" w:rsidRDefault="0071444F">
            <w:pPr>
              <w:pStyle w:val="TableParagraph"/>
              <w:kinsoku w:val="0"/>
              <w:overflowPunct w:val="0"/>
              <w:spacing w:before="56"/>
              <w:ind w:left="75"/>
              <w:rPr>
                <w:color w:val="010101"/>
                <w:w w:val="105"/>
                <w:sz w:val="21"/>
                <w:szCs w:val="21"/>
              </w:rPr>
            </w:pPr>
            <w:r>
              <w:rPr>
                <w:color w:val="010101"/>
                <w:w w:val="105"/>
                <w:sz w:val="21"/>
                <w:szCs w:val="21"/>
              </w:rPr>
              <w:t>Click on a FSER link.</w:t>
            </w:r>
          </w:p>
        </w:tc>
        <w:tc>
          <w:tcPr>
            <w:tcW w:w="3433" w:type="dxa"/>
            <w:tcBorders>
              <w:top w:val="single" w:sz="6" w:space="0" w:color="000000"/>
              <w:left w:val="single" w:sz="2" w:space="0" w:color="000000"/>
              <w:bottom w:val="single" w:sz="6" w:space="0" w:color="000000"/>
              <w:right w:val="single" w:sz="6" w:space="0" w:color="000000"/>
            </w:tcBorders>
          </w:tcPr>
          <w:p w:rsidR="00A8353F" w:rsidRDefault="0071444F">
            <w:pPr>
              <w:pStyle w:val="TableParagraph"/>
              <w:kinsoku w:val="0"/>
              <w:overflowPunct w:val="0"/>
              <w:spacing w:before="51" w:line="256" w:lineRule="auto"/>
              <w:ind w:left="31" w:right="318" w:firstLine="46"/>
              <w:rPr>
                <w:i/>
                <w:iCs/>
                <w:color w:val="262626"/>
                <w:w w:val="105"/>
                <w:sz w:val="21"/>
                <w:szCs w:val="21"/>
              </w:rPr>
            </w:pPr>
            <w:r>
              <w:rPr>
                <w:i/>
                <w:iCs/>
                <w:color w:val="010101"/>
                <w:w w:val="105"/>
                <w:sz w:val="21"/>
                <w:szCs w:val="21"/>
              </w:rPr>
              <w:t xml:space="preserve">The page displays </w:t>
            </w:r>
            <w:r>
              <w:rPr>
                <w:i/>
                <w:iCs/>
                <w:color w:val="131313"/>
                <w:w w:val="105"/>
                <w:sz w:val="21"/>
                <w:szCs w:val="21"/>
              </w:rPr>
              <w:t xml:space="preserve">with editable </w:t>
            </w:r>
            <w:r>
              <w:rPr>
                <w:i/>
                <w:iCs/>
                <w:color w:val="010101"/>
                <w:w w:val="105"/>
                <w:sz w:val="21"/>
                <w:szCs w:val="21"/>
              </w:rPr>
              <w:t xml:space="preserve">lfields </w:t>
            </w:r>
            <w:r>
              <w:rPr>
                <w:i/>
                <w:iCs/>
                <w:color w:val="262626"/>
                <w:w w:val="105"/>
                <w:sz w:val="21"/>
                <w:szCs w:val="21"/>
              </w:rPr>
              <w:t>.</w:t>
            </w:r>
          </w:p>
        </w:tc>
        <w:tc>
          <w:tcPr>
            <w:tcW w:w="1890"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023"/>
        </w:trPr>
        <w:tc>
          <w:tcPr>
            <w:tcW w:w="712" w:type="dxa"/>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60"/>
              <w:ind w:left="206" w:right="135"/>
              <w:jc w:val="center"/>
              <w:rPr>
                <w:color w:val="010101"/>
                <w:w w:val="110"/>
                <w:sz w:val="21"/>
                <w:szCs w:val="21"/>
              </w:rPr>
            </w:pPr>
            <w:r>
              <w:rPr>
                <w:color w:val="010101"/>
                <w:w w:val="110"/>
                <w:sz w:val="21"/>
                <w:szCs w:val="21"/>
              </w:rPr>
              <w:t>8.</w:t>
            </w:r>
          </w:p>
        </w:tc>
        <w:tc>
          <w:tcPr>
            <w:tcW w:w="3779" w:type="dxa"/>
            <w:tcBorders>
              <w:top w:val="single" w:sz="6" w:space="0" w:color="000000"/>
              <w:left w:val="single" w:sz="6" w:space="0" w:color="000000"/>
              <w:bottom w:val="single" w:sz="6" w:space="0" w:color="000000"/>
              <w:right w:val="single" w:sz="2" w:space="0" w:color="000000"/>
            </w:tcBorders>
          </w:tcPr>
          <w:p w:rsidR="00A8353F" w:rsidRDefault="0071444F">
            <w:pPr>
              <w:pStyle w:val="TableParagraph"/>
              <w:kinsoku w:val="0"/>
              <w:overflowPunct w:val="0"/>
              <w:spacing w:before="56" w:line="252" w:lineRule="auto"/>
              <w:ind w:left="81" w:hanging="7"/>
              <w:rPr>
                <w:color w:val="010101"/>
                <w:w w:val="105"/>
                <w:sz w:val="21"/>
                <w:szCs w:val="21"/>
              </w:rPr>
            </w:pPr>
            <w:r>
              <w:rPr>
                <w:color w:val="010101"/>
                <w:w w:val="105"/>
                <w:sz w:val="21"/>
                <w:szCs w:val="21"/>
              </w:rPr>
              <w:t xml:space="preserve">Make changes to </w:t>
            </w:r>
            <w:r>
              <w:rPr>
                <w:color w:val="131313"/>
                <w:w w:val="105"/>
                <w:sz w:val="21"/>
                <w:szCs w:val="21"/>
              </w:rPr>
              <w:t xml:space="preserve">each of </w:t>
            </w:r>
            <w:r>
              <w:rPr>
                <w:color w:val="010101"/>
                <w:w w:val="105"/>
                <w:sz w:val="21"/>
                <w:szCs w:val="21"/>
              </w:rPr>
              <w:t xml:space="preserve">the original </w:t>
            </w:r>
            <w:r>
              <w:rPr>
                <w:color w:val="131313"/>
                <w:w w:val="105"/>
                <w:sz w:val="21"/>
                <w:szCs w:val="21"/>
              </w:rPr>
              <w:t xml:space="preserve">values </w:t>
            </w:r>
            <w:r>
              <w:rPr>
                <w:color w:val="010101"/>
                <w:w w:val="105"/>
                <w:sz w:val="21"/>
                <w:szCs w:val="21"/>
              </w:rPr>
              <w:t xml:space="preserve">by </w:t>
            </w:r>
            <w:r>
              <w:rPr>
                <w:color w:val="131313"/>
                <w:w w:val="105"/>
                <w:sz w:val="21"/>
                <w:szCs w:val="21"/>
              </w:rPr>
              <w:t xml:space="preserve">selecting </w:t>
            </w:r>
            <w:r>
              <w:rPr>
                <w:color w:val="010101"/>
                <w:w w:val="105"/>
                <w:sz w:val="21"/>
                <w:szCs w:val="21"/>
              </w:rPr>
              <w:t>from the drop-down menus.</w:t>
            </w:r>
          </w:p>
        </w:tc>
        <w:tc>
          <w:tcPr>
            <w:tcW w:w="3433" w:type="dxa"/>
            <w:tcBorders>
              <w:top w:val="single" w:sz="6" w:space="0" w:color="000000"/>
              <w:left w:val="single" w:sz="2" w:space="0" w:color="000000"/>
              <w:bottom w:val="single" w:sz="6" w:space="0" w:color="000000"/>
              <w:right w:val="single" w:sz="6" w:space="0" w:color="000000"/>
            </w:tcBorders>
          </w:tcPr>
          <w:p w:rsidR="00A8353F" w:rsidRDefault="0071444F">
            <w:pPr>
              <w:pStyle w:val="TableParagraph"/>
              <w:kinsoku w:val="0"/>
              <w:overflowPunct w:val="0"/>
              <w:spacing w:before="56"/>
              <w:ind w:left="84"/>
              <w:rPr>
                <w:i/>
                <w:iCs/>
                <w:color w:val="010101"/>
                <w:w w:val="105"/>
                <w:sz w:val="21"/>
                <w:szCs w:val="21"/>
              </w:rPr>
            </w:pPr>
            <w:r>
              <w:rPr>
                <w:i/>
                <w:iCs/>
                <w:color w:val="010101"/>
                <w:w w:val="105"/>
                <w:sz w:val="21"/>
                <w:szCs w:val="21"/>
              </w:rPr>
              <w:t>New selections highlight in blue.</w:t>
            </w:r>
          </w:p>
        </w:tc>
        <w:tc>
          <w:tcPr>
            <w:tcW w:w="1890"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6" w:space="0" w:color="000000"/>
              <w:bottom w:val="single" w:sz="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811"/>
        </w:trPr>
        <w:tc>
          <w:tcPr>
            <w:tcW w:w="712" w:type="dxa"/>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47"/>
              <w:ind w:left="208" w:right="148"/>
              <w:jc w:val="center"/>
              <w:rPr>
                <w:color w:val="131313"/>
                <w:sz w:val="25"/>
                <w:szCs w:val="25"/>
              </w:rPr>
            </w:pPr>
            <w:r>
              <w:rPr>
                <w:color w:val="131313"/>
                <w:sz w:val="25"/>
                <w:szCs w:val="25"/>
              </w:rPr>
              <w:t>9.</w:t>
            </w:r>
          </w:p>
        </w:tc>
        <w:tc>
          <w:tcPr>
            <w:tcW w:w="3779" w:type="dxa"/>
            <w:tcBorders>
              <w:top w:val="single" w:sz="6" w:space="0" w:color="000000"/>
              <w:left w:val="single" w:sz="2" w:space="0" w:color="000000"/>
              <w:bottom w:val="single" w:sz="6" w:space="0" w:color="000000"/>
              <w:right w:val="single" w:sz="2" w:space="0" w:color="000000"/>
            </w:tcBorders>
          </w:tcPr>
          <w:p w:rsidR="00A8353F" w:rsidRDefault="0071444F">
            <w:pPr>
              <w:pStyle w:val="TableParagraph"/>
              <w:kinsoku w:val="0"/>
              <w:overflowPunct w:val="0"/>
              <w:spacing w:before="80"/>
              <w:ind w:left="79"/>
              <w:rPr>
                <w:i/>
                <w:iCs/>
                <w:color w:val="010101"/>
                <w:sz w:val="21"/>
                <w:szCs w:val="21"/>
              </w:rPr>
            </w:pPr>
            <w:r>
              <w:rPr>
                <w:color w:val="010101"/>
                <w:sz w:val="21"/>
                <w:szCs w:val="21"/>
              </w:rPr>
              <w:t xml:space="preserve">Enter change notes in the </w:t>
            </w:r>
            <w:r>
              <w:rPr>
                <w:i/>
                <w:iCs/>
                <w:color w:val="010101"/>
                <w:sz w:val="21"/>
                <w:szCs w:val="21"/>
              </w:rPr>
              <w:t>Change Notes</w:t>
            </w:r>
          </w:p>
          <w:p w:rsidR="00A8353F" w:rsidRDefault="0071444F">
            <w:pPr>
              <w:pStyle w:val="TableParagraph"/>
              <w:kinsoku w:val="0"/>
              <w:overflowPunct w:val="0"/>
              <w:spacing w:before="13"/>
              <w:ind w:left="80"/>
              <w:rPr>
                <w:color w:val="010101"/>
                <w:w w:val="105"/>
                <w:sz w:val="21"/>
                <w:szCs w:val="21"/>
              </w:rPr>
            </w:pPr>
            <w:r>
              <w:rPr>
                <w:color w:val="010101"/>
                <w:w w:val="105"/>
                <w:sz w:val="21"/>
                <w:szCs w:val="21"/>
              </w:rPr>
              <w:t>entry field.</w:t>
            </w:r>
          </w:p>
        </w:tc>
        <w:tc>
          <w:tcPr>
            <w:tcW w:w="3433" w:type="dxa"/>
            <w:tcBorders>
              <w:top w:val="single" w:sz="6" w:space="0" w:color="000000"/>
              <w:left w:val="single" w:sz="2" w:space="0" w:color="000000"/>
              <w:bottom w:val="single" w:sz="6" w:space="0" w:color="000000"/>
              <w:right w:val="single" w:sz="6" w:space="0" w:color="000000"/>
            </w:tcBorders>
          </w:tcPr>
          <w:p w:rsidR="00A8353F" w:rsidRDefault="00A8353F">
            <w:pPr>
              <w:pStyle w:val="TableParagraph"/>
              <w:kinsoku w:val="0"/>
              <w:overflowPunct w:val="0"/>
              <w:rPr>
                <w:sz w:val="12"/>
                <w:szCs w:val="12"/>
              </w:rPr>
            </w:pPr>
          </w:p>
          <w:p w:rsidR="00A8353F" w:rsidRDefault="00A8353F">
            <w:pPr>
              <w:pStyle w:val="TableParagraph"/>
              <w:kinsoku w:val="0"/>
              <w:overflowPunct w:val="0"/>
              <w:rPr>
                <w:sz w:val="12"/>
                <w:szCs w:val="12"/>
              </w:rPr>
            </w:pPr>
          </w:p>
          <w:p w:rsidR="00A8353F" w:rsidRDefault="00A8353F">
            <w:pPr>
              <w:pStyle w:val="TableParagraph"/>
              <w:kinsoku w:val="0"/>
              <w:overflowPunct w:val="0"/>
              <w:rPr>
                <w:sz w:val="12"/>
                <w:szCs w:val="12"/>
              </w:rPr>
            </w:pPr>
          </w:p>
          <w:p w:rsidR="00A8353F" w:rsidRDefault="00A8353F">
            <w:pPr>
              <w:pStyle w:val="TableParagraph"/>
              <w:kinsoku w:val="0"/>
              <w:overflowPunct w:val="0"/>
              <w:spacing w:before="10"/>
              <w:rPr>
                <w:sz w:val="17"/>
                <w:szCs w:val="17"/>
              </w:rPr>
            </w:pPr>
          </w:p>
          <w:p w:rsidR="00A8353F" w:rsidRDefault="0071444F">
            <w:pPr>
              <w:pStyle w:val="TableParagraph"/>
              <w:kinsoku w:val="0"/>
              <w:overflowPunct w:val="0"/>
              <w:spacing w:before="1"/>
              <w:ind w:left="51"/>
              <w:rPr>
                <w:color w:val="383838"/>
                <w:w w:val="105"/>
                <w:sz w:val="11"/>
                <w:szCs w:val="11"/>
              </w:rPr>
            </w:pPr>
            <w:r>
              <w:rPr>
                <w:color w:val="383838"/>
                <w:w w:val="105"/>
                <w:sz w:val="11"/>
                <w:szCs w:val="11"/>
              </w:rPr>
              <w:t>,</w:t>
            </w:r>
          </w:p>
        </w:tc>
        <w:tc>
          <w:tcPr>
            <w:tcW w:w="1890"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0" w:type="dxa"/>
            <w:tcBorders>
              <w:top w:val="single" w:sz="2"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056"/>
        </w:trPr>
        <w:tc>
          <w:tcPr>
            <w:tcW w:w="712" w:type="dxa"/>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65"/>
              <w:ind w:left="220" w:right="148"/>
              <w:jc w:val="center"/>
              <w:rPr>
                <w:color w:val="010101"/>
                <w:w w:val="105"/>
                <w:sz w:val="21"/>
                <w:szCs w:val="21"/>
              </w:rPr>
            </w:pPr>
            <w:r>
              <w:rPr>
                <w:color w:val="010101"/>
                <w:w w:val="105"/>
                <w:sz w:val="21"/>
                <w:szCs w:val="21"/>
              </w:rPr>
              <w:t>10.</w:t>
            </w:r>
          </w:p>
        </w:tc>
        <w:tc>
          <w:tcPr>
            <w:tcW w:w="3779" w:type="dxa"/>
            <w:tcBorders>
              <w:top w:val="single" w:sz="6" w:space="0" w:color="000000"/>
              <w:left w:val="single" w:sz="2" w:space="0" w:color="000000"/>
              <w:bottom w:val="single" w:sz="6" w:space="0" w:color="000000"/>
              <w:right w:val="single" w:sz="2" w:space="0" w:color="000000"/>
            </w:tcBorders>
          </w:tcPr>
          <w:p w:rsidR="00A8353F" w:rsidRDefault="0071444F">
            <w:pPr>
              <w:pStyle w:val="TableParagraph"/>
              <w:kinsoku w:val="0"/>
              <w:overflowPunct w:val="0"/>
              <w:spacing w:before="65"/>
              <w:ind w:left="80"/>
              <w:rPr>
                <w:color w:val="010101"/>
                <w:w w:val="105"/>
                <w:sz w:val="21"/>
                <w:szCs w:val="21"/>
              </w:rPr>
            </w:pPr>
            <w:r>
              <w:rPr>
                <w:color w:val="010101"/>
                <w:w w:val="105"/>
                <w:sz w:val="21"/>
                <w:szCs w:val="21"/>
              </w:rPr>
              <w:t xml:space="preserve">Click on </w:t>
            </w:r>
            <w:r>
              <w:rPr>
                <w:color w:val="131313"/>
                <w:w w:val="105"/>
                <w:sz w:val="21"/>
                <w:szCs w:val="21"/>
              </w:rPr>
              <w:t xml:space="preserve">the </w:t>
            </w:r>
            <w:r>
              <w:rPr>
                <w:b/>
                <w:bCs/>
                <w:color w:val="010101"/>
                <w:w w:val="105"/>
                <w:sz w:val="21"/>
                <w:szCs w:val="21"/>
              </w:rPr>
              <w:t xml:space="preserve">Update </w:t>
            </w:r>
            <w:r>
              <w:rPr>
                <w:b/>
                <w:bCs/>
                <w:color w:val="131313"/>
                <w:w w:val="105"/>
                <w:sz w:val="21"/>
                <w:szCs w:val="21"/>
              </w:rPr>
              <w:t xml:space="preserve">FSER </w:t>
            </w:r>
            <w:r>
              <w:rPr>
                <w:color w:val="010101"/>
                <w:w w:val="105"/>
                <w:sz w:val="21"/>
                <w:szCs w:val="21"/>
              </w:rPr>
              <w:t>button.</w:t>
            </w:r>
          </w:p>
        </w:tc>
        <w:tc>
          <w:tcPr>
            <w:tcW w:w="3433" w:type="dxa"/>
            <w:tcBorders>
              <w:top w:val="single" w:sz="6" w:space="0" w:color="000000"/>
              <w:left w:val="single" w:sz="2" w:space="0" w:color="000000"/>
              <w:bottom w:val="single" w:sz="6" w:space="0" w:color="000000"/>
              <w:right w:val="single" w:sz="6" w:space="0" w:color="000000"/>
            </w:tcBorders>
          </w:tcPr>
          <w:p w:rsidR="00A8353F" w:rsidRDefault="0071444F">
            <w:pPr>
              <w:pStyle w:val="TableParagraph"/>
              <w:kinsoku w:val="0"/>
              <w:overflowPunct w:val="0"/>
              <w:spacing w:before="65" w:line="249" w:lineRule="auto"/>
              <w:ind w:left="84" w:right="318" w:hanging="8"/>
              <w:rPr>
                <w:i/>
                <w:iCs/>
                <w:color w:val="010101"/>
                <w:w w:val="105"/>
                <w:sz w:val="21"/>
                <w:szCs w:val="21"/>
              </w:rPr>
            </w:pPr>
            <w:r>
              <w:rPr>
                <w:i/>
                <w:iCs/>
                <w:color w:val="010101"/>
                <w:w w:val="105"/>
                <w:sz w:val="21"/>
                <w:szCs w:val="21"/>
              </w:rPr>
              <w:t xml:space="preserve">WLSP </w:t>
            </w:r>
            <w:r>
              <w:rPr>
                <w:i/>
                <w:iCs/>
                <w:color w:val="131313"/>
                <w:w w:val="105"/>
                <w:sz w:val="21"/>
                <w:szCs w:val="21"/>
              </w:rPr>
              <w:t xml:space="preserve">FSER </w:t>
            </w:r>
            <w:r>
              <w:rPr>
                <w:i/>
                <w:iCs/>
                <w:color w:val="010101"/>
                <w:w w:val="105"/>
                <w:sz w:val="21"/>
                <w:szCs w:val="21"/>
              </w:rPr>
              <w:t xml:space="preserve">Messaging displays with a </w:t>
            </w:r>
            <w:r>
              <w:rPr>
                <w:i/>
                <w:iCs/>
                <w:color w:val="131313"/>
                <w:w w:val="105"/>
                <w:sz w:val="21"/>
                <w:szCs w:val="21"/>
              </w:rPr>
              <w:t xml:space="preserve">message </w:t>
            </w:r>
            <w:r>
              <w:rPr>
                <w:i/>
                <w:iCs/>
                <w:color w:val="010101"/>
                <w:w w:val="105"/>
                <w:sz w:val="21"/>
                <w:szCs w:val="21"/>
              </w:rPr>
              <w:t xml:space="preserve">that the FSER </w:t>
            </w:r>
            <w:r>
              <w:rPr>
                <w:i/>
                <w:iCs/>
                <w:color w:val="131313"/>
                <w:w w:val="105"/>
                <w:sz w:val="21"/>
                <w:szCs w:val="21"/>
              </w:rPr>
              <w:t xml:space="preserve">has been successfully </w:t>
            </w:r>
            <w:r>
              <w:rPr>
                <w:i/>
                <w:iCs/>
                <w:color w:val="010101"/>
                <w:w w:val="105"/>
                <w:sz w:val="21"/>
                <w:szCs w:val="21"/>
              </w:rPr>
              <w:t>updated.</w:t>
            </w:r>
          </w:p>
        </w:tc>
        <w:tc>
          <w:tcPr>
            <w:tcW w:w="1890"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73"/>
        </w:trPr>
        <w:tc>
          <w:tcPr>
            <w:tcW w:w="712" w:type="dxa"/>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51"/>
              <w:ind w:left="223" w:right="141"/>
              <w:jc w:val="center"/>
              <w:rPr>
                <w:color w:val="010101"/>
                <w:w w:val="105"/>
                <w:sz w:val="21"/>
                <w:szCs w:val="21"/>
              </w:rPr>
            </w:pPr>
            <w:r>
              <w:rPr>
                <w:color w:val="010101"/>
                <w:w w:val="105"/>
                <w:sz w:val="21"/>
                <w:szCs w:val="21"/>
              </w:rPr>
              <w:t>11.</w:t>
            </w:r>
          </w:p>
        </w:tc>
        <w:tc>
          <w:tcPr>
            <w:tcW w:w="3779" w:type="dxa"/>
            <w:tcBorders>
              <w:top w:val="single" w:sz="6" w:space="0" w:color="000000"/>
              <w:left w:val="single" w:sz="2" w:space="0" w:color="000000"/>
              <w:bottom w:val="single" w:sz="6" w:space="0" w:color="000000"/>
              <w:right w:val="single" w:sz="2" w:space="0" w:color="000000"/>
            </w:tcBorders>
          </w:tcPr>
          <w:p w:rsidR="00A8353F" w:rsidRDefault="0071444F">
            <w:pPr>
              <w:pStyle w:val="TableParagraph"/>
              <w:kinsoku w:val="0"/>
              <w:overflowPunct w:val="0"/>
              <w:spacing w:before="51"/>
              <w:ind w:left="85"/>
              <w:rPr>
                <w:color w:val="010101"/>
                <w:w w:val="105"/>
                <w:sz w:val="21"/>
                <w:szCs w:val="21"/>
              </w:rPr>
            </w:pPr>
            <w:r>
              <w:rPr>
                <w:color w:val="010101"/>
                <w:w w:val="105"/>
                <w:sz w:val="21"/>
                <w:szCs w:val="21"/>
              </w:rPr>
              <w:t xml:space="preserve">Click on the </w:t>
            </w:r>
            <w:r>
              <w:rPr>
                <w:b/>
                <w:bCs/>
                <w:color w:val="010101"/>
                <w:w w:val="105"/>
                <w:sz w:val="21"/>
                <w:szCs w:val="21"/>
              </w:rPr>
              <w:t xml:space="preserve">OK </w:t>
            </w:r>
            <w:r>
              <w:rPr>
                <w:color w:val="010101"/>
                <w:w w:val="105"/>
                <w:sz w:val="21"/>
                <w:szCs w:val="21"/>
              </w:rPr>
              <w:t>button.</w:t>
            </w:r>
          </w:p>
        </w:tc>
        <w:tc>
          <w:tcPr>
            <w:tcW w:w="3433" w:type="dxa"/>
            <w:tcBorders>
              <w:top w:val="single" w:sz="6" w:space="0" w:color="000000"/>
              <w:left w:val="single" w:sz="2" w:space="0" w:color="000000"/>
              <w:bottom w:val="single" w:sz="6" w:space="0" w:color="000000"/>
              <w:right w:val="single" w:sz="6" w:space="0" w:color="000000"/>
            </w:tcBorders>
          </w:tcPr>
          <w:p w:rsidR="00A8353F" w:rsidRDefault="0071444F">
            <w:pPr>
              <w:pStyle w:val="TableParagraph"/>
              <w:kinsoku w:val="0"/>
              <w:overflowPunct w:val="0"/>
              <w:spacing w:before="41" w:line="252" w:lineRule="auto"/>
              <w:ind w:left="83" w:firstLine="1"/>
              <w:rPr>
                <w:i/>
                <w:iCs/>
                <w:color w:val="262626"/>
                <w:w w:val="105"/>
                <w:sz w:val="21"/>
                <w:szCs w:val="21"/>
              </w:rPr>
            </w:pPr>
            <w:r>
              <w:rPr>
                <w:i/>
                <w:iCs/>
                <w:color w:val="010101"/>
                <w:w w:val="105"/>
                <w:sz w:val="21"/>
                <w:szCs w:val="21"/>
              </w:rPr>
              <w:t xml:space="preserve">Originator Modify FSER Fields page displays </w:t>
            </w:r>
            <w:r>
              <w:rPr>
                <w:i/>
                <w:iCs/>
                <w:color w:val="262626"/>
                <w:w w:val="105"/>
                <w:sz w:val="21"/>
                <w:szCs w:val="21"/>
              </w:rPr>
              <w:t>.</w:t>
            </w:r>
          </w:p>
        </w:tc>
        <w:tc>
          <w:tcPr>
            <w:tcW w:w="1890"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bl>
    <w:p w:rsidR="00A8353F" w:rsidRDefault="00A8353F">
      <w:pPr>
        <w:rPr>
          <w:sz w:val="6"/>
          <w:szCs w:val="6"/>
        </w:rPr>
        <w:sectPr w:rsidR="00A8353F">
          <w:pgSz w:w="12240" w:h="15840"/>
          <w:pgMar w:top="1460" w:right="240" w:bottom="840" w:left="520" w:header="0" w:footer="614" w:gutter="0"/>
          <w:cols w:space="720"/>
          <w:noEndnote/>
        </w:sectPr>
      </w:pPr>
    </w:p>
    <w:tbl>
      <w:tblPr>
        <w:tblW w:w="0" w:type="auto"/>
        <w:tblInd w:w="255" w:type="dxa"/>
        <w:tblLayout w:type="fixed"/>
        <w:tblCellMar>
          <w:left w:w="0" w:type="dxa"/>
          <w:right w:w="0" w:type="dxa"/>
        </w:tblCellMar>
        <w:tblLook w:val="0000" w:firstRow="0" w:lastRow="0" w:firstColumn="0" w:lastColumn="0" w:noHBand="0" w:noVBand="0"/>
      </w:tblPr>
      <w:tblGrid>
        <w:gridCol w:w="716"/>
        <w:gridCol w:w="3788"/>
        <w:gridCol w:w="3423"/>
        <w:gridCol w:w="1894"/>
        <w:gridCol w:w="634"/>
        <w:gridCol w:w="624"/>
      </w:tblGrid>
      <w:tr w:rsidR="00A8353F">
        <w:trPr>
          <w:trHeight w:val="451"/>
        </w:trPr>
        <w:tc>
          <w:tcPr>
            <w:tcW w:w="11079"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142"/>
              <w:ind w:left="48"/>
              <w:rPr>
                <w:b/>
                <w:bCs/>
                <w:color w:val="080808"/>
                <w:w w:val="105"/>
                <w:sz w:val="21"/>
                <w:szCs w:val="21"/>
              </w:rPr>
            </w:pPr>
            <w:bookmarkStart w:id="3" w:name="scan0038"/>
            <w:bookmarkEnd w:id="3"/>
            <w:r>
              <w:rPr>
                <w:b/>
                <w:bCs/>
                <w:color w:val="080808"/>
                <w:w w:val="105"/>
                <w:sz w:val="21"/>
                <w:szCs w:val="21"/>
              </w:rPr>
              <w:t>Modifying FSEll Fields</w:t>
            </w:r>
          </w:p>
        </w:tc>
      </w:tr>
      <w:tr w:rsidR="00A8353F">
        <w:trPr>
          <w:trHeight w:val="1010"/>
        </w:trPr>
        <w:tc>
          <w:tcPr>
            <w:tcW w:w="716"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84"/>
              <w:ind w:left="89"/>
              <w:rPr>
                <w:b/>
                <w:bCs/>
                <w:color w:val="080808"/>
                <w:w w:val="105"/>
                <w:sz w:val="21"/>
                <w:szCs w:val="21"/>
              </w:rPr>
            </w:pPr>
            <w:r>
              <w:rPr>
                <w:b/>
                <w:bCs/>
                <w:color w:val="080808"/>
                <w:w w:val="105"/>
                <w:sz w:val="21"/>
                <w:szCs w:val="21"/>
              </w:rPr>
              <w:t>STEP</w:t>
            </w:r>
          </w:p>
          <w:p w:rsidR="00A8353F" w:rsidRDefault="00A8353F">
            <w:pPr>
              <w:pStyle w:val="TableParagraph"/>
              <w:kinsoku w:val="0"/>
              <w:overflowPunct w:val="0"/>
              <w:spacing w:before="8"/>
              <w:rPr>
                <w:sz w:val="18"/>
                <w:szCs w:val="18"/>
              </w:rPr>
            </w:pPr>
          </w:p>
          <w:p w:rsidR="00A8353F" w:rsidRDefault="0071444F">
            <w:pPr>
              <w:pStyle w:val="TableParagraph"/>
              <w:kinsoku w:val="0"/>
              <w:overflowPunct w:val="0"/>
              <w:spacing w:before="1"/>
              <w:ind w:left="184"/>
              <w:rPr>
                <w:b/>
                <w:bCs/>
                <w:color w:val="080808"/>
                <w:w w:val="105"/>
                <w:sz w:val="21"/>
                <w:szCs w:val="21"/>
              </w:rPr>
            </w:pPr>
            <w:r>
              <w:rPr>
                <w:b/>
                <w:bCs/>
                <w:color w:val="080808"/>
                <w:w w:val="105"/>
                <w:sz w:val="21"/>
                <w:szCs w:val="21"/>
              </w:rPr>
              <w:t>NO.</w:t>
            </w:r>
          </w:p>
        </w:tc>
        <w:tc>
          <w:tcPr>
            <w:tcW w:w="3788"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80"/>
              <w:ind w:left="1365" w:right="1328"/>
              <w:jc w:val="center"/>
              <w:rPr>
                <w:b/>
                <w:bCs/>
                <w:color w:val="080808"/>
                <w:w w:val="105"/>
                <w:sz w:val="21"/>
                <w:szCs w:val="21"/>
              </w:rPr>
            </w:pPr>
            <w:r>
              <w:rPr>
                <w:b/>
                <w:bCs/>
                <w:color w:val="080808"/>
                <w:w w:val="105"/>
                <w:sz w:val="21"/>
                <w:szCs w:val="21"/>
              </w:rPr>
              <w:t>ACTION</w:t>
            </w:r>
          </w:p>
        </w:tc>
        <w:tc>
          <w:tcPr>
            <w:tcW w:w="3423"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5"/>
              <w:ind w:left="1308" w:right="1272"/>
              <w:jc w:val="center"/>
              <w:rPr>
                <w:b/>
                <w:bCs/>
                <w:color w:val="080808"/>
                <w:w w:val="105"/>
                <w:sz w:val="21"/>
                <w:szCs w:val="21"/>
              </w:rPr>
            </w:pPr>
            <w:r>
              <w:rPr>
                <w:b/>
                <w:bCs/>
                <w:color w:val="080808"/>
                <w:w w:val="105"/>
                <w:sz w:val="21"/>
                <w:szCs w:val="21"/>
              </w:rPr>
              <w:t>EVENT</w:t>
            </w:r>
          </w:p>
        </w:tc>
        <w:tc>
          <w:tcPr>
            <w:tcW w:w="1894"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5"/>
              <w:ind w:left="299"/>
              <w:rPr>
                <w:b/>
                <w:bCs/>
                <w:color w:val="080808"/>
                <w:w w:val="105"/>
                <w:sz w:val="21"/>
                <w:szCs w:val="21"/>
              </w:rPr>
            </w:pPr>
            <w:r>
              <w:rPr>
                <w:b/>
                <w:bCs/>
                <w:color w:val="080808"/>
                <w:w w:val="105"/>
                <w:sz w:val="21"/>
                <w:szCs w:val="21"/>
              </w:rPr>
              <w:t>COMMENTS</w:t>
            </w:r>
          </w:p>
        </w:tc>
        <w:tc>
          <w:tcPr>
            <w:tcW w:w="634"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5"/>
              <w:ind w:left="52"/>
              <w:rPr>
                <w:b/>
                <w:bCs/>
                <w:color w:val="080808"/>
                <w:w w:val="105"/>
                <w:sz w:val="21"/>
                <w:szCs w:val="21"/>
              </w:rPr>
            </w:pPr>
            <w:r>
              <w:rPr>
                <w:b/>
                <w:bCs/>
                <w:color w:val="080808"/>
                <w:w w:val="105"/>
                <w:sz w:val="21"/>
                <w:szCs w:val="21"/>
              </w:rPr>
              <w:t>PASS</w:t>
            </w:r>
          </w:p>
        </w:tc>
        <w:tc>
          <w:tcPr>
            <w:tcW w:w="624"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5"/>
              <w:ind w:left="53"/>
              <w:rPr>
                <w:b/>
                <w:bCs/>
                <w:color w:val="080808"/>
                <w:w w:val="105"/>
                <w:sz w:val="21"/>
                <w:szCs w:val="21"/>
              </w:rPr>
            </w:pPr>
            <w:r>
              <w:rPr>
                <w:b/>
                <w:bCs/>
                <w:color w:val="080808"/>
                <w:w w:val="105"/>
                <w:sz w:val="21"/>
                <w:szCs w:val="21"/>
              </w:rPr>
              <w:t>FAIL</w:t>
            </w:r>
          </w:p>
        </w:tc>
      </w:tr>
      <w:tr w:rsidR="00A8353F">
        <w:trPr>
          <w:trHeight w:val="789"/>
        </w:trPr>
        <w:tc>
          <w:tcPr>
            <w:tcW w:w="716"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9"/>
              <w:ind w:left="241"/>
              <w:rPr>
                <w:color w:val="080808"/>
                <w:sz w:val="23"/>
                <w:szCs w:val="23"/>
              </w:rPr>
            </w:pPr>
            <w:r>
              <w:rPr>
                <w:color w:val="080808"/>
                <w:sz w:val="23"/>
                <w:szCs w:val="23"/>
              </w:rPr>
              <w:t>12.</w:t>
            </w:r>
          </w:p>
        </w:tc>
        <w:tc>
          <w:tcPr>
            <w:tcW w:w="3788"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3"/>
              <w:ind w:left="64"/>
              <w:rPr>
                <w:color w:val="080808"/>
                <w:w w:val="105"/>
                <w:sz w:val="21"/>
                <w:szCs w:val="21"/>
              </w:rPr>
            </w:pPr>
            <w:r>
              <w:rPr>
                <w:color w:val="080808"/>
                <w:w w:val="105"/>
                <w:sz w:val="21"/>
                <w:szCs w:val="21"/>
              </w:rPr>
              <w:t xml:space="preserve">Click on the </w:t>
            </w:r>
            <w:r>
              <w:rPr>
                <w:b/>
                <w:bCs/>
                <w:color w:val="080808"/>
                <w:w w:val="105"/>
                <w:sz w:val="21"/>
                <w:szCs w:val="21"/>
              </w:rPr>
              <w:t xml:space="preserve">Log Out </w:t>
            </w:r>
            <w:r>
              <w:rPr>
                <w:color w:val="080808"/>
                <w:w w:val="105"/>
                <w:sz w:val="21"/>
                <w:szCs w:val="21"/>
              </w:rPr>
              <w:t>button.</w:t>
            </w:r>
          </w:p>
        </w:tc>
        <w:tc>
          <w:tcPr>
            <w:tcW w:w="3423"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3" w:line="252" w:lineRule="auto"/>
              <w:ind w:left="58" w:right="40" w:hanging="1"/>
              <w:rPr>
                <w:i/>
                <w:iCs/>
                <w:color w:val="080808"/>
                <w:w w:val="105"/>
                <w:sz w:val="21"/>
                <w:szCs w:val="21"/>
              </w:rPr>
            </w:pPr>
            <w:r>
              <w:rPr>
                <w:i/>
                <w:iCs/>
                <w:color w:val="080808"/>
                <w:w w:val="105"/>
                <w:sz w:val="21"/>
                <w:szCs w:val="21"/>
              </w:rPr>
              <w:t>The WLSP FSER Welcome page displays.</w:t>
            </w:r>
          </w:p>
        </w:tc>
        <w:tc>
          <w:tcPr>
            <w:tcW w:w="1894"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4"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bl>
    <w:p w:rsidR="00A8353F" w:rsidRDefault="00A8353F">
      <w:pPr>
        <w:pStyle w:val="BodyText"/>
        <w:kinsoku w:val="0"/>
        <w:overflowPunct w:val="0"/>
        <w:rPr>
          <w:i w:val="0"/>
          <w:iCs w:val="0"/>
          <w:sz w:val="20"/>
          <w:szCs w:val="20"/>
        </w:rPr>
      </w:pPr>
    </w:p>
    <w:p w:rsidR="00A8353F" w:rsidRDefault="00A8353F">
      <w:pPr>
        <w:pStyle w:val="BodyText"/>
        <w:kinsoku w:val="0"/>
        <w:overflowPunct w:val="0"/>
        <w:spacing w:before="2"/>
        <w:rPr>
          <w:i w:val="0"/>
          <w:iCs w:val="0"/>
          <w:sz w:val="23"/>
          <w:szCs w:val="23"/>
        </w:rPr>
      </w:pPr>
    </w:p>
    <w:tbl>
      <w:tblPr>
        <w:tblW w:w="0" w:type="auto"/>
        <w:tblInd w:w="264" w:type="dxa"/>
        <w:tblLayout w:type="fixed"/>
        <w:tblCellMar>
          <w:left w:w="0" w:type="dxa"/>
          <w:right w:w="0" w:type="dxa"/>
        </w:tblCellMar>
        <w:tblLook w:val="0000" w:firstRow="0" w:lastRow="0" w:firstColumn="0" w:lastColumn="0" w:noHBand="0" w:noVBand="0"/>
      </w:tblPr>
      <w:tblGrid>
        <w:gridCol w:w="719"/>
        <w:gridCol w:w="3784"/>
        <w:gridCol w:w="3423"/>
        <w:gridCol w:w="1892"/>
        <w:gridCol w:w="632"/>
        <w:gridCol w:w="627"/>
      </w:tblGrid>
      <w:tr w:rsidR="00A8353F">
        <w:trPr>
          <w:trHeight w:val="453"/>
        </w:trPr>
        <w:tc>
          <w:tcPr>
            <w:tcW w:w="11077" w:type="dxa"/>
            <w:gridSpan w:val="6"/>
            <w:tcBorders>
              <w:top w:val="single" w:sz="4"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111"/>
              <w:ind w:left="48"/>
              <w:rPr>
                <w:b/>
                <w:bCs/>
                <w:color w:val="080808"/>
                <w:w w:val="105"/>
                <w:sz w:val="21"/>
                <w:szCs w:val="21"/>
              </w:rPr>
            </w:pPr>
            <w:r>
              <w:rPr>
                <w:b/>
                <w:bCs/>
                <w:color w:val="080808"/>
                <w:w w:val="105"/>
                <w:sz w:val="21"/>
                <w:szCs w:val="21"/>
              </w:rPr>
              <w:t>Replacing and Deleting Attachments</w:t>
            </w:r>
          </w:p>
        </w:tc>
      </w:tr>
      <w:tr w:rsidR="00A8353F">
        <w:trPr>
          <w:trHeight w:val="1001"/>
        </w:trPr>
        <w:tc>
          <w:tcPr>
            <w:tcW w:w="719" w:type="dxa"/>
            <w:tcBorders>
              <w:top w:val="single" w:sz="6" w:space="0" w:color="000000"/>
              <w:left w:val="single" w:sz="8" w:space="0" w:color="000000"/>
              <w:bottom w:val="single" w:sz="12" w:space="0" w:color="000000"/>
              <w:right w:val="single" w:sz="12" w:space="0" w:color="000000"/>
            </w:tcBorders>
          </w:tcPr>
          <w:p w:rsidR="00A8353F" w:rsidRDefault="0071444F">
            <w:pPr>
              <w:pStyle w:val="TableParagraph"/>
              <w:kinsoku w:val="0"/>
              <w:overflowPunct w:val="0"/>
              <w:spacing w:before="51" w:line="458" w:lineRule="auto"/>
              <w:ind w:left="179" w:right="38" w:hanging="95"/>
              <w:rPr>
                <w:b/>
                <w:bCs/>
                <w:color w:val="080808"/>
                <w:w w:val="105"/>
                <w:sz w:val="21"/>
                <w:szCs w:val="21"/>
              </w:rPr>
            </w:pPr>
            <w:r>
              <w:rPr>
                <w:b/>
                <w:bCs/>
                <w:color w:val="080808"/>
                <w:w w:val="105"/>
                <w:sz w:val="21"/>
                <w:szCs w:val="21"/>
              </w:rPr>
              <w:t>STEP NO.</w:t>
            </w:r>
          </w:p>
        </w:tc>
        <w:tc>
          <w:tcPr>
            <w:tcW w:w="3784" w:type="dxa"/>
            <w:tcBorders>
              <w:top w:val="single" w:sz="6" w:space="0" w:color="000000"/>
              <w:left w:val="single" w:sz="12" w:space="0" w:color="000000"/>
              <w:bottom w:val="single" w:sz="12" w:space="0" w:color="000000"/>
              <w:right w:val="single" w:sz="18" w:space="0" w:color="000000"/>
            </w:tcBorders>
          </w:tcPr>
          <w:p w:rsidR="00A8353F" w:rsidRDefault="0071444F">
            <w:pPr>
              <w:pStyle w:val="TableParagraph"/>
              <w:kinsoku w:val="0"/>
              <w:overflowPunct w:val="0"/>
              <w:spacing w:before="46"/>
              <w:ind w:left="1428" w:right="1395"/>
              <w:jc w:val="center"/>
              <w:rPr>
                <w:b/>
                <w:bCs/>
                <w:color w:val="080808"/>
                <w:w w:val="105"/>
                <w:sz w:val="21"/>
                <w:szCs w:val="21"/>
              </w:rPr>
            </w:pPr>
            <w:r>
              <w:rPr>
                <w:b/>
                <w:bCs/>
                <w:color w:val="080808"/>
                <w:w w:val="105"/>
                <w:sz w:val="21"/>
                <w:szCs w:val="21"/>
              </w:rPr>
              <w:t>ACTION</w:t>
            </w:r>
          </w:p>
        </w:tc>
        <w:tc>
          <w:tcPr>
            <w:tcW w:w="3423" w:type="dxa"/>
            <w:tcBorders>
              <w:top w:val="single" w:sz="6" w:space="0" w:color="000000"/>
              <w:left w:val="single" w:sz="18" w:space="0" w:color="000000"/>
              <w:bottom w:val="single" w:sz="12" w:space="0" w:color="000000"/>
              <w:right w:val="single" w:sz="12" w:space="0" w:color="000000"/>
            </w:tcBorders>
          </w:tcPr>
          <w:p w:rsidR="00A8353F" w:rsidRDefault="0071444F">
            <w:pPr>
              <w:pStyle w:val="TableParagraph"/>
              <w:kinsoku w:val="0"/>
              <w:overflowPunct w:val="0"/>
              <w:spacing w:before="51"/>
              <w:ind w:left="1293" w:right="1275"/>
              <w:jc w:val="center"/>
              <w:rPr>
                <w:b/>
                <w:bCs/>
                <w:color w:val="080808"/>
                <w:w w:val="105"/>
                <w:sz w:val="21"/>
                <w:szCs w:val="21"/>
              </w:rPr>
            </w:pPr>
            <w:r>
              <w:rPr>
                <w:b/>
                <w:bCs/>
                <w:color w:val="080808"/>
                <w:w w:val="105"/>
                <w:sz w:val="21"/>
                <w:szCs w:val="21"/>
              </w:rPr>
              <w:t>EVENT</w:t>
            </w:r>
          </w:p>
        </w:tc>
        <w:tc>
          <w:tcPr>
            <w:tcW w:w="1892" w:type="dxa"/>
            <w:tcBorders>
              <w:top w:val="single" w:sz="6" w:space="0" w:color="000000"/>
              <w:left w:val="single" w:sz="12" w:space="0" w:color="000000"/>
              <w:bottom w:val="single" w:sz="12" w:space="0" w:color="000000"/>
              <w:right w:val="single" w:sz="18" w:space="0" w:color="000000"/>
            </w:tcBorders>
          </w:tcPr>
          <w:p w:rsidR="00A8353F" w:rsidRDefault="0071444F">
            <w:pPr>
              <w:pStyle w:val="TableParagraph"/>
              <w:kinsoku w:val="0"/>
              <w:overflowPunct w:val="0"/>
              <w:spacing w:before="56"/>
              <w:ind w:left="290"/>
              <w:rPr>
                <w:b/>
                <w:bCs/>
                <w:color w:val="080808"/>
                <w:w w:val="105"/>
                <w:sz w:val="21"/>
                <w:szCs w:val="21"/>
              </w:rPr>
            </w:pPr>
            <w:r>
              <w:rPr>
                <w:b/>
                <w:bCs/>
                <w:color w:val="080808"/>
                <w:w w:val="105"/>
                <w:sz w:val="21"/>
                <w:szCs w:val="21"/>
              </w:rPr>
              <w:t>COMMENTS</w:t>
            </w:r>
          </w:p>
        </w:tc>
        <w:tc>
          <w:tcPr>
            <w:tcW w:w="632" w:type="dxa"/>
            <w:tcBorders>
              <w:top w:val="single" w:sz="6" w:space="0" w:color="000000"/>
              <w:left w:val="single" w:sz="18" w:space="0" w:color="000000"/>
              <w:bottom w:val="single" w:sz="12" w:space="0" w:color="000000"/>
              <w:right w:val="single" w:sz="18" w:space="0" w:color="000000"/>
            </w:tcBorders>
          </w:tcPr>
          <w:p w:rsidR="00A8353F" w:rsidRDefault="0071444F">
            <w:pPr>
              <w:pStyle w:val="TableParagraph"/>
              <w:kinsoku w:val="0"/>
              <w:overflowPunct w:val="0"/>
              <w:spacing w:before="56"/>
              <w:ind w:left="38"/>
              <w:rPr>
                <w:b/>
                <w:bCs/>
                <w:color w:val="080808"/>
                <w:w w:val="105"/>
                <w:sz w:val="21"/>
                <w:szCs w:val="21"/>
              </w:rPr>
            </w:pPr>
            <w:r>
              <w:rPr>
                <w:b/>
                <w:bCs/>
                <w:color w:val="080808"/>
                <w:w w:val="105"/>
                <w:sz w:val="21"/>
                <w:szCs w:val="21"/>
              </w:rPr>
              <w:t>PASS</w:t>
            </w:r>
          </w:p>
        </w:tc>
        <w:tc>
          <w:tcPr>
            <w:tcW w:w="627" w:type="dxa"/>
            <w:tcBorders>
              <w:top w:val="single" w:sz="6" w:space="0" w:color="000000"/>
              <w:left w:val="single" w:sz="18" w:space="0" w:color="000000"/>
              <w:bottom w:val="single" w:sz="12" w:space="0" w:color="000000"/>
              <w:right w:val="single" w:sz="8" w:space="0" w:color="000000"/>
            </w:tcBorders>
          </w:tcPr>
          <w:p w:rsidR="00A8353F" w:rsidRDefault="0071444F">
            <w:pPr>
              <w:pStyle w:val="TableParagraph"/>
              <w:kinsoku w:val="0"/>
              <w:overflowPunct w:val="0"/>
              <w:spacing w:before="56"/>
              <w:ind w:left="41"/>
              <w:rPr>
                <w:b/>
                <w:bCs/>
                <w:color w:val="080808"/>
                <w:w w:val="105"/>
                <w:sz w:val="21"/>
                <w:szCs w:val="21"/>
              </w:rPr>
            </w:pPr>
            <w:r>
              <w:rPr>
                <w:b/>
                <w:bCs/>
                <w:color w:val="080808"/>
                <w:w w:val="105"/>
                <w:sz w:val="21"/>
                <w:szCs w:val="21"/>
              </w:rPr>
              <w:t>FAIL</w:t>
            </w:r>
          </w:p>
        </w:tc>
      </w:tr>
      <w:tr w:rsidR="00A8353F">
        <w:trPr>
          <w:trHeight w:val="428"/>
        </w:trPr>
        <w:tc>
          <w:tcPr>
            <w:tcW w:w="11077" w:type="dxa"/>
            <w:gridSpan w:val="6"/>
            <w:tcBorders>
              <w:top w:val="single" w:sz="12" w:space="0" w:color="000000"/>
              <w:left w:val="single" w:sz="8" w:space="0" w:color="000000"/>
              <w:bottom w:val="single" w:sz="18" w:space="0" w:color="000000"/>
              <w:right w:val="single" w:sz="8" w:space="0" w:color="000000"/>
            </w:tcBorders>
          </w:tcPr>
          <w:p w:rsidR="00A8353F" w:rsidRDefault="0071444F">
            <w:pPr>
              <w:pStyle w:val="TableParagraph"/>
              <w:tabs>
                <w:tab w:val="left" w:pos="965"/>
                <w:tab w:val="left" w:pos="3037"/>
                <w:tab w:val="left" w:pos="3398"/>
                <w:tab w:val="left" w:pos="4225"/>
              </w:tabs>
              <w:kinsoku w:val="0"/>
              <w:overflowPunct w:val="0"/>
              <w:spacing w:line="128" w:lineRule="exact"/>
              <w:ind w:left="542"/>
              <w:rPr>
                <w:color w:val="8C8C8C"/>
                <w:w w:val="26"/>
                <w:sz w:val="16"/>
                <w:szCs w:val="16"/>
              </w:rPr>
            </w:pPr>
            <w:r>
              <w:rPr>
                <w:rFonts w:ascii="Arial" w:hAnsi="Arial" w:cs="Arial"/>
                <w:color w:val="8C8C8C"/>
                <w:w w:val="21"/>
                <w:sz w:val="21"/>
                <w:szCs w:val="21"/>
              </w:rPr>
              <w:t>··.·.·</w:t>
            </w:r>
            <w:r>
              <w:rPr>
                <w:rFonts w:ascii="Arial" w:hAnsi="Arial" w:cs="Arial"/>
                <w:color w:val="8C8C8C"/>
                <w:sz w:val="21"/>
                <w:szCs w:val="21"/>
              </w:rPr>
              <w:tab/>
            </w:r>
            <w:r>
              <w:rPr>
                <w:rFonts w:ascii="Arial" w:hAnsi="Arial" w:cs="Arial"/>
                <w:color w:val="8C8C8C"/>
                <w:w w:val="35"/>
                <w:sz w:val="21"/>
                <w:szCs w:val="21"/>
              </w:rPr>
              <w:t>···.·...</w:t>
            </w:r>
            <w:r>
              <w:rPr>
                <w:rFonts w:ascii="Arial" w:hAnsi="Arial" w:cs="Arial"/>
                <w:color w:val="8C8C8C"/>
                <w:sz w:val="21"/>
                <w:szCs w:val="21"/>
              </w:rPr>
              <w:t xml:space="preserve">  </w:t>
            </w:r>
            <w:r>
              <w:rPr>
                <w:rFonts w:ascii="Arial" w:hAnsi="Arial" w:cs="Arial"/>
                <w:color w:val="8C8C8C"/>
                <w:spacing w:val="-6"/>
                <w:sz w:val="21"/>
                <w:szCs w:val="21"/>
              </w:rPr>
              <w:t xml:space="preserve"> </w:t>
            </w:r>
            <w:r>
              <w:rPr>
                <w:rFonts w:ascii="Arial" w:hAnsi="Arial" w:cs="Arial"/>
                <w:color w:val="8C8C8C"/>
                <w:spacing w:val="-30"/>
                <w:w w:val="46"/>
                <w:sz w:val="21"/>
                <w:szCs w:val="21"/>
              </w:rPr>
              <w:t>·</w:t>
            </w:r>
            <w:r>
              <w:rPr>
                <w:rFonts w:ascii="Arial" w:hAnsi="Arial" w:cs="Arial"/>
                <w:color w:val="444444"/>
                <w:w w:val="67"/>
                <w:sz w:val="21"/>
                <w:szCs w:val="21"/>
              </w:rPr>
              <w:t>.</w:t>
            </w:r>
            <w:r>
              <w:rPr>
                <w:rFonts w:ascii="Arial" w:hAnsi="Arial" w:cs="Arial"/>
                <w:color w:val="444444"/>
                <w:spacing w:val="-31"/>
                <w:sz w:val="21"/>
                <w:szCs w:val="21"/>
              </w:rPr>
              <w:t xml:space="preserve"> </w:t>
            </w:r>
            <w:r>
              <w:rPr>
                <w:rFonts w:ascii="Arial" w:hAnsi="Arial" w:cs="Arial"/>
                <w:color w:val="8C8C8C"/>
                <w:spacing w:val="-1"/>
                <w:w w:val="36"/>
                <w:sz w:val="21"/>
                <w:szCs w:val="21"/>
              </w:rPr>
              <w:t>.</w:t>
            </w:r>
            <w:r>
              <w:rPr>
                <w:rFonts w:ascii="Arial" w:hAnsi="Arial" w:cs="Arial"/>
                <w:color w:val="8C8C8C"/>
                <w:spacing w:val="15"/>
                <w:w w:val="36"/>
                <w:sz w:val="21"/>
                <w:szCs w:val="21"/>
              </w:rPr>
              <w:t>.</w:t>
            </w:r>
            <w:r>
              <w:rPr>
                <w:rFonts w:ascii="Arial" w:hAnsi="Arial" w:cs="Arial"/>
                <w:color w:val="8C8C8C"/>
                <w:w w:val="46"/>
                <w:sz w:val="21"/>
                <w:szCs w:val="21"/>
              </w:rPr>
              <w:t>.</w:t>
            </w:r>
            <w:r>
              <w:rPr>
                <w:rFonts w:ascii="Arial" w:hAnsi="Arial" w:cs="Arial"/>
                <w:color w:val="8C8C8C"/>
                <w:spacing w:val="-4"/>
                <w:sz w:val="21"/>
                <w:szCs w:val="21"/>
              </w:rPr>
              <w:t xml:space="preserve"> </w:t>
            </w:r>
            <w:r>
              <w:rPr>
                <w:rFonts w:ascii="Arial" w:hAnsi="Arial" w:cs="Arial"/>
                <w:color w:val="8C8C8C"/>
                <w:w w:val="46"/>
                <w:sz w:val="21"/>
                <w:szCs w:val="21"/>
              </w:rPr>
              <w:t>.</w:t>
            </w:r>
            <w:r>
              <w:rPr>
                <w:rFonts w:ascii="Arial" w:hAnsi="Arial" w:cs="Arial"/>
                <w:color w:val="8C8C8C"/>
                <w:spacing w:val="-4"/>
                <w:sz w:val="21"/>
                <w:szCs w:val="21"/>
              </w:rPr>
              <w:t xml:space="preserve"> </w:t>
            </w:r>
            <w:r>
              <w:rPr>
                <w:rFonts w:ascii="Arial" w:hAnsi="Arial" w:cs="Arial"/>
                <w:color w:val="1C1C1C"/>
                <w:spacing w:val="-1"/>
                <w:w w:val="46"/>
                <w:sz w:val="21"/>
                <w:szCs w:val="21"/>
              </w:rPr>
              <w:t>....</w:t>
            </w:r>
            <w:r>
              <w:rPr>
                <w:rFonts w:ascii="Arial" w:hAnsi="Arial" w:cs="Arial"/>
                <w:color w:val="1C1C1C"/>
                <w:spacing w:val="5"/>
                <w:w w:val="46"/>
                <w:sz w:val="21"/>
                <w:szCs w:val="21"/>
              </w:rPr>
              <w:t>.</w:t>
            </w:r>
            <w:r>
              <w:rPr>
                <w:rFonts w:ascii="Arial" w:hAnsi="Arial" w:cs="Arial"/>
                <w:color w:val="444444"/>
                <w:spacing w:val="-1"/>
                <w:w w:val="46"/>
                <w:sz w:val="21"/>
                <w:szCs w:val="21"/>
              </w:rPr>
              <w:t>.</w:t>
            </w:r>
            <w:r>
              <w:rPr>
                <w:rFonts w:ascii="Arial" w:hAnsi="Arial" w:cs="Arial"/>
                <w:color w:val="444444"/>
                <w:spacing w:val="-16"/>
                <w:w w:val="46"/>
                <w:sz w:val="21"/>
                <w:szCs w:val="21"/>
              </w:rPr>
              <w:t>.</w:t>
            </w:r>
            <w:r>
              <w:rPr>
                <w:rFonts w:ascii="Arial" w:hAnsi="Arial" w:cs="Arial"/>
                <w:color w:val="8C8C8C"/>
                <w:w w:val="46"/>
                <w:sz w:val="21"/>
                <w:szCs w:val="21"/>
              </w:rPr>
              <w:t>.</w:t>
            </w:r>
            <w:r>
              <w:rPr>
                <w:rFonts w:ascii="Arial" w:hAnsi="Arial" w:cs="Arial"/>
                <w:color w:val="8C8C8C"/>
                <w:sz w:val="21"/>
                <w:szCs w:val="21"/>
              </w:rPr>
              <w:t xml:space="preserve"> </w:t>
            </w:r>
            <w:r>
              <w:rPr>
                <w:rFonts w:ascii="Arial" w:hAnsi="Arial" w:cs="Arial"/>
                <w:color w:val="8C8C8C"/>
                <w:spacing w:val="-24"/>
                <w:sz w:val="21"/>
                <w:szCs w:val="21"/>
              </w:rPr>
              <w:t xml:space="preserve"> </w:t>
            </w:r>
            <w:r>
              <w:rPr>
                <w:rFonts w:ascii="Arial" w:hAnsi="Arial" w:cs="Arial"/>
                <w:color w:val="8C8C8C"/>
                <w:spacing w:val="-1"/>
                <w:w w:val="46"/>
                <w:sz w:val="21"/>
                <w:szCs w:val="21"/>
              </w:rPr>
              <w:t>.</w:t>
            </w:r>
            <w:r>
              <w:rPr>
                <w:rFonts w:ascii="Arial" w:hAnsi="Arial" w:cs="Arial"/>
                <w:color w:val="8C8C8C"/>
                <w:w w:val="46"/>
                <w:sz w:val="21"/>
                <w:szCs w:val="21"/>
              </w:rPr>
              <w:t>.</w:t>
            </w:r>
            <w:r>
              <w:rPr>
                <w:rFonts w:ascii="Arial" w:hAnsi="Arial" w:cs="Arial"/>
                <w:color w:val="8C8C8C"/>
                <w:sz w:val="21"/>
                <w:szCs w:val="21"/>
              </w:rPr>
              <w:t xml:space="preserve"> </w:t>
            </w:r>
            <w:r>
              <w:rPr>
                <w:rFonts w:ascii="Arial" w:hAnsi="Arial" w:cs="Arial"/>
                <w:color w:val="8C8C8C"/>
                <w:spacing w:val="-27"/>
                <w:sz w:val="21"/>
                <w:szCs w:val="21"/>
              </w:rPr>
              <w:t xml:space="preserve"> </w:t>
            </w:r>
            <w:r>
              <w:rPr>
                <w:rFonts w:ascii="Arial" w:hAnsi="Arial" w:cs="Arial"/>
                <w:color w:val="1C1C1C"/>
                <w:spacing w:val="1"/>
                <w:w w:val="46"/>
                <w:sz w:val="21"/>
                <w:szCs w:val="21"/>
              </w:rPr>
              <w:t>.</w:t>
            </w:r>
            <w:r>
              <w:rPr>
                <w:rFonts w:ascii="Arial" w:hAnsi="Arial" w:cs="Arial"/>
                <w:color w:val="1C1C1C"/>
                <w:spacing w:val="13"/>
                <w:w w:val="67"/>
                <w:sz w:val="21"/>
                <w:szCs w:val="21"/>
              </w:rPr>
              <w:t>.</w:t>
            </w:r>
            <w:r>
              <w:rPr>
                <w:rFonts w:ascii="Arial" w:hAnsi="Arial" w:cs="Arial"/>
                <w:color w:val="545454"/>
                <w:spacing w:val="11"/>
                <w:w w:val="67"/>
                <w:sz w:val="21"/>
                <w:szCs w:val="21"/>
              </w:rPr>
              <w:t>.</w:t>
            </w:r>
            <w:r>
              <w:rPr>
                <w:rFonts w:ascii="Arial" w:hAnsi="Arial" w:cs="Arial"/>
                <w:color w:val="8C8C8C"/>
                <w:w w:val="78"/>
                <w:sz w:val="21"/>
                <w:szCs w:val="21"/>
              </w:rPr>
              <w:t>&gt;</w:t>
            </w:r>
            <w:r>
              <w:rPr>
                <w:rFonts w:ascii="Arial" w:hAnsi="Arial" w:cs="Arial"/>
                <w:color w:val="8C8C8C"/>
                <w:sz w:val="21"/>
                <w:szCs w:val="21"/>
              </w:rPr>
              <w:t xml:space="preserve">  </w:t>
            </w:r>
            <w:r>
              <w:rPr>
                <w:rFonts w:ascii="Arial" w:hAnsi="Arial" w:cs="Arial"/>
                <w:color w:val="8C8C8C"/>
                <w:spacing w:val="24"/>
                <w:sz w:val="21"/>
                <w:szCs w:val="21"/>
              </w:rPr>
              <w:t xml:space="preserve"> </w:t>
            </w:r>
            <w:r>
              <w:rPr>
                <w:rFonts w:ascii="Arial" w:hAnsi="Arial" w:cs="Arial"/>
                <w:color w:val="080808"/>
                <w:w w:val="46"/>
                <w:sz w:val="21"/>
                <w:szCs w:val="21"/>
              </w:rPr>
              <w:t>.</w:t>
            </w:r>
            <w:r>
              <w:rPr>
                <w:rFonts w:ascii="Arial" w:hAnsi="Arial" w:cs="Arial"/>
                <w:color w:val="080808"/>
                <w:spacing w:val="10"/>
                <w:sz w:val="21"/>
                <w:szCs w:val="21"/>
              </w:rPr>
              <w:t xml:space="preserve"> </w:t>
            </w:r>
            <w:r>
              <w:rPr>
                <w:rFonts w:ascii="Arial" w:hAnsi="Arial" w:cs="Arial"/>
                <w:color w:val="757575"/>
                <w:w w:val="22"/>
                <w:sz w:val="21"/>
                <w:szCs w:val="21"/>
              </w:rPr>
              <w:t>·····.</w:t>
            </w:r>
            <w:r>
              <w:rPr>
                <w:rFonts w:ascii="Arial" w:hAnsi="Arial" w:cs="Arial"/>
                <w:color w:val="757575"/>
                <w:sz w:val="21"/>
                <w:szCs w:val="21"/>
              </w:rPr>
              <w:tab/>
            </w:r>
            <w:r>
              <w:rPr>
                <w:rFonts w:ascii="Arial" w:hAnsi="Arial" w:cs="Arial"/>
                <w:color w:val="8C8C8C"/>
                <w:spacing w:val="-1"/>
                <w:w w:val="36"/>
                <w:sz w:val="21"/>
                <w:szCs w:val="21"/>
              </w:rPr>
              <w:t>.</w:t>
            </w:r>
            <w:r>
              <w:rPr>
                <w:rFonts w:ascii="Arial" w:hAnsi="Arial" w:cs="Arial"/>
                <w:color w:val="8C8C8C"/>
                <w:w w:val="36"/>
                <w:sz w:val="21"/>
                <w:szCs w:val="21"/>
              </w:rPr>
              <w:t>.</w:t>
            </w:r>
            <w:r>
              <w:rPr>
                <w:rFonts w:ascii="Arial" w:hAnsi="Arial" w:cs="Arial"/>
                <w:color w:val="8C8C8C"/>
                <w:sz w:val="21"/>
                <w:szCs w:val="21"/>
              </w:rPr>
              <w:tab/>
            </w:r>
            <w:r>
              <w:rPr>
                <w:rFonts w:ascii="Arial" w:hAnsi="Arial" w:cs="Arial"/>
                <w:color w:val="8C8C8C"/>
                <w:w w:val="45"/>
                <w:sz w:val="21"/>
                <w:szCs w:val="21"/>
              </w:rPr>
              <w:t>·...</w:t>
            </w:r>
            <w:r>
              <w:rPr>
                <w:rFonts w:ascii="Arial" w:hAnsi="Arial" w:cs="Arial"/>
                <w:color w:val="8C8C8C"/>
                <w:spacing w:val="-25"/>
                <w:sz w:val="21"/>
                <w:szCs w:val="21"/>
              </w:rPr>
              <w:t xml:space="preserve"> </w:t>
            </w:r>
            <w:r>
              <w:rPr>
                <w:rFonts w:ascii="Arial" w:hAnsi="Arial" w:cs="Arial"/>
                <w:color w:val="8C8C8C"/>
                <w:spacing w:val="-1"/>
                <w:w w:val="71"/>
                <w:sz w:val="21"/>
                <w:szCs w:val="21"/>
              </w:rPr>
              <w:t>.</w:t>
            </w:r>
            <w:r>
              <w:rPr>
                <w:rFonts w:ascii="Arial" w:hAnsi="Arial" w:cs="Arial"/>
                <w:color w:val="8C8C8C"/>
                <w:w w:val="71"/>
                <w:sz w:val="21"/>
                <w:szCs w:val="21"/>
              </w:rPr>
              <w:t>.</w:t>
            </w:r>
            <w:r>
              <w:rPr>
                <w:rFonts w:ascii="Arial" w:hAnsi="Arial" w:cs="Arial"/>
                <w:color w:val="8C8C8C"/>
                <w:sz w:val="21"/>
                <w:szCs w:val="21"/>
              </w:rPr>
              <w:tab/>
            </w:r>
            <w:r>
              <w:rPr>
                <w:rFonts w:ascii="Arial" w:hAnsi="Arial" w:cs="Arial"/>
                <w:color w:val="8C8C8C"/>
                <w:spacing w:val="-1"/>
                <w:w w:val="23"/>
                <w:sz w:val="21"/>
                <w:szCs w:val="21"/>
              </w:rPr>
              <w:t>..··</w:t>
            </w:r>
            <w:r>
              <w:rPr>
                <w:rFonts w:ascii="Arial" w:hAnsi="Arial" w:cs="Arial"/>
                <w:color w:val="8C8C8C"/>
                <w:w w:val="23"/>
                <w:sz w:val="21"/>
                <w:szCs w:val="21"/>
              </w:rPr>
              <w:t>.</w:t>
            </w:r>
            <w:r>
              <w:rPr>
                <w:rFonts w:ascii="Arial" w:hAnsi="Arial" w:cs="Arial"/>
                <w:color w:val="8C8C8C"/>
                <w:spacing w:val="-13"/>
                <w:sz w:val="21"/>
                <w:szCs w:val="21"/>
              </w:rPr>
              <w:t xml:space="preserve"> </w:t>
            </w:r>
            <w:r>
              <w:rPr>
                <w:i/>
                <w:iCs/>
                <w:color w:val="545454"/>
                <w:w w:val="71"/>
                <w:sz w:val="16"/>
                <w:szCs w:val="16"/>
              </w:rPr>
              <w:t>t</w:t>
            </w:r>
            <w:r>
              <w:rPr>
                <w:i/>
                <w:iCs/>
                <w:color w:val="545454"/>
                <w:sz w:val="16"/>
                <w:szCs w:val="16"/>
              </w:rPr>
              <w:t xml:space="preserve">   </w:t>
            </w:r>
            <w:r>
              <w:rPr>
                <w:i/>
                <w:iCs/>
                <w:color w:val="545454"/>
                <w:spacing w:val="19"/>
                <w:sz w:val="16"/>
                <w:szCs w:val="16"/>
              </w:rPr>
              <w:t xml:space="preserve"> </w:t>
            </w:r>
            <w:r>
              <w:rPr>
                <w:color w:val="1C1C1C"/>
                <w:w w:val="54"/>
                <w:sz w:val="16"/>
                <w:szCs w:val="16"/>
              </w:rPr>
              <w:t>.</w:t>
            </w:r>
            <w:r>
              <w:rPr>
                <w:color w:val="1C1C1C"/>
                <w:spacing w:val="8"/>
                <w:sz w:val="16"/>
                <w:szCs w:val="16"/>
              </w:rPr>
              <w:t xml:space="preserve"> </w:t>
            </w:r>
            <w:r>
              <w:rPr>
                <w:color w:val="545454"/>
                <w:spacing w:val="-16"/>
                <w:w w:val="71"/>
                <w:sz w:val="16"/>
                <w:szCs w:val="16"/>
              </w:rPr>
              <w:t>•</w:t>
            </w:r>
            <w:r>
              <w:rPr>
                <w:color w:val="8C8C8C"/>
                <w:w w:val="56"/>
                <w:sz w:val="16"/>
                <w:szCs w:val="16"/>
              </w:rPr>
              <w:t>··</w:t>
            </w:r>
            <w:r>
              <w:rPr>
                <w:color w:val="8C8C8C"/>
                <w:spacing w:val="-21"/>
                <w:w w:val="56"/>
                <w:sz w:val="16"/>
                <w:szCs w:val="16"/>
              </w:rPr>
              <w:t>·</w:t>
            </w:r>
            <w:r>
              <w:rPr>
                <w:color w:val="8C8C8C"/>
                <w:spacing w:val="-6"/>
                <w:w w:val="65"/>
                <w:sz w:val="16"/>
                <w:szCs w:val="16"/>
              </w:rPr>
              <w:t>.</w:t>
            </w:r>
            <w:r>
              <w:rPr>
                <w:color w:val="8C8C8C"/>
                <w:spacing w:val="-24"/>
                <w:w w:val="56"/>
                <w:sz w:val="16"/>
                <w:szCs w:val="16"/>
              </w:rPr>
              <w:t>·</w:t>
            </w:r>
            <w:r>
              <w:rPr>
                <w:color w:val="8C8C8C"/>
                <w:spacing w:val="-12"/>
                <w:w w:val="65"/>
                <w:sz w:val="16"/>
                <w:szCs w:val="16"/>
              </w:rPr>
              <w:t>.</w:t>
            </w:r>
            <w:r>
              <w:rPr>
                <w:color w:val="8C8C8C"/>
                <w:spacing w:val="-14"/>
                <w:w w:val="56"/>
                <w:sz w:val="16"/>
                <w:szCs w:val="16"/>
              </w:rPr>
              <w:t>·</w:t>
            </w:r>
            <w:r>
              <w:rPr>
                <w:color w:val="8C8C8C"/>
                <w:w w:val="50"/>
                <w:sz w:val="16"/>
                <w:szCs w:val="16"/>
              </w:rPr>
              <w:t>.</w:t>
            </w:r>
            <w:r>
              <w:rPr>
                <w:color w:val="8C8C8C"/>
                <w:spacing w:val="-19"/>
                <w:w w:val="50"/>
                <w:sz w:val="16"/>
                <w:szCs w:val="16"/>
              </w:rPr>
              <w:t>.</w:t>
            </w:r>
            <w:r>
              <w:rPr>
                <w:color w:val="8C8C8C"/>
                <w:w w:val="26"/>
                <w:sz w:val="16"/>
                <w:szCs w:val="16"/>
              </w:rPr>
              <w:t>·.·</w:t>
            </w:r>
          </w:p>
          <w:p w:rsidR="00A8353F" w:rsidRDefault="0071444F">
            <w:pPr>
              <w:pStyle w:val="TableParagraph"/>
              <w:kinsoku w:val="0"/>
              <w:overflowPunct w:val="0"/>
              <w:spacing w:line="203" w:lineRule="exact"/>
              <w:ind w:left="62"/>
              <w:rPr>
                <w:i/>
                <w:iCs/>
                <w:color w:val="080808"/>
                <w:w w:val="105"/>
                <w:sz w:val="21"/>
                <w:szCs w:val="21"/>
              </w:rPr>
            </w:pPr>
            <w:r>
              <w:rPr>
                <w:i/>
                <w:iCs/>
                <w:color w:val="080808"/>
                <w:w w:val="105"/>
                <w:sz w:val="21"/>
                <w:szCs w:val="21"/>
              </w:rPr>
              <w:t xml:space="preserve">Follow the </w:t>
            </w:r>
            <w:r>
              <w:rPr>
                <w:i/>
                <w:iCs/>
                <w:color w:val="1C1C1C"/>
                <w:w w:val="105"/>
                <w:sz w:val="21"/>
                <w:szCs w:val="21"/>
              </w:rPr>
              <w:t xml:space="preserve">steps </w:t>
            </w:r>
            <w:r>
              <w:rPr>
                <w:i/>
                <w:iCs/>
                <w:color w:val="080808"/>
                <w:w w:val="105"/>
                <w:sz w:val="21"/>
                <w:szCs w:val="21"/>
              </w:rPr>
              <w:t xml:space="preserve">below to Replace </w:t>
            </w:r>
            <w:r>
              <w:rPr>
                <w:i/>
                <w:iCs/>
                <w:color w:val="1C1C1C"/>
                <w:w w:val="105"/>
                <w:sz w:val="21"/>
                <w:szCs w:val="21"/>
              </w:rPr>
              <w:t xml:space="preserve">or </w:t>
            </w:r>
            <w:r>
              <w:rPr>
                <w:i/>
                <w:iCs/>
                <w:color w:val="080808"/>
                <w:w w:val="105"/>
                <w:sz w:val="21"/>
                <w:szCs w:val="21"/>
              </w:rPr>
              <w:t xml:space="preserve">Delete Auachments inFSER already </w:t>
            </w:r>
            <w:r>
              <w:rPr>
                <w:i/>
                <w:iCs/>
                <w:color w:val="1C1C1C"/>
                <w:w w:val="105"/>
                <w:sz w:val="21"/>
                <w:szCs w:val="21"/>
              </w:rPr>
              <w:t>created</w:t>
            </w:r>
            <w:r>
              <w:rPr>
                <w:i/>
                <w:iCs/>
                <w:color w:val="080808"/>
                <w:w w:val="105"/>
                <w:sz w:val="21"/>
                <w:szCs w:val="21"/>
              </w:rPr>
              <w:t>.</w:t>
            </w:r>
          </w:p>
          <w:p w:rsidR="00A8353F" w:rsidRDefault="0071444F">
            <w:pPr>
              <w:pStyle w:val="TableParagraph"/>
              <w:tabs>
                <w:tab w:val="left" w:pos="3230"/>
                <w:tab w:val="left" w:pos="3682"/>
                <w:tab w:val="left" w:pos="4095"/>
                <w:tab w:val="left" w:pos="4842"/>
                <w:tab w:val="left" w:pos="5287"/>
                <w:tab w:val="left" w:pos="5678"/>
                <w:tab w:val="left" w:pos="6484"/>
                <w:tab w:val="left" w:pos="6938"/>
                <w:tab w:val="left" w:pos="7374"/>
                <w:tab w:val="left" w:pos="7753"/>
              </w:tabs>
              <w:kinsoku w:val="0"/>
              <w:overflowPunct w:val="0"/>
              <w:spacing w:line="78" w:lineRule="exact"/>
              <w:ind w:left="2784"/>
              <w:rPr>
                <w:rFonts w:ascii="Arial" w:hAnsi="Arial" w:cs="Arial"/>
                <w:color w:val="8C8C8C"/>
                <w:w w:val="80"/>
                <w:sz w:val="9"/>
                <w:szCs w:val="9"/>
              </w:rPr>
            </w:pPr>
            <w:r>
              <w:rPr>
                <w:rFonts w:ascii="Arial" w:hAnsi="Arial" w:cs="Arial"/>
                <w:color w:val="ACACAC"/>
                <w:spacing w:val="-3"/>
                <w:w w:val="80"/>
                <w:sz w:val="9"/>
                <w:szCs w:val="9"/>
              </w:rPr>
              <w:t>.</w:t>
            </w:r>
            <w:r>
              <w:rPr>
                <w:rFonts w:ascii="Arial" w:hAnsi="Arial" w:cs="Arial"/>
                <w:color w:val="8C8C8C"/>
                <w:spacing w:val="-3"/>
                <w:w w:val="80"/>
                <w:sz w:val="9"/>
                <w:szCs w:val="9"/>
              </w:rPr>
              <w:t>•····</w:t>
            </w:r>
            <w:r>
              <w:rPr>
                <w:rFonts w:ascii="Arial" w:hAnsi="Arial" w:cs="Arial"/>
                <w:color w:val="8C8C8C"/>
                <w:spacing w:val="8"/>
                <w:w w:val="80"/>
                <w:sz w:val="9"/>
                <w:szCs w:val="9"/>
              </w:rPr>
              <w:t xml:space="preserve"> </w:t>
            </w:r>
            <w:r>
              <w:rPr>
                <w:rFonts w:ascii="Arial" w:hAnsi="Arial" w:cs="Arial"/>
                <w:color w:val="8C8C8C"/>
                <w:w w:val="80"/>
                <w:sz w:val="9"/>
                <w:szCs w:val="9"/>
              </w:rPr>
              <w:t>·.·</w:t>
            </w:r>
            <w:r>
              <w:rPr>
                <w:rFonts w:ascii="Arial" w:hAnsi="Arial" w:cs="Arial"/>
                <w:color w:val="8C8C8C"/>
                <w:w w:val="80"/>
                <w:sz w:val="9"/>
                <w:szCs w:val="9"/>
              </w:rPr>
              <w:tab/>
              <w:t xml:space="preserve">•      </w:t>
            </w:r>
            <w:r>
              <w:rPr>
                <w:rFonts w:ascii="Arial" w:hAnsi="Arial" w:cs="Arial"/>
                <w:color w:val="8C8C8C"/>
                <w:spacing w:val="9"/>
                <w:w w:val="80"/>
                <w:sz w:val="9"/>
                <w:szCs w:val="9"/>
              </w:rPr>
              <w:t xml:space="preserve"> </w:t>
            </w:r>
            <w:r>
              <w:rPr>
                <w:rFonts w:ascii="Arial" w:hAnsi="Arial" w:cs="Arial"/>
                <w:color w:val="ACACAC"/>
                <w:w w:val="80"/>
                <w:sz w:val="9"/>
                <w:szCs w:val="9"/>
              </w:rPr>
              <w:t>.</w:t>
            </w:r>
            <w:r>
              <w:rPr>
                <w:rFonts w:ascii="Arial" w:hAnsi="Arial" w:cs="Arial"/>
                <w:color w:val="ACACAC"/>
                <w:spacing w:val="-9"/>
                <w:w w:val="80"/>
                <w:sz w:val="9"/>
                <w:szCs w:val="9"/>
              </w:rPr>
              <w:t xml:space="preserve"> </w:t>
            </w:r>
            <w:r>
              <w:rPr>
                <w:rFonts w:ascii="Arial" w:hAnsi="Arial" w:cs="Arial"/>
                <w:color w:val="ACACAC"/>
                <w:w w:val="80"/>
                <w:sz w:val="9"/>
                <w:szCs w:val="9"/>
              </w:rPr>
              <w:t>·</w:t>
            </w:r>
            <w:r>
              <w:rPr>
                <w:rFonts w:ascii="Arial" w:hAnsi="Arial" w:cs="Arial"/>
                <w:color w:val="ACACAC"/>
                <w:w w:val="80"/>
                <w:sz w:val="9"/>
                <w:szCs w:val="9"/>
              </w:rPr>
              <w:tab/>
            </w:r>
            <w:r>
              <w:rPr>
                <w:rFonts w:ascii="Arial" w:hAnsi="Arial" w:cs="Arial"/>
                <w:color w:val="8C8C8C"/>
                <w:w w:val="80"/>
                <w:sz w:val="9"/>
                <w:szCs w:val="9"/>
              </w:rPr>
              <w:t>•</w:t>
            </w:r>
            <w:r>
              <w:rPr>
                <w:rFonts w:ascii="Arial" w:hAnsi="Arial" w:cs="Arial"/>
                <w:color w:val="8C8C8C"/>
                <w:w w:val="80"/>
                <w:sz w:val="9"/>
                <w:szCs w:val="9"/>
              </w:rPr>
              <w:tab/>
              <w:t>&lt;.•</w:t>
            </w:r>
            <w:r>
              <w:rPr>
                <w:rFonts w:ascii="Arial" w:hAnsi="Arial" w:cs="Arial"/>
                <w:color w:val="8C8C8C"/>
                <w:w w:val="80"/>
                <w:sz w:val="9"/>
                <w:szCs w:val="9"/>
              </w:rPr>
              <w:tab/>
            </w:r>
            <w:r>
              <w:rPr>
                <w:rFonts w:ascii="Arial" w:hAnsi="Arial" w:cs="Arial"/>
                <w:color w:val="8C8C8C"/>
                <w:spacing w:val="-5"/>
                <w:w w:val="80"/>
                <w:sz w:val="9"/>
                <w:szCs w:val="9"/>
              </w:rPr>
              <w:t>.··.•·•··.</w:t>
            </w:r>
            <w:r>
              <w:rPr>
                <w:rFonts w:ascii="Arial" w:hAnsi="Arial" w:cs="Arial"/>
                <w:color w:val="8C8C8C"/>
                <w:spacing w:val="-7"/>
                <w:w w:val="80"/>
                <w:sz w:val="9"/>
                <w:szCs w:val="9"/>
              </w:rPr>
              <w:t xml:space="preserve"> </w:t>
            </w:r>
            <w:r>
              <w:rPr>
                <w:rFonts w:ascii="Arial" w:hAnsi="Arial" w:cs="Arial"/>
                <w:color w:val="ACACAC"/>
                <w:w w:val="80"/>
                <w:sz w:val="9"/>
                <w:szCs w:val="9"/>
              </w:rPr>
              <w:t>·</w:t>
            </w:r>
            <w:r>
              <w:rPr>
                <w:rFonts w:ascii="Arial" w:hAnsi="Arial" w:cs="Arial"/>
                <w:color w:val="ACACAC"/>
                <w:w w:val="80"/>
                <w:sz w:val="9"/>
                <w:szCs w:val="9"/>
              </w:rPr>
              <w:tab/>
            </w:r>
            <w:r>
              <w:rPr>
                <w:rFonts w:ascii="Arial" w:hAnsi="Arial" w:cs="Arial"/>
                <w:color w:val="8C8C8C"/>
                <w:w w:val="60"/>
                <w:sz w:val="9"/>
                <w:szCs w:val="9"/>
              </w:rPr>
              <w:t>•·.·•</w:t>
            </w:r>
            <w:r>
              <w:rPr>
                <w:rFonts w:ascii="Arial" w:hAnsi="Arial" w:cs="Arial"/>
                <w:color w:val="8C8C8C"/>
                <w:w w:val="60"/>
                <w:sz w:val="9"/>
                <w:szCs w:val="9"/>
              </w:rPr>
              <w:tab/>
            </w:r>
            <w:r>
              <w:rPr>
                <w:rFonts w:ascii="Arial" w:hAnsi="Arial" w:cs="Arial"/>
                <w:color w:val="8C8C8C"/>
                <w:w w:val="70"/>
                <w:sz w:val="9"/>
                <w:szCs w:val="9"/>
              </w:rPr>
              <w:t xml:space="preserve">.· </w:t>
            </w:r>
            <w:r>
              <w:rPr>
                <w:rFonts w:ascii="Arial" w:hAnsi="Arial" w:cs="Arial"/>
                <w:color w:val="8C8C8C"/>
                <w:spacing w:val="1"/>
                <w:w w:val="70"/>
                <w:sz w:val="9"/>
                <w:szCs w:val="9"/>
              </w:rPr>
              <w:t xml:space="preserve"> </w:t>
            </w:r>
            <w:r>
              <w:rPr>
                <w:rFonts w:ascii="Arial" w:hAnsi="Arial" w:cs="Arial"/>
                <w:color w:val="8C8C8C"/>
                <w:spacing w:val="-4"/>
                <w:w w:val="95"/>
                <w:sz w:val="9"/>
                <w:szCs w:val="9"/>
              </w:rPr>
              <w:t xml:space="preserve">..··..     </w:t>
            </w:r>
            <w:r>
              <w:rPr>
                <w:rFonts w:ascii="Arial" w:hAnsi="Arial" w:cs="Arial"/>
                <w:color w:val="8C8C8C"/>
                <w:spacing w:val="14"/>
                <w:w w:val="95"/>
                <w:sz w:val="9"/>
                <w:szCs w:val="9"/>
              </w:rPr>
              <w:t xml:space="preserve"> </w:t>
            </w:r>
            <w:r>
              <w:rPr>
                <w:rFonts w:ascii="Arial" w:hAnsi="Arial" w:cs="Arial"/>
                <w:color w:val="8C8C8C"/>
                <w:w w:val="95"/>
                <w:sz w:val="9"/>
                <w:szCs w:val="9"/>
              </w:rPr>
              <w:t>.</w:t>
            </w:r>
            <w:r>
              <w:rPr>
                <w:rFonts w:ascii="Arial" w:hAnsi="Arial" w:cs="Arial"/>
                <w:color w:val="8C8C8C"/>
                <w:w w:val="95"/>
                <w:sz w:val="9"/>
                <w:szCs w:val="9"/>
              </w:rPr>
              <w:tab/>
            </w:r>
            <w:r>
              <w:rPr>
                <w:rFonts w:ascii="Arial" w:hAnsi="Arial" w:cs="Arial"/>
                <w:color w:val="8C8C8C"/>
                <w:w w:val="80"/>
                <w:sz w:val="9"/>
                <w:szCs w:val="9"/>
              </w:rPr>
              <w:t>·.••··•·.</w:t>
            </w:r>
            <w:r>
              <w:rPr>
                <w:rFonts w:ascii="Arial" w:hAnsi="Arial" w:cs="Arial"/>
                <w:color w:val="8C8C8C"/>
                <w:w w:val="80"/>
                <w:sz w:val="9"/>
                <w:szCs w:val="9"/>
              </w:rPr>
              <w:tab/>
            </w:r>
            <w:r>
              <w:rPr>
                <w:rFonts w:ascii="Arial" w:hAnsi="Arial" w:cs="Arial"/>
                <w:color w:val="8C8C8C"/>
                <w:w w:val="75"/>
                <w:sz w:val="9"/>
                <w:szCs w:val="9"/>
              </w:rPr>
              <w:t>.·.•····</w:t>
            </w:r>
            <w:r>
              <w:rPr>
                <w:rFonts w:ascii="Arial" w:hAnsi="Arial" w:cs="Arial"/>
                <w:color w:val="8C8C8C"/>
                <w:w w:val="75"/>
                <w:sz w:val="9"/>
                <w:szCs w:val="9"/>
              </w:rPr>
              <w:tab/>
            </w:r>
            <w:r>
              <w:rPr>
                <w:rFonts w:ascii="Arial" w:hAnsi="Arial" w:cs="Arial"/>
                <w:color w:val="8C8C8C"/>
                <w:w w:val="80"/>
                <w:sz w:val="9"/>
                <w:szCs w:val="9"/>
              </w:rPr>
              <w:t>••</w:t>
            </w:r>
            <w:r>
              <w:rPr>
                <w:rFonts w:ascii="Arial" w:hAnsi="Arial" w:cs="Arial"/>
                <w:color w:val="8C8C8C"/>
                <w:w w:val="80"/>
                <w:sz w:val="9"/>
                <w:szCs w:val="9"/>
              </w:rPr>
              <w:tab/>
              <w:t>··•·····</w:t>
            </w:r>
          </w:p>
        </w:tc>
      </w:tr>
      <w:tr w:rsidR="00A8353F">
        <w:trPr>
          <w:trHeight w:val="1748"/>
        </w:trPr>
        <w:tc>
          <w:tcPr>
            <w:tcW w:w="719" w:type="dxa"/>
            <w:tcBorders>
              <w:top w:val="single" w:sz="18"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36"/>
              <w:ind w:left="292"/>
              <w:rPr>
                <w:color w:val="080808"/>
                <w:w w:val="110"/>
                <w:sz w:val="21"/>
                <w:szCs w:val="21"/>
              </w:rPr>
            </w:pPr>
            <w:r>
              <w:rPr>
                <w:color w:val="080808"/>
                <w:w w:val="110"/>
                <w:sz w:val="21"/>
                <w:szCs w:val="21"/>
              </w:rPr>
              <w:t>1.</w:t>
            </w:r>
          </w:p>
        </w:tc>
        <w:tc>
          <w:tcPr>
            <w:tcW w:w="3784" w:type="dxa"/>
            <w:tcBorders>
              <w:top w:val="single" w:sz="18"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36" w:line="252" w:lineRule="auto"/>
              <w:ind w:left="51" w:firstLine="5"/>
              <w:rPr>
                <w:color w:val="080808"/>
                <w:w w:val="105"/>
                <w:sz w:val="21"/>
                <w:szCs w:val="21"/>
              </w:rPr>
            </w:pPr>
            <w:r>
              <w:rPr>
                <w:color w:val="080808"/>
                <w:w w:val="105"/>
                <w:sz w:val="21"/>
                <w:szCs w:val="21"/>
              </w:rPr>
              <w:t>Connect to the WLSP FSER Tool portal from the NGGN network via a web browser.</w:t>
            </w:r>
          </w:p>
          <w:p w:rsidR="00A8353F" w:rsidRDefault="0071444F">
            <w:pPr>
              <w:pStyle w:val="TableParagraph"/>
              <w:kinsoku w:val="0"/>
              <w:overflowPunct w:val="0"/>
              <w:spacing w:before="17"/>
              <w:ind w:left="67"/>
              <w:rPr>
                <w:color w:val="333333"/>
                <w:w w:val="105"/>
                <w:sz w:val="19"/>
                <w:szCs w:val="19"/>
              </w:rPr>
            </w:pPr>
            <w:r>
              <w:rPr>
                <w:color w:val="333333"/>
                <w:w w:val="105"/>
                <w:sz w:val="19"/>
                <w:szCs w:val="19"/>
                <w:u w:val="thick" w:color="444444"/>
              </w:rPr>
              <w:t xml:space="preserve">htt </w:t>
            </w:r>
            <w:r>
              <w:rPr>
                <w:color w:val="545454"/>
                <w:w w:val="105"/>
                <w:sz w:val="19"/>
                <w:szCs w:val="19"/>
                <w:u w:val="thick" w:color="444444"/>
              </w:rPr>
              <w:t>p:</w:t>
            </w:r>
            <w:r>
              <w:rPr>
                <w:color w:val="333333"/>
                <w:w w:val="105"/>
                <w:sz w:val="19"/>
                <w:szCs w:val="19"/>
                <w:u w:val="thick" w:color="444444"/>
              </w:rPr>
              <w:t>//wls pfs</w:t>
            </w:r>
            <w:r>
              <w:rPr>
                <w:color w:val="545454"/>
                <w:w w:val="105"/>
                <w:sz w:val="19"/>
                <w:szCs w:val="19"/>
                <w:u w:val="thick" w:color="444444"/>
              </w:rPr>
              <w:t xml:space="preserve">er </w:t>
            </w:r>
            <w:r>
              <w:rPr>
                <w:color w:val="333333"/>
                <w:w w:val="105"/>
                <w:sz w:val="19"/>
                <w:szCs w:val="19"/>
                <w:u w:val="thick" w:color="444444"/>
              </w:rPr>
              <w:t xml:space="preserve">.is </w:t>
            </w:r>
            <w:r>
              <w:rPr>
                <w:color w:val="8C8C8C"/>
                <w:w w:val="105"/>
                <w:sz w:val="19"/>
                <w:szCs w:val="19"/>
                <w:u w:val="thick" w:color="444444"/>
              </w:rPr>
              <w:t>.</w:t>
            </w:r>
            <w:r>
              <w:rPr>
                <w:color w:val="545454"/>
                <w:w w:val="105"/>
                <w:sz w:val="19"/>
                <w:szCs w:val="19"/>
                <w:u w:val="thick" w:color="444444"/>
              </w:rPr>
              <w:t>no rth rop2:r</w:t>
            </w:r>
            <w:r>
              <w:rPr>
                <w:color w:val="333333"/>
                <w:w w:val="105"/>
                <w:sz w:val="19"/>
                <w:szCs w:val="19"/>
                <w:u w:val="thick" w:color="444444"/>
              </w:rPr>
              <w:t>tm1man</w:t>
            </w:r>
            <w:r>
              <w:rPr>
                <w:color w:val="444444"/>
                <w:w w:val="105"/>
                <w:sz w:val="19"/>
                <w:szCs w:val="19"/>
                <w:u w:val="thick" w:color="444444"/>
              </w:rPr>
              <w:t>.com/</w:t>
            </w:r>
          </w:p>
        </w:tc>
        <w:tc>
          <w:tcPr>
            <w:tcW w:w="3423" w:type="dxa"/>
            <w:tcBorders>
              <w:top w:val="single" w:sz="18"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36" w:line="252" w:lineRule="auto"/>
              <w:ind w:left="64" w:hanging="11"/>
              <w:rPr>
                <w:i/>
                <w:iCs/>
                <w:color w:val="080808"/>
                <w:w w:val="105"/>
                <w:sz w:val="21"/>
                <w:szCs w:val="21"/>
              </w:rPr>
            </w:pPr>
            <w:r>
              <w:rPr>
                <w:i/>
                <w:iCs/>
                <w:color w:val="080808"/>
                <w:w w:val="105"/>
                <w:sz w:val="21"/>
                <w:szCs w:val="21"/>
              </w:rPr>
              <w:t xml:space="preserve">The </w:t>
            </w:r>
            <w:r>
              <w:rPr>
                <w:i/>
                <w:iCs/>
                <w:color w:val="1C1C1C"/>
                <w:w w:val="105"/>
                <w:sz w:val="21"/>
                <w:szCs w:val="21"/>
              </w:rPr>
              <w:t xml:space="preserve">welcome </w:t>
            </w:r>
            <w:r>
              <w:rPr>
                <w:i/>
                <w:iCs/>
                <w:color w:val="080808"/>
                <w:w w:val="105"/>
                <w:sz w:val="21"/>
                <w:szCs w:val="21"/>
              </w:rPr>
              <w:t>page for the WLSP FSER tool displays in the browser</w:t>
            </w:r>
          </w:p>
        </w:tc>
        <w:tc>
          <w:tcPr>
            <w:tcW w:w="1892" w:type="dxa"/>
            <w:tcBorders>
              <w:top w:val="single" w:sz="18"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32" w:type="dxa"/>
            <w:tcBorders>
              <w:top w:val="single" w:sz="18"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7" w:type="dxa"/>
            <w:tcBorders>
              <w:top w:val="single" w:sz="18"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r>
      <w:tr w:rsidR="00A8353F">
        <w:trPr>
          <w:trHeight w:val="1239"/>
        </w:trPr>
        <w:tc>
          <w:tcPr>
            <w:tcW w:w="719"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51"/>
              <w:ind w:left="293"/>
              <w:rPr>
                <w:color w:val="080808"/>
                <w:w w:val="105"/>
                <w:sz w:val="21"/>
                <w:szCs w:val="21"/>
              </w:rPr>
            </w:pPr>
            <w:r>
              <w:rPr>
                <w:color w:val="080808"/>
                <w:w w:val="105"/>
                <w:sz w:val="21"/>
                <w:szCs w:val="21"/>
              </w:rPr>
              <w:t>2.</w:t>
            </w:r>
          </w:p>
        </w:tc>
        <w:tc>
          <w:tcPr>
            <w:tcW w:w="3784"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51"/>
              <w:ind w:left="55"/>
              <w:rPr>
                <w:color w:val="080808"/>
                <w:w w:val="105"/>
                <w:sz w:val="21"/>
                <w:szCs w:val="21"/>
              </w:rPr>
            </w:pPr>
            <w:r>
              <w:rPr>
                <w:color w:val="080808"/>
                <w:w w:val="105"/>
                <w:sz w:val="21"/>
                <w:szCs w:val="21"/>
              </w:rPr>
              <w:t xml:space="preserve">Enter a </w:t>
            </w:r>
            <w:r>
              <w:rPr>
                <w:b/>
                <w:bCs/>
                <w:color w:val="080808"/>
                <w:w w:val="105"/>
                <w:sz w:val="21"/>
                <w:szCs w:val="21"/>
              </w:rPr>
              <w:t xml:space="preserve">Username </w:t>
            </w:r>
            <w:r>
              <w:rPr>
                <w:color w:val="080808"/>
                <w:w w:val="105"/>
                <w:sz w:val="21"/>
                <w:szCs w:val="21"/>
              </w:rPr>
              <w:t xml:space="preserve">and </w:t>
            </w:r>
            <w:r>
              <w:rPr>
                <w:b/>
                <w:bCs/>
                <w:color w:val="080808"/>
                <w:w w:val="105"/>
                <w:sz w:val="21"/>
                <w:szCs w:val="21"/>
              </w:rPr>
              <w:t xml:space="preserve">Password </w:t>
            </w:r>
            <w:r>
              <w:rPr>
                <w:color w:val="080808"/>
                <w:w w:val="105"/>
                <w:sz w:val="21"/>
                <w:szCs w:val="21"/>
              </w:rPr>
              <w:t>in the</w:t>
            </w:r>
          </w:p>
          <w:p w:rsidR="00A8353F" w:rsidRDefault="0071444F">
            <w:pPr>
              <w:pStyle w:val="TableParagraph"/>
              <w:kinsoku w:val="0"/>
              <w:overflowPunct w:val="0"/>
              <w:spacing w:before="3"/>
              <w:ind w:left="66"/>
              <w:rPr>
                <w:color w:val="080808"/>
                <w:w w:val="105"/>
                <w:sz w:val="21"/>
                <w:szCs w:val="21"/>
              </w:rPr>
            </w:pPr>
            <w:r>
              <w:rPr>
                <w:i/>
                <w:iCs/>
                <w:color w:val="080808"/>
                <w:w w:val="105"/>
                <w:sz w:val="21"/>
                <w:szCs w:val="21"/>
              </w:rPr>
              <w:t xml:space="preserve">Log In </w:t>
            </w:r>
            <w:r>
              <w:rPr>
                <w:color w:val="080808"/>
                <w:w w:val="105"/>
                <w:sz w:val="21"/>
                <w:szCs w:val="21"/>
              </w:rPr>
              <w:t>field.</w:t>
            </w:r>
          </w:p>
          <w:p w:rsidR="00A8353F" w:rsidRDefault="00A8353F">
            <w:pPr>
              <w:pStyle w:val="TableParagraph"/>
              <w:kinsoku w:val="0"/>
              <w:overflowPunct w:val="0"/>
              <w:spacing w:before="10"/>
              <w:rPr>
                <w:sz w:val="17"/>
                <w:szCs w:val="17"/>
              </w:rPr>
            </w:pPr>
          </w:p>
          <w:p w:rsidR="00A8353F" w:rsidRDefault="0071444F">
            <w:pPr>
              <w:pStyle w:val="TableParagraph"/>
              <w:kinsoku w:val="0"/>
              <w:overflowPunct w:val="0"/>
              <w:ind w:left="61"/>
              <w:rPr>
                <w:color w:val="080808"/>
                <w:w w:val="105"/>
                <w:sz w:val="21"/>
                <w:szCs w:val="21"/>
              </w:rPr>
            </w:pPr>
            <w:r>
              <w:rPr>
                <w:b/>
                <w:bCs/>
                <w:color w:val="080808"/>
                <w:w w:val="105"/>
                <w:sz w:val="21"/>
                <w:szCs w:val="21"/>
                <w:u w:val="thick"/>
              </w:rPr>
              <w:t>Note:</w:t>
            </w:r>
            <w:r>
              <w:rPr>
                <w:b/>
                <w:bCs/>
                <w:color w:val="080808"/>
                <w:w w:val="105"/>
                <w:sz w:val="21"/>
                <w:szCs w:val="21"/>
              </w:rPr>
              <w:t xml:space="preserve"> </w:t>
            </w:r>
            <w:r>
              <w:rPr>
                <w:color w:val="080808"/>
                <w:w w:val="105"/>
                <w:sz w:val="21"/>
                <w:szCs w:val="21"/>
              </w:rPr>
              <w:t>The user must be the Originator.</w:t>
            </w:r>
          </w:p>
        </w:tc>
        <w:tc>
          <w:tcPr>
            <w:tcW w:w="3423"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51"/>
              <w:ind w:left="61"/>
              <w:rPr>
                <w:i/>
                <w:iCs/>
                <w:color w:val="080808"/>
                <w:w w:val="105"/>
                <w:sz w:val="21"/>
                <w:szCs w:val="21"/>
              </w:rPr>
            </w:pPr>
            <w:r>
              <w:rPr>
                <w:i/>
                <w:iCs/>
                <w:color w:val="080808"/>
                <w:w w:val="105"/>
                <w:sz w:val="21"/>
                <w:szCs w:val="21"/>
              </w:rPr>
              <w:t>Login credentials are entered</w:t>
            </w:r>
          </w:p>
        </w:tc>
        <w:tc>
          <w:tcPr>
            <w:tcW w:w="1892"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32"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7"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r>
      <w:tr w:rsidR="00A8353F">
        <w:trPr>
          <w:trHeight w:val="542"/>
        </w:trPr>
        <w:tc>
          <w:tcPr>
            <w:tcW w:w="719"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41"/>
              <w:ind w:left="289"/>
              <w:rPr>
                <w:color w:val="080808"/>
                <w:w w:val="105"/>
                <w:sz w:val="21"/>
                <w:szCs w:val="21"/>
              </w:rPr>
            </w:pPr>
            <w:r>
              <w:rPr>
                <w:color w:val="080808"/>
                <w:w w:val="105"/>
                <w:sz w:val="21"/>
                <w:szCs w:val="21"/>
              </w:rPr>
              <w:t>3.</w:t>
            </w:r>
          </w:p>
        </w:tc>
        <w:tc>
          <w:tcPr>
            <w:tcW w:w="3784"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41"/>
              <w:ind w:left="51"/>
              <w:rPr>
                <w:color w:val="080808"/>
                <w:w w:val="105"/>
                <w:sz w:val="21"/>
                <w:szCs w:val="21"/>
              </w:rPr>
            </w:pPr>
            <w:r>
              <w:rPr>
                <w:color w:val="080808"/>
                <w:w w:val="105"/>
                <w:sz w:val="21"/>
                <w:szCs w:val="21"/>
              </w:rPr>
              <w:t xml:space="preserve">Click on the </w:t>
            </w:r>
            <w:r>
              <w:rPr>
                <w:b/>
                <w:bCs/>
                <w:color w:val="080808"/>
                <w:w w:val="105"/>
                <w:sz w:val="21"/>
                <w:szCs w:val="21"/>
              </w:rPr>
              <w:t xml:space="preserve">Log In </w:t>
            </w:r>
            <w:r>
              <w:rPr>
                <w:color w:val="080808"/>
                <w:w w:val="105"/>
                <w:sz w:val="21"/>
                <w:szCs w:val="21"/>
              </w:rPr>
              <w:t>button.</w:t>
            </w:r>
          </w:p>
        </w:tc>
        <w:tc>
          <w:tcPr>
            <w:tcW w:w="3423" w:type="dxa"/>
            <w:tcBorders>
              <w:top w:val="single" w:sz="6"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51"/>
              <w:ind w:left="47"/>
              <w:rPr>
                <w:i/>
                <w:iCs/>
                <w:color w:val="080808"/>
                <w:w w:val="105"/>
                <w:sz w:val="21"/>
                <w:szCs w:val="21"/>
              </w:rPr>
            </w:pPr>
            <w:r>
              <w:rPr>
                <w:i/>
                <w:iCs/>
                <w:color w:val="080808"/>
                <w:w w:val="105"/>
                <w:sz w:val="21"/>
                <w:szCs w:val="21"/>
              </w:rPr>
              <w:t>WLSP FSER home page displays.</w:t>
            </w:r>
          </w:p>
        </w:tc>
        <w:tc>
          <w:tcPr>
            <w:tcW w:w="1892"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32"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7" w:type="dxa"/>
            <w:tcBorders>
              <w:top w:val="single" w:sz="6"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r>
      <w:tr w:rsidR="00A8353F">
        <w:trPr>
          <w:trHeight w:val="799"/>
        </w:trPr>
        <w:tc>
          <w:tcPr>
            <w:tcW w:w="719" w:type="dxa"/>
            <w:tcBorders>
              <w:top w:val="single" w:sz="6" w:space="0" w:color="000000"/>
              <w:left w:val="single" w:sz="8" w:space="0" w:color="000000"/>
              <w:bottom w:val="single" w:sz="8" w:space="0" w:color="000000"/>
              <w:right w:val="single" w:sz="8" w:space="0" w:color="000000"/>
            </w:tcBorders>
          </w:tcPr>
          <w:p w:rsidR="00A8353F" w:rsidRDefault="0071444F">
            <w:pPr>
              <w:pStyle w:val="TableParagraph"/>
              <w:kinsoku w:val="0"/>
              <w:overflowPunct w:val="0"/>
              <w:spacing w:before="46"/>
              <w:ind w:left="284"/>
              <w:rPr>
                <w:color w:val="080808"/>
                <w:w w:val="110"/>
                <w:sz w:val="21"/>
                <w:szCs w:val="21"/>
              </w:rPr>
            </w:pPr>
            <w:r>
              <w:rPr>
                <w:color w:val="080808"/>
                <w:w w:val="110"/>
                <w:sz w:val="21"/>
                <w:szCs w:val="21"/>
              </w:rPr>
              <w:t>4.</w:t>
            </w:r>
          </w:p>
        </w:tc>
        <w:tc>
          <w:tcPr>
            <w:tcW w:w="3784" w:type="dxa"/>
            <w:tcBorders>
              <w:top w:val="single" w:sz="6" w:space="0" w:color="000000"/>
              <w:left w:val="single" w:sz="8" w:space="0" w:color="000000"/>
              <w:bottom w:val="single" w:sz="8" w:space="0" w:color="000000"/>
              <w:right w:val="single" w:sz="8" w:space="0" w:color="000000"/>
            </w:tcBorders>
          </w:tcPr>
          <w:p w:rsidR="00A8353F" w:rsidRDefault="0071444F">
            <w:pPr>
              <w:pStyle w:val="TableParagraph"/>
              <w:kinsoku w:val="0"/>
              <w:overflowPunct w:val="0"/>
              <w:spacing w:before="46"/>
              <w:ind w:left="51"/>
              <w:rPr>
                <w:color w:val="080808"/>
                <w:w w:val="105"/>
                <w:sz w:val="21"/>
                <w:szCs w:val="21"/>
              </w:rPr>
            </w:pPr>
            <w:r>
              <w:rPr>
                <w:color w:val="080808"/>
                <w:w w:val="105"/>
                <w:sz w:val="21"/>
                <w:szCs w:val="21"/>
              </w:rPr>
              <w:t>Click on Replace Attachments</w:t>
            </w:r>
          </w:p>
        </w:tc>
        <w:tc>
          <w:tcPr>
            <w:tcW w:w="3423" w:type="dxa"/>
            <w:tcBorders>
              <w:top w:val="single" w:sz="6" w:space="0" w:color="000000"/>
              <w:left w:val="single" w:sz="8" w:space="0" w:color="000000"/>
              <w:bottom w:val="single" w:sz="8" w:space="0" w:color="000000"/>
              <w:right w:val="single" w:sz="8" w:space="0" w:color="000000"/>
            </w:tcBorders>
          </w:tcPr>
          <w:p w:rsidR="00A8353F" w:rsidRDefault="0071444F">
            <w:pPr>
              <w:pStyle w:val="TableParagraph"/>
              <w:kinsoku w:val="0"/>
              <w:overflowPunct w:val="0"/>
              <w:spacing w:before="56" w:line="252" w:lineRule="auto"/>
              <w:ind w:left="53" w:hanging="5"/>
              <w:rPr>
                <w:i/>
                <w:iCs/>
                <w:color w:val="080808"/>
                <w:w w:val="105"/>
                <w:sz w:val="21"/>
                <w:szCs w:val="21"/>
              </w:rPr>
            </w:pPr>
            <w:r>
              <w:rPr>
                <w:i/>
                <w:iCs/>
                <w:color w:val="080808"/>
                <w:w w:val="105"/>
                <w:sz w:val="21"/>
                <w:szCs w:val="21"/>
              </w:rPr>
              <w:t>The Replace Historic Attachments page displays.</w:t>
            </w:r>
          </w:p>
        </w:tc>
        <w:tc>
          <w:tcPr>
            <w:tcW w:w="1892" w:type="dxa"/>
            <w:tcBorders>
              <w:top w:val="single" w:sz="6" w:space="0" w:color="000000"/>
              <w:left w:val="single" w:sz="8" w:space="0" w:color="000000"/>
              <w:bottom w:val="single" w:sz="8" w:space="0" w:color="000000"/>
              <w:right w:val="single" w:sz="8" w:space="0" w:color="000000"/>
            </w:tcBorders>
          </w:tcPr>
          <w:p w:rsidR="00A8353F" w:rsidRDefault="00A8353F">
            <w:pPr>
              <w:pStyle w:val="TableParagraph"/>
              <w:kinsoku w:val="0"/>
              <w:overflowPunct w:val="0"/>
              <w:rPr>
                <w:sz w:val="20"/>
                <w:szCs w:val="20"/>
              </w:rPr>
            </w:pPr>
          </w:p>
        </w:tc>
        <w:tc>
          <w:tcPr>
            <w:tcW w:w="632" w:type="dxa"/>
            <w:tcBorders>
              <w:top w:val="single" w:sz="6" w:space="0" w:color="000000"/>
              <w:left w:val="single" w:sz="8" w:space="0" w:color="000000"/>
              <w:bottom w:val="single" w:sz="8" w:space="0" w:color="000000"/>
              <w:right w:val="single" w:sz="8" w:space="0" w:color="000000"/>
            </w:tcBorders>
          </w:tcPr>
          <w:p w:rsidR="00A8353F" w:rsidRDefault="00A8353F">
            <w:pPr>
              <w:pStyle w:val="TableParagraph"/>
              <w:kinsoku w:val="0"/>
              <w:overflowPunct w:val="0"/>
              <w:rPr>
                <w:sz w:val="20"/>
                <w:szCs w:val="20"/>
              </w:rPr>
            </w:pPr>
          </w:p>
        </w:tc>
        <w:tc>
          <w:tcPr>
            <w:tcW w:w="627" w:type="dxa"/>
            <w:tcBorders>
              <w:top w:val="single" w:sz="6" w:space="0" w:color="000000"/>
              <w:left w:val="single" w:sz="8" w:space="0" w:color="000000"/>
              <w:bottom w:val="single" w:sz="8" w:space="0" w:color="000000"/>
              <w:right w:val="single" w:sz="8" w:space="0" w:color="000000"/>
            </w:tcBorders>
          </w:tcPr>
          <w:p w:rsidR="00A8353F" w:rsidRDefault="00A8353F">
            <w:pPr>
              <w:pStyle w:val="TableParagraph"/>
              <w:kinsoku w:val="0"/>
              <w:overflowPunct w:val="0"/>
              <w:rPr>
                <w:sz w:val="20"/>
                <w:szCs w:val="20"/>
              </w:rPr>
            </w:pPr>
          </w:p>
        </w:tc>
      </w:tr>
      <w:tr w:rsidR="00A8353F">
        <w:trPr>
          <w:trHeight w:val="1751"/>
        </w:trPr>
        <w:tc>
          <w:tcPr>
            <w:tcW w:w="719" w:type="dxa"/>
            <w:tcBorders>
              <w:top w:val="single" w:sz="8"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24"/>
              <w:ind w:left="277"/>
              <w:rPr>
                <w:color w:val="080808"/>
                <w:w w:val="110"/>
                <w:sz w:val="21"/>
                <w:szCs w:val="21"/>
              </w:rPr>
            </w:pPr>
            <w:r>
              <w:rPr>
                <w:color w:val="080808"/>
                <w:w w:val="110"/>
                <w:sz w:val="21"/>
                <w:szCs w:val="21"/>
              </w:rPr>
              <w:t>5.</w:t>
            </w:r>
          </w:p>
        </w:tc>
        <w:tc>
          <w:tcPr>
            <w:tcW w:w="3784" w:type="dxa"/>
            <w:tcBorders>
              <w:top w:val="single" w:sz="8"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24" w:line="247" w:lineRule="auto"/>
              <w:ind w:left="56" w:right="-1" w:hanging="10"/>
              <w:rPr>
                <w:i/>
                <w:iCs/>
                <w:color w:val="080808"/>
                <w:w w:val="105"/>
                <w:sz w:val="21"/>
                <w:szCs w:val="21"/>
              </w:rPr>
            </w:pPr>
            <w:r>
              <w:rPr>
                <w:color w:val="080808"/>
                <w:w w:val="105"/>
                <w:sz w:val="21"/>
                <w:szCs w:val="21"/>
              </w:rPr>
              <w:t xml:space="preserve">Click on the link </w:t>
            </w:r>
            <w:r>
              <w:rPr>
                <w:i/>
                <w:iCs/>
                <w:color w:val="080808"/>
                <w:w w:val="105"/>
                <w:sz w:val="21"/>
                <w:szCs w:val="21"/>
              </w:rPr>
              <w:t>Replace Atta</w:t>
            </w:r>
            <w:r>
              <w:rPr>
                <w:i/>
                <w:iCs/>
                <w:color w:val="333333"/>
                <w:w w:val="105"/>
                <w:sz w:val="21"/>
                <w:szCs w:val="21"/>
              </w:rPr>
              <w:t>c</w:t>
            </w:r>
            <w:r>
              <w:rPr>
                <w:i/>
                <w:iCs/>
                <w:color w:val="080808"/>
                <w:w w:val="105"/>
                <w:sz w:val="21"/>
                <w:szCs w:val="21"/>
              </w:rPr>
              <w:t>hments for New FSER Requests.</w:t>
            </w:r>
          </w:p>
          <w:p w:rsidR="00A8353F" w:rsidRDefault="0071444F">
            <w:pPr>
              <w:pStyle w:val="TableParagraph"/>
              <w:kinsoku w:val="0"/>
              <w:overflowPunct w:val="0"/>
              <w:spacing w:before="195" w:line="256" w:lineRule="auto"/>
              <w:ind w:left="43" w:firstLine="3"/>
              <w:rPr>
                <w:color w:val="080808"/>
                <w:w w:val="105"/>
                <w:sz w:val="21"/>
                <w:szCs w:val="21"/>
              </w:rPr>
            </w:pPr>
            <w:r>
              <w:rPr>
                <w:b/>
                <w:bCs/>
                <w:color w:val="080808"/>
                <w:w w:val="105"/>
                <w:sz w:val="21"/>
                <w:szCs w:val="21"/>
                <w:u w:val="thick"/>
              </w:rPr>
              <w:t>Note:</w:t>
            </w:r>
            <w:r>
              <w:rPr>
                <w:b/>
                <w:bCs/>
                <w:color w:val="080808"/>
                <w:w w:val="105"/>
                <w:sz w:val="21"/>
                <w:szCs w:val="21"/>
              </w:rPr>
              <w:t xml:space="preserve"> </w:t>
            </w:r>
            <w:r>
              <w:rPr>
                <w:color w:val="080808"/>
                <w:w w:val="105"/>
                <w:sz w:val="21"/>
                <w:szCs w:val="21"/>
              </w:rPr>
              <w:t xml:space="preserve">The </w:t>
            </w:r>
            <w:r>
              <w:rPr>
                <w:color w:val="1C1C1C"/>
                <w:w w:val="105"/>
                <w:sz w:val="21"/>
                <w:szCs w:val="21"/>
              </w:rPr>
              <w:t xml:space="preserve">same </w:t>
            </w:r>
            <w:r>
              <w:rPr>
                <w:color w:val="080808"/>
                <w:w w:val="105"/>
                <w:sz w:val="21"/>
                <w:szCs w:val="21"/>
              </w:rPr>
              <w:t>steps below apply for replacing attachments for Historic FSER requests.</w:t>
            </w:r>
          </w:p>
        </w:tc>
        <w:tc>
          <w:tcPr>
            <w:tcW w:w="3423" w:type="dxa"/>
            <w:tcBorders>
              <w:top w:val="single" w:sz="8"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24" w:line="244" w:lineRule="auto"/>
              <w:ind w:left="40" w:right="193" w:firstLine="3"/>
              <w:jc w:val="both"/>
              <w:rPr>
                <w:i/>
                <w:iCs/>
                <w:color w:val="080808"/>
                <w:w w:val="105"/>
                <w:sz w:val="21"/>
                <w:szCs w:val="21"/>
              </w:rPr>
            </w:pPr>
            <w:r>
              <w:rPr>
                <w:i/>
                <w:iCs/>
                <w:color w:val="080808"/>
                <w:w w:val="105"/>
                <w:sz w:val="21"/>
                <w:szCs w:val="21"/>
              </w:rPr>
              <w:t>The Replace New Attachments</w:t>
            </w:r>
            <w:r>
              <w:rPr>
                <w:i/>
                <w:iCs/>
                <w:color w:val="080808"/>
                <w:spacing w:val="-21"/>
                <w:w w:val="105"/>
                <w:sz w:val="21"/>
                <w:szCs w:val="21"/>
              </w:rPr>
              <w:t xml:space="preserve"> </w:t>
            </w:r>
            <w:r>
              <w:rPr>
                <w:i/>
                <w:iCs/>
                <w:color w:val="080808"/>
                <w:w w:val="105"/>
                <w:sz w:val="21"/>
                <w:szCs w:val="21"/>
              </w:rPr>
              <w:t xml:space="preserve">page displays </w:t>
            </w:r>
            <w:r>
              <w:rPr>
                <w:i/>
                <w:iCs/>
                <w:color w:val="1C1C1C"/>
                <w:w w:val="105"/>
                <w:sz w:val="21"/>
                <w:szCs w:val="21"/>
              </w:rPr>
              <w:t xml:space="preserve">with </w:t>
            </w:r>
            <w:r>
              <w:rPr>
                <w:i/>
                <w:iCs/>
                <w:color w:val="080808"/>
                <w:w w:val="105"/>
                <w:sz w:val="21"/>
                <w:szCs w:val="21"/>
              </w:rPr>
              <w:t>a table with Open</w:t>
            </w:r>
            <w:r>
              <w:rPr>
                <w:i/>
                <w:iCs/>
                <w:color w:val="080808"/>
                <w:spacing w:val="-20"/>
                <w:w w:val="105"/>
                <w:sz w:val="21"/>
                <w:szCs w:val="21"/>
              </w:rPr>
              <w:t xml:space="preserve"> </w:t>
            </w:r>
            <w:r>
              <w:rPr>
                <w:i/>
                <w:iCs/>
                <w:color w:val="080808"/>
                <w:w w:val="105"/>
                <w:sz w:val="21"/>
                <w:szCs w:val="21"/>
              </w:rPr>
              <w:t>and Closed</w:t>
            </w:r>
            <w:r>
              <w:rPr>
                <w:i/>
                <w:iCs/>
                <w:color w:val="080808"/>
                <w:spacing w:val="26"/>
                <w:w w:val="105"/>
                <w:sz w:val="21"/>
                <w:szCs w:val="21"/>
              </w:rPr>
              <w:t xml:space="preserve"> </w:t>
            </w:r>
            <w:r>
              <w:rPr>
                <w:i/>
                <w:iCs/>
                <w:color w:val="080808"/>
                <w:w w:val="105"/>
                <w:sz w:val="21"/>
                <w:szCs w:val="21"/>
              </w:rPr>
              <w:t>FSERs</w:t>
            </w:r>
          </w:p>
        </w:tc>
        <w:tc>
          <w:tcPr>
            <w:tcW w:w="1892" w:type="dxa"/>
            <w:tcBorders>
              <w:top w:val="single" w:sz="8"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32" w:type="dxa"/>
            <w:tcBorders>
              <w:top w:val="single" w:sz="8"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7" w:type="dxa"/>
            <w:tcBorders>
              <w:top w:val="single" w:sz="8"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r>
      <w:tr w:rsidR="00A8353F">
        <w:trPr>
          <w:trHeight w:val="775"/>
        </w:trPr>
        <w:tc>
          <w:tcPr>
            <w:tcW w:w="719" w:type="dxa"/>
            <w:tcBorders>
              <w:top w:val="single" w:sz="6" w:space="0" w:color="000000"/>
              <w:left w:val="single" w:sz="8" w:space="0" w:color="000000"/>
              <w:bottom w:val="single" w:sz="8" w:space="0" w:color="000000"/>
              <w:right w:val="single" w:sz="8" w:space="0" w:color="000000"/>
            </w:tcBorders>
          </w:tcPr>
          <w:p w:rsidR="00A8353F" w:rsidRDefault="0071444F">
            <w:pPr>
              <w:pStyle w:val="TableParagraph"/>
              <w:kinsoku w:val="0"/>
              <w:overflowPunct w:val="0"/>
              <w:spacing w:before="36"/>
              <w:ind w:left="264"/>
              <w:rPr>
                <w:color w:val="080808"/>
                <w:w w:val="110"/>
                <w:sz w:val="21"/>
                <w:szCs w:val="21"/>
              </w:rPr>
            </w:pPr>
            <w:r>
              <w:rPr>
                <w:color w:val="080808"/>
                <w:w w:val="110"/>
                <w:sz w:val="21"/>
                <w:szCs w:val="21"/>
              </w:rPr>
              <w:t>6.</w:t>
            </w:r>
          </w:p>
        </w:tc>
        <w:tc>
          <w:tcPr>
            <w:tcW w:w="3784" w:type="dxa"/>
            <w:tcBorders>
              <w:top w:val="single" w:sz="6" w:space="0" w:color="000000"/>
              <w:left w:val="single" w:sz="8" w:space="0" w:color="000000"/>
              <w:bottom w:val="single" w:sz="8" w:space="0" w:color="000000"/>
              <w:right w:val="single" w:sz="8" w:space="0" w:color="000000"/>
            </w:tcBorders>
          </w:tcPr>
          <w:p w:rsidR="00A8353F" w:rsidRDefault="0071444F">
            <w:pPr>
              <w:pStyle w:val="TableParagraph"/>
              <w:kinsoku w:val="0"/>
              <w:overflowPunct w:val="0"/>
              <w:spacing w:before="48" w:line="225" w:lineRule="auto"/>
              <w:ind w:left="32" w:right="258" w:hanging="1"/>
              <w:rPr>
                <w:color w:val="080808"/>
                <w:w w:val="105"/>
                <w:sz w:val="21"/>
                <w:szCs w:val="21"/>
              </w:rPr>
            </w:pPr>
            <w:r>
              <w:rPr>
                <w:color w:val="080808"/>
                <w:w w:val="105"/>
                <w:sz w:val="21"/>
                <w:szCs w:val="21"/>
              </w:rPr>
              <w:t>Click on a FSER link with the status as open.</w:t>
            </w:r>
          </w:p>
        </w:tc>
        <w:tc>
          <w:tcPr>
            <w:tcW w:w="3423" w:type="dxa"/>
            <w:tcBorders>
              <w:top w:val="single" w:sz="6" w:space="0" w:color="000000"/>
              <w:left w:val="single" w:sz="8" w:space="0" w:color="000000"/>
              <w:bottom w:val="single" w:sz="8" w:space="0" w:color="000000"/>
              <w:right w:val="single" w:sz="8" w:space="0" w:color="000000"/>
            </w:tcBorders>
          </w:tcPr>
          <w:p w:rsidR="00A8353F" w:rsidRDefault="0071444F">
            <w:pPr>
              <w:pStyle w:val="TableParagraph"/>
              <w:kinsoku w:val="0"/>
              <w:overflowPunct w:val="0"/>
              <w:spacing w:before="36"/>
              <w:ind w:left="40"/>
              <w:rPr>
                <w:i/>
                <w:iCs/>
                <w:color w:val="080808"/>
                <w:w w:val="105"/>
                <w:sz w:val="21"/>
                <w:szCs w:val="21"/>
              </w:rPr>
            </w:pPr>
            <w:r>
              <w:rPr>
                <w:i/>
                <w:iCs/>
                <w:color w:val="080808"/>
                <w:w w:val="105"/>
                <w:sz w:val="21"/>
                <w:szCs w:val="21"/>
              </w:rPr>
              <w:t>FSER Attachments display</w:t>
            </w:r>
          </w:p>
        </w:tc>
        <w:tc>
          <w:tcPr>
            <w:tcW w:w="1892" w:type="dxa"/>
            <w:tcBorders>
              <w:top w:val="single" w:sz="6" w:space="0" w:color="000000"/>
              <w:left w:val="single" w:sz="8" w:space="0" w:color="000000"/>
              <w:bottom w:val="single" w:sz="8" w:space="0" w:color="000000"/>
              <w:right w:val="single" w:sz="8" w:space="0" w:color="000000"/>
            </w:tcBorders>
          </w:tcPr>
          <w:p w:rsidR="00A8353F" w:rsidRDefault="00A8353F">
            <w:pPr>
              <w:pStyle w:val="TableParagraph"/>
              <w:kinsoku w:val="0"/>
              <w:overflowPunct w:val="0"/>
              <w:rPr>
                <w:sz w:val="20"/>
                <w:szCs w:val="20"/>
              </w:rPr>
            </w:pPr>
          </w:p>
        </w:tc>
        <w:tc>
          <w:tcPr>
            <w:tcW w:w="632" w:type="dxa"/>
            <w:tcBorders>
              <w:top w:val="single" w:sz="6" w:space="0" w:color="000000"/>
              <w:left w:val="single" w:sz="8" w:space="0" w:color="000000"/>
              <w:bottom w:val="single" w:sz="8" w:space="0" w:color="000000"/>
              <w:right w:val="single" w:sz="8" w:space="0" w:color="000000"/>
            </w:tcBorders>
          </w:tcPr>
          <w:p w:rsidR="00A8353F" w:rsidRDefault="00A8353F">
            <w:pPr>
              <w:pStyle w:val="TableParagraph"/>
              <w:kinsoku w:val="0"/>
              <w:overflowPunct w:val="0"/>
              <w:rPr>
                <w:sz w:val="20"/>
                <w:szCs w:val="20"/>
              </w:rPr>
            </w:pPr>
          </w:p>
        </w:tc>
        <w:tc>
          <w:tcPr>
            <w:tcW w:w="627" w:type="dxa"/>
            <w:tcBorders>
              <w:top w:val="single" w:sz="6" w:space="0" w:color="000000"/>
              <w:left w:val="single" w:sz="8" w:space="0" w:color="000000"/>
              <w:bottom w:val="single" w:sz="8" w:space="0" w:color="000000"/>
              <w:right w:val="single" w:sz="8" w:space="0" w:color="000000"/>
            </w:tcBorders>
          </w:tcPr>
          <w:p w:rsidR="00A8353F" w:rsidRDefault="00A8353F">
            <w:pPr>
              <w:pStyle w:val="TableParagraph"/>
              <w:kinsoku w:val="0"/>
              <w:overflowPunct w:val="0"/>
              <w:rPr>
                <w:sz w:val="20"/>
                <w:szCs w:val="20"/>
              </w:rPr>
            </w:pPr>
          </w:p>
        </w:tc>
      </w:tr>
      <w:tr w:rsidR="00A8353F">
        <w:trPr>
          <w:trHeight w:val="775"/>
        </w:trPr>
        <w:tc>
          <w:tcPr>
            <w:tcW w:w="719" w:type="dxa"/>
            <w:tcBorders>
              <w:top w:val="single" w:sz="8"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29"/>
              <w:ind w:left="261"/>
              <w:rPr>
                <w:color w:val="080808"/>
                <w:w w:val="110"/>
                <w:sz w:val="21"/>
                <w:szCs w:val="21"/>
              </w:rPr>
            </w:pPr>
            <w:r>
              <w:rPr>
                <w:color w:val="080808"/>
                <w:w w:val="110"/>
                <w:sz w:val="21"/>
                <w:szCs w:val="21"/>
              </w:rPr>
              <w:t>7.</w:t>
            </w:r>
          </w:p>
        </w:tc>
        <w:tc>
          <w:tcPr>
            <w:tcW w:w="3784" w:type="dxa"/>
            <w:tcBorders>
              <w:top w:val="single" w:sz="8"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29" w:line="252" w:lineRule="auto"/>
              <w:ind w:left="27"/>
              <w:rPr>
                <w:color w:val="080808"/>
                <w:w w:val="105"/>
                <w:sz w:val="21"/>
                <w:szCs w:val="21"/>
              </w:rPr>
            </w:pPr>
            <w:r>
              <w:rPr>
                <w:color w:val="080808"/>
                <w:w w:val="105"/>
                <w:sz w:val="21"/>
                <w:szCs w:val="21"/>
              </w:rPr>
              <w:t xml:space="preserve">Click on the FSER attachment in the </w:t>
            </w:r>
            <w:r>
              <w:rPr>
                <w:i/>
                <w:iCs/>
                <w:color w:val="080808"/>
                <w:w w:val="105"/>
                <w:sz w:val="21"/>
                <w:szCs w:val="21"/>
              </w:rPr>
              <w:t xml:space="preserve">File Description </w:t>
            </w:r>
            <w:r>
              <w:rPr>
                <w:color w:val="080808"/>
                <w:w w:val="105"/>
                <w:sz w:val="21"/>
                <w:szCs w:val="21"/>
              </w:rPr>
              <w:t>column.</w:t>
            </w:r>
          </w:p>
        </w:tc>
        <w:tc>
          <w:tcPr>
            <w:tcW w:w="3423" w:type="dxa"/>
            <w:tcBorders>
              <w:top w:val="single" w:sz="8" w:space="0" w:color="000000"/>
              <w:left w:val="single" w:sz="8" w:space="0" w:color="000000"/>
              <w:bottom w:val="single" w:sz="6" w:space="0" w:color="000000"/>
              <w:right w:val="single" w:sz="8" w:space="0" w:color="000000"/>
            </w:tcBorders>
          </w:tcPr>
          <w:p w:rsidR="00A8353F" w:rsidRDefault="0071444F">
            <w:pPr>
              <w:pStyle w:val="TableParagraph"/>
              <w:kinsoku w:val="0"/>
              <w:overflowPunct w:val="0"/>
              <w:spacing w:before="29" w:line="252" w:lineRule="auto"/>
              <w:ind w:left="21" w:firstLine="4"/>
              <w:rPr>
                <w:i/>
                <w:iCs/>
                <w:color w:val="080808"/>
                <w:w w:val="105"/>
                <w:sz w:val="21"/>
                <w:szCs w:val="21"/>
              </w:rPr>
            </w:pPr>
            <w:r>
              <w:rPr>
                <w:i/>
                <w:iCs/>
                <w:color w:val="080808"/>
                <w:w w:val="105"/>
                <w:sz w:val="21"/>
                <w:szCs w:val="21"/>
              </w:rPr>
              <w:t>A Select Replacement for the Attachment entry field displays.</w:t>
            </w:r>
          </w:p>
        </w:tc>
        <w:tc>
          <w:tcPr>
            <w:tcW w:w="1892" w:type="dxa"/>
            <w:tcBorders>
              <w:top w:val="single" w:sz="8"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32" w:type="dxa"/>
            <w:tcBorders>
              <w:top w:val="single" w:sz="8"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c>
          <w:tcPr>
            <w:tcW w:w="627" w:type="dxa"/>
            <w:tcBorders>
              <w:top w:val="single" w:sz="8" w:space="0" w:color="000000"/>
              <w:left w:val="single" w:sz="8" w:space="0" w:color="000000"/>
              <w:bottom w:val="single" w:sz="6" w:space="0" w:color="000000"/>
              <w:right w:val="single" w:sz="8" w:space="0" w:color="000000"/>
            </w:tcBorders>
          </w:tcPr>
          <w:p w:rsidR="00A8353F" w:rsidRDefault="00A8353F">
            <w:pPr>
              <w:pStyle w:val="TableParagraph"/>
              <w:kinsoku w:val="0"/>
              <w:overflowPunct w:val="0"/>
              <w:rPr>
                <w:sz w:val="20"/>
                <w:szCs w:val="20"/>
              </w:rPr>
            </w:pPr>
          </w:p>
        </w:tc>
      </w:tr>
    </w:tbl>
    <w:p w:rsidR="00A8353F" w:rsidRDefault="00A8353F">
      <w:pPr>
        <w:rPr>
          <w:sz w:val="23"/>
          <w:szCs w:val="23"/>
        </w:rPr>
        <w:sectPr w:rsidR="00A8353F">
          <w:pgSz w:w="12240" w:h="15840"/>
          <w:pgMar w:top="1440" w:right="240" w:bottom="880" w:left="520" w:header="0" w:footer="614" w:gutter="0"/>
          <w:cols w:space="720"/>
          <w:noEndnote/>
        </w:sectPr>
      </w:pPr>
    </w:p>
    <w:tbl>
      <w:tblPr>
        <w:tblW w:w="0" w:type="auto"/>
        <w:tblInd w:w="135" w:type="dxa"/>
        <w:tblLayout w:type="fixed"/>
        <w:tblCellMar>
          <w:left w:w="0" w:type="dxa"/>
          <w:right w:w="0" w:type="dxa"/>
        </w:tblCellMar>
        <w:tblLook w:val="0000" w:firstRow="0" w:lastRow="0" w:firstColumn="0" w:lastColumn="0" w:noHBand="0" w:noVBand="0"/>
      </w:tblPr>
      <w:tblGrid>
        <w:gridCol w:w="716"/>
        <w:gridCol w:w="3793"/>
        <w:gridCol w:w="3428"/>
        <w:gridCol w:w="1890"/>
        <w:gridCol w:w="630"/>
        <w:gridCol w:w="630"/>
      </w:tblGrid>
      <w:tr w:rsidR="00A8353F">
        <w:trPr>
          <w:trHeight w:val="436"/>
        </w:trPr>
        <w:tc>
          <w:tcPr>
            <w:tcW w:w="11087"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128"/>
              <w:ind w:left="53"/>
              <w:rPr>
                <w:b/>
                <w:bCs/>
                <w:w w:val="105"/>
                <w:sz w:val="21"/>
                <w:szCs w:val="21"/>
              </w:rPr>
            </w:pPr>
            <w:r>
              <w:rPr>
                <w:b/>
                <w:bCs/>
                <w:w w:val="105"/>
                <w:sz w:val="21"/>
                <w:szCs w:val="21"/>
              </w:rPr>
              <w:t>Replacing and Deleting Attachments</w:t>
            </w:r>
          </w:p>
        </w:tc>
      </w:tr>
      <w:tr w:rsidR="00A8353F">
        <w:trPr>
          <w:trHeight w:val="996"/>
        </w:trPr>
        <w:tc>
          <w:tcPr>
            <w:tcW w:w="716"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89"/>
              <w:ind w:left="89"/>
              <w:rPr>
                <w:b/>
                <w:bCs/>
                <w:w w:val="105"/>
                <w:sz w:val="21"/>
                <w:szCs w:val="21"/>
              </w:rPr>
            </w:pPr>
            <w:r>
              <w:rPr>
                <w:b/>
                <w:bCs/>
                <w:w w:val="105"/>
                <w:sz w:val="21"/>
                <w:szCs w:val="21"/>
              </w:rPr>
              <w:t>STEP</w:t>
            </w:r>
          </w:p>
          <w:p w:rsidR="00A8353F" w:rsidRDefault="00A8353F">
            <w:pPr>
              <w:pStyle w:val="TableParagraph"/>
              <w:kinsoku w:val="0"/>
              <w:overflowPunct w:val="0"/>
              <w:spacing w:before="2"/>
              <w:rPr>
                <w:sz w:val="19"/>
                <w:szCs w:val="19"/>
              </w:rPr>
            </w:pPr>
          </w:p>
          <w:p w:rsidR="00A8353F" w:rsidRDefault="0071444F">
            <w:pPr>
              <w:pStyle w:val="TableParagraph"/>
              <w:kinsoku w:val="0"/>
              <w:overflowPunct w:val="0"/>
              <w:ind w:left="184"/>
              <w:rPr>
                <w:b/>
                <w:bCs/>
                <w:w w:val="105"/>
                <w:sz w:val="21"/>
                <w:szCs w:val="21"/>
              </w:rPr>
            </w:pPr>
            <w:r>
              <w:rPr>
                <w:b/>
                <w:bCs/>
                <w:w w:val="105"/>
                <w:sz w:val="21"/>
                <w:szCs w:val="21"/>
              </w:rPr>
              <w:t>NO.</w:t>
            </w:r>
          </w:p>
        </w:tc>
        <w:tc>
          <w:tcPr>
            <w:tcW w:w="3793"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84"/>
              <w:ind w:left="1358" w:right="1317"/>
              <w:jc w:val="center"/>
              <w:rPr>
                <w:b/>
                <w:bCs/>
                <w:w w:val="105"/>
                <w:sz w:val="21"/>
                <w:szCs w:val="21"/>
              </w:rPr>
            </w:pPr>
            <w:r>
              <w:rPr>
                <w:b/>
                <w:bCs/>
                <w:w w:val="105"/>
                <w:sz w:val="21"/>
                <w:szCs w:val="21"/>
              </w:rPr>
              <w:t>ACTION</w:t>
            </w:r>
          </w:p>
        </w:tc>
        <w:tc>
          <w:tcPr>
            <w:tcW w:w="3428"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75"/>
              <w:ind w:left="1302" w:right="1274"/>
              <w:jc w:val="center"/>
              <w:rPr>
                <w:b/>
                <w:bCs/>
                <w:w w:val="105"/>
                <w:sz w:val="21"/>
                <w:szCs w:val="21"/>
              </w:rPr>
            </w:pPr>
            <w:r>
              <w:rPr>
                <w:b/>
                <w:bCs/>
                <w:w w:val="105"/>
                <w:sz w:val="21"/>
                <w:szCs w:val="21"/>
              </w:rPr>
              <w:t>EVENT</w:t>
            </w:r>
          </w:p>
        </w:tc>
        <w:tc>
          <w:tcPr>
            <w:tcW w:w="1890"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75"/>
              <w:ind w:left="294"/>
              <w:rPr>
                <w:b/>
                <w:bCs/>
                <w:w w:val="105"/>
                <w:sz w:val="21"/>
                <w:szCs w:val="21"/>
              </w:rPr>
            </w:pPr>
            <w:r>
              <w:rPr>
                <w:b/>
                <w:bCs/>
                <w:w w:val="105"/>
                <w:sz w:val="21"/>
                <w:szCs w:val="21"/>
              </w:rPr>
              <w:t>COMMENTS</w:t>
            </w:r>
          </w:p>
        </w:tc>
        <w:tc>
          <w:tcPr>
            <w:tcW w:w="630" w:type="dxa"/>
            <w:tcBorders>
              <w:top w:val="single" w:sz="2"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75"/>
              <w:ind w:left="46"/>
              <w:rPr>
                <w:b/>
                <w:bCs/>
                <w:w w:val="105"/>
                <w:sz w:val="21"/>
                <w:szCs w:val="21"/>
              </w:rPr>
            </w:pPr>
            <w:r>
              <w:rPr>
                <w:b/>
                <w:bCs/>
                <w:w w:val="105"/>
                <w:sz w:val="21"/>
                <w:szCs w:val="21"/>
              </w:rPr>
              <w:t>PASS</w:t>
            </w:r>
          </w:p>
        </w:tc>
        <w:tc>
          <w:tcPr>
            <w:tcW w:w="630" w:type="dxa"/>
            <w:tcBorders>
              <w:top w:val="single" w:sz="2"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75"/>
              <w:ind w:left="51"/>
              <w:rPr>
                <w:b/>
                <w:bCs/>
                <w:w w:val="105"/>
                <w:sz w:val="21"/>
                <w:szCs w:val="21"/>
              </w:rPr>
            </w:pPr>
            <w:r>
              <w:rPr>
                <w:b/>
                <w:bCs/>
                <w:w w:val="105"/>
                <w:sz w:val="21"/>
                <w:szCs w:val="21"/>
              </w:rPr>
              <w:t>FAIL</w:t>
            </w:r>
          </w:p>
        </w:tc>
      </w:tr>
      <w:tr w:rsidR="00A8353F">
        <w:trPr>
          <w:trHeight w:val="784"/>
        </w:trPr>
        <w:tc>
          <w:tcPr>
            <w:tcW w:w="716"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86"/>
              <w:ind w:left="295"/>
              <w:rPr>
                <w:w w:val="105"/>
                <w:sz w:val="20"/>
                <w:szCs w:val="20"/>
              </w:rPr>
            </w:pPr>
            <w:r>
              <w:rPr>
                <w:w w:val="105"/>
                <w:sz w:val="20"/>
                <w:szCs w:val="20"/>
              </w:rPr>
              <w:t>8.</w:t>
            </w:r>
          </w:p>
        </w:tc>
        <w:tc>
          <w:tcPr>
            <w:tcW w:w="3793"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7" w:line="256" w:lineRule="auto"/>
              <w:ind w:left="71" w:right="248" w:hanging="9"/>
              <w:rPr>
                <w:w w:val="110"/>
                <w:sz w:val="20"/>
                <w:szCs w:val="20"/>
              </w:rPr>
            </w:pPr>
            <w:r>
              <w:rPr>
                <w:w w:val="110"/>
                <w:sz w:val="20"/>
                <w:szCs w:val="20"/>
              </w:rPr>
              <w:t xml:space="preserve">Enter a change reason in the </w:t>
            </w:r>
            <w:r>
              <w:rPr>
                <w:i/>
                <w:iCs/>
                <w:w w:val="110"/>
                <w:sz w:val="21"/>
                <w:szCs w:val="21"/>
              </w:rPr>
              <w:t xml:space="preserve">Change Reason </w:t>
            </w:r>
            <w:r>
              <w:rPr>
                <w:w w:val="110"/>
                <w:sz w:val="20"/>
                <w:szCs w:val="20"/>
              </w:rPr>
              <w:t>entry field.</w:t>
            </w:r>
          </w:p>
        </w:tc>
        <w:tc>
          <w:tcPr>
            <w:tcW w:w="3428"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1890"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0" w:type="dxa"/>
            <w:tcBorders>
              <w:top w:val="single" w:sz="12" w:space="0" w:color="000000"/>
              <w:left w:val="single" w:sz="12" w:space="0" w:color="000000"/>
              <w:bottom w:val="single" w:sz="2" w:space="0" w:color="000000"/>
              <w:right w:val="single" w:sz="12" w:space="0" w:color="000000"/>
            </w:tcBorders>
          </w:tcPr>
          <w:p w:rsidR="00A8353F" w:rsidRDefault="00A8353F">
            <w:pPr>
              <w:pStyle w:val="TableParagraph"/>
              <w:kinsoku w:val="0"/>
              <w:overflowPunct w:val="0"/>
              <w:rPr>
                <w:sz w:val="20"/>
                <w:szCs w:val="20"/>
              </w:rPr>
            </w:pPr>
          </w:p>
        </w:tc>
        <w:tc>
          <w:tcPr>
            <w:tcW w:w="630" w:type="dxa"/>
            <w:tcBorders>
              <w:top w:val="single" w:sz="12" w:space="0" w:color="000000"/>
              <w:left w:val="single" w:sz="12" w:space="0" w:color="000000"/>
              <w:bottom w:val="single" w:sz="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92"/>
        </w:trPr>
        <w:tc>
          <w:tcPr>
            <w:tcW w:w="71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94"/>
              <w:ind w:left="293"/>
              <w:rPr>
                <w:w w:val="110"/>
                <w:sz w:val="21"/>
                <w:szCs w:val="21"/>
              </w:rPr>
            </w:pPr>
            <w:r>
              <w:rPr>
                <w:w w:val="110"/>
                <w:sz w:val="21"/>
                <w:szCs w:val="21"/>
              </w:rPr>
              <w:t>9.</w:t>
            </w:r>
          </w:p>
        </w:tc>
        <w:tc>
          <w:tcPr>
            <w:tcW w:w="379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85"/>
              <w:ind w:left="67"/>
              <w:rPr>
                <w:i/>
                <w:iCs/>
                <w:w w:val="110"/>
                <w:sz w:val="21"/>
                <w:szCs w:val="21"/>
              </w:rPr>
            </w:pPr>
            <w:r>
              <w:rPr>
                <w:w w:val="110"/>
                <w:sz w:val="20"/>
                <w:szCs w:val="20"/>
              </w:rPr>
              <w:t xml:space="preserve">Enter a description in the </w:t>
            </w:r>
            <w:r>
              <w:rPr>
                <w:i/>
                <w:iCs/>
                <w:w w:val="110"/>
                <w:sz w:val="21"/>
                <w:szCs w:val="21"/>
              </w:rPr>
              <w:t>Description</w:t>
            </w:r>
          </w:p>
          <w:p w:rsidR="00A8353F" w:rsidRDefault="0071444F">
            <w:pPr>
              <w:pStyle w:val="TableParagraph"/>
              <w:kinsoku w:val="0"/>
              <w:overflowPunct w:val="0"/>
              <w:spacing w:before="17"/>
              <w:ind w:left="64"/>
              <w:rPr>
                <w:w w:val="110"/>
                <w:sz w:val="20"/>
                <w:szCs w:val="20"/>
              </w:rPr>
            </w:pPr>
            <w:r>
              <w:rPr>
                <w:w w:val="110"/>
                <w:sz w:val="20"/>
                <w:szCs w:val="20"/>
              </w:rPr>
              <w:t>field.</w:t>
            </w:r>
          </w:p>
        </w:tc>
        <w:tc>
          <w:tcPr>
            <w:tcW w:w="3428"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1890"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0" w:type="dxa"/>
            <w:tcBorders>
              <w:top w:val="single" w:sz="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0" w:type="dxa"/>
            <w:tcBorders>
              <w:top w:val="single" w:sz="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2017"/>
        </w:trPr>
        <w:tc>
          <w:tcPr>
            <w:tcW w:w="716"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94"/>
              <w:ind w:left="250"/>
              <w:rPr>
                <w:w w:val="110"/>
                <w:sz w:val="20"/>
                <w:szCs w:val="20"/>
              </w:rPr>
            </w:pPr>
            <w:r>
              <w:rPr>
                <w:w w:val="110"/>
                <w:sz w:val="20"/>
                <w:szCs w:val="20"/>
              </w:rPr>
              <w:t>10.</w:t>
            </w:r>
          </w:p>
        </w:tc>
        <w:tc>
          <w:tcPr>
            <w:tcW w:w="379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80" w:line="261" w:lineRule="auto"/>
              <w:ind w:left="74" w:hanging="6"/>
              <w:rPr>
                <w:w w:val="110"/>
                <w:sz w:val="20"/>
                <w:szCs w:val="20"/>
              </w:rPr>
            </w:pPr>
            <w:r>
              <w:rPr>
                <w:w w:val="110"/>
                <w:sz w:val="20"/>
                <w:szCs w:val="20"/>
              </w:rPr>
              <w:t xml:space="preserve">Click on the </w:t>
            </w:r>
            <w:r>
              <w:rPr>
                <w:b/>
                <w:bCs/>
                <w:w w:val="110"/>
                <w:sz w:val="21"/>
                <w:szCs w:val="21"/>
              </w:rPr>
              <w:t xml:space="preserve">Browse </w:t>
            </w:r>
            <w:r>
              <w:rPr>
                <w:w w:val="110"/>
                <w:sz w:val="20"/>
                <w:szCs w:val="20"/>
              </w:rPr>
              <w:t>button and navigate to a new attachment on the computer.</w:t>
            </w:r>
          </w:p>
          <w:p w:rsidR="00A8353F" w:rsidRDefault="0071444F">
            <w:pPr>
              <w:pStyle w:val="TableParagraph"/>
              <w:kinsoku w:val="0"/>
              <w:overflowPunct w:val="0"/>
              <w:spacing w:before="192" w:line="259" w:lineRule="auto"/>
              <w:ind w:left="74" w:right="-16" w:firstLine="4"/>
              <w:rPr>
                <w:w w:val="110"/>
                <w:sz w:val="20"/>
                <w:szCs w:val="20"/>
              </w:rPr>
            </w:pPr>
            <w:r>
              <w:rPr>
                <w:b/>
                <w:bCs/>
                <w:w w:val="110"/>
                <w:sz w:val="21"/>
                <w:szCs w:val="21"/>
                <w:u w:val="thick" w:color="000000"/>
              </w:rPr>
              <w:t>Note:</w:t>
            </w:r>
            <w:r>
              <w:rPr>
                <w:b/>
                <w:bCs/>
                <w:w w:val="110"/>
                <w:sz w:val="21"/>
                <w:szCs w:val="21"/>
              </w:rPr>
              <w:t xml:space="preserve"> </w:t>
            </w:r>
            <w:r>
              <w:rPr>
                <w:w w:val="110"/>
                <w:sz w:val="20"/>
                <w:szCs w:val="20"/>
              </w:rPr>
              <w:t xml:space="preserve">To delete the attachment, simply click on the </w:t>
            </w:r>
            <w:r>
              <w:rPr>
                <w:b/>
                <w:bCs/>
                <w:w w:val="110"/>
                <w:sz w:val="21"/>
                <w:szCs w:val="21"/>
              </w:rPr>
              <w:t xml:space="preserve">Delete this Attachment </w:t>
            </w:r>
            <w:r>
              <w:rPr>
                <w:w w:val="110"/>
                <w:sz w:val="20"/>
                <w:szCs w:val="20"/>
              </w:rPr>
              <w:t>button. A message of deletion displays on the Replace New Attachments</w:t>
            </w:r>
            <w:r>
              <w:rPr>
                <w:spacing w:val="15"/>
                <w:w w:val="110"/>
                <w:sz w:val="20"/>
                <w:szCs w:val="20"/>
              </w:rPr>
              <w:t xml:space="preserve"> </w:t>
            </w:r>
            <w:r>
              <w:rPr>
                <w:w w:val="110"/>
                <w:sz w:val="20"/>
                <w:szCs w:val="20"/>
              </w:rPr>
              <w:t>page.</w:t>
            </w:r>
          </w:p>
        </w:tc>
        <w:tc>
          <w:tcPr>
            <w:tcW w:w="3428"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75" w:line="252" w:lineRule="auto"/>
              <w:ind w:left="71" w:hanging="9"/>
              <w:rPr>
                <w:i/>
                <w:iCs/>
                <w:w w:val="105"/>
                <w:sz w:val="21"/>
                <w:szCs w:val="21"/>
              </w:rPr>
            </w:pPr>
            <w:r>
              <w:rPr>
                <w:i/>
                <w:iCs/>
                <w:w w:val="105"/>
                <w:sz w:val="21"/>
                <w:szCs w:val="21"/>
              </w:rPr>
              <w:t>Choose file to upload displays and populates the file name entry field</w:t>
            </w:r>
          </w:p>
        </w:tc>
        <w:tc>
          <w:tcPr>
            <w:tcW w:w="1890"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12"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92"/>
        </w:trPr>
        <w:tc>
          <w:tcPr>
            <w:tcW w:w="716" w:type="dxa"/>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75"/>
              <w:ind w:left="259"/>
              <w:rPr>
                <w:w w:val="105"/>
                <w:sz w:val="20"/>
                <w:szCs w:val="20"/>
              </w:rPr>
            </w:pPr>
            <w:r>
              <w:rPr>
                <w:w w:val="105"/>
                <w:sz w:val="20"/>
                <w:szCs w:val="20"/>
              </w:rPr>
              <w:t>11.</w:t>
            </w:r>
          </w:p>
        </w:tc>
        <w:tc>
          <w:tcPr>
            <w:tcW w:w="3793" w:type="dxa"/>
            <w:tcBorders>
              <w:top w:val="single" w:sz="6" w:space="0" w:color="000000"/>
              <w:left w:val="single" w:sz="2" w:space="0" w:color="000000"/>
              <w:bottom w:val="single" w:sz="6" w:space="0" w:color="000000"/>
              <w:right w:val="single" w:sz="12" w:space="0" w:color="000000"/>
            </w:tcBorders>
          </w:tcPr>
          <w:p w:rsidR="00A8353F" w:rsidRDefault="0071444F">
            <w:pPr>
              <w:pStyle w:val="TableParagraph"/>
              <w:kinsoku w:val="0"/>
              <w:overflowPunct w:val="0"/>
              <w:spacing w:before="60"/>
              <w:ind w:left="91"/>
              <w:rPr>
                <w:w w:val="110"/>
                <w:sz w:val="20"/>
                <w:szCs w:val="20"/>
              </w:rPr>
            </w:pPr>
            <w:r>
              <w:rPr>
                <w:w w:val="110"/>
                <w:sz w:val="20"/>
                <w:szCs w:val="20"/>
              </w:rPr>
              <w:t xml:space="preserve">Click on the </w:t>
            </w:r>
            <w:r>
              <w:rPr>
                <w:b/>
                <w:bCs/>
                <w:w w:val="110"/>
                <w:sz w:val="21"/>
                <w:szCs w:val="21"/>
              </w:rPr>
              <w:t xml:space="preserve">Update </w:t>
            </w:r>
            <w:r>
              <w:rPr>
                <w:w w:val="110"/>
                <w:sz w:val="20"/>
                <w:szCs w:val="20"/>
              </w:rPr>
              <w:t>button.</w:t>
            </w:r>
          </w:p>
        </w:tc>
        <w:tc>
          <w:tcPr>
            <w:tcW w:w="3428"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1" w:line="266" w:lineRule="auto"/>
              <w:ind w:left="67" w:hanging="1"/>
              <w:rPr>
                <w:i/>
                <w:iCs/>
                <w:w w:val="105"/>
                <w:sz w:val="21"/>
                <w:szCs w:val="21"/>
              </w:rPr>
            </w:pPr>
            <w:r>
              <w:rPr>
                <w:i/>
                <w:iCs/>
                <w:w w:val="105"/>
                <w:sz w:val="21"/>
                <w:szCs w:val="21"/>
              </w:rPr>
              <w:t>The Replace New Attachments page displays.</w:t>
            </w:r>
          </w:p>
        </w:tc>
        <w:tc>
          <w:tcPr>
            <w:tcW w:w="1890"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12" w:space="0" w:color="000000"/>
              <w:bottom w:val="single" w:sz="2" w:space="0" w:color="000000"/>
              <w:right w:val="single" w:sz="2"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2" w:space="0" w:color="000000"/>
              <w:bottom w:val="single" w:sz="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87"/>
        </w:trPr>
        <w:tc>
          <w:tcPr>
            <w:tcW w:w="716" w:type="dxa"/>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79"/>
              <w:ind w:left="259"/>
              <w:rPr>
                <w:w w:val="105"/>
                <w:sz w:val="20"/>
                <w:szCs w:val="20"/>
              </w:rPr>
            </w:pPr>
            <w:r>
              <w:rPr>
                <w:w w:val="105"/>
                <w:sz w:val="20"/>
                <w:szCs w:val="20"/>
              </w:rPr>
              <w:t>12.</w:t>
            </w:r>
          </w:p>
        </w:tc>
        <w:tc>
          <w:tcPr>
            <w:tcW w:w="3793" w:type="dxa"/>
            <w:tcBorders>
              <w:top w:val="single" w:sz="6" w:space="0" w:color="000000"/>
              <w:left w:val="single" w:sz="2" w:space="0" w:color="000000"/>
              <w:bottom w:val="single" w:sz="6" w:space="0" w:color="000000"/>
              <w:right w:val="single" w:sz="12" w:space="0" w:color="000000"/>
            </w:tcBorders>
          </w:tcPr>
          <w:p w:rsidR="00A8353F" w:rsidRDefault="0071444F">
            <w:pPr>
              <w:pStyle w:val="TableParagraph"/>
              <w:kinsoku w:val="0"/>
              <w:overflowPunct w:val="0"/>
              <w:spacing w:before="65"/>
              <w:ind w:left="91"/>
              <w:rPr>
                <w:w w:val="110"/>
                <w:sz w:val="20"/>
                <w:szCs w:val="20"/>
              </w:rPr>
            </w:pPr>
            <w:r>
              <w:rPr>
                <w:w w:val="110"/>
                <w:sz w:val="20"/>
                <w:szCs w:val="20"/>
              </w:rPr>
              <w:t xml:space="preserve">Click on the </w:t>
            </w:r>
            <w:r>
              <w:rPr>
                <w:b/>
                <w:bCs/>
                <w:w w:val="110"/>
                <w:sz w:val="21"/>
                <w:szCs w:val="21"/>
              </w:rPr>
              <w:t xml:space="preserve">Log Out </w:t>
            </w:r>
            <w:r>
              <w:rPr>
                <w:w w:val="110"/>
                <w:sz w:val="20"/>
                <w:szCs w:val="20"/>
              </w:rPr>
              <w:t>button.</w:t>
            </w:r>
          </w:p>
        </w:tc>
        <w:tc>
          <w:tcPr>
            <w:tcW w:w="3428"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0" w:line="242" w:lineRule="auto"/>
              <w:ind w:left="72" w:hanging="1"/>
              <w:rPr>
                <w:i/>
                <w:iCs/>
                <w:w w:val="105"/>
                <w:sz w:val="21"/>
                <w:szCs w:val="21"/>
              </w:rPr>
            </w:pPr>
            <w:r>
              <w:rPr>
                <w:i/>
                <w:iCs/>
                <w:w w:val="105"/>
                <w:sz w:val="21"/>
                <w:szCs w:val="21"/>
              </w:rPr>
              <w:t>The WLSP FSER Welcome page displays.</w:t>
            </w:r>
          </w:p>
        </w:tc>
        <w:tc>
          <w:tcPr>
            <w:tcW w:w="1890" w:type="dxa"/>
            <w:tcBorders>
              <w:top w:val="single" w:sz="6" w:space="0" w:color="000000"/>
              <w:left w:val="single" w:sz="12"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0" w:type="dxa"/>
            <w:tcBorders>
              <w:top w:val="single" w:sz="2" w:space="0" w:color="000000"/>
              <w:left w:val="single" w:sz="6" w:space="0" w:color="000000"/>
              <w:bottom w:val="single" w:sz="2" w:space="0" w:color="000000"/>
              <w:right w:val="single" w:sz="6" w:space="0" w:color="000000"/>
            </w:tcBorders>
          </w:tcPr>
          <w:p w:rsidR="00A8353F" w:rsidRDefault="00A8353F">
            <w:pPr>
              <w:pStyle w:val="TableParagraph"/>
              <w:kinsoku w:val="0"/>
              <w:overflowPunct w:val="0"/>
              <w:rPr>
                <w:sz w:val="20"/>
                <w:szCs w:val="20"/>
              </w:rPr>
            </w:pPr>
          </w:p>
        </w:tc>
        <w:tc>
          <w:tcPr>
            <w:tcW w:w="630" w:type="dxa"/>
            <w:tcBorders>
              <w:top w:val="single" w:sz="2" w:space="0" w:color="000000"/>
              <w:left w:val="single" w:sz="6" w:space="0" w:color="000000"/>
              <w:bottom w:val="single" w:sz="2" w:space="0" w:color="000000"/>
              <w:right w:val="single" w:sz="6" w:space="0" w:color="000000"/>
            </w:tcBorders>
          </w:tcPr>
          <w:p w:rsidR="00A8353F" w:rsidRDefault="00A8353F">
            <w:pPr>
              <w:pStyle w:val="TableParagraph"/>
              <w:kinsoku w:val="0"/>
              <w:overflowPunct w:val="0"/>
              <w:rPr>
                <w:sz w:val="20"/>
                <w:szCs w:val="20"/>
              </w:rPr>
            </w:pPr>
          </w:p>
        </w:tc>
      </w:tr>
    </w:tbl>
    <w:p w:rsidR="00A8353F" w:rsidRDefault="00A8353F">
      <w:pPr>
        <w:pStyle w:val="BodyText"/>
        <w:kinsoku w:val="0"/>
        <w:overflowPunct w:val="0"/>
        <w:rPr>
          <w:i w:val="0"/>
          <w:iCs w:val="0"/>
          <w:sz w:val="20"/>
          <w:szCs w:val="20"/>
        </w:rPr>
      </w:pPr>
    </w:p>
    <w:p w:rsidR="00A8353F" w:rsidRDefault="00A8353F">
      <w:pPr>
        <w:pStyle w:val="BodyText"/>
        <w:kinsoku w:val="0"/>
        <w:overflowPunct w:val="0"/>
        <w:spacing w:before="1"/>
        <w:rPr>
          <w:i w:val="0"/>
          <w:iCs w:val="0"/>
          <w:sz w:val="22"/>
          <w:szCs w:val="22"/>
        </w:rPr>
      </w:pPr>
    </w:p>
    <w:tbl>
      <w:tblPr>
        <w:tblW w:w="0" w:type="auto"/>
        <w:tblInd w:w="164" w:type="dxa"/>
        <w:tblLayout w:type="fixed"/>
        <w:tblCellMar>
          <w:left w:w="0" w:type="dxa"/>
          <w:right w:w="0" w:type="dxa"/>
        </w:tblCellMar>
        <w:tblLook w:val="0000" w:firstRow="0" w:lastRow="0" w:firstColumn="0" w:lastColumn="0" w:noHBand="0" w:noVBand="0"/>
      </w:tblPr>
      <w:tblGrid>
        <w:gridCol w:w="716"/>
        <w:gridCol w:w="3778"/>
        <w:gridCol w:w="3427"/>
        <w:gridCol w:w="1889"/>
        <w:gridCol w:w="629"/>
        <w:gridCol w:w="629"/>
      </w:tblGrid>
      <w:tr w:rsidR="00A8353F">
        <w:trPr>
          <w:trHeight w:val="446"/>
        </w:trPr>
        <w:tc>
          <w:tcPr>
            <w:tcW w:w="11068"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137"/>
              <w:ind w:left="60"/>
              <w:rPr>
                <w:b/>
                <w:bCs/>
                <w:w w:val="105"/>
                <w:sz w:val="21"/>
                <w:szCs w:val="21"/>
              </w:rPr>
            </w:pPr>
            <w:r>
              <w:rPr>
                <w:b/>
                <w:bCs/>
                <w:w w:val="105"/>
                <w:sz w:val="21"/>
                <w:szCs w:val="21"/>
              </w:rPr>
              <w:t>Adding a FSER Summary</w:t>
            </w:r>
          </w:p>
        </w:tc>
      </w:tr>
      <w:tr w:rsidR="00A8353F">
        <w:trPr>
          <w:trHeight w:val="1001"/>
        </w:trPr>
        <w:tc>
          <w:tcPr>
            <w:tcW w:w="716"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85"/>
              <w:ind w:left="99"/>
              <w:rPr>
                <w:b/>
                <w:bCs/>
                <w:w w:val="105"/>
                <w:sz w:val="21"/>
                <w:szCs w:val="21"/>
              </w:rPr>
            </w:pPr>
            <w:r>
              <w:rPr>
                <w:b/>
                <w:bCs/>
                <w:w w:val="105"/>
                <w:sz w:val="21"/>
                <w:szCs w:val="21"/>
              </w:rPr>
              <w:t>STEP</w:t>
            </w:r>
          </w:p>
          <w:p w:rsidR="00A8353F" w:rsidRDefault="00A8353F">
            <w:pPr>
              <w:pStyle w:val="TableParagraph"/>
              <w:kinsoku w:val="0"/>
              <w:overflowPunct w:val="0"/>
              <w:spacing w:before="7"/>
              <w:rPr>
                <w:sz w:val="18"/>
                <w:szCs w:val="18"/>
              </w:rPr>
            </w:pPr>
          </w:p>
          <w:p w:rsidR="00A8353F" w:rsidRDefault="0071444F">
            <w:pPr>
              <w:pStyle w:val="TableParagraph"/>
              <w:kinsoku w:val="0"/>
              <w:overflowPunct w:val="0"/>
              <w:spacing w:before="1"/>
              <w:ind w:left="188"/>
              <w:rPr>
                <w:b/>
                <w:bCs/>
                <w:w w:val="105"/>
                <w:sz w:val="21"/>
                <w:szCs w:val="21"/>
              </w:rPr>
            </w:pPr>
            <w:r>
              <w:rPr>
                <w:b/>
                <w:bCs/>
                <w:w w:val="105"/>
                <w:sz w:val="21"/>
                <w:szCs w:val="21"/>
              </w:rPr>
              <w:t>NO.</w:t>
            </w:r>
          </w:p>
        </w:tc>
        <w:tc>
          <w:tcPr>
            <w:tcW w:w="3778"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80"/>
              <w:ind w:left="1431" w:right="1365"/>
              <w:jc w:val="center"/>
              <w:rPr>
                <w:b/>
                <w:bCs/>
                <w:w w:val="105"/>
                <w:sz w:val="21"/>
                <w:szCs w:val="21"/>
              </w:rPr>
            </w:pPr>
            <w:r>
              <w:rPr>
                <w:b/>
                <w:bCs/>
                <w:w w:val="105"/>
                <w:sz w:val="21"/>
                <w:szCs w:val="21"/>
              </w:rPr>
              <w:t>ACTION</w:t>
            </w:r>
          </w:p>
        </w:tc>
        <w:tc>
          <w:tcPr>
            <w:tcW w:w="3427"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80"/>
              <w:ind w:left="1303" w:right="1242"/>
              <w:jc w:val="center"/>
              <w:rPr>
                <w:b/>
                <w:bCs/>
                <w:w w:val="105"/>
                <w:sz w:val="21"/>
                <w:szCs w:val="21"/>
              </w:rPr>
            </w:pPr>
            <w:r>
              <w:rPr>
                <w:b/>
                <w:bCs/>
                <w:w w:val="105"/>
                <w:sz w:val="21"/>
                <w:szCs w:val="21"/>
              </w:rPr>
              <w:t>EVENT</w:t>
            </w:r>
          </w:p>
        </w:tc>
        <w:tc>
          <w:tcPr>
            <w:tcW w:w="1889" w:type="dxa"/>
            <w:tcBorders>
              <w:top w:val="single" w:sz="6" w:space="0" w:color="000000"/>
              <w:left w:val="single" w:sz="12" w:space="0" w:color="000000"/>
              <w:bottom w:val="single" w:sz="12" w:space="0" w:color="000000"/>
              <w:right w:val="single" w:sz="6" w:space="0" w:color="000000"/>
            </w:tcBorders>
          </w:tcPr>
          <w:p w:rsidR="00A8353F" w:rsidRDefault="0071444F">
            <w:pPr>
              <w:pStyle w:val="TableParagraph"/>
              <w:kinsoku w:val="0"/>
              <w:overflowPunct w:val="0"/>
              <w:spacing w:before="80"/>
              <w:ind w:left="310"/>
              <w:rPr>
                <w:b/>
                <w:bCs/>
                <w:w w:val="105"/>
                <w:sz w:val="21"/>
                <w:szCs w:val="21"/>
              </w:rPr>
            </w:pPr>
            <w:r>
              <w:rPr>
                <w:b/>
                <w:bCs/>
                <w:w w:val="105"/>
                <w:sz w:val="21"/>
                <w:szCs w:val="21"/>
              </w:rPr>
              <w:t>COMMENTS</w:t>
            </w:r>
          </w:p>
        </w:tc>
        <w:tc>
          <w:tcPr>
            <w:tcW w:w="629" w:type="dxa"/>
            <w:tcBorders>
              <w:top w:val="single" w:sz="2" w:space="0" w:color="000000"/>
              <w:left w:val="single" w:sz="6" w:space="0" w:color="000000"/>
              <w:bottom w:val="single" w:sz="12" w:space="0" w:color="000000"/>
              <w:right w:val="single" w:sz="12" w:space="0" w:color="000000"/>
            </w:tcBorders>
          </w:tcPr>
          <w:p w:rsidR="00A8353F" w:rsidRDefault="0071444F">
            <w:pPr>
              <w:pStyle w:val="TableParagraph"/>
              <w:kinsoku w:val="0"/>
              <w:overflowPunct w:val="0"/>
              <w:spacing w:before="80"/>
              <w:ind w:left="71" w:right="-15"/>
              <w:rPr>
                <w:b/>
                <w:bCs/>
                <w:w w:val="105"/>
                <w:sz w:val="21"/>
                <w:szCs w:val="21"/>
              </w:rPr>
            </w:pPr>
            <w:r>
              <w:rPr>
                <w:b/>
                <w:bCs/>
                <w:w w:val="105"/>
                <w:sz w:val="21"/>
                <w:szCs w:val="21"/>
              </w:rPr>
              <w:t>PASS</w:t>
            </w:r>
          </w:p>
        </w:tc>
        <w:tc>
          <w:tcPr>
            <w:tcW w:w="629" w:type="dxa"/>
            <w:tcBorders>
              <w:top w:val="single" w:sz="2"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80"/>
              <w:ind w:left="64"/>
              <w:rPr>
                <w:b/>
                <w:bCs/>
                <w:w w:val="105"/>
                <w:sz w:val="21"/>
                <w:szCs w:val="21"/>
              </w:rPr>
            </w:pPr>
            <w:r>
              <w:rPr>
                <w:b/>
                <w:bCs/>
                <w:w w:val="105"/>
                <w:sz w:val="21"/>
                <w:szCs w:val="21"/>
              </w:rPr>
              <w:t>FAIL</w:t>
            </w:r>
          </w:p>
        </w:tc>
      </w:tr>
      <w:tr w:rsidR="00A8353F">
        <w:trPr>
          <w:trHeight w:val="440"/>
        </w:trPr>
        <w:tc>
          <w:tcPr>
            <w:tcW w:w="11068" w:type="dxa"/>
            <w:gridSpan w:val="6"/>
            <w:tcBorders>
              <w:top w:val="single" w:sz="12"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106"/>
              <w:ind w:left="61"/>
              <w:rPr>
                <w:i/>
                <w:iCs/>
                <w:w w:val="105"/>
                <w:sz w:val="21"/>
                <w:szCs w:val="21"/>
              </w:rPr>
            </w:pPr>
            <w:r>
              <w:rPr>
                <w:i/>
                <w:iCs/>
                <w:w w:val="105"/>
                <w:sz w:val="21"/>
                <w:szCs w:val="21"/>
              </w:rPr>
              <w:t>The FSER Summary is not a requirement, but can be used to add summary notes to a FSER.</w:t>
            </w:r>
          </w:p>
        </w:tc>
      </w:tr>
      <w:tr w:rsidR="00A8353F">
        <w:trPr>
          <w:trHeight w:val="565"/>
        </w:trPr>
        <w:tc>
          <w:tcPr>
            <w:tcW w:w="716" w:type="dxa"/>
            <w:tcBorders>
              <w:top w:val="single" w:sz="12" w:space="0" w:color="000000"/>
              <w:left w:val="single" w:sz="12" w:space="0" w:color="000000"/>
              <w:bottom w:val="none" w:sz="6" w:space="0" w:color="auto"/>
              <w:right w:val="single" w:sz="6" w:space="0" w:color="000000"/>
            </w:tcBorders>
          </w:tcPr>
          <w:p w:rsidR="00A8353F" w:rsidRDefault="0071444F">
            <w:pPr>
              <w:pStyle w:val="TableParagraph"/>
              <w:kinsoku w:val="0"/>
              <w:overflowPunct w:val="0"/>
              <w:spacing w:before="82"/>
              <w:ind w:right="219"/>
              <w:jc w:val="right"/>
              <w:rPr>
                <w:w w:val="105"/>
                <w:sz w:val="21"/>
                <w:szCs w:val="21"/>
              </w:rPr>
            </w:pPr>
            <w:r>
              <w:rPr>
                <w:w w:val="105"/>
                <w:sz w:val="21"/>
                <w:szCs w:val="21"/>
              </w:rPr>
              <w:t>1.</w:t>
            </w:r>
          </w:p>
        </w:tc>
        <w:tc>
          <w:tcPr>
            <w:tcW w:w="3778" w:type="dxa"/>
            <w:tcBorders>
              <w:top w:val="single" w:sz="12" w:space="0" w:color="000000"/>
              <w:left w:val="single" w:sz="6" w:space="0" w:color="000000"/>
              <w:bottom w:val="none" w:sz="6" w:space="0" w:color="auto"/>
              <w:right w:val="single" w:sz="6" w:space="0" w:color="000000"/>
            </w:tcBorders>
          </w:tcPr>
          <w:p w:rsidR="00A8353F" w:rsidRDefault="0071444F">
            <w:pPr>
              <w:pStyle w:val="TableParagraph"/>
              <w:kinsoku w:val="0"/>
              <w:overflowPunct w:val="0"/>
              <w:spacing w:before="62" w:line="250" w:lineRule="atLeast"/>
              <w:ind w:left="76" w:right="122"/>
              <w:rPr>
                <w:w w:val="110"/>
                <w:sz w:val="20"/>
                <w:szCs w:val="20"/>
              </w:rPr>
            </w:pPr>
            <w:r>
              <w:rPr>
                <w:w w:val="110"/>
                <w:sz w:val="20"/>
                <w:szCs w:val="20"/>
              </w:rPr>
              <w:t>Connect to the WLSP FSER Tool portal from the NGGN network via a web</w:t>
            </w:r>
          </w:p>
        </w:tc>
        <w:tc>
          <w:tcPr>
            <w:tcW w:w="3427" w:type="dxa"/>
            <w:tcBorders>
              <w:top w:val="single" w:sz="12" w:space="0" w:color="000000"/>
              <w:left w:val="single" w:sz="6" w:space="0" w:color="000000"/>
              <w:bottom w:val="none" w:sz="6" w:space="0" w:color="auto"/>
              <w:right w:val="single" w:sz="6" w:space="0" w:color="000000"/>
            </w:tcBorders>
          </w:tcPr>
          <w:p w:rsidR="00A8353F" w:rsidRDefault="0071444F">
            <w:pPr>
              <w:pStyle w:val="TableParagraph"/>
              <w:kinsoku w:val="0"/>
              <w:overflowPunct w:val="0"/>
              <w:spacing w:before="59" w:line="250" w:lineRule="atLeast"/>
              <w:ind w:left="90" w:hanging="11"/>
              <w:rPr>
                <w:i/>
                <w:iCs/>
                <w:w w:val="105"/>
                <w:sz w:val="21"/>
                <w:szCs w:val="21"/>
              </w:rPr>
            </w:pPr>
            <w:r>
              <w:rPr>
                <w:i/>
                <w:iCs/>
                <w:w w:val="105"/>
                <w:sz w:val="21"/>
                <w:szCs w:val="21"/>
              </w:rPr>
              <w:t>The welcome page for the WLSP FSER tool displays in the browser</w:t>
            </w:r>
          </w:p>
        </w:tc>
        <w:tc>
          <w:tcPr>
            <w:tcW w:w="1889" w:type="dxa"/>
            <w:vMerge w:val="restart"/>
            <w:tcBorders>
              <w:top w:val="single" w:sz="12"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9" w:type="dxa"/>
            <w:vMerge w:val="restart"/>
            <w:tcBorders>
              <w:top w:val="single" w:sz="12" w:space="0" w:color="000000"/>
              <w:left w:val="single" w:sz="6" w:space="0" w:color="000000"/>
              <w:bottom w:val="single" w:sz="2" w:space="0" w:color="000000"/>
              <w:right w:val="single" w:sz="2" w:space="0" w:color="000000"/>
            </w:tcBorders>
          </w:tcPr>
          <w:p w:rsidR="00A8353F" w:rsidRDefault="00A8353F">
            <w:pPr>
              <w:pStyle w:val="TableParagraph"/>
              <w:kinsoku w:val="0"/>
              <w:overflowPunct w:val="0"/>
              <w:rPr>
                <w:sz w:val="20"/>
                <w:szCs w:val="20"/>
              </w:rPr>
            </w:pPr>
          </w:p>
        </w:tc>
        <w:tc>
          <w:tcPr>
            <w:tcW w:w="629" w:type="dxa"/>
            <w:vMerge w:val="restart"/>
            <w:tcBorders>
              <w:top w:val="single" w:sz="12" w:space="0" w:color="000000"/>
              <w:left w:val="single" w:sz="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230"/>
        </w:trPr>
        <w:tc>
          <w:tcPr>
            <w:tcW w:w="716" w:type="dxa"/>
            <w:tcBorders>
              <w:top w:val="none" w:sz="6" w:space="0" w:color="auto"/>
              <w:left w:val="single" w:sz="12" w:space="0" w:color="000000"/>
              <w:bottom w:val="none" w:sz="6" w:space="0" w:color="auto"/>
              <w:right w:val="single" w:sz="6" w:space="0" w:color="000000"/>
            </w:tcBorders>
          </w:tcPr>
          <w:p w:rsidR="00A8353F" w:rsidRDefault="00A8353F">
            <w:pPr>
              <w:pStyle w:val="TableParagraph"/>
              <w:kinsoku w:val="0"/>
              <w:overflowPunct w:val="0"/>
              <w:rPr>
                <w:sz w:val="16"/>
                <w:szCs w:val="16"/>
              </w:rPr>
            </w:pPr>
          </w:p>
        </w:tc>
        <w:tc>
          <w:tcPr>
            <w:tcW w:w="3778" w:type="dxa"/>
            <w:tcBorders>
              <w:top w:val="none" w:sz="6" w:space="0" w:color="auto"/>
              <w:left w:val="single" w:sz="6" w:space="0" w:color="000000"/>
              <w:bottom w:val="none" w:sz="6" w:space="0" w:color="auto"/>
              <w:right w:val="single" w:sz="2" w:space="0" w:color="000000"/>
            </w:tcBorders>
          </w:tcPr>
          <w:p w:rsidR="00A8353F" w:rsidRDefault="0071444F">
            <w:pPr>
              <w:pStyle w:val="TableParagraph"/>
              <w:kinsoku w:val="0"/>
              <w:overflowPunct w:val="0"/>
              <w:spacing w:line="211" w:lineRule="exact"/>
              <w:ind w:left="79"/>
              <w:rPr>
                <w:w w:val="110"/>
                <w:sz w:val="20"/>
                <w:szCs w:val="20"/>
              </w:rPr>
            </w:pPr>
            <w:r>
              <w:rPr>
                <w:w w:val="110"/>
                <w:sz w:val="20"/>
                <w:szCs w:val="20"/>
              </w:rPr>
              <w:t>browser.</w:t>
            </w:r>
          </w:p>
        </w:tc>
        <w:tc>
          <w:tcPr>
            <w:tcW w:w="3427" w:type="dxa"/>
            <w:tcBorders>
              <w:top w:val="none" w:sz="6" w:space="0" w:color="auto"/>
              <w:left w:val="single" w:sz="2" w:space="0" w:color="000000"/>
              <w:bottom w:val="none" w:sz="6" w:space="0" w:color="auto"/>
              <w:right w:val="single" w:sz="6" w:space="0" w:color="000000"/>
            </w:tcBorders>
          </w:tcPr>
          <w:p w:rsidR="00A8353F" w:rsidRDefault="00A8353F">
            <w:pPr>
              <w:pStyle w:val="TableParagraph"/>
              <w:kinsoku w:val="0"/>
              <w:overflowPunct w:val="0"/>
              <w:rPr>
                <w:sz w:val="16"/>
                <w:szCs w:val="16"/>
              </w:rPr>
            </w:pPr>
          </w:p>
        </w:tc>
        <w:tc>
          <w:tcPr>
            <w:tcW w:w="1889" w:type="dxa"/>
            <w:vMerge/>
            <w:tcBorders>
              <w:top w:val="nil"/>
              <w:left w:val="single" w:sz="6" w:space="0" w:color="000000"/>
              <w:bottom w:val="single" w:sz="6" w:space="0" w:color="000000"/>
              <w:right w:val="single" w:sz="6" w:space="0" w:color="000000"/>
            </w:tcBorders>
          </w:tcPr>
          <w:p w:rsidR="00A8353F" w:rsidRDefault="00A8353F">
            <w:pPr>
              <w:pStyle w:val="BodyText"/>
              <w:kinsoku w:val="0"/>
              <w:overflowPunct w:val="0"/>
              <w:spacing w:before="1"/>
              <w:rPr>
                <w:i w:val="0"/>
                <w:iCs w:val="0"/>
                <w:sz w:val="2"/>
                <w:szCs w:val="2"/>
              </w:rPr>
            </w:pPr>
          </w:p>
        </w:tc>
        <w:tc>
          <w:tcPr>
            <w:tcW w:w="629" w:type="dxa"/>
            <w:vMerge/>
            <w:tcBorders>
              <w:top w:val="nil"/>
              <w:left w:val="single" w:sz="6" w:space="0" w:color="000000"/>
              <w:bottom w:val="single" w:sz="2" w:space="0" w:color="000000"/>
              <w:right w:val="single" w:sz="2" w:space="0" w:color="000000"/>
            </w:tcBorders>
          </w:tcPr>
          <w:p w:rsidR="00A8353F" w:rsidRDefault="00A8353F">
            <w:pPr>
              <w:pStyle w:val="BodyText"/>
              <w:kinsoku w:val="0"/>
              <w:overflowPunct w:val="0"/>
              <w:spacing w:before="1"/>
              <w:rPr>
                <w:i w:val="0"/>
                <w:iCs w:val="0"/>
                <w:sz w:val="2"/>
                <w:szCs w:val="2"/>
              </w:rPr>
            </w:pPr>
          </w:p>
        </w:tc>
        <w:tc>
          <w:tcPr>
            <w:tcW w:w="629" w:type="dxa"/>
            <w:vMerge/>
            <w:tcBorders>
              <w:top w:val="nil"/>
              <w:left w:val="single" w:sz="2" w:space="0" w:color="000000"/>
              <w:bottom w:val="single" w:sz="6" w:space="0" w:color="000000"/>
              <w:right w:val="single" w:sz="12" w:space="0" w:color="000000"/>
            </w:tcBorders>
          </w:tcPr>
          <w:p w:rsidR="00A8353F" w:rsidRDefault="00A8353F">
            <w:pPr>
              <w:pStyle w:val="BodyText"/>
              <w:kinsoku w:val="0"/>
              <w:overflowPunct w:val="0"/>
              <w:spacing w:before="1"/>
              <w:rPr>
                <w:i w:val="0"/>
                <w:iCs w:val="0"/>
                <w:sz w:val="2"/>
                <w:szCs w:val="2"/>
              </w:rPr>
            </w:pPr>
          </w:p>
        </w:tc>
      </w:tr>
      <w:tr w:rsidR="00A8353F">
        <w:trPr>
          <w:trHeight w:val="933"/>
        </w:trPr>
        <w:tc>
          <w:tcPr>
            <w:tcW w:w="716" w:type="dxa"/>
            <w:tcBorders>
              <w:top w:val="none" w:sz="6" w:space="0" w:color="auto"/>
              <w:left w:val="single" w:sz="12"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3778" w:type="dxa"/>
            <w:tcBorders>
              <w:top w:val="none" w:sz="6" w:space="0" w:color="auto"/>
              <w:left w:val="single" w:sz="6" w:space="0" w:color="000000"/>
              <w:bottom w:val="single" w:sz="6" w:space="0" w:color="000000"/>
              <w:right w:val="single" w:sz="2" w:space="0" w:color="000000"/>
            </w:tcBorders>
          </w:tcPr>
          <w:p w:rsidR="00A8353F" w:rsidRDefault="0071444F">
            <w:pPr>
              <w:pStyle w:val="TableParagraph"/>
              <w:kinsoku w:val="0"/>
              <w:overflowPunct w:val="0"/>
              <w:spacing w:line="249" w:lineRule="exact"/>
              <w:ind w:left="87"/>
              <w:rPr>
                <w:w w:val="90"/>
                <w:sz w:val="22"/>
                <w:szCs w:val="22"/>
              </w:rPr>
            </w:pPr>
            <w:r>
              <w:rPr>
                <w:w w:val="90"/>
                <w:sz w:val="22"/>
                <w:szCs w:val="22"/>
              </w:rPr>
              <w:t>htt12://\vls12fser.i:;.northropgrumman.com/</w:t>
            </w:r>
          </w:p>
        </w:tc>
        <w:tc>
          <w:tcPr>
            <w:tcW w:w="3427" w:type="dxa"/>
            <w:tcBorders>
              <w:top w:val="none" w:sz="6" w:space="0" w:color="auto"/>
              <w:left w:val="single" w:sz="2"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1889" w:type="dxa"/>
            <w:vMerge/>
            <w:tcBorders>
              <w:top w:val="nil"/>
              <w:left w:val="single" w:sz="6" w:space="0" w:color="000000"/>
              <w:bottom w:val="single" w:sz="6" w:space="0" w:color="000000"/>
              <w:right w:val="single" w:sz="6" w:space="0" w:color="000000"/>
            </w:tcBorders>
          </w:tcPr>
          <w:p w:rsidR="00A8353F" w:rsidRDefault="00A8353F">
            <w:pPr>
              <w:pStyle w:val="BodyText"/>
              <w:kinsoku w:val="0"/>
              <w:overflowPunct w:val="0"/>
              <w:spacing w:before="1"/>
              <w:rPr>
                <w:i w:val="0"/>
                <w:iCs w:val="0"/>
                <w:sz w:val="2"/>
                <w:szCs w:val="2"/>
              </w:rPr>
            </w:pPr>
          </w:p>
        </w:tc>
        <w:tc>
          <w:tcPr>
            <w:tcW w:w="629" w:type="dxa"/>
            <w:vMerge/>
            <w:tcBorders>
              <w:top w:val="nil"/>
              <w:left w:val="single" w:sz="6" w:space="0" w:color="000000"/>
              <w:bottom w:val="single" w:sz="2" w:space="0" w:color="000000"/>
              <w:right w:val="single" w:sz="2" w:space="0" w:color="000000"/>
            </w:tcBorders>
          </w:tcPr>
          <w:p w:rsidR="00A8353F" w:rsidRDefault="00A8353F">
            <w:pPr>
              <w:pStyle w:val="BodyText"/>
              <w:kinsoku w:val="0"/>
              <w:overflowPunct w:val="0"/>
              <w:spacing w:before="1"/>
              <w:rPr>
                <w:i w:val="0"/>
                <w:iCs w:val="0"/>
                <w:sz w:val="2"/>
                <w:szCs w:val="2"/>
              </w:rPr>
            </w:pPr>
          </w:p>
        </w:tc>
        <w:tc>
          <w:tcPr>
            <w:tcW w:w="629" w:type="dxa"/>
            <w:vMerge/>
            <w:tcBorders>
              <w:top w:val="nil"/>
              <w:left w:val="single" w:sz="2" w:space="0" w:color="000000"/>
              <w:bottom w:val="single" w:sz="6" w:space="0" w:color="000000"/>
              <w:right w:val="single" w:sz="12" w:space="0" w:color="000000"/>
            </w:tcBorders>
          </w:tcPr>
          <w:p w:rsidR="00A8353F" w:rsidRDefault="00A8353F">
            <w:pPr>
              <w:pStyle w:val="BodyText"/>
              <w:kinsoku w:val="0"/>
              <w:overflowPunct w:val="0"/>
              <w:spacing w:before="1"/>
              <w:rPr>
                <w:i w:val="0"/>
                <w:iCs w:val="0"/>
                <w:sz w:val="2"/>
                <w:szCs w:val="2"/>
              </w:rPr>
            </w:pPr>
          </w:p>
        </w:tc>
      </w:tr>
      <w:tr w:rsidR="00A8353F">
        <w:trPr>
          <w:trHeight w:val="1234"/>
        </w:trPr>
        <w:tc>
          <w:tcPr>
            <w:tcW w:w="716" w:type="dxa"/>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84"/>
              <w:ind w:right="244"/>
              <w:jc w:val="right"/>
              <w:rPr>
                <w:w w:val="90"/>
                <w:sz w:val="20"/>
                <w:szCs w:val="20"/>
              </w:rPr>
            </w:pPr>
            <w:r>
              <w:rPr>
                <w:w w:val="90"/>
                <w:sz w:val="20"/>
                <w:szCs w:val="20"/>
              </w:rPr>
              <w:t>2.</w:t>
            </w:r>
          </w:p>
        </w:tc>
        <w:tc>
          <w:tcPr>
            <w:tcW w:w="3778" w:type="dxa"/>
            <w:tcBorders>
              <w:top w:val="single" w:sz="6" w:space="0" w:color="000000"/>
              <w:left w:val="single" w:sz="6" w:space="0" w:color="000000"/>
              <w:bottom w:val="single" w:sz="6" w:space="0" w:color="000000"/>
              <w:right w:val="single" w:sz="2" w:space="0" w:color="000000"/>
            </w:tcBorders>
          </w:tcPr>
          <w:p w:rsidR="00A8353F" w:rsidRDefault="0071444F">
            <w:pPr>
              <w:pStyle w:val="TableParagraph"/>
              <w:kinsoku w:val="0"/>
              <w:overflowPunct w:val="0"/>
              <w:spacing w:before="70"/>
              <w:ind w:left="80"/>
              <w:rPr>
                <w:w w:val="105"/>
                <w:sz w:val="20"/>
                <w:szCs w:val="20"/>
              </w:rPr>
            </w:pPr>
            <w:r>
              <w:rPr>
                <w:w w:val="105"/>
                <w:sz w:val="20"/>
                <w:szCs w:val="20"/>
              </w:rPr>
              <w:t xml:space="preserve">Enter a </w:t>
            </w:r>
            <w:r>
              <w:rPr>
                <w:b/>
                <w:bCs/>
                <w:w w:val="105"/>
                <w:sz w:val="21"/>
                <w:szCs w:val="21"/>
              </w:rPr>
              <w:t xml:space="preserve">Username </w:t>
            </w:r>
            <w:r>
              <w:rPr>
                <w:w w:val="105"/>
                <w:sz w:val="20"/>
                <w:szCs w:val="20"/>
              </w:rPr>
              <w:t xml:space="preserve">and </w:t>
            </w:r>
            <w:r>
              <w:rPr>
                <w:b/>
                <w:bCs/>
                <w:w w:val="105"/>
                <w:sz w:val="21"/>
                <w:szCs w:val="21"/>
              </w:rPr>
              <w:t xml:space="preserve">Password </w:t>
            </w:r>
            <w:r>
              <w:rPr>
                <w:w w:val="105"/>
                <w:sz w:val="20"/>
                <w:szCs w:val="20"/>
              </w:rPr>
              <w:t>in the</w:t>
            </w:r>
          </w:p>
          <w:p w:rsidR="00A8353F" w:rsidRDefault="0071444F">
            <w:pPr>
              <w:pStyle w:val="TableParagraph"/>
              <w:kinsoku w:val="0"/>
              <w:overflowPunct w:val="0"/>
              <w:spacing w:before="9"/>
              <w:ind w:left="91"/>
              <w:rPr>
                <w:w w:val="110"/>
                <w:sz w:val="20"/>
                <w:szCs w:val="20"/>
              </w:rPr>
            </w:pPr>
            <w:r>
              <w:rPr>
                <w:i/>
                <w:iCs/>
                <w:w w:val="110"/>
                <w:sz w:val="21"/>
                <w:szCs w:val="21"/>
              </w:rPr>
              <w:t xml:space="preserve">Log In </w:t>
            </w:r>
            <w:r>
              <w:rPr>
                <w:w w:val="110"/>
                <w:sz w:val="20"/>
                <w:szCs w:val="20"/>
              </w:rPr>
              <w:t>field.</w:t>
            </w:r>
          </w:p>
          <w:p w:rsidR="00A8353F" w:rsidRDefault="00A8353F">
            <w:pPr>
              <w:pStyle w:val="TableParagraph"/>
              <w:kinsoku w:val="0"/>
              <w:overflowPunct w:val="0"/>
              <w:spacing w:before="9"/>
              <w:rPr>
                <w:sz w:val="17"/>
                <w:szCs w:val="17"/>
              </w:rPr>
            </w:pPr>
          </w:p>
          <w:p w:rsidR="00A8353F" w:rsidRDefault="0071444F">
            <w:pPr>
              <w:pStyle w:val="TableParagraph"/>
              <w:kinsoku w:val="0"/>
              <w:overflowPunct w:val="0"/>
              <w:ind w:left="86"/>
              <w:rPr>
                <w:w w:val="110"/>
                <w:sz w:val="20"/>
                <w:szCs w:val="20"/>
              </w:rPr>
            </w:pPr>
            <w:r>
              <w:rPr>
                <w:b/>
                <w:bCs/>
                <w:w w:val="110"/>
                <w:sz w:val="21"/>
                <w:szCs w:val="21"/>
                <w:u w:val="thick" w:color="000000"/>
              </w:rPr>
              <w:t>Note:</w:t>
            </w:r>
            <w:r>
              <w:rPr>
                <w:b/>
                <w:bCs/>
                <w:w w:val="110"/>
                <w:sz w:val="21"/>
                <w:szCs w:val="21"/>
              </w:rPr>
              <w:t xml:space="preserve"> </w:t>
            </w:r>
            <w:r>
              <w:rPr>
                <w:w w:val="110"/>
                <w:sz w:val="20"/>
                <w:szCs w:val="20"/>
              </w:rPr>
              <w:t>The user must be the Originator.</w:t>
            </w:r>
          </w:p>
        </w:tc>
        <w:tc>
          <w:tcPr>
            <w:tcW w:w="3427" w:type="dxa"/>
            <w:tcBorders>
              <w:top w:val="single" w:sz="6" w:space="0" w:color="000000"/>
              <w:left w:val="single" w:sz="2" w:space="0" w:color="000000"/>
              <w:bottom w:val="single" w:sz="6" w:space="0" w:color="000000"/>
              <w:right w:val="single" w:sz="6" w:space="0" w:color="000000"/>
            </w:tcBorders>
          </w:tcPr>
          <w:p w:rsidR="00A8353F" w:rsidRDefault="0071444F">
            <w:pPr>
              <w:pStyle w:val="TableParagraph"/>
              <w:kinsoku w:val="0"/>
              <w:overflowPunct w:val="0"/>
              <w:spacing w:before="60"/>
              <w:ind w:left="96"/>
              <w:rPr>
                <w:i/>
                <w:iCs/>
                <w:w w:val="105"/>
                <w:sz w:val="21"/>
                <w:szCs w:val="21"/>
              </w:rPr>
            </w:pPr>
            <w:r>
              <w:rPr>
                <w:i/>
                <w:iCs/>
                <w:w w:val="105"/>
                <w:sz w:val="21"/>
                <w:szCs w:val="21"/>
              </w:rPr>
              <w:t>Login credentials are entered</w:t>
            </w:r>
          </w:p>
        </w:tc>
        <w:tc>
          <w:tcPr>
            <w:tcW w:w="1889"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9" w:type="dxa"/>
            <w:tcBorders>
              <w:top w:val="single" w:sz="2" w:space="0" w:color="000000"/>
              <w:left w:val="single" w:sz="6"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2"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r>
      <w:tr w:rsidR="00A8353F">
        <w:trPr>
          <w:trHeight w:val="528"/>
        </w:trPr>
        <w:tc>
          <w:tcPr>
            <w:tcW w:w="716" w:type="dxa"/>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70"/>
              <w:ind w:right="219"/>
              <w:jc w:val="right"/>
              <w:rPr>
                <w:w w:val="105"/>
                <w:sz w:val="20"/>
                <w:szCs w:val="20"/>
              </w:rPr>
            </w:pPr>
            <w:r>
              <w:rPr>
                <w:w w:val="105"/>
                <w:sz w:val="20"/>
                <w:szCs w:val="20"/>
              </w:rPr>
              <w:t>3.</w:t>
            </w:r>
          </w:p>
        </w:tc>
        <w:tc>
          <w:tcPr>
            <w:tcW w:w="3778" w:type="dxa"/>
            <w:tcBorders>
              <w:top w:val="single" w:sz="6" w:space="0" w:color="000000"/>
              <w:left w:val="single" w:sz="2" w:space="0" w:color="000000"/>
              <w:bottom w:val="single" w:sz="6" w:space="0" w:color="000000"/>
              <w:right w:val="single" w:sz="2" w:space="0" w:color="000000"/>
            </w:tcBorders>
          </w:tcPr>
          <w:p w:rsidR="00A8353F" w:rsidRDefault="0071444F">
            <w:pPr>
              <w:pStyle w:val="TableParagraph"/>
              <w:kinsoku w:val="0"/>
              <w:overflowPunct w:val="0"/>
              <w:spacing w:before="56"/>
              <w:ind w:left="91"/>
              <w:rPr>
                <w:w w:val="110"/>
                <w:sz w:val="20"/>
                <w:szCs w:val="20"/>
              </w:rPr>
            </w:pPr>
            <w:r>
              <w:rPr>
                <w:w w:val="110"/>
                <w:sz w:val="20"/>
                <w:szCs w:val="20"/>
              </w:rPr>
              <w:t xml:space="preserve">Click on the </w:t>
            </w:r>
            <w:r>
              <w:rPr>
                <w:b/>
                <w:bCs/>
                <w:w w:val="110"/>
                <w:sz w:val="21"/>
                <w:szCs w:val="21"/>
              </w:rPr>
              <w:t xml:space="preserve">Log In </w:t>
            </w:r>
            <w:r>
              <w:rPr>
                <w:w w:val="110"/>
                <w:sz w:val="20"/>
                <w:szCs w:val="20"/>
              </w:rPr>
              <w:t>button.</w:t>
            </w:r>
          </w:p>
        </w:tc>
        <w:tc>
          <w:tcPr>
            <w:tcW w:w="3427" w:type="dxa"/>
            <w:tcBorders>
              <w:top w:val="single" w:sz="6" w:space="0" w:color="000000"/>
              <w:left w:val="single" w:sz="2" w:space="0" w:color="000000"/>
              <w:bottom w:val="single" w:sz="6" w:space="0" w:color="000000"/>
              <w:right w:val="single" w:sz="2" w:space="0" w:color="000000"/>
            </w:tcBorders>
          </w:tcPr>
          <w:p w:rsidR="00A8353F" w:rsidRDefault="0071444F">
            <w:pPr>
              <w:pStyle w:val="TableParagraph"/>
              <w:kinsoku w:val="0"/>
              <w:overflowPunct w:val="0"/>
              <w:spacing w:before="51"/>
              <w:ind w:left="88"/>
              <w:rPr>
                <w:i/>
                <w:iCs/>
                <w:w w:val="105"/>
                <w:sz w:val="21"/>
                <w:szCs w:val="21"/>
              </w:rPr>
            </w:pPr>
            <w:r>
              <w:rPr>
                <w:i/>
                <w:iCs/>
                <w:w w:val="105"/>
                <w:sz w:val="21"/>
                <w:szCs w:val="21"/>
              </w:rPr>
              <w:t>WLSP FSER home page displays.</w:t>
            </w:r>
          </w:p>
        </w:tc>
        <w:tc>
          <w:tcPr>
            <w:tcW w:w="1889" w:type="dxa"/>
            <w:tcBorders>
              <w:top w:val="single" w:sz="6" w:space="0" w:color="000000"/>
              <w:left w:val="single" w:sz="2"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2"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c>
          <w:tcPr>
            <w:tcW w:w="629" w:type="dxa"/>
            <w:tcBorders>
              <w:top w:val="single" w:sz="6" w:space="0" w:color="000000"/>
              <w:left w:val="single" w:sz="2" w:space="0" w:color="000000"/>
              <w:bottom w:val="single" w:sz="6" w:space="0" w:color="000000"/>
              <w:right w:val="single" w:sz="2" w:space="0" w:color="000000"/>
            </w:tcBorders>
          </w:tcPr>
          <w:p w:rsidR="00A8353F" w:rsidRDefault="00A8353F">
            <w:pPr>
              <w:pStyle w:val="TableParagraph"/>
              <w:kinsoku w:val="0"/>
              <w:overflowPunct w:val="0"/>
              <w:rPr>
                <w:sz w:val="20"/>
                <w:szCs w:val="20"/>
              </w:rPr>
            </w:pPr>
          </w:p>
        </w:tc>
      </w:tr>
    </w:tbl>
    <w:p w:rsidR="00A8353F" w:rsidRDefault="00A8353F">
      <w:pPr>
        <w:sectPr w:rsidR="00A8353F">
          <w:pgSz w:w="12240" w:h="15840"/>
          <w:pgMar w:top="1460" w:right="240" w:bottom="820" w:left="520" w:header="0" w:footer="614" w:gutter="0"/>
          <w:cols w:space="720"/>
          <w:noEndnote/>
        </w:sectPr>
      </w:pPr>
    </w:p>
    <w:tbl>
      <w:tblPr>
        <w:tblW w:w="0" w:type="auto"/>
        <w:tblInd w:w="195" w:type="dxa"/>
        <w:tblLayout w:type="fixed"/>
        <w:tblCellMar>
          <w:left w:w="0" w:type="dxa"/>
          <w:right w:w="0" w:type="dxa"/>
        </w:tblCellMar>
        <w:tblLook w:val="0000" w:firstRow="0" w:lastRow="0" w:firstColumn="0" w:lastColumn="0" w:noHBand="0" w:noVBand="0"/>
      </w:tblPr>
      <w:tblGrid>
        <w:gridCol w:w="721"/>
        <w:gridCol w:w="3779"/>
        <w:gridCol w:w="3433"/>
        <w:gridCol w:w="1895"/>
        <w:gridCol w:w="631"/>
        <w:gridCol w:w="626"/>
      </w:tblGrid>
      <w:tr w:rsidR="00A8353F">
        <w:trPr>
          <w:trHeight w:val="451"/>
        </w:trPr>
        <w:tc>
          <w:tcPr>
            <w:tcW w:w="11085"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123"/>
              <w:ind w:left="38"/>
              <w:rPr>
                <w:b/>
                <w:bCs/>
                <w:w w:val="105"/>
                <w:sz w:val="21"/>
                <w:szCs w:val="21"/>
              </w:rPr>
            </w:pPr>
            <w:r>
              <w:rPr>
                <w:b/>
                <w:bCs/>
                <w:w w:val="105"/>
                <w:sz w:val="21"/>
                <w:szCs w:val="21"/>
              </w:rPr>
              <w:t>Adding a FSER Summary</w:t>
            </w:r>
          </w:p>
        </w:tc>
      </w:tr>
      <w:tr w:rsidR="00A8353F">
        <w:trPr>
          <w:trHeight w:val="996"/>
        </w:trPr>
        <w:tc>
          <w:tcPr>
            <w:tcW w:w="721"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5"/>
              <w:ind w:left="77"/>
              <w:rPr>
                <w:b/>
                <w:bCs/>
                <w:w w:val="105"/>
                <w:sz w:val="21"/>
                <w:szCs w:val="21"/>
              </w:rPr>
            </w:pPr>
            <w:r>
              <w:rPr>
                <w:b/>
                <w:bCs/>
                <w:w w:val="105"/>
                <w:sz w:val="21"/>
                <w:szCs w:val="21"/>
              </w:rPr>
              <w:t>STEP</w:t>
            </w:r>
          </w:p>
          <w:p w:rsidR="00A8353F" w:rsidRDefault="00A8353F">
            <w:pPr>
              <w:pStyle w:val="TableParagraph"/>
              <w:kinsoku w:val="0"/>
              <w:overflowPunct w:val="0"/>
              <w:spacing w:before="1"/>
              <w:rPr>
                <w:sz w:val="19"/>
                <w:szCs w:val="19"/>
              </w:rPr>
            </w:pPr>
          </w:p>
          <w:p w:rsidR="00A8353F" w:rsidRDefault="0071444F">
            <w:pPr>
              <w:pStyle w:val="TableParagraph"/>
              <w:kinsoku w:val="0"/>
              <w:overflowPunct w:val="0"/>
              <w:spacing w:before="1"/>
              <w:ind w:left="172"/>
              <w:rPr>
                <w:b/>
                <w:bCs/>
                <w:w w:val="105"/>
                <w:sz w:val="21"/>
                <w:szCs w:val="21"/>
              </w:rPr>
            </w:pPr>
            <w:r>
              <w:rPr>
                <w:b/>
                <w:bCs/>
                <w:w w:val="105"/>
                <w:sz w:val="21"/>
                <w:szCs w:val="21"/>
              </w:rPr>
              <w:t>NO.</w:t>
            </w:r>
          </w:p>
        </w:tc>
        <w:tc>
          <w:tcPr>
            <w:tcW w:w="3779"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0"/>
              <w:ind w:left="1416" w:right="1395"/>
              <w:jc w:val="center"/>
              <w:rPr>
                <w:b/>
                <w:bCs/>
                <w:w w:val="105"/>
                <w:sz w:val="21"/>
                <w:szCs w:val="21"/>
              </w:rPr>
            </w:pPr>
            <w:r>
              <w:rPr>
                <w:b/>
                <w:bCs/>
                <w:w w:val="105"/>
                <w:sz w:val="21"/>
                <w:szCs w:val="21"/>
              </w:rPr>
              <w:t>ACTION</w:t>
            </w:r>
          </w:p>
        </w:tc>
        <w:tc>
          <w:tcPr>
            <w:tcW w:w="3433"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0"/>
              <w:ind w:left="1300" w:right="1281"/>
              <w:jc w:val="center"/>
              <w:rPr>
                <w:b/>
                <w:bCs/>
                <w:w w:val="105"/>
                <w:sz w:val="21"/>
                <w:szCs w:val="21"/>
              </w:rPr>
            </w:pPr>
            <w:r>
              <w:rPr>
                <w:b/>
                <w:bCs/>
                <w:w w:val="105"/>
                <w:sz w:val="21"/>
                <w:szCs w:val="21"/>
              </w:rPr>
              <w:t>EVENT</w:t>
            </w:r>
          </w:p>
        </w:tc>
        <w:tc>
          <w:tcPr>
            <w:tcW w:w="1895"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5"/>
              <w:ind w:left="290"/>
              <w:rPr>
                <w:b/>
                <w:bCs/>
                <w:w w:val="105"/>
                <w:sz w:val="21"/>
                <w:szCs w:val="21"/>
              </w:rPr>
            </w:pPr>
            <w:r>
              <w:rPr>
                <w:b/>
                <w:bCs/>
                <w:w w:val="105"/>
                <w:sz w:val="21"/>
                <w:szCs w:val="21"/>
              </w:rPr>
              <w:t>COMMENTS</w:t>
            </w:r>
          </w:p>
        </w:tc>
        <w:tc>
          <w:tcPr>
            <w:tcW w:w="631"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5"/>
              <w:ind w:left="38"/>
              <w:rPr>
                <w:b/>
                <w:bCs/>
                <w:w w:val="105"/>
                <w:sz w:val="21"/>
                <w:szCs w:val="21"/>
              </w:rPr>
            </w:pPr>
            <w:r>
              <w:rPr>
                <w:b/>
                <w:bCs/>
                <w:w w:val="105"/>
                <w:sz w:val="21"/>
                <w:szCs w:val="21"/>
              </w:rPr>
              <w:t>PASS</w:t>
            </w:r>
          </w:p>
        </w:tc>
        <w:tc>
          <w:tcPr>
            <w:tcW w:w="626"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5"/>
              <w:ind w:left="37"/>
              <w:rPr>
                <w:b/>
                <w:bCs/>
                <w:w w:val="105"/>
                <w:sz w:val="21"/>
                <w:szCs w:val="21"/>
              </w:rPr>
            </w:pPr>
            <w:r>
              <w:rPr>
                <w:b/>
                <w:bCs/>
                <w:w w:val="105"/>
                <w:sz w:val="21"/>
                <w:szCs w:val="21"/>
              </w:rPr>
              <w:t>FAIL</w:t>
            </w:r>
          </w:p>
        </w:tc>
      </w:tr>
      <w:tr w:rsidR="00A8353F">
        <w:trPr>
          <w:trHeight w:val="780"/>
        </w:trPr>
        <w:tc>
          <w:tcPr>
            <w:tcW w:w="721"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8"/>
              <w:ind w:left="282"/>
              <w:rPr>
                <w:w w:val="110"/>
                <w:sz w:val="21"/>
                <w:szCs w:val="21"/>
              </w:rPr>
            </w:pPr>
            <w:r>
              <w:rPr>
                <w:w w:val="110"/>
                <w:sz w:val="21"/>
                <w:szCs w:val="21"/>
              </w:rPr>
              <w:t>4.</w:t>
            </w:r>
          </w:p>
        </w:tc>
        <w:tc>
          <w:tcPr>
            <w:tcW w:w="3779"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39"/>
              <w:ind w:left="46"/>
              <w:rPr>
                <w:w w:val="105"/>
                <w:sz w:val="21"/>
                <w:szCs w:val="21"/>
              </w:rPr>
            </w:pPr>
            <w:r>
              <w:rPr>
                <w:w w:val="105"/>
                <w:sz w:val="21"/>
                <w:szCs w:val="21"/>
              </w:rPr>
              <w:t xml:space="preserve">Hover over the </w:t>
            </w:r>
            <w:r>
              <w:rPr>
                <w:b/>
                <w:bCs/>
                <w:w w:val="105"/>
                <w:sz w:val="21"/>
                <w:szCs w:val="21"/>
              </w:rPr>
              <w:t xml:space="preserve">FSER Workflow </w:t>
            </w:r>
            <w:r>
              <w:rPr>
                <w:w w:val="105"/>
                <w:sz w:val="21"/>
                <w:szCs w:val="21"/>
              </w:rPr>
              <w:t>button.</w:t>
            </w:r>
          </w:p>
        </w:tc>
        <w:tc>
          <w:tcPr>
            <w:tcW w:w="3433" w:type="dxa"/>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39" w:line="252" w:lineRule="auto"/>
              <w:ind w:left="56" w:right="112" w:hanging="1"/>
              <w:rPr>
                <w:i/>
                <w:iCs/>
                <w:w w:val="105"/>
                <w:sz w:val="21"/>
                <w:szCs w:val="21"/>
              </w:rPr>
            </w:pPr>
            <w:r>
              <w:rPr>
                <w:i/>
                <w:iCs/>
                <w:w w:val="105"/>
                <w:sz w:val="21"/>
                <w:szCs w:val="21"/>
              </w:rPr>
              <w:t>Navigation bar highlights in blue on selection</w:t>
            </w:r>
          </w:p>
        </w:tc>
        <w:tc>
          <w:tcPr>
            <w:tcW w:w="1895"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1"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6" w:type="dxa"/>
            <w:tcBorders>
              <w:top w:val="single" w:sz="12"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97"/>
        </w:trPr>
        <w:tc>
          <w:tcPr>
            <w:tcW w:w="721"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1"/>
              <w:ind w:left="279"/>
              <w:rPr>
                <w:w w:val="105"/>
                <w:sz w:val="22"/>
                <w:szCs w:val="22"/>
              </w:rPr>
            </w:pPr>
            <w:r>
              <w:rPr>
                <w:w w:val="105"/>
                <w:sz w:val="22"/>
                <w:szCs w:val="22"/>
              </w:rPr>
              <w:t>5.</w:t>
            </w:r>
          </w:p>
        </w:tc>
        <w:tc>
          <w:tcPr>
            <w:tcW w:w="3779"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6" w:line="244" w:lineRule="auto"/>
              <w:ind w:left="45" w:right="15" w:hanging="4"/>
              <w:rPr>
                <w:i/>
                <w:iCs/>
                <w:w w:val="105"/>
                <w:sz w:val="21"/>
                <w:szCs w:val="21"/>
              </w:rPr>
            </w:pPr>
            <w:r>
              <w:rPr>
                <w:w w:val="105"/>
                <w:sz w:val="21"/>
                <w:szCs w:val="21"/>
              </w:rPr>
              <w:t xml:space="preserve">Click on </w:t>
            </w:r>
            <w:r>
              <w:rPr>
                <w:i/>
                <w:iCs/>
                <w:w w:val="105"/>
                <w:sz w:val="21"/>
                <w:szCs w:val="21"/>
              </w:rPr>
              <w:t xml:space="preserve">Add a FSER Summary </w:t>
            </w:r>
            <w:r>
              <w:rPr>
                <w:rFonts w:ascii="Arial" w:hAnsi="Arial" w:cs="Arial"/>
                <w:w w:val="105"/>
                <w:sz w:val="23"/>
                <w:szCs w:val="23"/>
              </w:rPr>
              <w:t xml:space="preserve">&gt; </w:t>
            </w:r>
            <w:r>
              <w:rPr>
                <w:i/>
                <w:iCs/>
                <w:w w:val="105"/>
                <w:sz w:val="21"/>
                <w:szCs w:val="21"/>
              </w:rPr>
              <w:t>Add Current Summary</w:t>
            </w:r>
          </w:p>
        </w:tc>
        <w:tc>
          <w:tcPr>
            <w:tcW w:w="343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0" w:line="252" w:lineRule="auto"/>
              <w:ind w:left="55" w:hanging="6"/>
              <w:rPr>
                <w:i/>
                <w:iCs/>
                <w:w w:val="105"/>
                <w:sz w:val="21"/>
                <w:szCs w:val="21"/>
              </w:rPr>
            </w:pPr>
            <w:r>
              <w:rPr>
                <w:i/>
                <w:iCs/>
                <w:w w:val="105"/>
                <w:sz w:val="21"/>
                <w:szCs w:val="21"/>
              </w:rPr>
              <w:t>Add a FSER Summary page displays with a table</w:t>
            </w:r>
          </w:p>
        </w:tc>
        <w:tc>
          <w:tcPr>
            <w:tcW w:w="1895"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1"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6"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97"/>
        </w:trPr>
        <w:tc>
          <w:tcPr>
            <w:tcW w:w="721"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70"/>
              <w:ind w:left="281"/>
              <w:rPr>
                <w:w w:val="110"/>
                <w:sz w:val="21"/>
                <w:szCs w:val="21"/>
              </w:rPr>
            </w:pPr>
            <w:r>
              <w:rPr>
                <w:w w:val="110"/>
                <w:sz w:val="21"/>
                <w:szCs w:val="21"/>
              </w:rPr>
              <w:t>6.</w:t>
            </w:r>
          </w:p>
        </w:tc>
        <w:tc>
          <w:tcPr>
            <w:tcW w:w="3779"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0" w:line="252" w:lineRule="auto"/>
              <w:ind w:left="52" w:right="203" w:hanging="6"/>
              <w:rPr>
                <w:w w:val="105"/>
                <w:sz w:val="21"/>
                <w:szCs w:val="21"/>
              </w:rPr>
            </w:pPr>
            <w:r>
              <w:rPr>
                <w:w w:val="105"/>
                <w:sz w:val="21"/>
                <w:szCs w:val="21"/>
              </w:rPr>
              <w:t>Click on the FSER link in the FSER ID column.</w:t>
            </w:r>
          </w:p>
        </w:tc>
        <w:tc>
          <w:tcPr>
            <w:tcW w:w="343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6"/>
              <w:ind w:left="50"/>
              <w:rPr>
                <w:i/>
                <w:iCs/>
                <w:w w:val="105"/>
                <w:sz w:val="21"/>
                <w:szCs w:val="21"/>
              </w:rPr>
            </w:pPr>
            <w:r>
              <w:rPr>
                <w:i/>
                <w:iCs/>
                <w:w w:val="105"/>
                <w:sz w:val="21"/>
                <w:szCs w:val="21"/>
              </w:rPr>
              <w:t>An entry text box displays.</w:t>
            </w:r>
          </w:p>
        </w:tc>
        <w:tc>
          <w:tcPr>
            <w:tcW w:w="1895"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1"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6"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032"/>
        </w:trPr>
        <w:tc>
          <w:tcPr>
            <w:tcW w:w="721"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0"/>
              <w:ind w:left="282"/>
              <w:rPr>
                <w:w w:val="105"/>
                <w:sz w:val="21"/>
                <w:szCs w:val="21"/>
              </w:rPr>
            </w:pPr>
            <w:r>
              <w:rPr>
                <w:w w:val="105"/>
                <w:sz w:val="21"/>
                <w:szCs w:val="21"/>
              </w:rPr>
              <w:t>7.</w:t>
            </w:r>
          </w:p>
        </w:tc>
        <w:tc>
          <w:tcPr>
            <w:tcW w:w="3779"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1" w:line="252" w:lineRule="auto"/>
              <w:ind w:left="57" w:right="354" w:hanging="7"/>
              <w:rPr>
                <w:w w:val="105"/>
                <w:sz w:val="21"/>
                <w:szCs w:val="21"/>
              </w:rPr>
            </w:pPr>
            <w:r>
              <w:rPr>
                <w:w w:val="105"/>
                <w:sz w:val="21"/>
                <w:szCs w:val="21"/>
              </w:rPr>
              <w:t xml:space="preserve">Enter a summary in the entry box and then click on the </w:t>
            </w:r>
            <w:r>
              <w:rPr>
                <w:b/>
                <w:bCs/>
                <w:w w:val="105"/>
                <w:sz w:val="21"/>
                <w:szCs w:val="21"/>
              </w:rPr>
              <w:t xml:space="preserve">Submit </w:t>
            </w:r>
            <w:r>
              <w:rPr>
                <w:w w:val="105"/>
                <w:sz w:val="21"/>
                <w:szCs w:val="21"/>
              </w:rPr>
              <w:t>button.</w:t>
            </w:r>
          </w:p>
        </w:tc>
        <w:tc>
          <w:tcPr>
            <w:tcW w:w="343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46" w:line="252" w:lineRule="auto"/>
              <w:ind w:left="59" w:right="78" w:hanging="1"/>
              <w:rPr>
                <w:i/>
                <w:iCs/>
                <w:w w:val="105"/>
                <w:sz w:val="21"/>
                <w:szCs w:val="21"/>
              </w:rPr>
            </w:pPr>
            <w:r>
              <w:rPr>
                <w:i/>
                <w:iCs/>
                <w:w w:val="105"/>
                <w:sz w:val="21"/>
                <w:szCs w:val="21"/>
              </w:rPr>
              <w:t>The workflow home page displays. A message displays that the summary has been added.</w:t>
            </w:r>
          </w:p>
        </w:tc>
        <w:tc>
          <w:tcPr>
            <w:tcW w:w="1895"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1"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6"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97"/>
        </w:trPr>
        <w:tc>
          <w:tcPr>
            <w:tcW w:w="721"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5"/>
              <w:ind w:left="292"/>
              <w:rPr>
                <w:w w:val="110"/>
                <w:sz w:val="21"/>
                <w:szCs w:val="21"/>
              </w:rPr>
            </w:pPr>
            <w:r>
              <w:rPr>
                <w:w w:val="110"/>
                <w:sz w:val="21"/>
                <w:szCs w:val="21"/>
              </w:rPr>
              <w:t>8.</w:t>
            </w:r>
          </w:p>
        </w:tc>
        <w:tc>
          <w:tcPr>
            <w:tcW w:w="3779"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6"/>
              <w:ind w:left="51"/>
              <w:rPr>
                <w:w w:val="105"/>
                <w:sz w:val="21"/>
                <w:szCs w:val="21"/>
              </w:rPr>
            </w:pPr>
            <w:r>
              <w:rPr>
                <w:w w:val="105"/>
                <w:sz w:val="21"/>
                <w:szCs w:val="21"/>
              </w:rPr>
              <w:t xml:space="preserve">Click on the </w:t>
            </w:r>
            <w:r>
              <w:rPr>
                <w:b/>
                <w:bCs/>
                <w:w w:val="105"/>
                <w:sz w:val="21"/>
                <w:szCs w:val="21"/>
              </w:rPr>
              <w:t xml:space="preserve">Log Out </w:t>
            </w:r>
            <w:r>
              <w:rPr>
                <w:w w:val="105"/>
                <w:sz w:val="21"/>
                <w:szCs w:val="21"/>
              </w:rPr>
              <w:t>button.</w:t>
            </w:r>
          </w:p>
        </w:tc>
        <w:tc>
          <w:tcPr>
            <w:tcW w:w="3433" w:type="dxa"/>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51" w:line="256" w:lineRule="auto"/>
              <w:ind w:left="64" w:hanging="6"/>
              <w:rPr>
                <w:i/>
                <w:iCs/>
                <w:w w:val="105"/>
                <w:sz w:val="21"/>
                <w:szCs w:val="21"/>
              </w:rPr>
            </w:pPr>
            <w:r>
              <w:rPr>
                <w:i/>
                <w:iCs/>
                <w:w w:val="105"/>
                <w:sz w:val="21"/>
                <w:szCs w:val="21"/>
              </w:rPr>
              <w:t>The WLSP FSER Welcome page displays.</w:t>
            </w:r>
          </w:p>
        </w:tc>
        <w:tc>
          <w:tcPr>
            <w:tcW w:w="1895"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31"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c>
          <w:tcPr>
            <w:tcW w:w="626" w:type="dxa"/>
            <w:tcBorders>
              <w:top w:val="single" w:sz="6" w:space="0" w:color="000000"/>
              <w:left w:val="single" w:sz="12"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bl>
    <w:p w:rsidR="00A8353F" w:rsidRDefault="00A8353F">
      <w:pPr>
        <w:sectPr w:rsidR="00A8353F">
          <w:pgSz w:w="12240" w:h="15840"/>
          <w:pgMar w:top="1500" w:right="240" w:bottom="800" w:left="520" w:header="0" w:footer="614" w:gutter="0"/>
          <w:cols w:space="720"/>
          <w:noEndnote/>
        </w:sectPr>
      </w:pPr>
    </w:p>
    <w:p w:rsidR="00A8353F" w:rsidRDefault="0071444F">
      <w:pPr>
        <w:pStyle w:val="BodyText"/>
        <w:kinsoku w:val="0"/>
        <w:overflowPunct w:val="0"/>
        <w:spacing w:before="63"/>
        <w:ind w:left="174"/>
        <w:rPr>
          <w:b/>
          <w:bCs/>
          <w:i w:val="0"/>
          <w:iCs w:val="0"/>
          <w:w w:val="105"/>
          <w:sz w:val="27"/>
          <w:szCs w:val="27"/>
        </w:rPr>
      </w:pPr>
      <w:r>
        <w:rPr>
          <w:b/>
          <w:bCs/>
          <w:i w:val="0"/>
          <w:iCs w:val="0"/>
          <w:w w:val="105"/>
          <w:sz w:val="27"/>
          <w:szCs w:val="27"/>
        </w:rPr>
        <w:t>WLSP FSER Tool Testing- Contact Logs</w:t>
      </w:r>
    </w:p>
    <w:p w:rsidR="00A8353F" w:rsidRDefault="00A8353F">
      <w:pPr>
        <w:pStyle w:val="BodyText"/>
        <w:kinsoku w:val="0"/>
        <w:overflowPunct w:val="0"/>
        <w:spacing w:before="2"/>
        <w:rPr>
          <w:b/>
          <w:bCs/>
          <w:i w:val="0"/>
          <w:iCs w:val="0"/>
        </w:rPr>
      </w:pPr>
    </w:p>
    <w:tbl>
      <w:tblPr>
        <w:tblW w:w="0" w:type="auto"/>
        <w:tblInd w:w="192" w:type="dxa"/>
        <w:tblLayout w:type="fixed"/>
        <w:tblCellMar>
          <w:left w:w="0" w:type="dxa"/>
          <w:right w:w="0" w:type="dxa"/>
        </w:tblCellMar>
        <w:tblLook w:val="0000" w:firstRow="0" w:lastRow="0" w:firstColumn="0" w:lastColumn="0" w:noHBand="0" w:noVBand="0"/>
      </w:tblPr>
      <w:tblGrid>
        <w:gridCol w:w="712"/>
        <w:gridCol w:w="3782"/>
        <w:gridCol w:w="3429"/>
        <w:gridCol w:w="3148"/>
      </w:tblGrid>
      <w:tr w:rsidR="00A8353F">
        <w:trPr>
          <w:trHeight w:val="538"/>
        </w:trPr>
        <w:tc>
          <w:tcPr>
            <w:tcW w:w="11071" w:type="dxa"/>
            <w:gridSpan w:val="4"/>
            <w:tcBorders>
              <w:top w:val="none" w:sz="6" w:space="0" w:color="auto"/>
              <w:left w:val="single" w:sz="8" w:space="0" w:color="000000"/>
              <w:bottom w:val="none" w:sz="6" w:space="0" w:color="auto"/>
              <w:right w:val="none" w:sz="6" w:space="0" w:color="auto"/>
            </w:tcBorders>
          </w:tcPr>
          <w:p w:rsidR="00A8353F" w:rsidRDefault="00915E57">
            <w:pPr>
              <w:pStyle w:val="TableParagraph"/>
              <w:kinsoku w:val="0"/>
              <w:overflowPunct w:val="0"/>
              <w:ind w:left="-10" w:right="-101"/>
              <w:rPr>
                <w:sz w:val="20"/>
                <w:szCs w:val="20"/>
              </w:rPr>
            </w:pPr>
            <w:r>
              <w:rPr>
                <w:noProof/>
                <w:sz w:val="20"/>
                <w:szCs w:val="20"/>
              </w:rPr>
              <w:drawing>
                <wp:inline distT="0" distB="0" distL="0" distR="0">
                  <wp:extent cx="7059295" cy="3536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059295" cy="353695"/>
                          </a:xfrm>
                          <a:prstGeom prst="rect">
                            <a:avLst/>
                          </a:prstGeom>
                          <a:noFill/>
                          <a:ln>
                            <a:noFill/>
                          </a:ln>
                        </pic:spPr>
                      </pic:pic>
                    </a:graphicData>
                  </a:graphic>
                </wp:inline>
              </w:drawing>
            </w:r>
          </w:p>
        </w:tc>
      </w:tr>
      <w:tr w:rsidR="00A8353F">
        <w:trPr>
          <w:trHeight w:val="927"/>
        </w:trPr>
        <w:tc>
          <w:tcPr>
            <w:tcW w:w="712" w:type="dxa"/>
            <w:tcBorders>
              <w:top w:val="none" w:sz="6" w:space="0" w:color="auto"/>
              <w:left w:val="single" w:sz="8" w:space="0" w:color="000000"/>
              <w:bottom w:val="single" w:sz="12" w:space="0" w:color="000000"/>
              <w:right w:val="single" w:sz="12" w:space="0" w:color="000000"/>
            </w:tcBorders>
          </w:tcPr>
          <w:p w:rsidR="00A8353F" w:rsidRDefault="0071444F">
            <w:pPr>
              <w:pStyle w:val="TableParagraph"/>
              <w:kinsoku w:val="0"/>
              <w:overflowPunct w:val="0"/>
              <w:spacing w:line="224" w:lineRule="exact"/>
              <w:ind w:left="70"/>
              <w:rPr>
                <w:b/>
                <w:bCs/>
                <w:w w:val="105"/>
                <w:sz w:val="21"/>
                <w:szCs w:val="21"/>
              </w:rPr>
            </w:pPr>
            <w:r>
              <w:rPr>
                <w:b/>
                <w:bCs/>
                <w:w w:val="105"/>
                <w:sz w:val="21"/>
                <w:szCs w:val="21"/>
              </w:rPr>
              <w:t>STEP</w:t>
            </w:r>
          </w:p>
          <w:p w:rsidR="00A8353F" w:rsidRDefault="00A8353F">
            <w:pPr>
              <w:pStyle w:val="TableParagraph"/>
              <w:kinsoku w:val="0"/>
              <w:overflowPunct w:val="0"/>
              <w:spacing w:before="1"/>
              <w:rPr>
                <w:b/>
                <w:bCs/>
                <w:sz w:val="19"/>
                <w:szCs w:val="19"/>
              </w:rPr>
            </w:pPr>
          </w:p>
          <w:p w:rsidR="00A8353F" w:rsidRDefault="0071444F">
            <w:pPr>
              <w:pStyle w:val="TableParagraph"/>
              <w:kinsoku w:val="0"/>
              <w:overflowPunct w:val="0"/>
              <w:ind w:left="165"/>
              <w:rPr>
                <w:b/>
                <w:bCs/>
                <w:w w:val="105"/>
                <w:sz w:val="21"/>
                <w:szCs w:val="21"/>
              </w:rPr>
            </w:pPr>
            <w:r>
              <w:rPr>
                <w:b/>
                <w:bCs/>
                <w:w w:val="105"/>
                <w:sz w:val="21"/>
                <w:szCs w:val="21"/>
              </w:rPr>
              <w:t>NO.</w:t>
            </w:r>
          </w:p>
        </w:tc>
        <w:tc>
          <w:tcPr>
            <w:tcW w:w="3782" w:type="dxa"/>
            <w:tcBorders>
              <w:top w:val="none" w:sz="6" w:space="0" w:color="auto"/>
              <w:left w:val="single" w:sz="12" w:space="0" w:color="000000"/>
              <w:bottom w:val="single" w:sz="12" w:space="0" w:color="000000"/>
              <w:right w:val="single" w:sz="18" w:space="0" w:color="000000"/>
            </w:tcBorders>
          </w:tcPr>
          <w:p w:rsidR="00A8353F" w:rsidRDefault="0071444F">
            <w:pPr>
              <w:pStyle w:val="TableParagraph"/>
              <w:kinsoku w:val="0"/>
              <w:overflowPunct w:val="0"/>
              <w:spacing w:line="224" w:lineRule="exact"/>
              <w:ind w:left="1421" w:right="1401"/>
              <w:jc w:val="center"/>
              <w:rPr>
                <w:b/>
                <w:bCs/>
                <w:w w:val="105"/>
                <w:sz w:val="21"/>
                <w:szCs w:val="21"/>
              </w:rPr>
            </w:pPr>
            <w:r>
              <w:rPr>
                <w:b/>
                <w:bCs/>
                <w:w w:val="105"/>
                <w:sz w:val="21"/>
                <w:szCs w:val="21"/>
              </w:rPr>
              <w:t>ACTION</w:t>
            </w:r>
          </w:p>
        </w:tc>
        <w:tc>
          <w:tcPr>
            <w:tcW w:w="3429" w:type="dxa"/>
            <w:tcBorders>
              <w:top w:val="none" w:sz="6" w:space="0" w:color="auto"/>
              <w:left w:val="single" w:sz="18" w:space="0" w:color="000000"/>
              <w:bottom w:val="single" w:sz="12" w:space="0" w:color="000000"/>
              <w:right w:val="single" w:sz="18" w:space="0" w:color="000000"/>
            </w:tcBorders>
          </w:tcPr>
          <w:p w:rsidR="00A8353F" w:rsidRDefault="0071444F">
            <w:pPr>
              <w:pStyle w:val="TableParagraph"/>
              <w:kinsoku w:val="0"/>
              <w:overflowPunct w:val="0"/>
              <w:spacing w:line="224" w:lineRule="exact"/>
              <w:ind w:left="1296" w:right="1287"/>
              <w:jc w:val="center"/>
              <w:rPr>
                <w:b/>
                <w:bCs/>
                <w:w w:val="105"/>
                <w:sz w:val="21"/>
                <w:szCs w:val="21"/>
              </w:rPr>
            </w:pPr>
            <w:r>
              <w:rPr>
                <w:b/>
                <w:bCs/>
                <w:w w:val="105"/>
                <w:sz w:val="21"/>
                <w:szCs w:val="21"/>
              </w:rPr>
              <w:t>EVENT</w:t>
            </w:r>
          </w:p>
        </w:tc>
        <w:tc>
          <w:tcPr>
            <w:tcW w:w="3148" w:type="dxa"/>
            <w:tcBorders>
              <w:top w:val="none" w:sz="6" w:space="0" w:color="auto"/>
              <w:left w:val="single" w:sz="18" w:space="0" w:color="000000"/>
              <w:bottom w:val="single" w:sz="12" w:space="0" w:color="000000"/>
              <w:right w:val="single" w:sz="12" w:space="0" w:color="000000"/>
            </w:tcBorders>
          </w:tcPr>
          <w:p w:rsidR="00A8353F" w:rsidRDefault="0071444F">
            <w:pPr>
              <w:pStyle w:val="TableParagraph"/>
              <w:kinsoku w:val="0"/>
              <w:overflowPunct w:val="0"/>
              <w:spacing w:line="233" w:lineRule="exact"/>
              <w:ind w:left="906"/>
              <w:rPr>
                <w:b/>
                <w:bCs/>
                <w:w w:val="105"/>
                <w:sz w:val="21"/>
                <w:szCs w:val="21"/>
              </w:rPr>
            </w:pPr>
            <w:r>
              <w:rPr>
                <w:b/>
                <w:bCs/>
                <w:w w:val="105"/>
                <w:sz w:val="21"/>
                <w:szCs w:val="21"/>
              </w:rPr>
              <w:t>COMMENTS</w:t>
            </w:r>
          </w:p>
        </w:tc>
      </w:tr>
      <w:tr w:rsidR="00A8353F">
        <w:trPr>
          <w:trHeight w:val="705"/>
        </w:trPr>
        <w:tc>
          <w:tcPr>
            <w:tcW w:w="11071" w:type="dxa"/>
            <w:gridSpan w:val="4"/>
            <w:tcBorders>
              <w:top w:val="single" w:sz="12" w:space="0" w:color="000000"/>
              <w:left w:val="single" w:sz="8" w:space="0" w:color="000000"/>
              <w:bottom w:val="single" w:sz="12" w:space="0" w:color="000000"/>
              <w:right w:val="single" w:sz="12" w:space="0" w:color="000000"/>
            </w:tcBorders>
          </w:tcPr>
          <w:p w:rsidR="00A8353F" w:rsidRDefault="0071444F">
            <w:pPr>
              <w:pStyle w:val="TableParagraph"/>
              <w:kinsoku w:val="0"/>
              <w:overflowPunct w:val="0"/>
              <w:spacing w:before="101" w:line="256" w:lineRule="auto"/>
              <w:ind w:left="159" w:hanging="112"/>
              <w:rPr>
                <w:i/>
                <w:iCs/>
                <w:w w:val="105"/>
                <w:sz w:val="21"/>
                <w:szCs w:val="21"/>
              </w:rPr>
            </w:pPr>
            <w:r>
              <w:rPr>
                <w:i/>
                <w:iCs/>
                <w:w w:val="105"/>
                <w:sz w:val="21"/>
                <w:szCs w:val="21"/>
              </w:rPr>
              <w:t>Please note that Contact Logs can only be viewed at this time. The functionality is currently being tested and evaluated for tture release. The steps below should be followed to ensure the View Contact Logs page is accessible and viewable.</w:t>
            </w:r>
          </w:p>
        </w:tc>
      </w:tr>
      <w:tr w:rsidR="00A8353F">
        <w:trPr>
          <w:trHeight w:val="1748"/>
        </w:trPr>
        <w:tc>
          <w:tcPr>
            <w:tcW w:w="712" w:type="dxa"/>
            <w:tcBorders>
              <w:top w:val="single" w:sz="12" w:space="0" w:color="000000"/>
              <w:left w:val="single" w:sz="8" w:space="0" w:color="000000"/>
              <w:bottom w:val="single" w:sz="12" w:space="0" w:color="000000"/>
              <w:right w:val="single" w:sz="8" w:space="0" w:color="000000"/>
            </w:tcBorders>
          </w:tcPr>
          <w:p w:rsidR="00A8353F" w:rsidRDefault="0071444F">
            <w:pPr>
              <w:pStyle w:val="TableParagraph"/>
              <w:kinsoku w:val="0"/>
              <w:overflowPunct w:val="0"/>
              <w:spacing w:before="62"/>
              <w:ind w:left="274"/>
              <w:rPr>
                <w:w w:val="105"/>
                <w:sz w:val="20"/>
                <w:szCs w:val="20"/>
              </w:rPr>
            </w:pPr>
            <w:r>
              <w:rPr>
                <w:w w:val="105"/>
                <w:sz w:val="20"/>
                <w:szCs w:val="20"/>
              </w:rPr>
              <w:t>1.</w:t>
            </w:r>
          </w:p>
        </w:tc>
        <w:tc>
          <w:tcPr>
            <w:tcW w:w="3782" w:type="dxa"/>
            <w:tcBorders>
              <w:top w:val="single" w:sz="12" w:space="0" w:color="000000"/>
              <w:left w:val="single" w:sz="8" w:space="0" w:color="000000"/>
              <w:bottom w:val="single" w:sz="12" w:space="0" w:color="000000"/>
              <w:right w:val="single" w:sz="8" w:space="0" w:color="000000"/>
            </w:tcBorders>
          </w:tcPr>
          <w:p w:rsidR="00A8353F" w:rsidRDefault="0071444F">
            <w:pPr>
              <w:pStyle w:val="TableParagraph"/>
              <w:kinsoku w:val="0"/>
              <w:overflowPunct w:val="0"/>
              <w:spacing w:before="58" w:line="261" w:lineRule="auto"/>
              <w:ind w:left="44"/>
              <w:rPr>
                <w:w w:val="105"/>
                <w:sz w:val="20"/>
                <w:szCs w:val="20"/>
              </w:rPr>
            </w:pPr>
            <w:r>
              <w:rPr>
                <w:w w:val="110"/>
                <w:sz w:val="20"/>
                <w:szCs w:val="20"/>
              </w:rPr>
              <w:t xml:space="preserve">Connect to the WLSP FSER Tool portal from the NGGN network via a web browser. </w:t>
            </w:r>
            <w:r>
              <w:rPr>
                <w:w w:val="105"/>
                <w:sz w:val="20"/>
                <w:szCs w:val="20"/>
                <w:u w:val="thick" w:color="000000"/>
              </w:rPr>
              <w:t>http://wlspfser.is.northrop2Jumman.i.::om/</w:t>
            </w:r>
          </w:p>
        </w:tc>
        <w:tc>
          <w:tcPr>
            <w:tcW w:w="3429" w:type="dxa"/>
            <w:tcBorders>
              <w:top w:val="single" w:sz="12" w:space="0" w:color="000000"/>
              <w:left w:val="single" w:sz="8" w:space="0" w:color="000000"/>
              <w:bottom w:val="single" w:sz="12" w:space="0" w:color="000000"/>
              <w:right w:val="single" w:sz="8" w:space="0" w:color="000000"/>
            </w:tcBorders>
          </w:tcPr>
          <w:p w:rsidR="00A8353F" w:rsidRDefault="0071444F">
            <w:pPr>
              <w:pStyle w:val="TableParagraph"/>
              <w:kinsoku w:val="0"/>
              <w:overflowPunct w:val="0"/>
              <w:spacing w:before="48" w:line="247" w:lineRule="auto"/>
              <w:ind w:left="53" w:hanging="11"/>
              <w:rPr>
                <w:i/>
                <w:iCs/>
                <w:w w:val="105"/>
                <w:sz w:val="21"/>
                <w:szCs w:val="21"/>
              </w:rPr>
            </w:pPr>
            <w:r>
              <w:rPr>
                <w:i/>
                <w:iCs/>
                <w:w w:val="105"/>
                <w:sz w:val="21"/>
                <w:szCs w:val="21"/>
              </w:rPr>
              <w:t>The welcome page for the WLSP FSER tool displays in the browser</w:t>
            </w:r>
          </w:p>
        </w:tc>
        <w:tc>
          <w:tcPr>
            <w:tcW w:w="3148" w:type="dxa"/>
            <w:tcBorders>
              <w:top w:val="single" w:sz="12" w:space="0" w:color="000000"/>
              <w:left w:val="single" w:sz="8"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238"/>
        </w:trPr>
        <w:tc>
          <w:tcPr>
            <w:tcW w:w="712" w:type="dxa"/>
            <w:tcBorders>
              <w:top w:val="single" w:sz="12" w:space="0" w:color="000000"/>
              <w:left w:val="single" w:sz="8" w:space="0" w:color="000000"/>
              <w:bottom w:val="single" w:sz="12" w:space="0" w:color="000000"/>
              <w:right w:val="single" w:sz="8" w:space="0" w:color="000000"/>
            </w:tcBorders>
          </w:tcPr>
          <w:p w:rsidR="00A8353F" w:rsidRDefault="0071444F">
            <w:pPr>
              <w:pStyle w:val="TableParagraph"/>
              <w:kinsoku w:val="0"/>
              <w:overflowPunct w:val="0"/>
              <w:spacing w:before="58"/>
              <w:ind w:left="279"/>
              <w:rPr>
                <w:w w:val="105"/>
                <w:sz w:val="20"/>
                <w:szCs w:val="20"/>
              </w:rPr>
            </w:pPr>
            <w:r>
              <w:rPr>
                <w:w w:val="105"/>
                <w:sz w:val="20"/>
                <w:szCs w:val="20"/>
              </w:rPr>
              <w:t>2.</w:t>
            </w:r>
          </w:p>
        </w:tc>
        <w:tc>
          <w:tcPr>
            <w:tcW w:w="3782" w:type="dxa"/>
            <w:tcBorders>
              <w:top w:val="single" w:sz="12" w:space="0" w:color="000000"/>
              <w:left w:val="single" w:sz="8" w:space="0" w:color="000000"/>
              <w:bottom w:val="single" w:sz="12" w:space="0" w:color="000000"/>
              <w:right w:val="single" w:sz="8" w:space="0" w:color="000000"/>
            </w:tcBorders>
          </w:tcPr>
          <w:p w:rsidR="00A8353F" w:rsidRDefault="0071444F">
            <w:pPr>
              <w:pStyle w:val="TableParagraph"/>
              <w:kinsoku w:val="0"/>
              <w:overflowPunct w:val="0"/>
              <w:spacing w:before="48"/>
              <w:ind w:left="48"/>
              <w:rPr>
                <w:w w:val="105"/>
                <w:sz w:val="20"/>
                <w:szCs w:val="20"/>
              </w:rPr>
            </w:pPr>
            <w:r>
              <w:rPr>
                <w:w w:val="105"/>
                <w:sz w:val="20"/>
                <w:szCs w:val="20"/>
              </w:rPr>
              <w:t xml:space="preserve">Enter a </w:t>
            </w:r>
            <w:r>
              <w:rPr>
                <w:b/>
                <w:bCs/>
                <w:w w:val="105"/>
                <w:sz w:val="21"/>
                <w:szCs w:val="21"/>
              </w:rPr>
              <w:t xml:space="preserve">Username </w:t>
            </w:r>
            <w:r>
              <w:rPr>
                <w:w w:val="105"/>
                <w:sz w:val="20"/>
                <w:szCs w:val="20"/>
              </w:rPr>
              <w:t xml:space="preserve">and </w:t>
            </w:r>
            <w:r>
              <w:rPr>
                <w:b/>
                <w:bCs/>
                <w:w w:val="105"/>
                <w:sz w:val="21"/>
                <w:szCs w:val="21"/>
              </w:rPr>
              <w:t xml:space="preserve">Password </w:t>
            </w:r>
            <w:r>
              <w:rPr>
                <w:w w:val="105"/>
                <w:sz w:val="20"/>
                <w:szCs w:val="20"/>
              </w:rPr>
              <w:t>in the</w:t>
            </w:r>
          </w:p>
          <w:p w:rsidR="00A8353F" w:rsidRDefault="0071444F">
            <w:pPr>
              <w:pStyle w:val="TableParagraph"/>
              <w:kinsoku w:val="0"/>
              <w:overflowPunct w:val="0"/>
              <w:spacing w:before="13"/>
              <w:ind w:left="54"/>
              <w:rPr>
                <w:w w:val="105"/>
                <w:sz w:val="20"/>
                <w:szCs w:val="20"/>
              </w:rPr>
            </w:pPr>
            <w:r>
              <w:rPr>
                <w:i/>
                <w:iCs/>
                <w:w w:val="105"/>
                <w:sz w:val="21"/>
                <w:szCs w:val="21"/>
              </w:rPr>
              <w:t xml:space="preserve">Log In </w:t>
            </w:r>
            <w:r>
              <w:rPr>
                <w:w w:val="105"/>
                <w:sz w:val="20"/>
                <w:szCs w:val="20"/>
              </w:rPr>
              <w:t>field.</w:t>
            </w:r>
          </w:p>
        </w:tc>
        <w:tc>
          <w:tcPr>
            <w:tcW w:w="3429" w:type="dxa"/>
            <w:tcBorders>
              <w:top w:val="single" w:sz="12" w:space="0" w:color="000000"/>
              <w:left w:val="single" w:sz="8" w:space="0" w:color="000000"/>
              <w:bottom w:val="single" w:sz="12" w:space="0" w:color="000000"/>
              <w:right w:val="single" w:sz="8" w:space="0" w:color="000000"/>
            </w:tcBorders>
          </w:tcPr>
          <w:p w:rsidR="00A8353F" w:rsidRDefault="0071444F">
            <w:pPr>
              <w:pStyle w:val="TableParagraph"/>
              <w:kinsoku w:val="0"/>
              <w:overflowPunct w:val="0"/>
              <w:spacing w:before="48"/>
              <w:ind w:left="55"/>
              <w:rPr>
                <w:i/>
                <w:iCs/>
                <w:w w:val="105"/>
                <w:sz w:val="21"/>
                <w:szCs w:val="21"/>
              </w:rPr>
            </w:pPr>
            <w:r>
              <w:rPr>
                <w:i/>
                <w:iCs/>
                <w:w w:val="105"/>
                <w:sz w:val="21"/>
                <w:szCs w:val="21"/>
              </w:rPr>
              <w:t>Login credentials are entered</w:t>
            </w:r>
          </w:p>
        </w:tc>
        <w:tc>
          <w:tcPr>
            <w:tcW w:w="3148" w:type="dxa"/>
            <w:tcBorders>
              <w:top w:val="single" w:sz="12" w:space="0" w:color="000000"/>
              <w:left w:val="single" w:sz="8"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546"/>
        </w:trPr>
        <w:tc>
          <w:tcPr>
            <w:tcW w:w="712" w:type="dxa"/>
            <w:tcBorders>
              <w:top w:val="single" w:sz="12" w:space="0" w:color="000000"/>
              <w:left w:val="single" w:sz="8" w:space="0" w:color="000000"/>
              <w:bottom w:val="single" w:sz="12" w:space="0" w:color="000000"/>
              <w:right w:val="single" w:sz="8" w:space="0" w:color="000000"/>
            </w:tcBorders>
          </w:tcPr>
          <w:p w:rsidR="00A8353F" w:rsidRDefault="0071444F">
            <w:pPr>
              <w:pStyle w:val="TableParagraph"/>
              <w:kinsoku w:val="0"/>
              <w:overflowPunct w:val="0"/>
              <w:spacing w:before="62"/>
              <w:ind w:left="280"/>
              <w:rPr>
                <w:w w:val="110"/>
                <w:sz w:val="20"/>
                <w:szCs w:val="20"/>
              </w:rPr>
            </w:pPr>
            <w:r>
              <w:rPr>
                <w:w w:val="110"/>
                <w:sz w:val="20"/>
                <w:szCs w:val="20"/>
              </w:rPr>
              <w:t>3.</w:t>
            </w:r>
          </w:p>
        </w:tc>
        <w:tc>
          <w:tcPr>
            <w:tcW w:w="7211" w:type="dxa"/>
            <w:gridSpan w:val="2"/>
            <w:tcBorders>
              <w:top w:val="single" w:sz="12" w:space="0" w:color="000000"/>
              <w:left w:val="single" w:sz="8" w:space="0" w:color="000000"/>
              <w:bottom w:val="none" w:sz="6" w:space="0" w:color="auto"/>
              <w:right w:val="single" w:sz="8" w:space="0" w:color="000000"/>
            </w:tcBorders>
          </w:tcPr>
          <w:p w:rsidR="00A8353F" w:rsidRDefault="0071444F">
            <w:pPr>
              <w:pStyle w:val="TableParagraph"/>
              <w:tabs>
                <w:tab w:val="left" w:pos="3824"/>
              </w:tabs>
              <w:kinsoku w:val="0"/>
              <w:overflowPunct w:val="0"/>
              <w:spacing w:before="29"/>
              <w:ind w:left="49"/>
              <w:rPr>
                <w:i/>
                <w:iCs/>
                <w:w w:val="105"/>
                <w:sz w:val="21"/>
                <w:szCs w:val="21"/>
              </w:rPr>
            </w:pPr>
            <w:r>
              <w:rPr>
                <w:w w:val="105"/>
                <w:sz w:val="20"/>
                <w:szCs w:val="20"/>
              </w:rPr>
              <w:t>Click on the  Log</w:t>
            </w:r>
            <w:r>
              <w:rPr>
                <w:spacing w:val="19"/>
                <w:w w:val="105"/>
                <w:sz w:val="20"/>
                <w:szCs w:val="20"/>
              </w:rPr>
              <w:t xml:space="preserve"> </w:t>
            </w:r>
            <w:r>
              <w:rPr>
                <w:w w:val="105"/>
                <w:sz w:val="23"/>
                <w:szCs w:val="23"/>
              </w:rPr>
              <w:t>In</w:t>
            </w:r>
            <w:r>
              <w:rPr>
                <w:spacing w:val="10"/>
                <w:w w:val="105"/>
                <w:sz w:val="23"/>
                <w:szCs w:val="23"/>
              </w:rPr>
              <w:t xml:space="preserve"> </w:t>
            </w:r>
            <w:r>
              <w:rPr>
                <w:w w:val="105"/>
                <w:sz w:val="20"/>
                <w:szCs w:val="20"/>
              </w:rPr>
              <w:t>button.</w:t>
            </w:r>
            <w:r>
              <w:rPr>
                <w:w w:val="105"/>
                <w:sz w:val="20"/>
                <w:szCs w:val="20"/>
              </w:rPr>
              <w:tab/>
            </w:r>
            <w:r>
              <w:rPr>
                <w:i/>
                <w:iCs/>
                <w:w w:val="105"/>
                <w:sz w:val="21"/>
                <w:szCs w:val="21"/>
              </w:rPr>
              <w:t>WLSP FSER home page</w:t>
            </w:r>
            <w:r>
              <w:rPr>
                <w:i/>
                <w:iCs/>
                <w:spacing w:val="23"/>
                <w:w w:val="105"/>
                <w:sz w:val="21"/>
                <w:szCs w:val="21"/>
              </w:rPr>
              <w:t xml:space="preserve"> </w:t>
            </w:r>
            <w:r>
              <w:rPr>
                <w:i/>
                <w:iCs/>
                <w:w w:val="105"/>
                <w:sz w:val="21"/>
                <w:szCs w:val="21"/>
              </w:rPr>
              <w:t>displays.</w:t>
            </w:r>
          </w:p>
        </w:tc>
        <w:tc>
          <w:tcPr>
            <w:tcW w:w="3148" w:type="dxa"/>
            <w:tcBorders>
              <w:top w:val="single" w:sz="12" w:space="0" w:color="000000"/>
              <w:left w:val="single" w:sz="8" w:space="0" w:color="000000"/>
              <w:bottom w:val="none" w:sz="6" w:space="0" w:color="auto"/>
              <w:right w:val="single" w:sz="12" w:space="0" w:color="000000"/>
            </w:tcBorders>
          </w:tcPr>
          <w:p w:rsidR="00A8353F" w:rsidRDefault="00A8353F">
            <w:pPr>
              <w:pStyle w:val="TableParagraph"/>
              <w:kinsoku w:val="0"/>
              <w:overflowPunct w:val="0"/>
              <w:rPr>
                <w:sz w:val="20"/>
                <w:szCs w:val="20"/>
              </w:rPr>
            </w:pPr>
          </w:p>
        </w:tc>
      </w:tr>
      <w:tr w:rsidR="00A8353F">
        <w:trPr>
          <w:trHeight w:val="786"/>
        </w:trPr>
        <w:tc>
          <w:tcPr>
            <w:tcW w:w="712" w:type="dxa"/>
            <w:tcBorders>
              <w:top w:val="single" w:sz="12" w:space="0" w:color="000000"/>
              <w:left w:val="single" w:sz="8" w:space="0" w:color="000000"/>
              <w:bottom w:val="single" w:sz="12" w:space="0" w:color="000000"/>
              <w:right w:val="single" w:sz="8" w:space="0" w:color="000000"/>
            </w:tcBorders>
          </w:tcPr>
          <w:p w:rsidR="00A8353F" w:rsidRDefault="0071444F">
            <w:pPr>
              <w:pStyle w:val="TableParagraph"/>
              <w:kinsoku w:val="0"/>
              <w:overflowPunct w:val="0"/>
              <w:spacing w:before="62"/>
              <w:ind w:left="275"/>
              <w:rPr>
                <w:w w:val="105"/>
                <w:sz w:val="20"/>
                <w:szCs w:val="20"/>
              </w:rPr>
            </w:pPr>
            <w:r>
              <w:rPr>
                <w:w w:val="105"/>
                <w:sz w:val="20"/>
                <w:szCs w:val="20"/>
              </w:rPr>
              <w:t>4.</w:t>
            </w:r>
          </w:p>
        </w:tc>
        <w:tc>
          <w:tcPr>
            <w:tcW w:w="7211" w:type="dxa"/>
            <w:gridSpan w:val="2"/>
            <w:tcBorders>
              <w:top w:val="none" w:sz="6" w:space="0" w:color="auto"/>
              <w:left w:val="single" w:sz="8" w:space="0" w:color="000000"/>
              <w:bottom w:val="none" w:sz="6" w:space="0" w:color="auto"/>
              <w:right w:val="single" w:sz="8" w:space="0" w:color="000000"/>
            </w:tcBorders>
          </w:tcPr>
          <w:p w:rsidR="00A8353F" w:rsidRDefault="0071444F">
            <w:pPr>
              <w:pStyle w:val="TableParagraph"/>
              <w:tabs>
                <w:tab w:val="left" w:pos="3833"/>
              </w:tabs>
              <w:kinsoku w:val="0"/>
              <w:overflowPunct w:val="0"/>
              <w:spacing w:before="48"/>
              <w:ind w:left="49"/>
              <w:rPr>
                <w:i/>
                <w:iCs/>
                <w:w w:val="105"/>
                <w:sz w:val="21"/>
                <w:szCs w:val="21"/>
              </w:rPr>
            </w:pPr>
            <w:r>
              <w:rPr>
                <w:w w:val="105"/>
                <w:sz w:val="20"/>
                <w:szCs w:val="20"/>
              </w:rPr>
              <w:t xml:space="preserve">Click on the </w:t>
            </w:r>
            <w:r>
              <w:rPr>
                <w:b/>
                <w:bCs/>
                <w:w w:val="105"/>
                <w:sz w:val="21"/>
                <w:szCs w:val="21"/>
              </w:rPr>
              <w:t>View</w:t>
            </w:r>
            <w:r>
              <w:rPr>
                <w:b/>
                <w:bCs/>
                <w:spacing w:val="25"/>
                <w:w w:val="105"/>
                <w:sz w:val="21"/>
                <w:szCs w:val="21"/>
              </w:rPr>
              <w:t xml:space="preserve"> </w:t>
            </w:r>
            <w:r>
              <w:rPr>
                <w:b/>
                <w:bCs/>
                <w:w w:val="105"/>
                <w:sz w:val="21"/>
                <w:szCs w:val="21"/>
              </w:rPr>
              <w:t>Contact</w:t>
            </w:r>
            <w:r>
              <w:rPr>
                <w:b/>
                <w:bCs/>
                <w:spacing w:val="8"/>
                <w:w w:val="105"/>
                <w:sz w:val="21"/>
                <w:szCs w:val="21"/>
              </w:rPr>
              <w:t xml:space="preserve"> </w:t>
            </w:r>
            <w:r>
              <w:rPr>
                <w:b/>
                <w:bCs/>
                <w:w w:val="105"/>
                <w:sz w:val="21"/>
                <w:szCs w:val="21"/>
              </w:rPr>
              <w:t>Logs</w:t>
            </w:r>
            <w:r>
              <w:rPr>
                <w:b/>
                <w:bCs/>
                <w:w w:val="105"/>
                <w:sz w:val="21"/>
                <w:szCs w:val="21"/>
              </w:rPr>
              <w:tab/>
            </w:r>
            <w:r>
              <w:rPr>
                <w:i/>
                <w:iCs/>
                <w:w w:val="105"/>
                <w:sz w:val="21"/>
                <w:szCs w:val="21"/>
              </w:rPr>
              <w:t>Selection highlights in blue.</w:t>
            </w:r>
            <w:r>
              <w:rPr>
                <w:i/>
                <w:iCs/>
                <w:spacing w:val="-4"/>
                <w:w w:val="105"/>
                <w:sz w:val="21"/>
                <w:szCs w:val="21"/>
              </w:rPr>
              <w:t xml:space="preserve"> </w:t>
            </w:r>
            <w:r>
              <w:rPr>
                <w:i/>
                <w:iCs/>
                <w:w w:val="105"/>
                <w:sz w:val="21"/>
                <w:szCs w:val="21"/>
              </w:rPr>
              <w:t>View</w:t>
            </w:r>
          </w:p>
          <w:p w:rsidR="00A8353F" w:rsidRDefault="0071444F">
            <w:pPr>
              <w:pStyle w:val="TableParagraph"/>
              <w:tabs>
                <w:tab w:val="left" w:pos="3830"/>
              </w:tabs>
              <w:kinsoku w:val="0"/>
              <w:overflowPunct w:val="0"/>
              <w:spacing w:before="13"/>
              <w:ind w:left="55"/>
              <w:rPr>
                <w:i/>
                <w:iCs/>
                <w:w w:val="105"/>
                <w:sz w:val="21"/>
                <w:szCs w:val="21"/>
              </w:rPr>
            </w:pPr>
            <w:r>
              <w:rPr>
                <w:w w:val="105"/>
                <w:sz w:val="20"/>
                <w:szCs w:val="20"/>
              </w:rPr>
              <w:t>navigation</w:t>
            </w:r>
            <w:r>
              <w:rPr>
                <w:spacing w:val="40"/>
                <w:w w:val="105"/>
                <w:sz w:val="20"/>
                <w:szCs w:val="20"/>
              </w:rPr>
              <w:t xml:space="preserve"> </w:t>
            </w:r>
            <w:r>
              <w:rPr>
                <w:w w:val="105"/>
                <w:sz w:val="20"/>
                <w:szCs w:val="20"/>
              </w:rPr>
              <w:t>button.</w:t>
            </w:r>
            <w:r>
              <w:rPr>
                <w:w w:val="105"/>
                <w:sz w:val="20"/>
                <w:szCs w:val="20"/>
              </w:rPr>
              <w:tab/>
            </w:r>
            <w:r>
              <w:rPr>
                <w:i/>
                <w:iCs/>
                <w:w w:val="105"/>
                <w:sz w:val="21"/>
                <w:szCs w:val="21"/>
              </w:rPr>
              <w:t>Contact Logs page</w:t>
            </w:r>
            <w:r>
              <w:rPr>
                <w:i/>
                <w:iCs/>
                <w:spacing w:val="17"/>
                <w:w w:val="105"/>
                <w:sz w:val="21"/>
                <w:szCs w:val="21"/>
              </w:rPr>
              <w:t xml:space="preserve"> </w:t>
            </w:r>
            <w:r>
              <w:rPr>
                <w:i/>
                <w:iCs/>
                <w:w w:val="105"/>
                <w:sz w:val="21"/>
                <w:szCs w:val="21"/>
              </w:rPr>
              <w:t>displays.</w:t>
            </w:r>
          </w:p>
        </w:tc>
        <w:tc>
          <w:tcPr>
            <w:tcW w:w="3148" w:type="dxa"/>
            <w:tcBorders>
              <w:top w:val="none" w:sz="6" w:space="0" w:color="auto"/>
              <w:left w:val="single" w:sz="8" w:space="0" w:color="000000"/>
              <w:bottom w:val="none" w:sz="6" w:space="0" w:color="auto"/>
              <w:right w:val="single" w:sz="12" w:space="0" w:color="000000"/>
            </w:tcBorders>
          </w:tcPr>
          <w:p w:rsidR="00A8353F" w:rsidRDefault="00A8353F">
            <w:pPr>
              <w:pStyle w:val="TableParagraph"/>
              <w:kinsoku w:val="0"/>
              <w:overflowPunct w:val="0"/>
              <w:rPr>
                <w:sz w:val="20"/>
                <w:szCs w:val="20"/>
              </w:rPr>
            </w:pPr>
          </w:p>
        </w:tc>
      </w:tr>
      <w:tr w:rsidR="00A8353F">
        <w:trPr>
          <w:trHeight w:val="791"/>
        </w:trPr>
        <w:tc>
          <w:tcPr>
            <w:tcW w:w="712" w:type="dxa"/>
            <w:tcBorders>
              <w:top w:val="single" w:sz="12" w:space="0" w:color="000000"/>
              <w:left w:val="single" w:sz="8" w:space="0" w:color="000000"/>
              <w:bottom w:val="single" w:sz="12" w:space="0" w:color="000000"/>
              <w:right w:val="single" w:sz="8" w:space="0" w:color="000000"/>
            </w:tcBorders>
          </w:tcPr>
          <w:p w:rsidR="00A8353F" w:rsidRDefault="0071444F">
            <w:pPr>
              <w:pStyle w:val="TableParagraph"/>
              <w:kinsoku w:val="0"/>
              <w:overflowPunct w:val="0"/>
              <w:spacing w:before="62"/>
              <w:ind w:left="278"/>
              <w:rPr>
                <w:w w:val="105"/>
                <w:sz w:val="20"/>
                <w:szCs w:val="20"/>
              </w:rPr>
            </w:pPr>
            <w:r>
              <w:rPr>
                <w:w w:val="105"/>
                <w:sz w:val="20"/>
                <w:szCs w:val="20"/>
              </w:rPr>
              <w:t>5.</w:t>
            </w:r>
          </w:p>
        </w:tc>
        <w:tc>
          <w:tcPr>
            <w:tcW w:w="7211" w:type="dxa"/>
            <w:gridSpan w:val="2"/>
            <w:tcBorders>
              <w:top w:val="none" w:sz="6" w:space="0" w:color="auto"/>
              <w:left w:val="single" w:sz="8" w:space="0" w:color="000000"/>
              <w:bottom w:val="none" w:sz="6" w:space="0" w:color="auto"/>
              <w:right w:val="single" w:sz="8" w:space="0" w:color="000000"/>
            </w:tcBorders>
          </w:tcPr>
          <w:p w:rsidR="00A8353F" w:rsidRDefault="0071444F">
            <w:pPr>
              <w:pStyle w:val="TableParagraph"/>
              <w:kinsoku w:val="0"/>
              <w:overflowPunct w:val="0"/>
              <w:spacing w:before="48" w:line="252" w:lineRule="auto"/>
              <w:ind w:left="63" w:right="3234" w:hanging="11"/>
              <w:rPr>
                <w:w w:val="110"/>
                <w:sz w:val="20"/>
                <w:szCs w:val="20"/>
              </w:rPr>
            </w:pPr>
            <w:r>
              <w:rPr>
                <w:w w:val="110"/>
                <w:sz w:val="20"/>
                <w:szCs w:val="20"/>
              </w:rPr>
              <w:t xml:space="preserve">Review the information on the </w:t>
            </w:r>
            <w:r>
              <w:rPr>
                <w:i/>
                <w:iCs/>
                <w:w w:val="110"/>
                <w:sz w:val="21"/>
                <w:szCs w:val="21"/>
              </w:rPr>
              <w:t xml:space="preserve">Contacts Log </w:t>
            </w:r>
            <w:r>
              <w:rPr>
                <w:w w:val="110"/>
                <w:sz w:val="20"/>
                <w:szCs w:val="20"/>
              </w:rPr>
              <w:t>page.</w:t>
            </w:r>
          </w:p>
        </w:tc>
        <w:tc>
          <w:tcPr>
            <w:tcW w:w="3148" w:type="dxa"/>
            <w:tcBorders>
              <w:top w:val="none" w:sz="6" w:space="0" w:color="auto"/>
              <w:left w:val="single" w:sz="8" w:space="0" w:color="000000"/>
              <w:bottom w:val="none" w:sz="6" w:space="0" w:color="auto"/>
              <w:right w:val="single" w:sz="12" w:space="0" w:color="000000"/>
            </w:tcBorders>
          </w:tcPr>
          <w:p w:rsidR="00A8353F" w:rsidRDefault="00A8353F">
            <w:pPr>
              <w:pStyle w:val="TableParagraph"/>
              <w:kinsoku w:val="0"/>
              <w:overflowPunct w:val="0"/>
              <w:rPr>
                <w:sz w:val="20"/>
                <w:szCs w:val="20"/>
              </w:rPr>
            </w:pPr>
          </w:p>
        </w:tc>
      </w:tr>
      <w:tr w:rsidR="00A8353F">
        <w:trPr>
          <w:trHeight w:val="1046"/>
        </w:trPr>
        <w:tc>
          <w:tcPr>
            <w:tcW w:w="712" w:type="dxa"/>
            <w:tcBorders>
              <w:top w:val="single" w:sz="12" w:space="0" w:color="000000"/>
              <w:left w:val="single" w:sz="8" w:space="0" w:color="000000"/>
              <w:bottom w:val="single" w:sz="12" w:space="0" w:color="000000"/>
              <w:right w:val="single" w:sz="8" w:space="0" w:color="000000"/>
            </w:tcBorders>
          </w:tcPr>
          <w:p w:rsidR="00A8353F" w:rsidRDefault="0071444F">
            <w:pPr>
              <w:pStyle w:val="TableParagraph"/>
              <w:kinsoku w:val="0"/>
              <w:overflowPunct w:val="0"/>
              <w:spacing w:before="48"/>
              <w:ind w:left="278"/>
              <w:rPr>
                <w:w w:val="105"/>
                <w:sz w:val="22"/>
                <w:szCs w:val="22"/>
              </w:rPr>
            </w:pPr>
            <w:r>
              <w:rPr>
                <w:w w:val="105"/>
                <w:sz w:val="22"/>
                <w:szCs w:val="22"/>
              </w:rPr>
              <w:t>6.</w:t>
            </w:r>
          </w:p>
        </w:tc>
        <w:tc>
          <w:tcPr>
            <w:tcW w:w="7211" w:type="dxa"/>
            <w:gridSpan w:val="2"/>
            <w:tcBorders>
              <w:top w:val="none" w:sz="6" w:space="0" w:color="auto"/>
              <w:left w:val="single" w:sz="8" w:space="0" w:color="000000"/>
              <w:bottom w:val="none" w:sz="6" w:space="0" w:color="auto"/>
              <w:right w:val="single" w:sz="8" w:space="0" w:color="000000"/>
            </w:tcBorders>
          </w:tcPr>
          <w:p w:rsidR="00A8353F" w:rsidRDefault="0071444F">
            <w:pPr>
              <w:pStyle w:val="TableParagraph"/>
              <w:tabs>
                <w:tab w:val="left" w:pos="3840"/>
              </w:tabs>
              <w:kinsoku w:val="0"/>
              <w:overflowPunct w:val="0"/>
              <w:spacing w:before="53"/>
              <w:ind w:left="58"/>
              <w:rPr>
                <w:i/>
                <w:iCs/>
                <w:w w:val="105"/>
                <w:sz w:val="21"/>
                <w:szCs w:val="21"/>
              </w:rPr>
            </w:pPr>
            <w:r>
              <w:rPr>
                <w:w w:val="105"/>
                <w:sz w:val="20"/>
                <w:szCs w:val="20"/>
              </w:rPr>
              <w:t>Hove  the mouse  over</w:t>
            </w:r>
            <w:r>
              <w:rPr>
                <w:spacing w:val="-30"/>
                <w:w w:val="105"/>
                <w:sz w:val="20"/>
                <w:szCs w:val="20"/>
              </w:rPr>
              <w:t xml:space="preserve"> </w:t>
            </w:r>
            <w:r>
              <w:rPr>
                <w:w w:val="105"/>
                <w:sz w:val="20"/>
                <w:szCs w:val="20"/>
              </w:rPr>
              <w:t>the Task</w:t>
            </w:r>
            <w:r>
              <w:rPr>
                <w:spacing w:val="18"/>
                <w:w w:val="105"/>
                <w:sz w:val="20"/>
                <w:szCs w:val="20"/>
              </w:rPr>
              <w:t xml:space="preserve"> </w:t>
            </w:r>
            <w:r>
              <w:rPr>
                <w:w w:val="105"/>
                <w:sz w:val="20"/>
                <w:szCs w:val="20"/>
              </w:rPr>
              <w:t>and</w:t>
            </w:r>
            <w:r>
              <w:rPr>
                <w:w w:val="105"/>
                <w:sz w:val="20"/>
                <w:szCs w:val="20"/>
              </w:rPr>
              <w:tab/>
            </w:r>
            <w:r>
              <w:rPr>
                <w:i/>
                <w:iCs/>
                <w:w w:val="105"/>
                <w:sz w:val="21"/>
                <w:szCs w:val="21"/>
              </w:rPr>
              <w:t>Pop-up text displays with Task</w:t>
            </w:r>
            <w:r>
              <w:rPr>
                <w:i/>
                <w:iCs/>
                <w:spacing w:val="-7"/>
                <w:w w:val="105"/>
                <w:sz w:val="21"/>
                <w:szCs w:val="21"/>
              </w:rPr>
              <w:t xml:space="preserve"> </w:t>
            </w:r>
            <w:r>
              <w:rPr>
                <w:i/>
                <w:iCs/>
                <w:w w:val="105"/>
                <w:sz w:val="21"/>
                <w:szCs w:val="21"/>
              </w:rPr>
              <w:t>and</w:t>
            </w:r>
          </w:p>
          <w:p w:rsidR="00A8353F" w:rsidRDefault="0071444F">
            <w:pPr>
              <w:pStyle w:val="TableParagraph"/>
              <w:kinsoku w:val="0"/>
              <w:overflowPunct w:val="0"/>
              <w:spacing w:before="8"/>
              <w:ind w:left="58"/>
              <w:rPr>
                <w:i/>
                <w:iCs/>
                <w:w w:val="105"/>
                <w:sz w:val="21"/>
                <w:szCs w:val="21"/>
              </w:rPr>
            </w:pPr>
            <w:r>
              <w:rPr>
                <w:w w:val="105"/>
                <w:sz w:val="20"/>
                <w:szCs w:val="20"/>
              </w:rPr>
              <w:t xml:space="preserve">Response column and view the details of </w:t>
            </w:r>
            <w:r>
              <w:rPr>
                <w:i/>
                <w:iCs/>
                <w:w w:val="105"/>
                <w:sz w:val="21"/>
                <w:szCs w:val="21"/>
              </w:rPr>
              <w:t>Response information.</w:t>
            </w:r>
          </w:p>
          <w:p w:rsidR="00A8353F" w:rsidRDefault="0071444F">
            <w:pPr>
              <w:pStyle w:val="TableParagraph"/>
              <w:kinsoku w:val="0"/>
              <w:overflowPunct w:val="0"/>
              <w:spacing w:before="23"/>
              <w:ind w:left="59"/>
              <w:rPr>
                <w:w w:val="110"/>
                <w:sz w:val="20"/>
                <w:szCs w:val="20"/>
              </w:rPr>
            </w:pPr>
            <w:r>
              <w:rPr>
                <w:w w:val="110"/>
                <w:sz w:val="20"/>
                <w:szCs w:val="20"/>
              </w:rPr>
              <w:t>the task and response</w:t>
            </w:r>
          </w:p>
        </w:tc>
        <w:tc>
          <w:tcPr>
            <w:tcW w:w="3148" w:type="dxa"/>
            <w:tcBorders>
              <w:top w:val="none" w:sz="6" w:space="0" w:color="auto"/>
              <w:left w:val="single" w:sz="8" w:space="0" w:color="000000"/>
              <w:bottom w:val="none" w:sz="6" w:space="0" w:color="auto"/>
              <w:right w:val="single" w:sz="12" w:space="0" w:color="000000"/>
            </w:tcBorders>
          </w:tcPr>
          <w:p w:rsidR="00A8353F" w:rsidRDefault="00A8353F">
            <w:pPr>
              <w:pStyle w:val="TableParagraph"/>
              <w:kinsoku w:val="0"/>
              <w:overflowPunct w:val="0"/>
              <w:rPr>
                <w:sz w:val="20"/>
                <w:szCs w:val="20"/>
              </w:rPr>
            </w:pPr>
          </w:p>
        </w:tc>
      </w:tr>
      <w:tr w:rsidR="00A8353F">
        <w:trPr>
          <w:trHeight w:val="283"/>
        </w:trPr>
        <w:tc>
          <w:tcPr>
            <w:tcW w:w="712" w:type="dxa"/>
            <w:tcBorders>
              <w:top w:val="single" w:sz="12" w:space="0" w:color="000000"/>
              <w:left w:val="single" w:sz="8" w:space="0" w:color="000000"/>
              <w:bottom w:val="none" w:sz="6" w:space="0" w:color="auto"/>
              <w:right w:val="single" w:sz="8" w:space="0" w:color="000000"/>
            </w:tcBorders>
          </w:tcPr>
          <w:p w:rsidR="00A8353F" w:rsidRDefault="0071444F">
            <w:pPr>
              <w:pStyle w:val="TableParagraph"/>
              <w:kinsoku w:val="0"/>
              <w:overflowPunct w:val="0"/>
              <w:spacing w:before="48" w:line="215" w:lineRule="exact"/>
              <w:ind w:left="280"/>
              <w:rPr>
                <w:w w:val="110"/>
                <w:sz w:val="21"/>
                <w:szCs w:val="21"/>
              </w:rPr>
            </w:pPr>
            <w:r>
              <w:rPr>
                <w:w w:val="110"/>
                <w:sz w:val="21"/>
                <w:szCs w:val="21"/>
              </w:rPr>
              <w:t>7.</w:t>
            </w:r>
          </w:p>
        </w:tc>
        <w:tc>
          <w:tcPr>
            <w:tcW w:w="7211" w:type="dxa"/>
            <w:gridSpan w:val="2"/>
            <w:tcBorders>
              <w:top w:val="none" w:sz="6" w:space="0" w:color="auto"/>
              <w:left w:val="single" w:sz="8" w:space="0" w:color="000000"/>
              <w:bottom w:val="none" w:sz="6" w:space="0" w:color="auto"/>
              <w:right w:val="single" w:sz="8" w:space="0" w:color="000000"/>
            </w:tcBorders>
          </w:tcPr>
          <w:p w:rsidR="00A8353F" w:rsidRDefault="0071444F">
            <w:pPr>
              <w:pStyle w:val="TableParagraph"/>
              <w:tabs>
                <w:tab w:val="left" w:pos="3840"/>
              </w:tabs>
              <w:kinsoku w:val="0"/>
              <w:overflowPunct w:val="0"/>
              <w:spacing w:before="43" w:line="220" w:lineRule="exact"/>
              <w:ind w:left="54"/>
              <w:rPr>
                <w:i/>
                <w:iCs/>
                <w:w w:val="105"/>
                <w:sz w:val="21"/>
                <w:szCs w:val="21"/>
              </w:rPr>
            </w:pPr>
            <w:r>
              <w:rPr>
                <w:w w:val="105"/>
                <w:sz w:val="20"/>
                <w:szCs w:val="20"/>
              </w:rPr>
              <w:t>Click on another  page number,</w:t>
            </w:r>
            <w:r>
              <w:rPr>
                <w:spacing w:val="37"/>
                <w:w w:val="105"/>
                <w:sz w:val="20"/>
                <w:szCs w:val="20"/>
              </w:rPr>
              <w:t xml:space="preserve"> </w:t>
            </w:r>
            <w:r>
              <w:rPr>
                <w:w w:val="105"/>
                <w:sz w:val="20"/>
                <w:szCs w:val="20"/>
              </w:rPr>
              <w:t>the</w:t>
            </w:r>
            <w:r>
              <w:rPr>
                <w:spacing w:val="19"/>
                <w:w w:val="105"/>
                <w:sz w:val="20"/>
                <w:szCs w:val="20"/>
              </w:rPr>
              <w:t xml:space="preserve"> </w:t>
            </w:r>
            <w:r>
              <w:rPr>
                <w:b/>
                <w:bCs/>
                <w:w w:val="105"/>
                <w:sz w:val="21"/>
                <w:szCs w:val="21"/>
              </w:rPr>
              <w:t>First</w:t>
            </w:r>
            <w:r>
              <w:rPr>
                <w:b/>
                <w:bCs/>
                <w:w w:val="105"/>
                <w:sz w:val="21"/>
                <w:szCs w:val="21"/>
              </w:rPr>
              <w:tab/>
            </w:r>
            <w:r>
              <w:rPr>
                <w:i/>
                <w:iCs/>
                <w:w w:val="105"/>
                <w:sz w:val="21"/>
                <w:szCs w:val="21"/>
              </w:rPr>
              <w:t>Page responds with</w:t>
            </w:r>
            <w:r>
              <w:rPr>
                <w:i/>
                <w:iCs/>
                <w:spacing w:val="-8"/>
                <w:w w:val="105"/>
                <w:sz w:val="21"/>
                <w:szCs w:val="21"/>
              </w:rPr>
              <w:t xml:space="preserve"> </w:t>
            </w:r>
            <w:r>
              <w:rPr>
                <w:i/>
                <w:iCs/>
                <w:w w:val="105"/>
                <w:sz w:val="21"/>
                <w:szCs w:val="21"/>
              </w:rPr>
              <w:t>corresponding</w:t>
            </w:r>
          </w:p>
        </w:tc>
        <w:tc>
          <w:tcPr>
            <w:tcW w:w="3148" w:type="dxa"/>
            <w:vMerge w:val="restart"/>
            <w:tcBorders>
              <w:top w:val="none" w:sz="6" w:space="0" w:color="auto"/>
              <w:left w:val="single" w:sz="8"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228"/>
        </w:trPr>
        <w:tc>
          <w:tcPr>
            <w:tcW w:w="712" w:type="dxa"/>
            <w:tcBorders>
              <w:top w:val="none" w:sz="6" w:space="0" w:color="auto"/>
              <w:left w:val="single" w:sz="8" w:space="0" w:color="000000"/>
              <w:bottom w:val="none" w:sz="6" w:space="0" w:color="auto"/>
              <w:right w:val="single" w:sz="8" w:space="0" w:color="000000"/>
            </w:tcBorders>
          </w:tcPr>
          <w:p w:rsidR="00A8353F" w:rsidRDefault="00A8353F">
            <w:pPr>
              <w:pStyle w:val="TableParagraph"/>
              <w:kinsoku w:val="0"/>
              <w:overflowPunct w:val="0"/>
              <w:rPr>
                <w:sz w:val="16"/>
                <w:szCs w:val="16"/>
              </w:rPr>
            </w:pPr>
          </w:p>
        </w:tc>
        <w:tc>
          <w:tcPr>
            <w:tcW w:w="7211" w:type="dxa"/>
            <w:gridSpan w:val="2"/>
            <w:tcBorders>
              <w:top w:val="none" w:sz="6" w:space="0" w:color="auto"/>
              <w:left w:val="single" w:sz="8" w:space="0" w:color="000000"/>
              <w:bottom w:val="none" w:sz="6" w:space="0" w:color="auto"/>
              <w:right w:val="single" w:sz="8" w:space="0" w:color="000000"/>
            </w:tcBorders>
          </w:tcPr>
          <w:p w:rsidR="00A8353F" w:rsidRDefault="0071444F">
            <w:pPr>
              <w:pStyle w:val="TableParagraph"/>
              <w:tabs>
                <w:tab w:val="left" w:pos="3844"/>
              </w:tabs>
              <w:kinsoku w:val="0"/>
              <w:overflowPunct w:val="0"/>
              <w:spacing w:line="208" w:lineRule="exact"/>
              <w:ind w:left="60"/>
              <w:rPr>
                <w:i/>
                <w:iCs/>
                <w:w w:val="105"/>
                <w:sz w:val="21"/>
                <w:szCs w:val="21"/>
              </w:rPr>
            </w:pPr>
            <w:r>
              <w:rPr>
                <w:w w:val="105"/>
                <w:sz w:val="20"/>
                <w:szCs w:val="20"/>
              </w:rPr>
              <w:t>navigation  page number,  and</w:t>
            </w:r>
            <w:r>
              <w:rPr>
                <w:spacing w:val="-13"/>
                <w:w w:val="105"/>
                <w:sz w:val="20"/>
                <w:szCs w:val="20"/>
              </w:rPr>
              <w:t xml:space="preserve"> </w:t>
            </w:r>
            <w:r>
              <w:rPr>
                <w:w w:val="105"/>
                <w:sz w:val="20"/>
                <w:szCs w:val="20"/>
              </w:rPr>
              <w:t>the</w:t>
            </w:r>
            <w:r>
              <w:rPr>
                <w:spacing w:val="8"/>
                <w:w w:val="105"/>
                <w:sz w:val="20"/>
                <w:szCs w:val="20"/>
              </w:rPr>
              <w:t xml:space="preserve"> </w:t>
            </w:r>
            <w:r>
              <w:rPr>
                <w:b/>
                <w:bCs/>
                <w:w w:val="105"/>
                <w:sz w:val="21"/>
                <w:szCs w:val="21"/>
              </w:rPr>
              <w:t>Last</w:t>
            </w:r>
            <w:r>
              <w:rPr>
                <w:b/>
                <w:bCs/>
                <w:w w:val="105"/>
                <w:sz w:val="21"/>
                <w:szCs w:val="21"/>
              </w:rPr>
              <w:tab/>
            </w:r>
            <w:r>
              <w:rPr>
                <w:i/>
                <w:iCs/>
                <w:w w:val="105"/>
                <w:sz w:val="21"/>
                <w:szCs w:val="21"/>
              </w:rPr>
              <w:t>page</w:t>
            </w:r>
            <w:r>
              <w:rPr>
                <w:i/>
                <w:iCs/>
                <w:spacing w:val="13"/>
                <w:w w:val="105"/>
                <w:sz w:val="21"/>
                <w:szCs w:val="21"/>
              </w:rPr>
              <w:t xml:space="preserve"> </w:t>
            </w:r>
            <w:r>
              <w:rPr>
                <w:i/>
                <w:iCs/>
                <w:w w:val="105"/>
                <w:sz w:val="21"/>
                <w:szCs w:val="21"/>
              </w:rPr>
              <w:t>selections.</w:t>
            </w:r>
          </w:p>
        </w:tc>
        <w:tc>
          <w:tcPr>
            <w:tcW w:w="3148" w:type="dxa"/>
            <w:vMerge/>
            <w:tcBorders>
              <w:top w:val="nil"/>
              <w:left w:val="single" w:sz="8" w:space="0" w:color="000000"/>
              <w:bottom w:val="single" w:sz="12" w:space="0" w:color="000000"/>
              <w:right w:val="single" w:sz="12" w:space="0" w:color="000000"/>
            </w:tcBorders>
          </w:tcPr>
          <w:p w:rsidR="00A8353F" w:rsidRDefault="00A8353F">
            <w:pPr>
              <w:pStyle w:val="BodyText"/>
              <w:kinsoku w:val="0"/>
              <w:overflowPunct w:val="0"/>
              <w:spacing w:before="2"/>
              <w:rPr>
                <w:b/>
                <w:bCs/>
                <w:i w:val="0"/>
                <w:iCs w:val="0"/>
                <w:sz w:val="2"/>
                <w:szCs w:val="2"/>
              </w:rPr>
            </w:pPr>
          </w:p>
        </w:tc>
      </w:tr>
      <w:tr w:rsidR="00A8353F">
        <w:trPr>
          <w:trHeight w:val="469"/>
        </w:trPr>
        <w:tc>
          <w:tcPr>
            <w:tcW w:w="712" w:type="dxa"/>
            <w:tcBorders>
              <w:top w:val="none" w:sz="6" w:space="0" w:color="auto"/>
              <w:left w:val="single" w:sz="8" w:space="0" w:color="000000"/>
              <w:bottom w:val="single" w:sz="12" w:space="0" w:color="000000"/>
              <w:right w:val="single" w:sz="8" w:space="0" w:color="000000"/>
            </w:tcBorders>
          </w:tcPr>
          <w:p w:rsidR="00A8353F" w:rsidRDefault="00A8353F">
            <w:pPr>
              <w:pStyle w:val="TableParagraph"/>
              <w:kinsoku w:val="0"/>
              <w:overflowPunct w:val="0"/>
              <w:rPr>
                <w:sz w:val="20"/>
                <w:szCs w:val="20"/>
              </w:rPr>
            </w:pPr>
          </w:p>
        </w:tc>
        <w:tc>
          <w:tcPr>
            <w:tcW w:w="7211" w:type="dxa"/>
            <w:gridSpan w:val="2"/>
            <w:tcBorders>
              <w:top w:val="none" w:sz="6" w:space="0" w:color="auto"/>
              <w:left w:val="single" w:sz="8" w:space="0" w:color="000000"/>
              <w:bottom w:val="none" w:sz="6" w:space="0" w:color="auto"/>
              <w:right w:val="single" w:sz="8" w:space="0" w:color="000000"/>
            </w:tcBorders>
          </w:tcPr>
          <w:p w:rsidR="00A8353F" w:rsidRDefault="0071444F">
            <w:pPr>
              <w:pStyle w:val="TableParagraph"/>
              <w:kinsoku w:val="0"/>
              <w:overflowPunct w:val="0"/>
              <w:spacing w:line="202" w:lineRule="exact"/>
              <w:ind w:left="62"/>
              <w:rPr>
                <w:w w:val="120"/>
                <w:sz w:val="18"/>
                <w:szCs w:val="18"/>
              </w:rPr>
            </w:pPr>
            <w:r>
              <w:rPr>
                <w:w w:val="120"/>
                <w:sz w:val="18"/>
                <w:szCs w:val="18"/>
              </w:rPr>
              <w:t>page number.</w:t>
            </w:r>
          </w:p>
        </w:tc>
        <w:tc>
          <w:tcPr>
            <w:tcW w:w="3148" w:type="dxa"/>
            <w:vMerge/>
            <w:tcBorders>
              <w:top w:val="nil"/>
              <w:left w:val="single" w:sz="8" w:space="0" w:color="000000"/>
              <w:bottom w:val="single" w:sz="12" w:space="0" w:color="000000"/>
              <w:right w:val="single" w:sz="12" w:space="0" w:color="000000"/>
            </w:tcBorders>
          </w:tcPr>
          <w:p w:rsidR="00A8353F" w:rsidRDefault="00A8353F">
            <w:pPr>
              <w:pStyle w:val="BodyText"/>
              <w:kinsoku w:val="0"/>
              <w:overflowPunct w:val="0"/>
              <w:spacing w:before="2"/>
              <w:rPr>
                <w:b/>
                <w:bCs/>
                <w:i w:val="0"/>
                <w:iCs w:val="0"/>
                <w:sz w:val="2"/>
                <w:szCs w:val="2"/>
              </w:rPr>
            </w:pPr>
          </w:p>
        </w:tc>
      </w:tr>
      <w:tr w:rsidR="00A8353F">
        <w:trPr>
          <w:trHeight w:val="292"/>
        </w:trPr>
        <w:tc>
          <w:tcPr>
            <w:tcW w:w="712" w:type="dxa"/>
            <w:tcBorders>
              <w:top w:val="single" w:sz="12" w:space="0" w:color="000000"/>
              <w:left w:val="single" w:sz="8" w:space="0" w:color="000000"/>
              <w:bottom w:val="none" w:sz="6" w:space="0" w:color="auto"/>
              <w:right w:val="single" w:sz="8" w:space="0" w:color="000000"/>
            </w:tcBorders>
          </w:tcPr>
          <w:p w:rsidR="00A8353F" w:rsidRDefault="0071444F">
            <w:pPr>
              <w:pStyle w:val="TableParagraph"/>
              <w:kinsoku w:val="0"/>
              <w:overflowPunct w:val="0"/>
              <w:spacing w:before="67" w:line="205" w:lineRule="exact"/>
              <w:ind w:left="280"/>
              <w:rPr>
                <w:w w:val="120"/>
                <w:sz w:val="20"/>
                <w:szCs w:val="20"/>
              </w:rPr>
            </w:pPr>
            <w:r>
              <w:rPr>
                <w:w w:val="120"/>
                <w:sz w:val="20"/>
                <w:szCs w:val="20"/>
              </w:rPr>
              <w:t>8.</w:t>
            </w:r>
          </w:p>
        </w:tc>
        <w:tc>
          <w:tcPr>
            <w:tcW w:w="7211" w:type="dxa"/>
            <w:gridSpan w:val="2"/>
            <w:tcBorders>
              <w:top w:val="none" w:sz="6" w:space="0" w:color="auto"/>
              <w:left w:val="single" w:sz="8" w:space="0" w:color="000000"/>
              <w:bottom w:val="none" w:sz="6" w:space="0" w:color="auto"/>
              <w:right w:val="single" w:sz="8" w:space="0" w:color="000000"/>
            </w:tcBorders>
          </w:tcPr>
          <w:p w:rsidR="00A8353F" w:rsidRDefault="0071444F">
            <w:pPr>
              <w:pStyle w:val="TableParagraph"/>
              <w:tabs>
                <w:tab w:val="left" w:pos="3835"/>
              </w:tabs>
              <w:kinsoku w:val="0"/>
              <w:overflowPunct w:val="0"/>
              <w:spacing w:before="53" w:line="219" w:lineRule="exact"/>
              <w:ind w:left="54"/>
              <w:rPr>
                <w:i/>
                <w:iCs/>
                <w:w w:val="105"/>
                <w:sz w:val="21"/>
                <w:szCs w:val="21"/>
              </w:rPr>
            </w:pPr>
            <w:r>
              <w:rPr>
                <w:w w:val="105"/>
                <w:sz w:val="20"/>
                <w:szCs w:val="20"/>
              </w:rPr>
              <w:t xml:space="preserve">Click on the </w:t>
            </w:r>
            <w:r>
              <w:rPr>
                <w:b/>
                <w:bCs/>
                <w:w w:val="105"/>
                <w:sz w:val="21"/>
                <w:szCs w:val="21"/>
              </w:rPr>
              <w:t xml:space="preserve">Log Out </w:t>
            </w:r>
            <w:r>
              <w:rPr>
                <w:w w:val="105"/>
                <w:sz w:val="20"/>
                <w:szCs w:val="20"/>
              </w:rPr>
              <w:t xml:space="preserve">button </w:t>
            </w:r>
            <w:r>
              <w:rPr>
                <w:spacing w:val="12"/>
                <w:w w:val="105"/>
                <w:sz w:val="20"/>
                <w:szCs w:val="20"/>
              </w:rPr>
              <w:t xml:space="preserve"> </w:t>
            </w:r>
            <w:r>
              <w:rPr>
                <w:w w:val="105"/>
                <w:sz w:val="20"/>
                <w:szCs w:val="20"/>
              </w:rPr>
              <w:t>on</w:t>
            </w:r>
            <w:r>
              <w:rPr>
                <w:spacing w:val="12"/>
                <w:w w:val="105"/>
                <w:sz w:val="20"/>
                <w:szCs w:val="20"/>
              </w:rPr>
              <w:t xml:space="preserve"> </w:t>
            </w:r>
            <w:r>
              <w:rPr>
                <w:w w:val="105"/>
                <w:sz w:val="20"/>
                <w:szCs w:val="20"/>
              </w:rPr>
              <w:t>the</w:t>
            </w:r>
            <w:r>
              <w:rPr>
                <w:w w:val="105"/>
                <w:sz w:val="20"/>
                <w:szCs w:val="20"/>
              </w:rPr>
              <w:tab/>
            </w:r>
            <w:r>
              <w:rPr>
                <w:i/>
                <w:iCs/>
                <w:w w:val="105"/>
                <w:sz w:val="21"/>
                <w:szCs w:val="21"/>
              </w:rPr>
              <w:t>The welcome page for the</w:t>
            </w:r>
            <w:r>
              <w:rPr>
                <w:i/>
                <w:iCs/>
                <w:spacing w:val="5"/>
                <w:w w:val="105"/>
                <w:sz w:val="21"/>
                <w:szCs w:val="21"/>
              </w:rPr>
              <w:t xml:space="preserve"> </w:t>
            </w:r>
            <w:r>
              <w:rPr>
                <w:i/>
                <w:iCs/>
                <w:w w:val="105"/>
                <w:sz w:val="21"/>
                <w:szCs w:val="21"/>
              </w:rPr>
              <w:t>WLSP</w:t>
            </w:r>
          </w:p>
        </w:tc>
        <w:tc>
          <w:tcPr>
            <w:tcW w:w="3148" w:type="dxa"/>
            <w:vMerge/>
            <w:tcBorders>
              <w:top w:val="nil"/>
              <w:left w:val="single" w:sz="8" w:space="0" w:color="000000"/>
              <w:bottom w:val="single" w:sz="12" w:space="0" w:color="000000"/>
              <w:right w:val="single" w:sz="12" w:space="0" w:color="000000"/>
            </w:tcBorders>
          </w:tcPr>
          <w:p w:rsidR="00A8353F" w:rsidRDefault="00A8353F">
            <w:pPr>
              <w:pStyle w:val="BodyText"/>
              <w:kinsoku w:val="0"/>
              <w:overflowPunct w:val="0"/>
              <w:spacing w:before="2"/>
              <w:rPr>
                <w:b/>
                <w:bCs/>
                <w:i w:val="0"/>
                <w:iCs w:val="0"/>
                <w:sz w:val="2"/>
                <w:szCs w:val="2"/>
              </w:rPr>
            </w:pPr>
          </w:p>
        </w:tc>
      </w:tr>
      <w:tr w:rsidR="00A8353F">
        <w:trPr>
          <w:trHeight w:val="469"/>
        </w:trPr>
        <w:tc>
          <w:tcPr>
            <w:tcW w:w="712" w:type="dxa"/>
            <w:tcBorders>
              <w:top w:val="none" w:sz="6" w:space="0" w:color="auto"/>
              <w:left w:val="single" w:sz="8" w:space="0" w:color="000000"/>
              <w:bottom w:val="single" w:sz="12" w:space="0" w:color="000000"/>
              <w:right w:val="single" w:sz="8" w:space="0" w:color="000000"/>
            </w:tcBorders>
          </w:tcPr>
          <w:p w:rsidR="00A8353F" w:rsidRDefault="00A8353F">
            <w:pPr>
              <w:pStyle w:val="TableParagraph"/>
              <w:kinsoku w:val="0"/>
              <w:overflowPunct w:val="0"/>
              <w:rPr>
                <w:sz w:val="20"/>
                <w:szCs w:val="20"/>
              </w:rPr>
            </w:pPr>
          </w:p>
        </w:tc>
        <w:tc>
          <w:tcPr>
            <w:tcW w:w="7211" w:type="dxa"/>
            <w:gridSpan w:val="2"/>
            <w:tcBorders>
              <w:top w:val="none" w:sz="6" w:space="0" w:color="auto"/>
              <w:left w:val="single" w:sz="8" w:space="0" w:color="000000"/>
              <w:bottom w:val="single" w:sz="12" w:space="0" w:color="000000"/>
              <w:right w:val="single" w:sz="8" w:space="0" w:color="000000"/>
            </w:tcBorders>
          </w:tcPr>
          <w:p w:rsidR="00A8353F" w:rsidRDefault="0071444F">
            <w:pPr>
              <w:pStyle w:val="TableParagraph"/>
              <w:tabs>
                <w:tab w:val="left" w:pos="3845"/>
              </w:tabs>
              <w:kinsoku w:val="0"/>
              <w:overflowPunct w:val="0"/>
              <w:spacing w:line="232" w:lineRule="exact"/>
              <w:ind w:left="60"/>
              <w:rPr>
                <w:i/>
                <w:iCs/>
                <w:w w:val="105"/>
                <w:sz w:val="21"/>
                <w:szCs w:val="21"/>
              </w:rPr>
            </w:pPr>
            <w:r>
              <w:rPr>
                <w:w w:val="105"/>
                <w:sz w:val="20"/>
                <w:szCs w:val="20"/>
              </w:rPr>
              <w:t>navigation</w:t>
            </w:r>
            <w:r>
              <w:rPr>
                <w:spacing w:val="37"/>
                <w:w w:val="105"/>
                <w:sz w:val="20"/>
                <w:szCs w:val="20"/>
              </w:rPr>
              <w:t xml:space="preserve"> </w:t>
            </w:r>
            <w:r>
              <w:rPr>
                <w:w w:val="105"/>
                <w:sz w:val="20"/>
                <w:szCs w:val="20"/>
              </w:rPr>
              <w:t>bar.</w:t>
            </w:r>
            <w:r>
              <w:rPr>
                <w:w w:val="105"/>
                <w:sz w:val="20"/>
                <w:szCs w:val="20"/>
              </w:rPr>
              <w:tab/>
            </w:r>
            <w:r>
              <w:rPr>
                <w:i/>
                <w:iCs/>
                <w:w w:val="105"/>
                <w:sz w:val="21"/>
                <w:szCs w:val="21"/>
              </w:rPr>
              <w:t>FSER tool displays in the</w:t>
            </w:r>
            <w:r>
              <w:rPr>
                <w:i/>
                <w:iCs/>
                <w:spacing w:val="-11"/>
                <w:w w:val="105"/>
                <w:sz w:val="21"/>
                <w:szCs w:val="21"/>
              </w:rPr>
              <w:t xml:space="preserve"> </w:t>
            </w:r>
            <w:r>
              <w:rPr>
                <w:i/>
                <w:iCs/>
                <w:w w:val="105"/>
                <w:sz w:val="21"/>
                <w:szCs w:val="21"/>
              </w:rPr>
              <w:t>browser</w:t>
            </w:r>
          </w:p>
        </w:tc>
        <w:tc>
          <w:tcPr>
            <w:tcW w:w="3148" w:type="dxa"/>
            <w:vMerge/>
            <w:tcBorders>
              <w:top w:val="nil"/>
              <w:left w:val="single" w:sz="8" w:space="0" w:color="000000"/>
              <w:bottom w:val="single" w:sz="12" w:space="0" w:color="000000"/>
              <w:right w:val="single" w:sz="12" w:space="0" w:color="000000"/>
            </w:tcBorders>
          </w:tcPr>
          <w:p w:rsidR="00A8353F" w:rsidRDefault="00A8353F">
            <w:pPr>
              <w:pStyle w:val="BodyText"/>
              <w:kinsoku w:val="0"/>
              <w:overflowPunct w:val="0"/>
              <w:spacing w:before="2"/>
              <w:rPr>
                <w:b/>
                <w:bCs/>
                <w:i w:val="0"/>
                <w:iCs w:val="0"/>
                <w:sz w:val="2"/>
                <w:szCs w:val="2"/>
              </w:rPr>
            </w:pPr>
          </w:p>
        </w:tc>
      </w:tr>
    </w:tbl>
    <w:p w:rsidR="00A8353F" w:rsidRDefault="00A8353F">
      <w:pPr>
        <w:rPr>
          <w:b/>
          <w:bCs/>
          <w:sz w:val="21"/>
          <w:szCs w:val="21"/>
        </w:rPr>
        <w:sectPr w:rsidR="00A8353F">
          <w:pgSz w:w="12240" w:h="15840"/>
          <w:pgMar w:top="1420" w:right="240" w:bottom="840" w:left="520" w:header="0" w:footer="614" w:gutter="0"/>
          <w:cols w:space="720"/>
          <w:noEndnote/>
        </w:sectPr>
      </w:pPr>
    </w:p>
    <w:p w:rsidR="00A8353F" w:rsidRDefault="0071444F">
      <w:pPr>
        <w:pStyle w:val="BodyText"/>
        <w:kinsoku w:val="0"/>
        <w:overflowPunct w:val="0"/>
        <w:spacing w:before="73"/>
        <w:ind w:left="164"/>
        <w:rPr>
          <w:b/>
          <w:bCs/>
          <w:i w:val="0"/>
          <w:iCs w:val="0"/>
          <w:w w:val="105"/>
          <w:sz w:val="27"/>
          <w:szCs w:val="27"/>
        </w:rPr>
      </w:pPr>
      <w:r>
        <w:rPr>
          <w:b/>
          <w:bCs/>
          <w:i w:val="0"/>
          <w:iCs w:val="0"/>
          <w:w w:val="105"/>
          <w:sz w:val="27"/>
          <w:szCs w:val="27"/>
        </w:rPr>
        <w:t>WLSP FSER Tool Testing - Administration Functions</w:t>
      </w:r>
    </w:p>
    <w:p w:rsidR="00A8353F" w:rsidRDefault="00A8353F">
      <w:pPr>
        <w:pStyle w:val="BodyText"/>
        <w:kinsoku w:val="0"/>
        <w:overflowPunct w:val="0"/>
        <w:spacing w:before="4"/>
        <w:rPr>
          <w:b/>
          <w:bCs/>
          <w:i w:val="0"/>
          <w:iCs w:val="0"/>
          <w:sz w:val="19"/>
          <w:szCs w:val="19"/>
        </w:rPr>
      </w:pPr>
    </w:p>
    <w:tbl>
      <w:tblPr>
        <w:tblW w:w="0" w:type="auto"/>
        <w:tblInd w:w="169" w:type="dxa"/>
        <w:tblLayout w:type="fixed"/>
        <w:tblCellMar>
          <w:left w:w="0" w:type="dxa"/>
          <w:right w:w="0" w:type="dxa"/>
        </w:tblCellMar>
        <w:tblLook w:val="0000" w:firstRow="0" w:lastRow="0" w:firstColumn="0" w:lastColumn="0" w:noHBand="0" w:noVBand="0"/>
      </w:tblPr>
      <w:tblGrid>
        <w:gridCol w:w="712"/>
        <w:gridCol w:w="3789"/>
        <w:gridCol w:w="3433"/>
        <w:gridCol w:w="1895"/>
        <w:gridCol w:w="635"/>
        <w:gridCol w:w="630"/>
      </w:tblGrid>
      <w:tr w:rsidR="00A8353F">
        <w:trPr>
          <w:trHeight w:val="455"/>
        </w:trPr>
        <w:tc>
          <w:tcPr>
            <w:tcW w:w="11094"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152"/>
              <w:ind w:left="53"/>
              <w:rPr>
                <w:b/>
                <w:bCs/>
                <w:w w:val="105"/>
                <w:sz w:val="21"/>
                <w:szCs w:val="21"/>
              </w:rPr>
            </w:pPr>
            <w:r>
              <w:rPr>
                <w:b/>
                <w:bCs/>
                <w:w w:val="105"/>
                <w:sz w:val="21"/>
                <w:szCs w:val="21"/>
              </w:rPr>
              <w:t>Changing Your Password</w:t>
            </w:r>
          </w:p>
        </w:tc>
      </w:tr>
      <w:tr w:rsidR="00A8353F">
        <w:trPr>
          <w:trHeight w:val="991"/>
        </w:trPr>
        <w:tc>
          <w:tcPr>
            <w:tcW w:w="712"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89"/>
              <w:ind w:left="94"/>
              <w:rPr>
                <w:b/>
                <w:bCs/>
                <w:w w:val="105"/>
                <w:sz w:val="21"/>
                <w:szCs w:val="21"/>
              </w:rPr>
            </w:pPr>
            <w:r>
              <w:rPr>
                <w:b/>
                <w:bCs/>
                <w:w w:val="105"/>
                <w:sz w:val="21"/>
                <w:szCs w:val="21"/>
              </w:rPr>
              <w:t>STEP</w:t>
            </w:r>
          </w:p>
          <w:p w:rsidR="00A8353F" w:rsidRDefault="00A8353F">
            <w:pPr>
              <w:pStyle w:val="TableParagraph"/>
              <w:kinsoku w:val="0"/>
              <w:overflowPunct w:val="0"/>
              <w:spacing w:before="10"/>
              <w:rPr>
                <w:b/>
                <w:bCs/>
                <w:sz w:val="17"/>
                <w:szCs w:val="17"/>
              </w:rPr>
            </w:pPr>
          </w:p>
          <w:p w:rsidR="00A8353F" w:rsidRDefault="0071444F">
            <w:pPr>
              <w:pStyle w:val="TableParagraph"/>
              <w:kinsoku w:val="0"/>
              <w:overflowPunct w:val="0"/>
              <w:ind w:left="188"/>
              <w:rPr>
                <w:b/>
                <w:bCs/>
                <w:w w:val="105"/>
                <w:sz w:val="21"/>
                <w:szCs w:val="21"/>
              </w:rPr>
            </w:pPr>
            <w:r>
              <w:rPr>
                <w:b/>
                <w:bCs/>
                <w:w w:val="105"/>
                <w:sz w:val="21"/>
                <w:szCs w:val="21"/>
              </w:rPr>
              <w:t>NO.</w:t>
            </w:r>
          </w:p>
        </w:tc>
        <w:tc>
          <w:tcPr>
            <w:tcW w:w="3789"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80"/>
              <w:ind w:left="117" w:right="64"/>
              <w:jc w:val="center"/>
              <w:rPr>
                <w:b/>
                <w:bCs/>
                <w:w w:val="105"/>
                <w:sz w:val="21"/>
                <w:szCs w:val="21"/>
              </w:rPr>
            </w:pPr>
            <w:r>
              <w:rPr>
                <w:b/>
                <w:bCs/>
                <w:w w:val="105"/>
                <w:sz w:val="21"/>
                <w:szCs w:val="21"/>
              </w:rPr>
              <w:t>ACTION</w:t>
            </w:r>
          </w:p>
        </w:tc>
        <w:tc>
          <w:tcPr>
            <w:tcW w:w="3433"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75"/>
              <w:ind w:left="1311" w:right="1272"/>
              <w:jc w:val="center"/>
              <w:rPr>
                <w:b/>
                <w:bCs/>
                <w:w w:val="105"/>
                <w:sz w:val="21"/>
                <w:szCs w:val="21"/>
              </w:rPr>
            </w:pPr>
            <w:r>
              <w:rPr>
                <w:b/>
                <w:bCs/>
                <w:w w:val="105"/>
                <w:sz w:val="21"/>
                <w:szCs w:val="21"/>
              </w:rPr>
              <w:t>EVENT</w:t>
            </w:r>
          </w:p>
        </w:tc>
        <w:tc>
          <w:tcPr>
            <w:tcW w:w="1895"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75"/>
              <w:ind w:left="297"/>
              <w:rPr>
                <w:b/>
                <w:bCs/>
                <w:w w:val="105"/>
                <w:sz w:val="21"/>
                <w:szCs w:val="21"/>
              </w:rPr>
            </w:pPr>
            <w:r>
              <w:rPr>
                <w:b/>
                <w:bCs/>
                <w:w w:val="105"/>
                <w:sz w:val="21"/>
                <w:szCs w:val="21"/>
              </w:rPr>
              <w:t>COMMENTS</w:t>
            </w:r>
          </w:p>
        </w:tc>
        <w:tc>
          <w:tcPr>
            <w:tcW w:w="635"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75"/>
              <w:ind w:left="44"/>
              <w:rPr>
                <w:b/>
                <w:bCs/>
                <w:w w:val="105"/>
                <w:sz w:val="21"/>
                <w:szCs w:val="21"/>
              </w:rPr>
            </w:pPr>
            <w:r>
              <w:rPr>
                <w:b/>
                <w:bCs/>
                <w:w w:val="105"/>
                <w:sz w:val="21"/>
                <w:szCs w:val="21"/>
              </w:rPr>
              <w:t>PASS</w:t>
            </w:r>
          </w:p>
        </w:tc>
        <w:tc>
          <w:tcPr>
            <w:tcW w:w="630"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75"/>
              <w:ind w:left="44"/>
              <w:rPr>
                <w:b/>
                <w:bCs/>
                <w:w w:val="105"/>
                <w:sz w:val="21"/>
                <w:szCs w:val="21"/>
              </w:rPr>
            </w:pPr>
            <w:r>
              <w:rPr>
                <w:b/>
                <w:bCs/>
                <w:w w:val="105"/>
                <w:sz w:val="21"/>
                <w:szCs w:val="21"/>
              </w:rPr>
              <w:t>FAIL</w:t>
            </w:r>
          </w:p>
        </w:tc>
      </w:tr>
      <w:tr w:rsidR="00A8353F">
        <w:trPr>
          <w:trHeight w:val="525"/>
        </w:trPr>
        <w:tc>
          <w:tcPr>
            <w:tcW w:w="11094" w:type="dxa"/>
            <w:gridSpan w:val="6"/>
            <w:tcBorders>
              <w:top w:val="single" w:sz="12"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63"/>
              <w:ind w:left="71"/>
              <w:rPr>
                <w:i/>
                <w:iCs/>
                <w:w w:val="105"/>
                <w:sz w:val="21"/>
                <w:szCs w:val="21"/>
              </w:rPr>
            </w:pPr>
            <w:r>
              <w:rPr>
                <w:i/>
                <w:iCs/>
                <w:w w:val="105"/>
                <w:sz w:val="21"/>
                <w:szCs w:val="21"/>
              </w:rPr>
              <w:t>Follow the steps below to change your password when you already have a FSER account.</w:t>
            </w:r>
          </w:p>
        </w:tc>
      </w:tr>
      <w:tr w:rsidR="00A8353F">
        <w:trPr>
          <w:trHeight w:val="1032"/>
        </w:trPr>
        <w:tc>
          <w:tcPr>
            <w:tcW w:w="712" w:type="dxa"/>
            <w:vMerge w:val="restart"/>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98"/>
              <w:ind w:left="305"/>
              <w:rPr>
                <w:rFonts w:ascii="Arial" w:hAnsi="Arial" w:cs="Arial"/>
                <w:w w:val="105"/>
                <w:sz w:val="19"/>
                <w:szCs w:val="19"/>
              </w:rPr>
            </w:pPr>
            <w:r>
              <w:rPr>
                <w:rFonts w:ascii="Arial" w:hAnsi="Arial" w:cs="Arial"/>
                <w:w w:val="105"/>
                <w:sz w:val="19"/>
                <w:szCs w:val="19"/>
              </w:rPr>
              <w:t>1.</w:t>
            </w:r>
          </w:p>
        </w:tc>
        <w:tc>
          <w:tcPr>
            <w:tcW w:w="3789" w:type="dxa"/>
            <w:tcBorders>
              <w:top w:val="single" w:sz="6" w:space="0" w:color="000000"/>
              <w:left w:val="single" w:sz="2" w:space="0" w:color="000000"/>
              <w:bottom w:val="single" w:sz="2" w:space="0" w:color="000000"/>
              <w:right w:val="single" w:sz="6" w:space="0" w:color="000000"/>
            </w:tcBorders>
          </w:tcPr>
          <w:p w:rsidR="00A8353F" w:rsidRDefault="0071444F">
            <w:pPr>
              <w:pStyle w:val="TableParagraph"/>
              <w:kinsoku w:val="0"/>
              <w:overflowPunct w:val="0"/>
              <w:spacing w:before="70" w:line="256" w:lineRule="auto"/>
              <w:ind w:left="80" w:firstLine="5"/>
              <w:rPr>
                <w:w w:val="105"/>
                <w:sz w:val="21"/>
                <w:szCs w:val="21"/>
              </w:rPr>
            </w:pPr>
            <w:r>
              <w:rPr>
                <w:w w:val="105"/>
                <w:sz w:val="21"/>
                <w:szCs w:val="21"/>
              </w:rPr>
              <w:t>Connect to the WLSP FSER Tool portal from the NGGN network via a web browser.</w:t>
            </w:r>
          </w:p>
          <w:p w:rsidR="00A8353F" w:rsidRDefault="0071444F">
            <w:pPr>
              <w:pStyle w:val="TableParagraph"/>
              <w:kinsoku w:val="0"/>
              <w:overflowPunct w:val="0"/>
              <w:spacing w:line="167" w:lineRule="exact"/>
              <w:ind w:left="91"/>
              <w:rPr>
                <w:w w:val="105"/>
                <w:sz w:val="21"/>
                <w:szCs w:val="21"/>
              </w:rPr>
            </w:pPr>
            <w:r>
              <w:rPr>
                <w:w w:val="105"/>
                <w:sz w:val="21"/>
                <w:szCs w:val="21"/>
              </w:rPr>
              <w:t>htto://wlsot\er.is.northronqrumman.com/</w:t>
            </w:r>
          </w:p>
        </w:tc>
        <w:tc>
          <w:tcPr>
            <w:tcW w:w="3433" w:type="dxa"/>
            <w:vMerge w:val="restart"/>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70" w:line="256" w:lineRule="auto"/>
              <w:ind w:left="83" w:right="108" w:hanging="11"/>
              <w:rPr>
                <w:i/>
                <w:iCs/>
                <w:w w:val="105"/>
                <w:sz w:val="21"/>
                <w:szCs w:val="21"/>
              </w:rPr>
            </w:pPr>
            <w:r>
              <w:rPr>
                <w:i/>
                <w:iCs/>
                <w:w w:val="105"/>
                <w:sz w:val="21"/>
                <w:szCs w:val="21"/>
              </w:rPr>
              <w:t>The welcome page for the WLSP FSER tool displays in the browser</w:t>
            </w:r>
          </w:p>
        </w:tc>
        <w:tc>
          <w:tcPr>
            <w:tcW w:w="1895" w:type="dxa"/>
            <w:vMerge w:val="restart"/>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vMerge w:val="restart"/>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0" w:type="dxa"/>
            <w:vMerge w:val="restart"/>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268"/>
        </w:trPr>
        <w:tc>
          <w:tcPr>
            <w:tcW w:w="712" w:type="dxa"/>
            <w:vMerge/>
            <w:tcBorders>
              <w:top w:val="nil"/>
              <w:left w:val="single" w:sz="12" w:space="0" w:color="000000"/>
              <w:bottom w:val="single" w:sz="6" w:space="0" w:color="000000"/>
              <w:right w:val="single" w:sz="6" w:space="0" w:color="000000"/>
            </w:tcBorders>
          </w:tcPr>
          <w:p w:rsidR="00A8353F" w:rsidRDefault="00A8353F">
            <w:pPr>
              <w:pStyle w:val="BodyText"/>
              <w:kinsoku w:val="0"/>
              <w:overflowPunct w:val="0"/>
              <w:spacing w:before="4"/>
              <w:rPr>
                <w:b/>
                <w:bCs/>
                <w:i w:val="0"/>
                <w:iCs w:val="0"/>
                <w:sz w:val="2"/>
                <w:szCs w:val="2"/>
              </w:rPr>
            </w:pPr>
          </w:p>
        </w:tc>
        <w:tc>
          <w:tcPr>
            <w:tcW w:w="3789" w:type="dxa"/>
            <w:tcBorders>
              <w:top w:val="single" w:sz="2"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18"/>
                <w:szCs w:val="18"/>
              </w:rPr>
            </w:pPr>
          </w:p>
        </w:tc>
        <w:tc>
          <w:tcPr>
            <w:tcW w:w="3433" w:type="dxa"/>
            <w:vMerge/>
            <w:tcBorders>
              <w:top w:val="nil"/>
              <w:left w:val="single" w:sz="6" w:space="0" w:color="000000"/>
              <w:bottom w:val="single" w:sz="6" w:space="0" w:color="000000"/>
              <w:right w:val="single" w:sz="6" w:space="0" w:color="000000"/>
            </w:tcBorders>
          </w:tcPr>
          <w:p w:rsidR="00A8353F" w:rsidRDefault="00A8353F">
            <w:pPr>
              <w:pStyle w:val="BodyText"/>
              <w:kinsoku w:val="0"/>
              <w:overflowPunct w:val="0"/>
              <w:spacing w:before="4"/>
              <w:rPr>
                <w:b/>
                <w:bCs/>
                <w:i w:val="0"/>
                <w:iCs w:val="0"/>
                <w:sz w:val="2"/>
                <w:szCs w:val="2"/>
              </w:rPr>
            </w:pPr>
          </w:p>
        </w:tc>
        <w:tc>
          <w:tcPr>
            <w:tcW w:w="1895" w:type="dxa"/>
            <w:vMerge/>
            <w:tcBorders>
              <w:top w:val="nil"/>
              <w:left w:val="single" w:sz="6" w:space="0" w:color="000000"/>
              <w:bottom w:val="single" w:sz="6" w:space="0" w:color="000000"/>
              <w:right w:val="single" w:sz="6" w:space="0" w:color="000000"/>
            </w:tcBorders>
          </w:tcPr>
          <w:p w:rsidR="00A8353F" w:rsidRDefault="00A8353F">
            <w:pPr>
              <w:pStyle w:val="BodyText"/>
              <w:kinsoku w:val="0"/>
              <w:overflowPunct w:val="0"/>
              <w:spacing w:before="4"/>
              <w:rPr>
                <w:b/>
                <w:bCs/>
                <w:i w:val="0"/>
                <w:iCs w:val="0"/>
                <w:sz w:val="2"/>
                <w:szCs w:val="2"/>
              </w:rPr>
            </w:pPr>
          </w:p>
        </w:tc>
        <w:tc>
          <w:tcPr>
            <w:tcW w:w="635" w:type="dxa"/>
            <w:vMerge/>
            <w:tcBorders>
              <w:top w:val="nil"/>
              <w:left w:val="single" w:sz="6" w:space="0" w:color="000000"/>
              <w:bottom w:val="single" w:sz="6" w:space="0" w:color="000000"/>
              <w:right w:val="single" w:sz="6" w:space="0" w:color="000000"/>
            </w:tcBorders>
          </w:tcPr>
          <w:p w:rsidR="00A8353F" w:rsidRDefault="00A8353F">
            <w:pPr>
              <w:pStyle w:val="BodyText"/>
              <w:kinsoku w:val="0"/>
              <w:overflowPunct w:val="0"/>
              <w:spacing w:before="4"/>
              <w:rPr>
                <w:b/>
                <w:bCs/>
                <w:i w:val="0"/>
                <w:iCs w:val="0"/>
                <w:sz w:val="2"/>
                <w:szCs w:val="2"/>
              </w:rPr>
            </w:pPr>
          </w:p>
        </w:tc>
        <w:tc>
          <w:tcPr>
            <w:tcW w:w="630" w:type="dxa"/>
            <w:vMerge/>
            <w:tcBorders>
              <w:top w:val="nil"/>
              <w:left w:val="single" w:sz="6" w:space="0" w:color="000000"/>
              <w:bottom w:val="single" w:sz="6" w:space="0" w:color="000000"/>
              <w:right w:val="single" w:sz="12" w:space="0" w:color="000000"/>
            </w:tcBorders>
          </w:tcPr>
          <w:p w:rsidR="00A8353F" w:rsidRDefault="00A8353F">
            <w:pPr>
              <w:pStyle w:val="BodyText"/>
              <w:kinsoku w:val="0"/>
              <w:overflowPunct w:val="0"/>
              <w:spacing w:before="4"/>
              <w:rPr>
                <w:b/>
                <w:bCs/>
                <w:i w:val="0"/>
                <w:iCs w:val="0"/>
                <w:sz w:val="2"/>
                <w:szCs w:val="2"/>
              </w:rPr>
            </w:pPr>
          </w:p>
        </w:tc>
      </w:tr>
      <w:tr w:rsidR="00A8353F">
        <w:trPr>
          <w:trHeight w:val="777"/>
        </w:trPr>
        <w:tc>
          <w:tcPr>
            <w:tcW w:w="712" w:type="dxa"/>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71"/>
              <w:ind w:right="204"/>
              <w:jc w:val="right"/>
              <w:rPr>
                <w:rFonts w:ascii="Courier New" w:hAnsi="Courier New" w:cs="Courier New"/>
                <w:w w:val="65"/>
              </w:rPr>
            </w:pPr>
            <w:r>
              <w:rPr>
                <w:rFonts w:ascii="Courier New" w:hAnsi="Courier New" w:cs="Courier New"/>
                <w:w w:val="65"/>
              </w:rPr>
              <w:t>2.</w:t>
            </w:r>
          </w:p>
        </w:tc>
        <w:tc>
          <w:tcPr>
            <w:tcW w:w="3789" w:type="dxa"/>
            <w:tcBorders>
              <w:top w:val="single" w:sz="6" w:space="0" w:color="000000"/>
              <w:left w:val="single" w:sz="2" w:space="0" w:color="000000"/>
              <w:bottom w:val="single" w:sz="6" w:space="0" w:color="000000"/>
              <w:right w:val="single" w:sz="6" w:space="0" w:color="000000"/>
            </w:tcBorders>
          </w:tcPr>
          <w:p w:rsidR="00A8353F" w:rsidRDefault="0071444F">
            <w:pPr>
              <w:pStyle w:val="TableParagraph"/>
              <w:kinsoku w:val="0"/>
              <w:overflowPunct w:val="0"/>
              <w:spacing w:before="70"/>
              <w:ind w:left="88"/>
              <w:rPr>
                <w:w w:val="105"/>
                <w:sz w:val="21"/>
                <w:szCs w:val="21"/>
              </w:rPr>
            </w:pPr>
            <w:r>
              <w:rPr>
                <w:w w:val="105"/>
                <w:sz w:val="21"/>
                <w:szCs w:val="21"/>
              </w:rPr>
              <w:t>Enter a Username and Password in the</w:t>
            </w:r>
          </w:p>
          <w:p w:rsidR="00A8353F" w:rsidRDefault="0071444F">
            <w:pPr>
              <w:pStyle w:val="TableParagraph"/>
              <w:kinsoku w:val="0"/>
              <w:overflowPunct w:val="0"/>
              <w:spacing w:before="9"/>
              <w:ind w:left="95"/>
              <w:rPr>
                <w:sz w:val="21"/>
                <w:szCs w:val="21"/>
              </w:rPr>
            </w:pPr>
            <w:r>
              <w:rPr>
                <w:i/>
                <w:iCs/>
                <w:sz w:val="21"/>
                <w:szCs w:val="21"/>
              </w:rPr>
              <w:t xml:space="preserve">Log In </w:t>
            </w:r>
            <w:r>
              <w:rPr>
                <w:sz w:val="21"/>
                <w:szCs w:val="21"/>
              </w:rPr>
              <w:t>menu.</w:t>
            </w:r>
          </w:p>
        </w:tc>
        <w:tc>
          <w:tcPr>
            <w:tcW w:w="3433"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65"/>
              <w:ind w:left="79"/>
              <w:rPr>
                <w:i/>
                <w:iCs/>
                <w:w w:val="105"/>
                <w:sz w:val="21"/>
                <w:szCs w:val="21"/>
              </w:rPr>
            </w:pPr>
            <w:r>
              <w:rPr>
                <w:i/>
                <w:iCs/>
                <w:w w:val="105"/>
                <w:sz w:val="21"/>
                <w:szCs w:val="21"/>
              </w:rPr>
              <w:t>Login credentials are entered.</w:t>
            </w:r>
          </w:p>
        </w:tc>
        <w:tc>
          <w:tcPr>
            <w:tcW w:w="189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6" w:space="0" w:color="000000"/>
              <w:left w:val="single" w:sz="6" w:space="0" w:color="000000"/>
              <w:bottom w:val="single" w:sz="2" w:space="0" w:color="000000"/>
              <w:right w:val="single" w:sz="6"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6" w:space="0" w:color="000000"/>
              <w:bottom w:val="single" w:sz="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542"/>
        </w:trPr>
        <w:tc>
          <w:tcPr>
            <w:tcW w:w="712" w:type="dxa"/>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80"/>
              <w:ind w:right="218"/>
              <w:jc w:val="right"/>
              <w:rPr>
                <w:w w:val="105"/>
                <w:sz w:val="21"/>
                <w:szCs w:val="21"/>
              </w:rPr>
            </w:pPr>
            <w:r>
              <w:rPr>
                <w:w w:val="105"/>
                <w:sz w:val="21"/>
                <w:szCs w:val="21"/>
              </w:rPr>
              <w:t>3.</w:t>
            </w:r>
          </w:p>
        </w:tc>
        <w:tc>
          <w:tcPr>
            <w:tcW w:w="3789" w:type="dxa"/>
            <w:tcBorders>
              <w:top w:val="single" w:sz="6" w:space="0" w:color="000000"/>
              <w:left w:val="single" w:sz="2" w:space="0" w:color="000000"/>
              <w:bottom w:val="single" w:sz="6" w:space="0" w:color="000000"/>
              <w:right w:val="single" w:sz="6" w:space="0" w:color="000000"/>
            </w:tcBorders>
          </w:tcPr>
          <w:p w:rsidR="00A8353F" w:rsidRDefault="0071444F">
            <w:pPr>
              <w:pStyle w:val="TableParagraph"/>
              <w:kinsoku w:val="0"/>
              <w:overflowPunct w:val="0"/>
              <w:spacing w:before="75"/>
              <w:ind w:left="90"/>
              <w:rPr>
                <w:w w:val="105"/>
                <w:sz w:val="21"/>
                <w:szCs w:val="21"/>
              </w:rPr>
            </w:pPr>
            <w:r>
              <w:rPr>
                <w:w w:val="105"/>
                <w:sz w:val="21"/>
                <w:szCs w:val="21"/>
              </w:rPr>
              <w:t xml:space="preserve">Click on the </w:t>
            </w:r>
            <w:r>
              <w:rPr>
                <w:b/>
                <w:bCs/>
                <w:w w:val="105"/>
                <w:sz w:val="21"/>
                <w:szCs w:val="21"/>
              </w:rPr>
              <w:t xml:space="preserve">Log In </w:t>
            </w:r>
            <w:r>
              <w:rPr>
                <w:w w:val="105"/>
                <w:sz w:val="21"/>
                <w:szCs w:val="21"/>
              </w:rPr>
              <w:t>button.</w:t>
            </w:r>
          </w:p>
        </w:tc>
        <w:tc>
          <w:tcPr>
            <w:tcW w:w="3433"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70"/>
              <w:ind w:left="71"/>
              <w:rPr>
                <w:i/>
                <w:iCs/>
                <w:w w:val="105"/>
                <w:sz w:val="21"/>
                <w:szCs w:val="21"/>
              </w:rPr>
            </w:pPr>
            <w:r>
              <w:rPr>
                <w:i/>
                <w:iCs/>
                <w:w w:val="105"/>
                <w:sz w:val="21"/>
                <w:szCs w:val="21"/>
              </w:rPr>
              <w:t>WLSP FSER home page displays</w:t>
            </w:r>
          </w:p>
        </w:tc>
        <w:tc>
          <w:tcPr>
            <w:tcW w:w="189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2"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0" w:type="dxa"/>
            <w:tcBorders>
              <w:top w:val="single" w:sz="2"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20"/>
        </w:trPr>
        <w:tc>
          <w:tcPr>
            <w:tcW w:w="712" w:type="dxa"/>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80"/>
              <w:ind w:right="218"/>
              <w:jc w:val="right"/>
              <w:rPr>
                <w:w w:val="105"/>
                <w:sz w:val="21"/>
                <w:szCs w:val="21"/>
              </w:rPr>
            </w:pPr>
            <w:r>
              <w:rPr>
                <w:w w:val="105"/>
                <w:sz w:val="21"/>
                <w:szCs w:val="21"/>
              </w:rPr>
              <w:t>4.</w:t>
            </w:r>
          </w:p>
        </w:tc>
        <w:tc>
          <w:tcPr>
            <w:tcW w:w="3789" w:type="dxa"/>
            <w:tcBorders>
              <w:top w:val="single" w:sz="6" w:space="0" w:color="000000"/>
              <w:left w:val="single" w:sz="2" w:space="0" w:color="000000"/>
              <w:bottom w:val="single" w:sz="6" w:space="0" w:color="000000"/>
              <w:right w:val="single" w:sz="2" w:space="0" w:color="000000"/>
            </w:tcBorders>
          </w:tcPr>
          <w:p w:rsidR="00A8353F" w:rsidRDefault="0071444F">
            <w:pPr>
              <w:pStyle w:val="TableParagraph"/>
              <w:kinsoku w:val="0"/>
              <w:overflowPunct w:val="0"/>
              <w:spacing w:before="137" w:line="247" w:lineRule="auto"/>
              <w:ind w:left="95" w:hanging="6"/>
              <w:rPr>
                <w:w w:val="105"/>
                <w:sz w:val="21"/>
                <w:szCs w:val="21"/>
              </w:rPr>
            </w:pPr>
            <w:r>
              <w:rPr>
                <w:w w:val="105"/>
                <w:sz w:val="21"/>
                <w:szCs w:val="21"/>
              </w:rPr>
              <w:t xml:space="preserve">Click on the </w:t>
            </w:r>
            <w:r>
              <w:rPr>
                <w:b/>
                <w:bCs/>
                <w:w w:val="105"/>
                <w:sz w:val="21"/>
                <w:szCs w:val="21"/>
              </w:rPr>
              <w:t xml:space="preserve">Administration </w:t>
            </w:r>
            <w:r>
              <w:rPr>
                <w:w w:val="105"/>
                <w:sz w:val="21"/>
                <w:szCs w:val="21"/>
              </w:rPr>
              <w:t>button on the workflow.</w:t>
            </w:r>
          </w:p>
        </w:tc>
        <w:tc>
          <w:tcPr>
            <w:tcW w:w="3433" w:type="dxa"/>
            <w:tcBorders>
              <w:top w:val="single" w:sz="6" w:space="0" w:color="000000"/>
              <w:left w:val="single" w:sz="2" w:space="0" w:color="000000"/>
              <w:bottom w:val="single" w:sz="6" w:space="0" w:color="000000"/>
              <w:right w:val="single" w:sz="6" w:space="0" w:color="000000"/>
            </w:tcBorders>
          </w:tcPr>
          <w:p w:rsidR="00A8353F" w:rsidRDefault="0071444F">
            <w:pPr>
              <w:pStyle w:val="TableParagraph"/>
              <w:kinsoku w:val="0"/>
              <w:overflowPunct w:val="0"/>
              <w:spacing w:before="70"/>
              <w:ind w:left="83"/>
              <w:rPr>
                <w:i/>
                <w:iCs/>
                <w:w w:val="105"/>
                <w:sz w:val="21"/>
                <w:szCs w:val="21"/>
              </w:rPr>
            </w:pPr>
            <w:r>
              <w:rPr>
                <w:i/>
                <w:iCs/>
                <w:w w:val="105"/>
                <w:sz w:val="21"/>
                <w:szCs w:val="21"/>
              </w:rPr>
              <w:t>Administration Home page displays</w:t>
            </w:r>
          </w:p>
        </w:tc>
        <w:tc>
          <w:tcPr>
            <w:tcW w:w="189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6" w:space="0" w:color="000000"/>
              <w:left w:val="single" w:sz="6" w:space="0" w:color="000000"/>
              <w:bottom w:val="single" w:sz="2" w:space="0" w:color="000000"/>
              <w:right w:val="single" w:sz="6"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6" w:space="0" w:color="000000"/>
              <w:bottom w:val="single" w:sz="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92"/>
        </w:trPr>
        <w:tc>
          <w:tcPr>
            <w:tcW w:w="712" w:type="dxa"/>
            <w:tcBorders>
              <w:top w:val="single" w:sz="6"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61"/>
              <w:ind w:right="207"/>
              <w:jc w:val="right"/>
              <w:rPr>
                <w:w w:val="105"/>
                <w:sz w:val="22"/>
                <w:szCs w:val="22"/>
              </w:rPr>
            </w:pPr>
            <w:r>
              <w:rPr>
                <w:w w:val="105"/>
                <w:sz w:val="22"/>
                <w:szCs w:val="22"/>
              </w:rPr>
              <w:t>5.</w:t>
            </w:r>
          </w:p>
        </w:tc>
        <w:tc>
          <w:tcPr>
            <w:tcW w:w="3789"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65"/>
              <w:ind w:left="85"/>
              <w:rPr>
                <w:w w:val="105"/>
                <w:sz w:val="21"/>
                <w:szCs w:val="21"/>
              </w:rPr>
            </w:pPr>
            <w:r>
              <w:rPr>
                <w:w w:val="105"/>
                <w:sz w:val="21"/>
                <w:szCs w:val="21"/>
              </w:rPr>
              <w:t xml:space="preserve">Click on the </w:t>
            </w:r>
            <w:r>
              <w:rPr>
                <w:i/>
                <w:iCs/>
                <w:w w:val="105"/>
                <w:sz w:val="21"/>
                <w:szCs w:val="21"/>
              </w:rPr>
              <w:t xml:space="preserve">Change Your Password </w:t>
            </w:r>
            <w:r>
              <w:rPr>
                <w:w w:val="105"/>
                <w:sz w:val="21"/>
                <w:szCs w:val="21"/>
              </w:rPr>
              <w:t>link.</w:t>
            </w:r>
          </w:p>
        </w:tc>
        <w:tc>
          <w:tcPr>
            <w:tcW w:w="3433"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60" w:line="252" w:lineRule="auto"/>
              <w:ind w:left="91" w:right="108" w:hanging="14"/>
              <w:rPr>
                <w:i/>
                <w:iCs/>
                <w:w w:val="105"/>
                <w:sz w:val="21"/>
                <w:szCs w:val="21"/>
              </w:rPr>
            </w:pPr>
            <w:r>
              <w:rPr>
                <w:i/>
                <w:iCs/>
                <w:w w:val="105"/>
                <w:sz w:val="21"/>
                <w:szCs w:val="21"/>
              </w:rPr>
              <w:t>The Change Your FSER Password page displays.</w:t>
            </w:r>
          </w:p>
        </w:tc>
        <w:tc>
          <w:tcPr>
            <w:tcW w:w="189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2"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0" w:type="dxa"/>
            <w:tcBorders>
              <w:top w:val="single" w:sz="2"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042"/>
        </w:trPr>
        <w:tc>
          <w:tcPr>
            <w:tcW w:w="712" w:type="dxa"/>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70"/>
              <w:ind w:right="212"/>
              <w:jc w:val="right"/>
              <w:rPr>
                <w:w w:val="105"/>
                <w:sz w:val="21"/>
                <w:szCs w:val="21"/>
              </w:rPr>
            </w:pPr>
            <w:r>
              <w:rPr>
                <w:w w:val="105"/>
                <w:sz w:val="21"/>
                <w:szCs w:val="21"/>
              </w:rPr>
              <w:t>6.</w:t>
            </w:r>
          </w:p>
        </w:tc>
        <w:tc>
          <w:tcPr>
            <w:tcW w:w="3789" w:type="dxa"/>
            <w:tcBorders>
              <w:top w:val="single" w:sz="6" w:space="0" w:color="000000"/>
              <w:left w:val="single" w:sz="2" w:space="0" w:color="000000"/>
              <w:bottom w:val="single" w:sz="6" w:space="0" w:color="000000"/>
              <w:right w:val="single" w:sz="2" w:space="0" w:color="000000"/>
            </w:tcBorders>
          </w:tcPr>
          <w:p w:rsidR="00A8353F" w:rsidRDefault="0071444F">
            <w:pPr>
              <w:pStyle w:val="TableParagraph"/>
              <w:kinsoku w:val="0"/>
              <w:overflowPunct w:val="0"/>
              <w:spacing w:before="65" w:line="247" w:lineRule="auto"/>
              <w:ind w:left="100" w:hanging="5"/>
              <w:rPr>
                <w:w w:val="105"/>
                <w:sz w:val="21"/>
                <w:szCs w:val="21"/>
              </w:rPr>
            </w:pPr>
            <w:r>
              <w:rPr>
                <w:w w:val="105"/>
                <w:sz w:val="21"/>
                <w:szCs w:val="21"/>
              </w:rPr>
              <w:t xml:space="preserve">Type in the </w:t>
            </w:r>
            <w:r>
              <w:rPr>
                <w:i/>
                <w:iCs/>
                <w:w w:val="105"/>
                <w:sz w:val="21"/>
                <w:szCs w:val="21"/>
              </w:rPr>
              <w:t xml:space="preserve">old password </w:t>
            </w:r>
            <w:r>
              <w:rPr>
                <w:w w:val="105"/>
                <w:sz w:val="21"/>
                <w:szCs w:val="21"/>
              </w:rPr>
              <w:t xml:space="preserve">and </w:t>
            </w:r>
            <w:r>
              <w:rPr>
                <w:i/>
                <w:iCs/>
                <w:w w:val="105"/>
                <w:sz w:val="21"/>
                <w:szCs w:val="21"/>
              </w:rPr>
              <w:t xml:space="preserve">new password. </w:t>
            </w:r>
            <w:r>
              <w:rPr>
                <w:w w:val="105"/>
                <w:sz w:val="21"/>
                <w:szCs w:val="21"/>
              </w:rPr>
              <w:t>Retype the new password in the entry fields.</w:t>
            </w:r>
          </w:p>
        </w:tc>
        <w:tc>
          <w:tcPr>
            <w:tcW w:w="3433" w:type="dxa"/>
            <w:tcBorders>
              <w:top w:val="single" w:sz="6" w:space="0" w:color="000000"/>
              <w:left w:val="single" w:sz="2"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189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498"/>
        </w:trPr>
        <w:tc>
          <w:tcPr>
            <w:tcW w:w="712" w:type="dxa"/>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65"/>
              <w:ind w:right="213"/>
              <w:jc w:val="right"/>
              <w:rPr>
                <w:w w:val="105"/>
                <w:sz w:val="21"/>
                <w:szCs w:val="21"/>
              </w:rPr>
            </w:pPr>
            <w:r>
              <w:rPr>
                <w:w w:val="105"/>
                <w:sz w:val="21"/>
                <w:szCs w:val="21"/>
              </w:rPr>
              <w:t>7.</w:t>
            </w:r>
          </w:p>
        </w:tc>
        <w:tc>
          <w:tcPr>
            <w:tcW w:w="3789" w:type="dxa"/>
            <w:tcBorders>
              <w:top w:val="single" w:sz="6" w:space="0" w:color="000000"/>
              <w:left w:val="single" w:sz="2" w:space="0" w:color="000000"/>
              <w:bottom w:val="single" w:sz="6" w:space="0" w:color="000000"/>
              <w:right w:val="single" w:sz="6" w:space="0" w:color="000000"/>
            </w:tcBorders>
          </w:tcPr>
          <w:p w:rsidR="00A8353F" w:rsidRDefault="0071444F">
            <w:pPr>
              <w:pStyle w:val="TableParagraph"/>
              <w:kinsoku w:val="0"/>
              <w:overflowPunct w:val="0"/>
              <w:spacing w:before="60"/>
              <w:ind w:left="95"/>
              <w:rPr>
                <w:w w:val="105"/>
                <w:sz w:val="21"/>
                <w:szCs w:val="21"/>
              </w:rPr>
            </w:pPr>
            <w:r>
              <w:rPr>
                <w:w w:val="105"/>
                <w:sz w:val="21"/>
                <w:szCs w:val="21"/>
              </w:rPr>
              <w:t xml:space="preserve">Click on the </w:t>
            </w:r>
            <w:r>
              <w:rPr>
                <w:b/>
                <w:bCs/>
                <w:w w:val="105"/>
                <w:sz w:val="21"/>
                <w:szCs w:val="21"/>
              </w:rPr>
              <w:t xml:space="preserve">Submit </w:t>
            </w:r>
            <w:r>
              <w:rPr>
                <w:w w:val="105"/>
                <w:sz w:val="21"/>
                <w:szCs w:val="21"/>
              </w:rPr>
              <w:t>button.</w:t>
            </w:r>
          </w:p>
          <w:p w:rsidR="00A8353F" w:rsidRDefault="00A8353F">
            <w:pPr>
              <w:pStyle w:val="TableParagraph"/>
              <w:kinsoku w:val="0"/>
              <w:overflowPunct w:val="0"/>
              <w:spacing w:before="6"/>
              <w:rPr>
                <w:b/>
                <w:bCs/>
                <w:sz w:val="19"/>
                <w:szCs w:val="19"/>
              </w:rPr>
            </w:pPr>
          </w:p>
          <w:p w:rsidR="00A8353F" w:rsidRDefault="0071444F">
            <w:pPr>
              <w:pStyle w:val="TableParagraph"/>
              <w:kinsoku w:val="0"/>
              <w:overflowPunct w:val="0"/>
              <w:spacing w:before="1" w:line="247" w:lineRule="auto"/>
              <w:ind w:left="100" w:right="-15" w:firstLine="4"/>
              <w:rPr>
                <w:w w:val="105"/>
                <w:sz w:val="21"/>
                <w:szCs w:val="21"/>
              </w:rPr>
            </w:pPr>
            <w:r>
              <w:rPr>
                <w:b/>
                <w:bCs/>
                <w:w w:val="105"/>
                <w:sz w:val="21"/>
                <w:szCs w:val="21"/>
                <w:u w:val="thick" w:color="000000"/>
              </w:rPr>
              <w:t>Note:</w:t>
            </w:r>
            <w:r>
              <w:rPr>
                <w:b/>
                <w:bCs/>
                <w:w w:val="105"/>
                <w:sz w:val="21"/>
                <w:szCs w:val="21"/>
              </w:rPr>
              <w:t xml:space="preserve"> </w:t>
            </w:r>
            <w:r>
              <w:rPr>
                <w:w w:val="105"/>
                <w:sz w:val="21"/>
                <w:szCs w:val="21"/>
              </w:rPr>
              <w:t xml:space="preserve">To clear the fields, click on the </w:t>
            </w:r>
            <w:r>
              <w:rPr>
                <w:b/>
                <w:bCs/>
                <w:w w:val="105"/>
                <w:sz w:val="21"/>
                <w:szCs w:val="21"/>
              </w:rPr>
              <w:t xml:space="preserve">Clear </w:t>
            </w:r>
            <w:r>
              <w:rPr>
                <w:w w:val="105"/>
                <w:sz w:val="21"/>
                <w:szCs w:val="21"/>
              </w:rPr>
              <w:t xml:space="preserve">button. To cancel the request, click on the </w:t>
            </w:r>
            <w:r>
              <w:rPr>
                <w:b/>
                <w:bCs/>
                <w:w w:val="105"/>
                <w:sz w:val="21"/>
                <w:szCs w:val="21"/>
              </w:rPr>
              <w:t xml:space="preserve">Cancel </w:t>
            </w:r>
            <w:r>
              <w:rPr>
                <w:w w:val="105"/>
                <w:sz w:val="21"/>
                <w:szCs w:val="21"/>
              </w:rPr>
              <w:t>button.</w:t>
            </w:r>
          </w:p>
        </w:tc>
        <w:tc>
          <w:tcPr>
            <w:tcW w:w="3433" w:type="dxa"/>
            <w:tcBorders>
              <w:top w:val="single" w:sz="6" w:space="0" w:color="000000"/>
              <w:left w:val="single" w:sz="6" w:space="0" w:color="000000"/>
              <w:bottom w:val="single" w:sz="6" w:space="0" w:color="000000"/>
              <w:right w:val="single" w:sz="6" w:space="0" w:color="000000"/>
            </w:tcBorders>
          </w:tcPr>
          <w:p w:rsidR="00A8353F" w:rsidRDefault="0071444F">
            <w:pPr>
              <w:pStyle w:val="TableParagraph"/>
              <w:kinsoku w:val="0"/>
              <w:overflowPunct w:val="0"/>
              <w:spacing w:before="51" w:line="256" w:lineRule="auto"/>
              <w:ind w:left="83" w:right="108" w:hanging="1"/>
              <w:rPr>
                <w:i/>
                <w:iCs/>
                <w:w w:val="105"/>
                <w:sz w:val="21"/>
                <w:szCs w:val="21"/>
              </w:rPr>
            </w:pPr>
            <w:r>
              <w:rPr>
                <w:i/>
                <w:iCs/>
                <w:w w:val="105"/>
                <w:sz w:val="21"/>
                <w:szCs w:val="21"/>
              </w:rPr>
              <w:t>The page displays the message: you have successfully updated your password.</w:t>
            </w:r>
          </w:p>
        </w:tc>
        <w:tc>
          <w:tcPr>
            <w:tcW w:w="189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6" w:space="0" w:color="000000"/>
              <w:left w:val="single" w:sz="6" w:space="0" w:color="000000"/>
              <w:bottom w:val="single" w:sz="2" w:space="0" w:color="000000"/>
              <w:right w:val="single" w:sz="6" w:space="0" w:color="000000"/>
            </w:tcBorders>
          </w:tcPr>
          <w:p w:rsidR="00A8353F" w:rsidRDefault="00A8353F">
            <w:pPr>
              <w:pStyle w:val="TableParagraph"/>
              <w:kinsoku w:val="0"/>
              <w:overflowPunct w:val="0"/>
              <w:rPr>
                <w:sz w:val="20"/>
                <w:szCs w:val="20"/>
              </w:rPr>
            </w:pPr>
          </w:p>
        </w:tc>
        <w:tc>
          <w:tcPr>
            <w:tcW w:w="630" w:type="dxa"/>
            <w:tcBorders>
              <w:top w:val="single" w:sz="6" w:space="0" w:color="000000"/>
              <w:left w:val="single" w:sz="6" w:space="0" w:color="000000"/>
              <w:bottom w:val="single" w:sz="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97"/>
        </w:trPr>
        <w:tc>
          <w:tcPr>
            <w:tcW w:w="712" w:type="dxa"/>
            <w:tcBorders>
              <w:top w:val="single" w:sz="6"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83"/>
              <w:ind w:right="195"/>
              <w:jc w:val="right"/>
              <w:rPr>
                <w:rFonts w:ascii="Courier New" w:hAnsi="Courier New" w:cs="Courier New"/>
                <w:w w:val="70"/>
                <w:sz w:val="22"/>
                <w:szCs w:val="22"/>
              </w:rPr>
            </w:pPr>
            <w:r>
              <w:rPr>
                <w:rFonts w:ascii="Courier New" w:hAnsi="Courier New" w:cs="Courier New"/>
                <w:w w:val="70"/>
                <w:sz w:val="22"/>
                <w:szCs w:val="22"/>
              </w:rPr>
              <w:t>8.</w:t>
            </w:r>
          </w:p>
        </w:tc>
        <w:tc>
          <w:tcPr>
            <w:tcW w:w="3789" w:type="dxa"/>
            <w:tcBorders>
              <w:top w:val="single" w:sz="6" w:space="0" w:color="000000"/>
              <w:left w:val="single" w:sz="2" w:space="0" w:color="000000"/>
              <w:bottom w:val="single" w:sz="6" w:space="0" w:color="000000"/>
              <w:right w:val="single" w:sz="2" w:space="0" w:color="000000"/>
            </w:tcBorders>
          </w:tcPr>
          <w:p w:rsidR="00A8353F" w:rsidRDefault="0071444F">
            <w:pPr>
              <w:pStyle w:val="TableParagraph"/>
              <w:kinsoku w:val="0"/>
              <w:overflowPunct w:val="0"/>
              <w:spacing w:before="60"/>
              <w:ind w:left="99"/>
              <w:rPr>
                <w:w w:val="105"/>
                <w:sz w:val="21"/>
                <w:szCs w:val="21"/>
              </w:rPr>
            </w:pPr>
            <w:r>
              <w:rPr>
                <w:w w:val="105"/>
                <w:sz w:val="21"/>
                <w:szCs w:val="21"/>
              </w:rPr>
              <w:t xml:space="preserve">Click on the </w:t>
            </w:r>
            <w:r>
              <w:rPr>
                <w:b/>
                <w:bCs/>
                <w:w w:val="105"/>
                <w:sz w:val="21"/>
                <w:szCs w:val="21"/>
              </w:rPr>
              <w:t xml:space="preserve">Log Out </w:t>
            </w:r>
            <w:r>
              <w:rPr>
                <w:w w:val="105"/>
                <w:sz w:val="21"/>
                <w:szCs w:val="21"/>
              </w:rPr>
              <w:t>navigation button.</w:t>
            </w:r>
          </w:p>
        </w:tc>
        <w:tc>
          <w:tcPr>
            <w:tcW w:w="3433" w:type="dxa"/>
            <w:tcBorders>
              <w:top w:val="single" w:sz="6" w:space="0" w:color="000000"/>
              <w:left w:val="single" w:sz="2" w:space="0" w:color="000000"/>
              <w:bottom w:val="single" w:sz="6" w:space="0" w:color="000000"/>
              <w:right w:val="single" w:sz="6" w:space="0" w:color="000000"/>
            </w:tcBorders>
          </w:tcPr>
          <w:p w:rsidR="00A8353F" w:rsidRDefault="0071444F">
            <w:pPr>
              <w:pStyle w:val="TableParagraph"/>
              <w:kinsoku w:val="0"/>
              <w:overflowPunct w:val="0"/>
              <w:spacing w:before="51" w:line="247" w:lineRule="auto"/>
              <w:ind w:left="93" w:hanging="1"/>
              <w:rPr>
                <w:i/>
                <w:iCs/>
                <w:w w:val="105"/>
                <w:sz w:val="21"/>
                <w:szCs w:val="21"/>
              </w:rPr>
            </w:pPr>
            <w:r>
              <w:rPr>
                <w:i/>
                <w:iCs/>
                <w:w w:val="105"/>
                <w:sz w:val="21"/>
                <w:szCs w:val="21"/>
              </w:rPr>
              <w:t>The Welcome to WLSP FSER page displays.</w:t>
            </w:r>
          </w:p>
        </w:tc>
        <w:tc>
          <w:tcPr>
            <w:tcW w:w="1895" w:type="dxa"/>
            <w:tcBorders>
              <w:top w:val="single" w:sz="6"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5" w:type="dxa"/>
            <w:tcBorders>
              <w:top w:val="single" w:sz="2" w:space="0" w:color="000000"/>
              <w:left w:val="single" w:sz="6" w:space="0" w:color="000000"/>
              <w:bottom w:val="single" w:sz="2" w:space="0" w:color="000000"/>
              <w:right w:val="single" w:sz="6" w:space="0" w:color="000000"/>
            </w:tcBorders>
          </w:tcPr>
          <w:p w:rsidR="00A8353F" w:rsidRDefault="00A8353F">
            <w:pPr>
              <w:pStyle w:val="TableParagraph"/>
              <w:kinsoku w:val="0"/>
              <w:overflowPunct w:val="0"/>
              <w:rPr>
                <w:sz w:val="20"/>
                <w:szCs w:val="20"/>
              </w:rPr>
            </w:pPr>
          </w:p>
        </w:tc>
        <w:tc>
          <w:tcPr>
            <w:tcW w:w="630" w:type="dxa"/>
            <w:tcBorders>
              <w:top w:val="single" w:sz="2"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bl>
    <w:p w:rsidR="00A8353F" w:rsidRDefault="00A8353F">
      <w:pPr>
        <w:rPr>
          <w:b/>
          <w:bCs/>
          <w:sz w:val="19"/>
          <w:szCs w:val="19"/>
        </w:rPr>
        <w:sectPr w:rsidR="00A8353F">
          <w:pgSz w:w="12240" w:h="15840"/>
          <w:pgMar w:top="1400" w:right="240" w:bottom="940" w:left="520" w:header="0" w:footer="614" w:gutter="0"/>
          <w:cols w:space="720"/>
          <w:noEndnote/>
        </w:sectPr>
      </w:pPr>
    </w:p>
    <w:tbl>
      <w:tblPr>
        <w:tblW w:w="0" w:type="auto"/>
        <w:tblInd w:w="212" w:type="dxa"/>
        <w:tblLayout w:type="fixed"/>
        <w:tblCellMar>
          <w:left w:w="0" w:type="dxa"/>
          <w:right w:w="0" w:type="dxa"/>
        </w:tblCellMar>
        <w:tblLook w:val="0000" w:firstRow="0" w:lastRow="0" w:firstColumn="0" w:lastColumn="0" w:noHBand="0" w:noVBand="0"/>
      </w:tblPr>
      <w:tblGrid>
        <w:gridCol w:w="716"/>
        <w:gridCol w:w="3778"/>
        <w:gridCol w:w="3427"/>
        <w:gridCol w:w="1893"/>
        <w:gridCol w:w="629"/>
        <w:gridCol w:w="634"/>
      </w:tblGrid>
      <w:tr w:rsidR="00A8353F">
        <w:trPr>
          <w:trHeight w:val="460"/>
        </w:trPr>
        <w:tc>
          <w:tcPr>
            <w:tcW w:w="11077"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133"/>
              <w:ind w:left="39"/>
              <w:rPr>
                <w:b/>
                <w:bCs/>
                <w:w w:val="105"/>
                <w:sz w:val="21"/>
                <w:szCs w:val="21"/>
              </w:rPr>
            </w:pPr>
            <w:r>
              <w:rPr>
                <w:b/>
                <w:bCs/>
                <w:w w:val="105"/>
                <w:sz w:val="21"/>
                <w:szCs w:val="21"/>
              </w:rPr>
              <w:t>Changing Your Security Question/Answer</w:t>
            </w:r>
          </w:p>
        </w:tc>
      </w:tr>
      <w:tr w:rsidR="00A8353F">
        <w:trPr>
          <w:trHeight w:val="991"/>
        </w:trPr>
        <w:tc>
          <w:tcPr>
            <w:tcW w:w="716"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75"/>
              <w:ind w:left="84"/>
              <w:rPr>
                <w:b/>
                <w:bCs/>
                <w:w w:val="105"/>
                <w:sz w:val="21"/>
                <w:szCs w:val="21"/>
              </w:rPr>
            </w:pPr>
            <w:r>
              <w:rPr>
                <w:b/>
                <w:bCs/>
                <w:w w:val="105"/>
                <w:sz w:val="21"/>
                <w:szCs w:val="21"/>
              </w:rPr>
              <w:t>STEP</w:t>
            </w:r>
          </w:p>
          <w:p w:rsidR="00A8353F" w:rsidRDefault="00A8353F">
            <w:pPr>
              <w:pStyle w:val="TableParagraph"/>
              <w:kinsoku w:val="0"/>
              <w:overflowPunct w:val="0"/>
              <w:spacing w:before="3"/>
              <w:rPr>
                <w:b/>
                <w:bCs/>
                <w:sz w:val="18"/>
                <w:szCs w:val="18"/>
              </w:rPr>
            </w:pPr>
          </w:p>
          <w:p w:rsidR="00A8353F" w:rsidRDefault="0071444F">
            <w:pPr>
              <w:pStyle w:val="TableParagraph"/>
              <w:kinsoku w:val="0"/>
              <w:overflowPunct w:val="0"/>
              <w:ind w:left="169"/>
              <w:rPr>
                <w:b/>
                <w:bCs/>
                <w:w w:val="105"/>
                <w:sz w:val="21"/>
                <w:szCs w:val="21"/>
              </w:rPr>
            </w:pPr>
            <w:r>
              <w:rPr>
                <w:b/>
                <w:bCs/>
                <w:w w:val="105"/>
                <w:sz w:val="21"/>
                <w:szCs w:val="21"/>
              </w:rPr>
              <w:t>NO.</w:t>
            </w:r>
          </w:p>
        </w:tc>
        <w:tc>
          <w:tcPr>
            <w:tcW w:w="3778"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5"/>
              <w:ind w:left="1416" w:right="1379"/>
              <w:jc w:val="center"/>
              <w:rPr>
                <w:b/>
                <w:bCs/>
                <w:w w:val="105"/>
                <w:sz w:val="21"/>
                <w:szCs w:val="21"/>
              </w:rPr>
            </w:pPr>
            <w:r>
              <w:rPr>
                <w:b/>
                <w:bCs/>
                <w:w w:val="105"/>
                <w:sz w:val="21"/>
                <w:szCs w:val="21"/>
              </w:rPr>
              <w:t>ACTION</w:t>
            </w:r>
          </w:p>
        </w:tc>
        <w:tc>
          <w:tcPr>
            <w:tcW w:w="3427"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6"/>
              <w:ind w:left="1303" w:right="1263"/>
              <w:jc w:val="center"/>
              <w:rPr>
                <w:b/>
                <w:bCs/>
                <w:w w:val="105"/>
                <w:sz w:val="21"/>
                <w:szCs w:val="21"/>
              </w:rPr>
            </w:pPr>
            <w:r>
              <w:rPr>
                <w:b/>
                <w:bCs/>
                <w:w w:val="105"/>
                <w:sz w:val="21"/>
                <w:szCs w:val="21"/>
              </w:rPr>
              <w:t>EVENT</w:t>
            </w:r>
          </w:p>
        </w:tc>
        <w:tc>
          <w:tcPr>
            <w:tcW w:w="1893"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6"/>
              <w:ind w:left="300"/>
              <w:rPr>
                <w:b/>
                <w:bCs/>
                <w:w w:val="105"/>
                <w:sz w:val="21"/>
                <w:szCs w:val="21"/>
              </w:rPr>
            </w:pPr>
            <w:r>
              <w:rPr>
                <w:b/>
                <w:bCs/>
                <w:w w:val="105"/>
                <w:sz w:val="21"/>
                <w:szCs w:val="21"/>
              </w:rPr>
              <w:t>COMMENTS</w:t>
            </w:r>
          </w:p>
        </w:tc>
        <w:tc>
          <w:tcPr>
            <w:tcW w:w="629"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0"/>
              <w:ind w:left="50"/>
              <w:rPr>
                <w:b/>
                <w:bCs/>
                <w:w w:val="105"/>
                <w:sz w:val="21"/>
                <w:szCs w:val="21"/>
              </w:rPr>
            </w:pPr>
            <w:r>
              <w:rPr>
                <w:b/>
                <w:bCs/>
                <w:w w:val="105"/>
                <w:sz w:val="21"/>
                <w:szCs w:val="21"/>
              </w:rPr>
              <w:t>PASS</w:t>
            </w:r>
          </w:p>
        </w:tc>
        <w:tc>
          <w:tcPr>
            <w:tcW w:w="634"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6"/>
              <w:ind w:left="56"/>
              <w:rPr>
                <w:b/>
                <w:bCs/>
                <w:w w:val="105"/>
                <w:sz w:val="21"/>
                <w:szCs w:val="21"/>
              </w:rPr>
            </w:pPr>
            <w:r>
              <w:rPr>
                <w:b/>
                <w:bCs/>
                <w:w w:val="105"/>
                <w:sz w:val="21"/>
                <w:szCs w:val="21"/>
              </w:rPr>
              <w:t>FAIL</w:t>
            </w:r>
          </w:p>
        </w:tc>
      </w:tr>
      <w:tr w:rsidR="00A8353F">
        <w:trPr>
          <w:trHeight w:val="522"/>
        </w:trPr>
        <w:tc>
          <w:tcPr>
            <w:tcW w:w="11077" w:type="dxa"/>
            <w:gridSpan w:val="6"/>
            <w:tcBorders>
              <w:top w:val="single" w:sz="12"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34"/>
              <w:ind w:left="57"/>
              <w:rPr>
                <w:i/>
                <w:iCs/>
                <w:w w:val="105"/>
                <w:sz w:val="21"/>
                <w:szCs w:val="21"/>
              </w:rPr>
            </w:pPr>
            <w:r>
              <w:rPr>
                <w:i/>
                <w:iCs/>
                <w:w w:val="105"/>
                <w:sz w:val="21"/>
                <w:szCs w:val="21"/>
              </w:rPr>
              <w:t>Follow the steps below to change your security question/answer when you already have a FSER account.</w:t>
            </w:r>
          </w:p>
        </w:tc>
      </w:tr>
      <w:tr w:rsidR="00A8353F">
        <w:trPr>
          <w:trHeight w:val="1301"/>
        </w:trPr>
        <w:tc>
          <w:tcPr>
            <w:tcW w:w="716" w:type="dxa"/>
            <w:tcBorders>
              <w:top w:val="single" w:sz="12" w:space="0" w:color="000000"/>
              <w:left w:val="single" w:sz="12" w:space="0" w:color="000000"/>
              <w:bottom w:val="single" w:sz="12" w:space="0" w:color="000000"/>
              <w:right w:val="single" w:sz="6" w:space="0" w:color="000000"/>
            </w:tcBorders>
          </w:tcPr>
          <w:p w:rsidR="00A8353F" w:rsidRDefault="0071444F">
            <w:pPr>
              <w:pStyle w:val="TableParagraph"/>
              <w:kinsoku w:val="0"/>
              <w:overflowPunct w:val="0"/>
              <w:spacing w:before="67"/>
              <w:ind w:right="233"/>
              <w:jc w:val="right"/>
              <w:rPr>
                <w:w w:val="105"/>
                <w:sz w:val="21"/>
                <w:szCs w:val="21"/>
              </w:rPr>
            </w:pPr>
            <w:r>
              <w:rPr>
                <w:w w:val="105"/>
                <w:sz w:val="21"/>
                <w:szCs w:val="21"/>
              </w:rPr>
              <w:t>1.</w:t>
            </w:r>
          </w:p>
        </w:tc>
        <w:tc>
          <w:tcPr>
            <w:tcW w:w="3778"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63" w:line="252" w:lineRule="auto"/>
              <w:ind w:left="61"/>
              <w:rPr>
                <w:sz w:val="21"/>
                <w:szCs w:val="21"/>
              </w:rPr>
            </w:pPr>
            <w:r>
              <w:rPr>
                <w:w w:val="105"/>
                <w:sz w:val="21"/>
                <w:szCs w:val="21"/>
              </w:rPr>
              <w:t xml:space="preserve">Connect to the WLSP FSER Tool portal from the NGGN network via a web browser. </w:t>
            </w:r>
            <w:r>
              <w:rPr>
                <w:sz w:val="21"/>
                <w:szCs w:val="21"/>
              </w:rPr>
              <w:t>httg://v,lsgfser.is.northrnpgrumman.com/</w:t>
            </w:r>
          </w:p>
        </w:tc>
        <w:tc>
          <w:tcPr>
            <w:tcW w:w="3427"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58" w:line="256" w:lineRule="auto"/>
              <w:ind w:left="80" w:hanging="16"/>
              <w:rPr>
                <w:i/>
                <w:iCs/>
                <w:w w:val="105"/>
                <w:sz w:val="21"/>
                <w:szCs w:val="21"/>
              </w:rPr>
            </w:pPr>
            <w:r>
              <w:rPr>
                <w:i/>
                <w:iCs/>
                <w:w w:val="105"/>
                <w:sz w:val="21"/>
                <w:szCs w:val="21"/>
              </w:rPr>
              <w:t>The welcome page for the WLSP FSER tool displays in the browser</w:t>
            </w:r>
          </w:p>
        </w:tc>
        <w:tc>
          <w:tcPr>
            <w:tcW w:w="1893"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29"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86"/>
        </w:trPr>
        <w:tc>
          <w:tcPr>
            <w:tcW w:w="716" w:type="dxa"/>
            <w:tcBorders>
              <w:top w:val="single" w:sz="12" w:space="0" w:color="000000"/>
              <w:left w:val="single" w:sz="12" w:space="0" w:color="000000"/>
              <w:bottom w:val="single" w:sz="12" w:space="0" w:color="000000"/>
              <w:right w:val="single" w:sz="6" w:space="0" w:color="000000"/>
            </w:tcBorders>
          </w:tcPr>
          <w:p w:rsidR="00A8353F" w:rsidRDefault="0071444F">
            <w:pPr>
              <w:pStyle w:val="TableParagraph"/>
              <w:kinsoku w:val="0"/>
              <w:overflowPunct w:val="0"/>
              <w:spacing w:before="67"/>
              <w:ind w:right="236"/>
              <w:jc w:val="right"/>
              <w:rPr>
                <w:w w:val="105"/>
                <w:sz w:val="21"/>
                <w:szCs w:val="21"/>
              </w:rPr>
            </w:pPr>
            <w:r>
              <w:rPr>
                <w:w w:val="105"/>
                <w:sz w:val="21"/>
                <w:szCs w:val="21"/>
              </w:rPr>
              <w:t>2.</w:t>
            </w:r>
          </w:p>
        </w:tc>
        <w:tc>
          <w:tcPr>
            <w:tcW w:w="3778"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58"/>
              <w:ind w:left="60"/>
              <w:rPr>
                <w:w w:val="105"/>
                <w:sz w:val="21"/>
                <w:szCs w:val="21"/>
              </w:rPr>
            </w:pPr>
            <w:r>
              <w:rPr>
                <w:w w:val="105"/>
                <w:sz w:val="21"/>
                <w:szCs w:val="21"/>
              </w:rPr>
              <w:t>Enter a Usemame and Password in the</w:t>
            </w:r>
          </w:p>
          <w:p w:rsidR="00A8353F" w:rsidRDefault="0071444F">
            <w:pPr>
              <w:pStyle w:val="TableParagraph"/>
              <w:kinsoku w:val="0"/>
              <w:overflowPunct w:val="0"/>
              <w:spacing w:before="13"/>
              <w:ind w:left="71"/>
              <w:rPr>
                <w:sz w:val="21"/>
                <w:szCs w:val="21"/>
              </w:rPr>
            </w:pPr>
            <w:r>
              <w:rPr>
                <w:i/>
                <w:iCs/>
                <w:sz w:val="21"/>
                <w:szCs w:val="21"/>
              </w:rPr>
              <w:t xml:space="preserve">Log In </w:t>
            </w:r>
            <w:r>
              <w:rPr>
                <w:sz w:val="21"/>
                <w:szCs w:val="21"/>
              </w:rPr>
              <w:t>menu.</w:t>
            </w:r>
          </w:p>
        </w:tc>
        <w:tc>
          <w:tcPr>
            <w:tcW w:w="3427"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58"/>
              <w:ind w:left="72"/>
              <w:rPr>
                <w:i/>
                <w:iCs/>
                <w:w w:val="105"/>
                <w:sz w:val="21"/>
                <w:szCs w:val="21"/>
              </w:rPr>
            </w:pPr>
            <w:r>
              <w:rPr>
                <w:i/>
                <w:iCs/>
                <w:w w:val="105"/>
                <w:sz w:val="21"/>
                <w:szCs w:val="21"/>
              </w:rPr>
              <w:t>Login credentials are entered.</w:t>
            </w:r>
          </w:p>
        </w:tc>
        <w:tc>
          <w:tcPr>
            <w:tcW w:w="1893"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29"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546"/>
        </w:trPr>
        <w:tc>
          <w:tcPr>
            <w:tcW w:w="716" w:type="dxa"/>
            <w:tcBorders>
              <w:top w:val="single" w:sz="12" w:space="0" w:color="000000"/>
              <w:left w:val="single" w:sz="12" w:space="0" w:color="000000"/>
              <w:bottom w:val="single" w:sz="12" w:space="0" w:color="000000"/>
              <w:right w:val="single" w:sz="6" w:space="0" w:color="000000"/>
            </w:tcBorders>
          </w:tcPr>
          <w:p w:rsidR="00A8353F" w:rsidRDefault="0071444F">
            <w:pPr>
              <w:pStyle w:val="TableParagraph"/>
              <w:kinsoku w:val="0"/>
              <w:overflowPunct w:val="0"/>
              <w:spacing w:before="67"/>
              <w:ind w:right="231"/>
              <w:jc w:val="right"/>
              <w:rPr>
                <w:w w:val="105"/>
                <w:sz w:val="21"/>
                <w:szCs w:val="21"/>
              </w:rPr>
            </w:pPr>
            <w:r>
              <w:rPr>
                <w:w w:val="105"/>
                <w:sz w:val="21"/>
                <w:szCs w:val="21"/>
              </w:rPr>
              <w:t>3.</w:t>
            </w:r>
          </w:p>
        </w:tc>
        <w:tc>
          <w:tcPr>
            <w:tcW w:w="3778"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63"/>
              <w:ind w:left="66"/>
              <w:rPr>
                <w:w w:val="105"/>
                <w:sz w:val="21"/>
                <w:szCs w:val="21"/>
              </w:rPr>
            </w:pPr>
            <w:r>
              <w:rPr>
                <w:w w:val="105"/>
                <w:sz w:val="21"/>
                <w:szCs w:val="21"/>
              </w:rPr>
              <w:t xml:space="preserve">Click on the </w:t>
            </w:r>
            <w:r>
              <w:rPr>
                <w:b/>
                <w:bCs/>
                <w:w w:val="105"/>
                <w:sz w:val="21"/>
                <w:szCs w:val="21"/>
              </w:rPr>
              <w:t xml:space="preserve">Log In </w:t>
            </w:r>
            <w:r>
              <w:rPr>
                <w:w w:val="105"/>
                <w:sz w:val="21"/>
                <w:szCs w:val="21"/>
              </w:rPr>
              <w:t>button.</w:t>
            </w:r>
          </w:p>
        </w:tc>
        <w:tc>
          <w:tcPr>
            <w:tcW w:w="3427"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58"/>
              <w:ind w:left="64"/>
              <w:rPr>
                <w:i/>
                <w:iCs/>
                <w:w w:val="105"/>
                <w:sz w:val="21"/>
                <w:szCs w:val="21"/>
              </w:rPr>
            </w:pPr>
            <w:r>
              <w:rPr>
                <w:i/>
                <w:iCs/>
                <w:w w:val="105"/>
                <w:sz w:val="21"/>
                <w:szCs w:val="21"/>
              </w:rPr>
              <w:t>WLSP FSER home page displays</w:t>
            </w:r>
          </w:p>
        </w:tc>
        <w:tc>
          <w:tcPr>
            <w:tcW w:w="1893"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29"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91"/>
        </w:trPr>
        <w:tc>
          <w:tcPr>
            <w:tcW w:w="716" w:type="dxa"/>
            <w:tcBorders>
              <w:top w:val="single" w:sz="12" w:space="0" w:color="000000"/>
              <w:left w:val="single" w:sz="12" w:space="0" w:color="000000"/>
              <w:bottom w:val="single" w:sz="12" w:space="0" w:color="000000"/>
              <w:right w:val="single" w:sz="6" w:space="0" w:color="000000"/>
            </w:tcBorders>
          </w:tcPr>
          <w:p w:rsidR="00A8353F" w:rsidRDefault="0071444F">
            <w:pPr>
              <w:pStyle w:val="TableParagraph"/>
              <w:kinsoku w:val="0"/>
              <w:overflowPunct w:val="0"/>
              <w:spacing w:before="67"/>
              <w:ind w:right="231"/>
              <w:jc w:val="right"/>
              <w:rPr>
                <w:w w:val="105"/>
                <w:sz w:val="21"/>
                <w:szCs w:val="21"/>
              </w:rPr>
            </w:pPr>
            <w:r>
              <w:rPr>
                <w:w w:val="105"/>
                <w:sz w:val="21"/>
                <w:szCs w:val="21"/>
              </w:rPr>
              <w:t>4.</w:t>
            </w:r>
          </w:p>
        </w:tc>
        <w:tc>
          <w:tcPr>
            <w:tcW w:w="3778"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63" w:line="256" w:lineRule="auto"/>
              <w:ind w:left="70" w:hanging="4"/>
              <w:rPr>
                <w:w w:val="105"/>
                <w:sz w:val="21"/>
                <w:szCs w:val="21"/>
              </w:rPr>
            </w:pPr>
            <w:r>
              <w:rPr>
                <w:w w:val="105"/>
                <w:sz w:val="21"/>
                <w:szCs w:val="21"/>
              </w:rPr>
              <w:t xml:space="preserve">Click on the </w:t>
            </w:r>
            <w:r>
              <w:rPr>
                <w:b/>
                <w:bCs/>
                <w:w w:val="105"/>
                <w:sz w:val="21"/>
                <w:szCs w:val="21"/>
              </w:rPr>
              <w:t xml:space="preserve">Administration </w:t>
            </w:r>
            <w:r>
              <w:rPr>
                <w:w w:val="105"/>
                <w:sz w:val="21"/>
                <w:szCs w:val="21"/>
              </w:rPr>
              <w:t>navigation button.</w:t>
            </w:r>
          </w:p>
        </w:tc>
        <w:tc>
          <w:tcPr>
            <w:tcW w:w="3427"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58" w:line="256" w:lineRule="auto"/>
              <w:ind w:left="71" w:hanging="1"/>
              <w:rPr>
                <w:i/>
                <w:iCs/>
                <w:w w:val="105"/>
                <w:sz w:val="21"/>
                <w:szCs w:val="21"/>
              </w:rPr>
            </w:pPr>
            <w:r>
              <w:rPr>
                <w:i/>
                <w:iCs/>
                <w:w w:val="105"/>
                <w:sz w:val="21"/>
                <w:szCs w:val="21"/>
              </w:rPr>
              <w:t>The Administration home page displays</w:t>
            </w:r>
          </w:p>
        </w:tc>
        <w:tc>
          <w:tcPr>
            <w:tcW w:w="1893"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29"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77"/>
        </w:trPr>
        <w:tc>
          <w:tcPr>
            <w:tcW w:w="716" w:type="dxa"/>
            <w:tcBorders>
              <w:top w:val="single" w:sz="12" w:space="0" w:color="000000"/>
              <w:left w:val="single" w:sz="12" w:space="0" w:color="000000"/>
              <w:bottom w:val="single" w:sz="12" w:space="0" w:color="000000"/>
              <w:right w:val="single" w:sz="6" w:space="0" w:color="000000"/>
            </w:tcBorders>
          </w:tcPr>
          <w:p w:rsidR="00A8353F" w:rsidRDefault="0071444F">
            <w:pPr>
              <w:pStyle w:val="TableParagraph"/>
              <w:kinsoku w:val="0"/>
              <w:overflowPunct w:val="0"/>
              <w:spacing w:before="58"/>
              <w:ind w:right="225"/>
              <w:jc w:val="right"/>
              <w:rPr>
                <w:w w:val="110"/>
                <w:sz w:val="21"/>
                <w:szCs w:val="21"/>
              </w:rPr>
            </w:pPr>
            <w:r>
              <w:rPr>
                <w:w w:val="110"/>
                <w:sz w:val="21"/>
                <w:szCs w:val="21"/>
              </w:rPr>
              <w:t>5.</w:t>
            </w:r>
          </w:p>
        </w:tc>
        <w:tc>
          <w:tcPr>
            <w:tcW w:w="3778"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53" w:line="252" w:lineRule="auto"/>
              <w:ind w:left="69" w:right="248" w:firstLine="2"/>
              <w:rPr>
                <w:b/>
                <w:bCs/>
                <w:w w:val="105"/>
                <w:sz w:val="21"/>
                <w:szCs w:val="21"/>
              </w:rPr>
            </w:pPr>
            <w:r>
              <w:rPr>
                <w:w w:val="105"/>
                <w:sz w:val="21"/>
                <w:szCs w:val="21"/>
              </w:rPr>
              <w:t xml:space="preserve">Click on the </w:t>
            </w:r>
            <w:r>
              <w:rPr>
                <w:i/>
                <w:iCs/>
                <w:w w:val="105"/>
                <w:sz w:val="21"/>
                <w:szCs w:val="21"/>
              </w:rPr>
              <w:t xml:space="preserve">Change Your Security Question/Answer </w:t>
            </w:r>
            <w:r>
              <w:rPr>
                <w:b/>
                <w:bCs/>
                <w:w w:val="105"/>
                <w:sz w:val="21"/>
                <w:szCs w:val="21"/>
              </w:rPr>
              <w:t>link.</w:t>
            </w:r>
          </w:p>
        </w:tc>
        <w:tc>
          <w:tcPr>
            <w:tcW w:w="3427"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53" w:line="247" w:lineRule="auto"/>
              <w:ind w:left="74" w:right="482"/>
              <w:rPr>
                <w:i/>
                <w:iCs/>
                <w:w w:val="105"/>
                <w:sz w:val="21"/>
                <w:szCs w:val="21"/>
              </w:rPr>
            </w:pPr>
            <w:r>
              <w:rPr>
                <w:i/>
                <w:iCs/>
                <w:w w:val="105"/>
                <w:sz w:val="21"/>
                <w:szCs w:val="21"/>
              </w:rPr>
              <w:t>The Change Your Security Question/Answer page displays.</w:t>
            </w:r>
          </w:p>
        </w:tc>
        <w:tc>
          <w:tcPr>
            <w:tcW w:w="1893"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29"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546"/>
        </w:trPr>
        <w:tc>
          <w:tcPr>
            <w:tcW w:w="716" w:type="dxa"/>
            <w:tcBorders>
              <w:top w:val="single" w:sz="12" w:space="0" w:color="000000"/>
              <w:left w:val="single" w:sz="12" w:space="0" w:color="000000"/>
              <w:bottom w:val="single" w:sz="12" w:space="0" w:color="000000"/>
              <w:right w:val="single" w:sz="6" w:space="0" w:color="000000"/>
            </w:tcBorders>
          </w:tcPr>
          <w:p w:rsidR="00A8353F" w:rsidRDefault="0071444F">
            <w:pPr>
              <w:pStyle w:val="TableParagraph"/>
              <w:kinsoku w:val="0"/>
              <w:overflowPunct w:val="0"/>
              <w:spacing w:before="63"/>
              <w:ind w:right="225"/>
              <w:jc w:val="right"/>
              <w:rPr>
                <w:w w:val="105"/>
                <w:sz w:val="22"/>
                <w:szCs w:val="22"/>
              </w:rPr>
            </w:pPr>
            <w:r>
              <w:rPr>
                <w:w w:val="105"/>
                <w:sz w:val="22"/>
                <w:szCs w:val="22"/>
              </w:rPr>
              <w:t>6.</w:t>
            </w:r>
          </w:p>
        </w:tc>
        <w:tc>
          <w:tcPr>
            <w:tcW w:w="3778"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67"/>
              <w:ind w:left="65"/>
              <w:rPr>
                <w:w w:val="105"/>
                <w:sz w:val="21"/>
                <w:szCs w:val="21"/>
              </w:rPr>
            </w:pPr>
            <w:r>
              <w:rPr>
                <w:w w:val="105"/>
                <w:sz w:val="21"/>
                <w:szCs w:val="21"/>
              </w:rPr>
              <w:t>Enter a security question and answer.</w:t>
            </w:r>
          </w:p>
        </w:tc>
        <w:tc>
          <w:tcPr>
            <w:tcW w:w="3427"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1893"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29"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041"/>
        </w:trPr>
        <w:tc>
          <w:tcPr>
            <w:tcW w:w="716" w:type="dxa"/>
            <w:tcBorders>
              <w:top w:val="single" w:sz="12" w:space="0" w:color="000000"/>
              <w:left w:val="single" w:sz="12" w:space="0" w:color="000000"/>
              <w:bottom w:val="single" w:sz="12" w:space="0" w:color="000000"/>
              <w:right w:val="single" w:sz="6" w:space="0" w:color="000000"/>
            </w:tcBorders>
          </w:tcPr>
          <w:p w:rsidR="00A8353F" w:rsidRDefault="0071444F">
            <w:pPr>
              <w:pStyle w:val="TableParagraph"/>
              <w:kinsoku w:val="0"/>
              <w:overflowPunct w:val="0"/>
              <w:spacing w:before="77"/>
              <w:ind w:right="237"/>
              <w:jc w:val="right"/>
              <w:rPr>
                <w:sz w:val="21"/>
                <w:szCs w:val="21"/>
              </w:rPr>
            </w:pPr>
            <w:r>
              <w:rPr>
                <w:sz w:val="21"/>
                <w:szCs w:val="21"/>
              </w:rPr>
              <w:t>7.</w:t>
            </w:r>
          </w:p>
        </w:tc>
        <w:tc>
          <w:tcPr>
            <w:tcW w:w="3778" w:type="dxa"/>
            <w:tcBorders>
              <w:top w:val="single" w:sz="12" w:space="0" w:color="000000"/>
              <w:left w:val="single" w:sz="6" w:space="0" w:color="000000"/>
              <w:bottom w:val="single" w:sz="12" w:space="0" w:color="000000"/>
              <w:right w:val="single" w:sz="2" w:space="0" w:color="000000"/>
            </w:tcBorders>
          </w:tcPr>
          <w:p w:rsidR="00A8353F" w:rsidRDefault="0071444F">
            <w:pPr>
              <w:pStyle w:val="TableParagraph"/>
              <w:kinsoku w:val="0"/>
              <w:overflowPunct w:val="0"/>
              <w:spacing w:before="72"/>
              <w:ind w:left="71"/>
              <w:rPr>
                <w:w w:val="105"/>
                <w:sz w:val="21"/>
                <w:szCs w:val="21"/>
              </w:rPr>
            </w:pPr>
            <w:r>
              <w:rPr>
                <w:w w:val="105"/>
                <w:sz w:val="21"/>
                <w:szCs w:val="21"/>
              </w:rPr>
              <w:t xml:space="preserve">Click on the </w:t>
            </w:r>
            <w:r>
              <w:rPr>
                <w:b/>
                <w:bCs/>
                <w:w w:val="105"/>
                <w:sz w:val="21"/>
                <w:szCs w:val="21"/>
              </w:rPr>
              <w:t xml:space="preserve">Submit </w:t>
            </w:r>
            <w:r>
              <w:rPr>
                <w:w w:val="105"/>
                <w:sz w:val="21"/>
                <w:szCs w:val="21"/>
              </w:rPr>
              <w:t>button.</w:t>
            </w:r>
          </w:p>
        </w:tc>
        <w:tc>
          <w:tcPr>
            <w:tcW w:w="3427" w:type="dxa"/>
            <w:tcBorders>
              <w:top w:val="single" w:sz="12" w:space="0" w:color="000000"/>
              <w:left w:val="single" w:sz="2" w:space="0" w:color="000000"/>
              <w:bottom w:val="single" w:sz="12" w:space="0" w:color="000000"/>
              <w:right w:val="single" w:sz="6" w:space="0" w:color="000000"/>
            </w:tcBorders>
          </w:tcPr>
          <w:p w:rsidR="00A8353F" w:rsidRDefault="0071444F">
            <w:pPr>
              <w:pStyle w:val="TableParagraph"/>
              <w:kinsoku w:val="0"/>
              <w:overflowPunct w:val="0"/>
              <w:spacing w:before="67" w:line="249" w:lineRule="auto"/>
              <w:ind w:left="80" w:right="43" w:hanging="1"/>
              <w:rPr>
                <w:i/>
                <w:iCs/>
                <w:w w:val="105"/>
                <w:sz w:val="21"/>
                <w:szCs w:val="21"/>
              </w:rPr>
            </w:pPr>
            <w:r>
              <w:rPr>
                <w:i/>
                <w:iCs/>
                <w:w w:val="105"/>
                <w:sz w:val="21"/>
                <w:szCs w:val="21"/>
              </w:rPr>
              <w:t>Message displays that the security question and answer have been successfully updated.</w:t>
            </w:r>
          </w:p>
        </w:tc>
        <w:tc>
          <w:tcPr>
            <w:tcW w:w="1893"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29"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89"/>
        </w:trPr>
        <w:tc>
          <w:tcPr>
            <w:tcW w:w="716" w:type="dxa"/>
            <w:tcBorders>
              <w:top w:val="single" w:sz="12" w:space="0" w:color="000000"/>
              <w:left w:val="single" w:sz="12" w:space="0" w:color="000000"/>
              <w:bottom w:val="single" w:sz="6" w:space="0" w:color="000000"/>
              <w:right w:val="single" w:sz="6" w:space="0" w:color="000000"/>
            </w:tcBorders>
          </w:tcPr>
          <w:p w:rsidR="00A8353F" w:rsidRDefault="0071444F">
            <w:pPr>
              <w:pStyle w:val="TableParagraph"/>
              <w:kinsoku w:val="0"/>
              <w:overflowPunct w:val="0"/>
              <w:spacing w:before="77"/>
              <w:ind w:right="241"/>
              <w:jc w:val="right"/>
              <w:rPr>
                <w:sz w:val="20"/>
                <w:szCs w:val="20"/>
              </w:rPr>
            </w:pPr>
            <w:r>
              <w:rPr>
                <w:sz w:val="20"/>
                <w:szCs w:val="20"/>
              </w:rPr>
              <w:t>8.</w:t>
            </w:r>
          </w:p>
        </w:tc>
        <w:tc>
          <w:tcPr>
            <w:tcW w:w="3778" w:type="dxa"/>
            <w:tcBorders>
              <w:top w:val="single" w:sz="12" w:space="0" w:color="000000"/>
              <w:left w:val="single" w:sz="6" w:space="0" w:color="000000"/>
              <w:bottom w:val="single" w:sz="6" w:space="0" w:color="000000"/>
              <w:right w:val="single" w:sz="2" w:space="0" w:color="000000"/>
            </w:tcBorders>
          </w:tcPr>
          <w:p w:rsidR="00A8353F" w:rsidRDefault="0071444F">
            <w:pPr>
              <w:pStyle w:val="TableParagraph"/>
              <w:kinsoku w:val="0"/>
              <w:overflowPunct w:val="0"/>
              <w:spacing w:before="58"/>
              <w:ind w:left="71"/>
              <w:rPr>
                <w:w w:val="105"/>
                <w:sz w:val="21"/>
                <w:szCs w:val="21"/>
              </w:rPr>
            </w:pPr>
            <w:r>
              <w:rPr>
                <w:w w:val="105"/>
                <w:sz w:val="21"/>
                <w:szCs w:val="21"/>
              </w:rPr>
              <w:t xml:space="preserve">Click on the </w:t>
            </w:r>
            <w:r>
              <w:rPr>
                <w:b/>
                <w:bCs/>
                <w:w w:val="105"/>
                <w:sz w:val="21"/>
                <w:szCs w:val="21"/>
              </w:rPr>
              <w:t xml:space="preserve">Log Out </w:t>
            </w:r>
            <w:r>
              <w:rPr>
                <w:w w:val="105"/>
                <w:sz w:val="21"/>
                <w:szCs w:val="21"/>
              </w:rPr>
              <w:t>navigation button.</w:t>
            </w:r>
          </w:p>
        </w:tc>
        <w:tc>
          <w:tcPr>
            <w:tcW w:w="3427" w:type="dxa"/>
            <w:tcBorders>
              <w:top w:val="single" w:sz="12" w:space="0" w:color="000000"/>
              <w:left w:val="single" w:sz="2" w:space="0" w:color="000000"/>
              <w:bottom w:val="single" w:sz="6" w:space="0" w:color="000000"/>
              <w:right w:val="single" w:sz="6" w:space="0" w:color="000000"/>
            </w:tcBorders>
          </w:tcPr>
          <w:p w:rsidR="00A8353F" w:rsidRDefault="0071444F">
            <w:pPr>
              <w:pStyle w:val="TableParagraph"/>
              <w:kinsoku w:val="0"/>
              <w:overflowPunct w:val="0"/>
              <w:spacing w:before="58" w:line="252" w:lineRule="auto"/>
              <w:ind w:left="80" w:right="43" w:firstLine="3"/>
              <w:rPr>
                <w:i/>
                <w:iCs/>
                <w:w w:val="105"/>
                <w:sz w:val="21"/>
                <w:szCs w:val="21"/>
              </w:rPr>
            </w:pPr>
            <w:r>
              <w:rPr>
                <w:i/>
                <w:iCs/>
                <w:w w:val="105"/>
                <w:sz w:val="21"/>
                <w:szCs w:val="21"/>
              </w:rPr>
              <w:t>The Welcome to WLSP FSER page displays.</w:t>
            </w:r>
          </w:p>
        </w:tc>
        <w:tc>
          <w:tcPr>
            <w:tcW w:w="1893" w:type="dxa"/>
            <w:tcBorders>
              <w:top w:val="single" w:sz="12"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29" w:type="dxa"/>
            <w:tcBorders>
              <w:top w:val="single" w:sz="12"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bl>
    <w:p w:rsidR="00A8353F" w:rsidRDefault="00A8353F">
      <w:pPr>
        <w:rPr>
          <w:b/>
          <w:bCs/>
          <w:sz w:val="19"/>
          <w:szCs w:val="19"/>
        </w:rPr>
        <w:sectPr w:rsidR="00A8353F">
          <w:pgSz w:w="12240" w:h="15840"/>
          <w:pgMar w:top="1480" w:right="240" w:bottom="820" w:left="520" w:header="0" w:footer="614" w:gutter="0"/>
          <w:cols w:space="720"/>
          <w:noEndnote/>
        </w:sectPr>
      </w:pPr>
    </w:p>
    <w:tbl>
      <w:tblPr>
        <w:tblW w:w="0" w:type="auto"/>
        <w:tblInd w:w="226" w:type="dxa"/>
        <w:tblLayout w:type="fixed"/>
        <w:tblCellMar>
          <w:left w:w="0" w:type="dxa"/>
          <w:right w:w="0" w:type="dxa"/>
        </w:tblCellMar>
        <w:tblLook w:val="0000" w:firstRow="0" w:lastRow="0" w:firstColumn="0" w:lastColumn="0" w:noHBand="0" w:noVBand="0"/>
      </w:tblPr>
      <w:tblGrid>
        <w:gridCol w:w="702"/>
        <w:gridCol w:w="3788"/>
        <w:gridCol w:w="3423"/>
        <w:gridCol w:w="1894"/>
        <w:gridCol w:w="634"/>
        <w:gridCol w:w="634"/>
      </w:tblGrid>
      <w:tr w:rsidR="00A8353F">
        <w:trPr>
          <w:trHeight w:val="446"/>
        </w:trPr>
        <w:tc>
          <w:tcPr>
            <w:tcW w:w="11075" w:type="dxa"/>
            <w:gridSpan w:val="6"/>
            <w:tcBorders>
              <w:top w:val="single" w:sz="6" w:space="0" w:color="000000"/>
              <w:left w:val="single" w:sz="12" w:space="0" w:color="000000"/>
              <w:bottom w:val="single" w:sz="6" w:space="0" w:color="000000"/>
              <w:right w:val="single" w:sz="12" w:space="0" w:color="000000"/>
            </w:tcBorders>
          </w:tcPr>
          <w:p w:rsidR="00A8353F" w:rsidRDefault="0071444F">
            <w:pPr>
              <w:pStyle w:val="TableParagraph"/>
              <w:kinsoku w:val="0"/>
              <w:overflowPunct w:val="0"/>
              <w:spacing w:before="130"/>
              <w:ind w:left="29"/>
              <w:rPr>
                <w:b/>
                <w:bCs/>
                <w:w w:val="105"/>
                <w:sz w:val="21"/>
                <w:szCs w:val="21"/>
              </w:rPr>
            </w:pPr>
            <w:r>
              <w:rPr>
                <w:b/>
                <w:bCs/>
                <w:w w:val="105"/>
                <w:sz w:val="21"/>
                <w:szCs w:val="21"/>
              </w:rPr>
              <w:t>Contacting the Administrator</w:t>
            </w:r>
          </w:p>
        </w:tc>
      </w:tr>
      <w:tr w:rsidR="00A8353F">
        <w:trPr>
          <w:trHeight w:val="981"/>
        </w:trPr>
        <w:tc>
          <w:tcPr>
            <w:tcW w:w="702"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8" w:line="444" w:lineRule="auto"/>
              <w:ind w:left="164" w:right="26" w:hanging="90"/>
              <w:rPr>
                <w:b/>
                <w:bCs/>
                <w:w w:val="105"/>
                <w:sz w:val="21"/>
                <w:szCs w:val="21"/>
              </w:rPr>
            </w:pPr>
            <w:r>
              <w:rPr>
                <w:b/>
                <w:bCs/>
                <w:w w:val="105"/>
                <w:sz w:val="21"/>
                <w:szCs w:val="21"/>
              </w:rPr>
              <w:t>STEP NO.</w:t>
            </w:r>
          </w:p>
        </w:tc>
        <w:tc>
          <w:tcPr>
            <w:tcW w:w="3788"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63"/>
              <w:ind w:left="1365" w:right="1329"/>
              <w:jc w:val="center"/>
              <w:rPr>
                <w:b/>
                <w:bCs/>
                <w:w w:val="105"/>
                <w:sz w:val="21"/>
                <w:szCs w:val="21"/>
              </w:rPr>
            </w:pPr>
            <w:r>
              <w:rPr>
                <w:b/>
                <w:bCs/>
                <w:w w:val="105"/>
                <w:sz w:val="21"/>
                <w:szCs w:val="21"/>
              </w:rPr>
              <w:t>ACTION</w:t>
            </w:r>
          </w:p>
        </w:tc>
        <w:tc>
          <w:tcPr>
            <w:tcW w:w="3423"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3"/>
              <w:ind w:left="1308" w:right="1273"/>
              <w:jc w:val="center"/>
              <w:rPr>
                <w:b/>
                <w:bCs/>
                <w:w w:val="105"/>
                <w:sz w:val="21"/>
                <w:szCs w:val="21"/>
              </w:rPr>
            </w:pPr>
            <w:r>
              <w:rPr>
                <w:b/>
                <w:bCs/>
                <w:w w:val="105"/>
                <w:sz w:val="21"/>
                <w:szCs w:val="21"/>
              </w:rPr>
              <w:t>EVENT</w:t>
            </w:r>
          </w:p>
        </w:tc>
        <w:tc>
          <w:tcPr>
            <w:tcW w:w="1894"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3"/>
              <w:ind w:left="298"/>
              <w:rPr>
                <w:b/>
                <w:bCs/>
                <w:w w:val="105"/>
                <w:sz w:val="21"/>
                <w:szCs w:val="21"/>
              </w:rPr>
            </w:pPr>
            <w:r>
              <w:rPr>
                <w:b/>
                <w:bCs/>
                <w:w w:val="105"/>
                <w:sz w:val="21"/>
                <w:szCs w:val="21"/>
              </w:rPr>
              <w:t>COMMENTS</w:t>
            </w:r>
          </w:p>
        </w:tc>
        <w:tc>
          <w:tcPr>
            <w:tcW w:w="634"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3"/>
              <w:ind w:left="52"/>
              <w:rPr>
                <w:b/>
                <w:bCs/>
                <w:w w:val="105"/>
                <w:sz w:val="21"/>
                <w:szCs w:val="21"/>
              </w:rPr>
            </w:pPr>
            <w:r>
              <w:rPr>
                <w:b/>
                <w:bCs/>
                <w:w w:val="105"/>
                <w:sz w:val="21"/>
                <w:szCs w:val="21"/>
              </w:rPr>
              <w:t>PASS</w:t>
            </w:r>
          </w:p>
        </w:tc>
        <w:tc>
          <w:tcPr>
            <w:tcW w:w="634" w:type="dxa"/>
            <w:tcBorders>
              <w:top w:val="single" w:sz="6"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3"/>
              <w:ind w:left="48"/>
              <w:rPr>
                <w:b/>
                <w:bCs/>
                <w:w w:val="105"/>
                <w:sz w:val="21"/>
                <w:szCs w:val="21"/>
              </w:rPr>
            </w:pPr>
            <w:r>
              <w:rPr>
                <w:b/>
                <w:bCs/>
                <w:w w:val="105"/>
                <w:sz w:val="21"/>
                <w:szCs w:val="21"/>
              </w:rPr>
              <w:t>FAIL</w:t>
            </w:r>
          </w:p>
        </w:tc>
      </w:tr>
      <w:tr w:rsidR="00A8353F">
        <w:trPr>
          <w:trHeight w:val="541"/>
        </w:trPr>
        <w:tc>
          <w:tcPr>
            <w:tcW w:w="11075" w:type="dxa"/>
            <w:gridSpan w:val="6"/>
            <w:tcBorders>
              <w:top w:val="single" w:sz="12" w:space="0" w:color="000000"/>
              <w:left w:val="single" w:sz="12" w:space="0" w:color="000000"/>
              <w:bottom w:val="single" w:sz="12" w:space="0" w:color="000000"/>
              <w:right w:val="single" w:sz="12" w:space="0" w:color="000000"/>
            </w:tcBorders>
          </w:tcPr>
          <w:p w:rsidR="00A8353F" w:rsidRDefault="0071444F">
            <w:pPr>
              <w:pStyle w:val="TableParagraph"/>
              <w:kinsoku w:val="0"/>
              <w:overflowPunct w:val="0"/>
              <w:spacing w:before="51"/>
              <w:ind w:left="52"/>
              <w:rPr>
                <w:i/>
                <w:iCs/>
                <w:w w:val="105"/>
                <w:sz w:val="21"/>
                <w:szCs w:val="21"/>
              </w:rPr>
            </w:pPr>
            <w:r>
              <w:rPr>
                <w:i/>
                <w:iCs/>
                <w:w w:val="105"/>
                <w:sz w:val="21"/>
                <w:szCs w:val="21"/>
              </w:rPr>
              <w:t>Follow the steps below to contact the administrator when you already have a FSER account.</w:t>
            </w:r>
          </w:p>
        </w:tc>
      </w:tr>
      <w:tr w:rsidR="00A8353F">
        <w:trPr>
          <w:trHeight w:val="1301"/>
        </w:trPr>
        <w:tc>
          <w:tcPr>
            <w:tcW w:w="702" w:type="dxa"/>
            <w:tcBorders>
              <w:top w:val="single" w:sz="12" w:space="0" w:color="000000"/>
              <w:left w:val="single" w:sz="12" w:space="0" w:color="000000"/>
              <w:bottom w:val="single" w:sz="12" w:space="0" w:color="000000"/>
              <w:right w:val="single" w:sz="6" w:space="0" w:color="000000"/>
            </w:tcBorders>
          </w:tcPr>
          <w:p w:rsidR="00A8353F" w:rsidRDefault="0071444F">
            <w:pPr>
              <w:pStyle w:val="TableParagraph"/>
              <w:kinsoku w:val="0"/>
              <w:overflowPunct w:val="0"/>
              <w:spacing w:before="70"/>
              <w:ind w:right="233"/>
              <w:jc w:val="right"/>
              <w:rPr>
                <w:w w:val="105"/>
                <w:sz w:val="21"/>
                <w:szCs w:val="21"/>
              </w:rPr>
            </w:pPr>
            <w:r>
              <w:rPr>
                <w:w w:val="105"/>
                <w:sz w:val="21"/>
                <w:szCs w:val="21"/>
              </w:rPr>
              <w:t>1.</w:t>
            </w:r>
          </w:p>
        </w:tc>
        <w:tc>
          <w:tcPr>
            <w:tcW w:w="3788"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60" w:line="252" w:lineRule="auto"/>
              <w:ind w:left="70" w:hanging="5"/>
              <w:rPr>
                <w:w w:val="105"/>
                <w:sz w:val="21"/>
                <w:szCs w:val="21"/>
              </w:rPr>
            </w:pPr>
            <w:r>
              <w:rPr>
                <w:w w:val="105"/>
                <w:sz w:val="21"/>
                <w:szCs w:val="21"/>
              </w:rPr>
              <w:t>Connect to the WLSP FSER Tool portal from the NGGN network via a web browser. httn://wbpfser.is.nonhroggrumman.com/</w:t>
            </w:r>
          </w:p>
        </w:tc>
        <w:tc>
          <w:tcPr>
            <w:tcW w:w="3423"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60" w:line="256" w:lineRule="auto"/>
              <w:ind w:left="74" w:hanging="11"/>
              <w:rPr>
                <w:i/>
                <w:iCs/>
                <w:w w:val="105"/>
                <w:sz w:val="21"/>
                <w:szCs w:val="21"/>
              </w:rPr>
            </w:pPr>
            <w:r>
              <w:rPr>
                <w:i/>
                <w:iCs/>
                <w:w w:val="105"/>
                <w:sz w:val="21"/>
                <w:szCs w:val="21"/>
              </w:rPr>
              <w:t>The welcome page for the WLSP FSER tool displays in the browser</w:t>
            </w:r>
          </w:p>
        </w:tc>
        <w:tc>
          <w:tcPr>
            <w:tcW w:w="1894"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86"/>
        </w:trPr>
        <w:tc>
          <w:tcPr>
            <w:tcW w:w="702" w:type="dxa"/>
            <w:tcBorders>
              <w:top w:val="single" w:sz="12" w:space="0" w:color="000000"/>
              <w:left w:val="single" w:sz="12" w:space="0" w:color="000000"/>
              <w:bottom w:val="single" w:sz="12" w:space="0" w:color="000000"/>
              <w:right w:val="single" w:sz="6" w:space="0" w:color="000000"/>
            </w:tcBorders>
          </w:tcPr>
          <w:p w:rsidR="00A8353F" w:rsidRDefault="0071444F">
            <w:pPr>
              <w:pStyle w:val="TableParagraph"/>
              <w:kinsoku w:val="0"/>
              <w:overflowPunct w:val="0"/>
              <w:spacing w:before="51"/>
              <w:ind w:right="226"/>
              <w:jc w:val="right"/>
              <w:rPr>
                <w:w w:val="105"/>
                <w:sz w:val="21"/>
                <w:szCs w:val="21"/>
              </w:rPr>
            </w:pPr>
            <w:r>
              <w:rPr>
                <w:w w:val="105"/>
                <w:sz w:val="21"/>
                <w:szCs w:val="21"/>
              </w:rPr>
              <w:t>2.</w:t>
            </w:r>
          </w:p>
        </w:tc>
        <w:tc>
          <w:tcPr>
            <w:tcW w:w="3788"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46"/>
              <w:ind w:left="69"/>
              <w:rPr>
                <w:w w:val="105"/>
                <w:sz w:val="21"/>
                <w:szCs w:val="21"/>
              </w:rPr>
            </w:pPr>
            <w:r>
              <w:rPr>
                <w:w w:val="105"/>
                <w:sz w:val="21"/>
                <w:szCs w:val="21"/>
              </w:rPr>
              <w:t>Enter a Usemame and Password in the</w:t>
            </w:r>
          </w:p>
          <w:p w:rsidR="00A8353F" w:rsidRDefault="0071444F">
            <w:pPr>
              <w:pStyle w:val="TableParagraph"/>
              <w:kinsoku w:val="0"/>
              <w:overflowPunct w:val="0"/>
              <w:spacing w:before="13"/>
              <w:ind w:left="76"/>
              <w:rPr>
                <w:sz w:val="21"/>
                <w:szCs w:val="21"/>
              </w:rPr>
            </w:pPr>
            <w:r>
              <w:rPr>
                <w:i/>
                <w:iCs/>
                <w:sz w:val="21"/>
                <w:szCs w:val="21"/>
              </w:rPr>
              <w:t xml:space="preserve">Log In </w:t>
            </w:r>
            <w:r>
              <w:rPr>
                <w:sz w:val="21"/>
                <w:szCs w:val="21"/>
              </w:rPr>
              <w:t>menu.</w:t>
            </w:r>
          </w:p>
        </w:tc>
        <w:tc>
          <w:tcPr>
            <w:tcW w:w="3423"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51"/>
              <w:ind w:left="71"/>
              <w:rPr>
                <w:i/>
                <w:iCs/>
                <w:w w:val="105"/>
                <w:sz w:val="21"/>
                <w:szCs w:val="21"/>
              </w:rPr>
            </w:pPr>
            <w:r>
              <w:rPr>
                <w:i/>
                <w:iCs/>
                <w:w w:val="105"/>
                <w:sz w:val="21"/>
                <w:szCs w:val="21"/>
              </w:rPr>
              <w:t>Login credentials are entered.</w:t>
            </w:r>
          </w:p>
        </w:tc>
        <w:tc>
          <w:tcPr>
            <w:tcW w:w="1894"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541"/>
        </w:trPr>
        <w:tc>
          <w:tcPr>
            <w:tcW w:w="702" w:type="dxa"/>
            <w:tcBorders>
              <w:top w:val="single" w:sz="12" w:space="0" w:color="000000"/>
              <w:left w:val="single" w:sz="12" w:space="0" w:color="000000"/>
              <w:bottom w:val="single" w:sz="12" w:space="0" w:color="000000"/>
              <w:right w:val="single" w:sz="6" w:space="0" w:color="000000"/>
            </w:tcBorders>
          </w:tcPr>
          <w:p w:rsidR="00A8353F" w:rsidRDefault="0071444F">
            <w:pPr>
              <w:pStyle w:val="TableParagraph"/>
              <w:kinsoku w:val="0"/>
              <w:overflowPunct w:val="0"/>
              <w:spacing w:before="65"/>
              <w:ind w:right="207"/>
              <w:jc w:val="right"/>
              <w:rPr>
                <w:rFonts w:ascii="Courier New" w:hAnsi="Courier New" w:cs="Courier New"/>
                <w:w w:val="70"/>
                <w:sz w:val="23"/>
                <w:szCs w:val="23"/>
              </w:rPr>
            </w:pPr>
            <w:r>
              <w:rPr>
                <w:rFonts w:ascii="Courier New" w:hAnsi="Courier New" w:cs="Courier New"/>
                <w:w w:val="70"/>
                <w:sz w:val="23"/>
                <w:szCs w:val="23"/>
              </w:rPr>
              <w:t>3.</w:t>
            </w:r>
          </w:p>
        </w:tc>
        <w:tc>
          <w:tcPr>
            <w:tcW w:w="3788"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56"/>
              <w:ind w:left="71"/>
              <w:rPr>
                <w:w w:val="105"/>
                <w:sz w:val="21"/>
                <w:szCs w:val="21"/>
              </w:rPr>
            </w:pPr>
            <w:r>
              <w:rPr>
                <w:w w:val="105"/>
                <w:sz w:val="21"/>
                <w:szCs w:val="21"/>
              </w:rPr>
              <w:t xml:space="preserve">Click on the </w:t>
            </w:r>
            <w:r>
              <w:rPr>
                <w:b/>
                <w:bCs/>
                <w:w w:val="105"/>
                <w:sz w:val="21"/>
                <w:szCs w:val="21"/>
              </w:rPr>
              <w:t xml:space="preserve">Log In </w:t>
            </w:r>
            <w:r>
              <w:rPr>
                <w:w w:val="105"/>
                <w:sz w:val="21"/>
                <w:szCs w:val="21"/>
              </w:rPr>
              <w:t>button.</w:t>
            </w:r>
          </w:p>
        </w:tc>
        <w:tc>
          <w:tcPr>
            <w:tcW w:w="3423"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56"/>
              <w:ind w:left="63"/>
              <w:rPr>
                <w:i/>
                <w:iCs/>
                <w:w w:val="105"/>
                <w:sz w:val="21"/>
                <w:szCs w:val="21"/>
              </w:rPr>
            </w:pPr>
            <w:r>
              <w:rPr>
                <w:i/>
                <w:iCs/>
                <w:w w:val="105"/>
                <w:sz w:val="21"/>
                <w:szCs w:val="21"/>
              </w:rPr>
              <w:t>WLSP FSER home page displays</w:t>
            </w:r>
          </w:p>
        </w:tc>
        <w:tc>
          <w:tcPr>
            <w:tcW w:w="1894"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91"/>
        </w:trPr>
        <w:tc>
          <w:tcPr>
            <w:tcW w:w="702" w:type="dxa"/>
            <w:tcBorders>
              <w:top w:val="single" w:sz="12" w:space="0" w:color="000000"/>
              <w:left w:val="single" w:sz="12" w:space="0" w:color="000000"/>
              <w:bottom w:val="single" w:sz="12" w:space="0" w:color="000000"/>
              <w:right w:val="single" w:sz="2" w:space="0" w:color="000000"/>
            </w:tcBorders>
          </w:tcPr>
          <w:p w:rsidR="00A8353F" w:rsidRDefault="0071444F">
            <w:pPr>
              <w:pStyle w:val="TableParagraph"/>
              <w:kinsoku w:val="0"/>
              <w:overflowPunct w:val="0"/>
              <w:spacing w:before="65"/>
              <w:ind w:right="227"/>
              <w:jc w:val="right"/>
              <w:rPr>
                <w:w w:val="105"/>
                <w:sz w:val="21"/>
                <w:szCs w:val="21"/>
              </w:rPr>
            </w:pPr>
            <w:r>
              <w:rPr>
                <w:w w:val="105"/>
                <w:sz w:val="21"/>
                <w:szCs w:val="21"/>
              </w:rPr>
              <w:t>4.</w:t>
            </w:r>
          </w:p>
        </w:tc>
        <w:tc>
          <w:tcPr>
            <w:tcW w:w="3788" w:type="dxa"/>
            <w:tcBorders>
              <w:top w:val="single" w:sz="12" w:space="0" w:color="000000"/>
              <w:left w:val="single" w:sz="2" w:space="0" w:color="000000"/>
              <w:bottom w:val="single" w:sz="12" w:space="0" w:color="000000"/>
              <w:right w:val="single" w:sz="6" w:space="0" w:color="000000"/>
            </w:tcBorders>
          </w:tcPr>
          <w:p w:rsidR="00A8353F" w:rsidRDefault="0071444F">
            <w:pPr>
              <w:pStyle w:val="TableParagraph"/>
              <w:kinsoku w:val="0"/>
              <w:overflowPunct w:val="0"/>
              <w:spacing w:before="60" w:line="247" w:lineRule="auto"/>
              <w:ind w:left="84" w:hanging="4"/>
              <w:rPr>
                <w:w w:val="105"/>
                <w:sz w:val="21"/>
                <w:szCs w:val="21"/>
              </w:rPr>
            </w:pPr>
            <w:r>
              <w:rPr>
                <w:w w:val="105"/>
                <w:sz w:val="21"/>
                <w:szCs w:val="21"/>
              </w:rPr>
              <w:t xml:space="preserve">Click on the </w:t>
            </w:r>
            <w:r>
              <w:rPr>
                <w:b/>
                <w:bCs/>
                <w:w w:val="105"/>
                <w:sz w:val="21"/>
                <w:szCs w:val="21"/>
              </w:rPr>
              <w:t xml:space="preserve">Administration </w:t>
            </w:r>
            <w:r>
              <w:rPr>
                <w:w w:val="105"/>
                <w:sz w:val="21"/>
                <w:szCs w:val="21"/>
              </w:rPr>
              <w:t>navigation button.</w:t>
            </w:r>
          </w:p>
        </w:tc>
        <w:tc>
          <w:tcPr>
            <w:tcW w:w="3423"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60" w:line="247" w:lineRule="auto"/>
              <w:ind w:left="70" w:hanging="1"/>
              <w:rPr>
                <w:i/>
                <w:iCs/>
                <w:w w:val="105"/>
                <w:sz w:val="21"/>
                <w:szCs w:val="21"/>
              </w:rPr>
            </w:pPr>
            <w:r>
              <w:rPr>
                <w:i/>
                <w:iCs/>
                <w:w w:val="105"/>
                <w:sz w:val="21"/>
                <w:szCs w:val="21"/>
              </w:rPr>
              <w:t>The Administration home page displays.</w:t>
            </w:r>
          </w:p>
        </w:tc>
        <w:tc>
          <w:tcPr>
            <w:tcW w:w="1894"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91"/>
        </w:trPr>
        <w:tc>
          <w:tcPr>
            <w:tcW w:w="702" w:type="dxa"/>
            <w:tcBorders>
              <w:top w:val="single" w:sz="12" w:space="0" w:color="000000"/>
              <w:left w:val="single" w:sz="12" w:space="0" w:color="000000"/>
              <w:bottom w:val="single" w:sz="12" w:space="0" w:color="000000"/>
              <w:right w:val="single" w:sz="2" w:space="0" w:color="000000"/>
            </w:tcBorders>
          </w:tcPr>
          <w:p w:rsidR="00A8353F" w:rsidRDefault="0071444F">
            <w:pPr>
              <w:pStyle w:val="TableParagraph"/>
              <w:kinsoku w:val="0"/>
              <w:overflowPunct w:val="0"/>
              <w:spacing w:before="56"/>
              <w:ind w:right="226"/>
              <w:jc w:val="right"/>
              <w:rPr>
                <w:w w:val="110"/>
                <w:sz w:val="21"/>
                <w:szCs w:val="21"/>
              </w:rPr>
            </w:pPr>
            <w:r>
              <w:rPr>
                <w:w w:val="110"/>
                <w:sz w:val="21"/>
                <w:szCs w:val="21"/>
              </w:rPr>
              <w:t>5.</w:t>
            </w:r>
          </w:p>
        </w:tc>
        <w:tc>
          <w:tcPr>
            <w:tcW w:w="3788" w:type="dxa"/>
            <w:tcBorders>
              <w:top w:val="single" w:sz="12" w:space="0" w:color="000000"/>
              <w:left w:val="single" w:sz="2" w:space="0" w:color="000000"/>
              <w:bottom w:val="single" w:sz="12" w:space="0" w:color="000000"/>
              <w:right w:val="single" w:sz="6" w:space="0" w:color="000000"/>
            </w:tcBorders>
          </w:tcPr>
          <w:p w:rsidR="00A8353F" w:rsidRDefault="0071444F">
            <w:pPr>
              <w:pStyle w:val="TableParagraph"/>
              <w:kinsoku w:val="0"/>
              <w:overflowPunct w:val="0"/>
              <w:spacing w:before="51"/>
              <w:ind w:left="80"/>
              <w:rPr>
                <w:i/>
                <w:iCs/>
                <w:w w:val="105"/>
                <w:sz w:val="21"/>
                <w:szCs w:val="21"/>
              </w:rPr>
            </w:pPr>
            <w:r>
              <w:rPr>
                <w:w w:val="105"/>
                <w:sz w:val="21"/>
                <w:szCs w:val="21"/>
              </w:rPr>
              <w:t xml:space="preserve">Click on the </w:t>
            </w:r>
            <w:r>
              <w:rPr>
                <w:i/>
                <w:iCs/>
                <w:w w:val="105"/>
                <w:sz w:val="21"/>
                <w:szCs w:val="21"/>
              </w:rPr>
              <w:t>Contact the Administrator</w:t>
            </w:r>
          </w:p>
          <w:p w:rsidR="00A8353F" w:rsidRDefault="0071444F">
            <w:pPr>
              <w:pStyle w:val="TableParagraph"/>
              <w:kinsoku w:val="0"/>
              <w:overflowPunct w:val="0"/>
              <w:spacing w:before="13"/>
              <w:ind w:left="82"/>
              <w:rPr>
                <w:w w:val="105"/>
                <w:sz w:val="21"/>
                <w:szCs w:val="21"/>
              </w:rPr>
            </w:pPr>
            <w:r>
              <w:rPr>
                <w:w w:val="105"/>
                <w:sz w:val="21"/>
                <w:szCs w:val="21"/>
              </w:rPr>
              <w:t>link.</w:t>
            </w:r>
          </w:p>
        </w:tc>
        <w:tc>
          <w:tcPr>
            <w:tcW w:w="3423" w:type="dxa"/>
            <w:tcBorders>
              <w:top w:val="single" w:sz="12" w:space="0" w:color="000000"/>
              <w:left w:val="single" w:sz="6" w:space="0" w:color="000000"/>
              <w:bottom w:val="single" w:sz="12" w:space="0" w:color="000000"/>
              <w:right w:val="single" w:sz="6" w:space="0" w:color="000000"/>
            </w:tcBorders>
          </w:tcPr>
          <w:p w:rsidR="00A8353F" w:rsidRDefault="0071444F">
            <w:pPr>
              <w:pStyle w:val="TableParagraph"/>
              <w:kinsoku w:val="0"/>
              <w:overflowPunct w:val="0"/>
              <w:spacing w:before="46" w:line="256" w:lineRule="auto"/>
              <w:ind w:left="67" w:firstLine="6"/>
              <w:rPr>
                <w:i/>
                <w:iCs/>
                <w:w w:val="105"/>
                <w:sz w:val="21"/>
                <w:szCs w:val="21"/>
              </w:rPr>
            </w:pPr>
            <w:r>
              <w:rPr>
                <w:i/>
                <w:iCs/>
                <w:w w:val="105"/>
                <w:sz w:val="21"/>
                <w:szCs w:val="21"/>
              </w:rPr>
              <w:t>The page displays with a comments entry box.</w:t>
            </w:r>
          </w:p>
        </w:tc>
        <w:tc>
          <w:tcPr>
            <w:tcW w:w="1894"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91"/>
        </w:trPr>
        <w:tc>
          <w:tcPr>
            <w:tcW w:w="702" w:type="dxa"/>
            <w:tcBorders>
              <w:top w:val="single" w:sz="12" w:space="0" w:color="000000"/>
              <w:left w:val="single" w:sz="12" w:space="0" w:color="000000"/>
              <w:bottom w:val="single" w:sz="12" w:space="0" w:color="000000"/>
              <w:right w:val="single" w:sz="2" w:space="0" w:color="000000"/>
            </w:tcBorders>
          </w:tcPr>
          <w:p w:rsidR="00A8353F" w:rsidRDefault="0071444F">
            <w:pPr>
              <w:pStyle w:val="TableParagraph"/>
              <w:kinsoku w:val="0"/>
              <w:overflowPunct w:val="0"/>
              <w:spacing w:before="60"/>
              <w:ind w:right="226"/>
              <w:jc w:val="right"/>
              <w:rPr>
                <w:w w:val="105"/>
                <w:sz w:val="21"/>
                <w:szCs w:val="21"/>
              </w:rPr>
            </w:pPr>
            <w:r>
              <w:rPr>
                <w:w w:val="105"/>
                <w:sz w:val="21"/>
                <w:szCs w:val="21"/>
              </w:rPr>
              <w:t>6.</w:t>
            </w:r>
          </w:p>
        </w:tc>
        <w:tc>
          <w:tcPr>
            <w:tcW w:w="3788" w:type="dxa"/>
            <w:tcBorders>
              <w:top w:val="single" w:sz="12" w:space="0" w:color="000000"/>
              <w:left w:val="single" w:sz="2" w:space="0" w:color="000000"/>
              <w:bottom w:val="single" w:sz="12" w:space="0" w:color="000000"/>
              <w:right w:val="single" w:sz="6" w:space="0" w:color="000000"/>
            </w:tcBorders>
          </w:tcPr>
          <w:p w:rsidR="00A8353F" w:rsidRDefault="0071444F">
            <w:pPr>
              <w:pStyle w:val="TableParagraph"/>
              <w:kinsoku w:val="0"/>
              <w:overflowPunct w:val="0"/>
              <w:spacing w:before="56" w:line="247" w:lineRule="auto"/>
              <w:ind w:left="81" w:right="557" w:hanging="3"/>
              <w:rPr>
                <w:w w:val="105"/>
                <w:sz w:val="21"/>
                <w:szCs w:val="21"/>
              </w:rPr>
            </w:pPr>
            <w:r>
              <w:rPr>
                <w:w w:val="105"/>
                <w:sz w:val="21"/>
                <w:szCs w:val="21"/>
              </w:rPr>
              <w:t>Enter a subject and the comment or question in the entry fields.</w:t>
            </w:r>
          </w:p>
        </w:tc>
        <w:tc>
          <w:tcPr>
            <w:tcW w:w="3423"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1894"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1551"/>
        </w:trPr>
        <w:tc>
          <w:tcPr>
            <w:tcW w:w="702" w:type="dxa"/>
            <w:tcBorders>
              <w:top w:val="single" w:sz="12" w:space="0" w:color="000000"/>
              <w:left w:val="single" w:sz="12" w:space="0" w:color="000000"/>
              <w:bottom w:val="single" w:sz="12" w:space="0" w:color="000000"/>
              <w:right w:val="single" w:sz="2" w:space="0" w:color="000000"/>
            </w:tcBorders>
          </w:tcPr>
          <w:p w:rsidR="00A8353F" w:rsidRDefault="0071444F">
            <w:pPr>
              <w:pStyle w:val="TableParagraph"/>
              <w:kinsoku w:val="0"/>
              <w:overflowPunct w:val="0"/>
              <w:spacing w:before="64"/>
              <w:ind w:right="218"/>
              <w:jc w:val="right"/>
              <w:rPr>
                <w:rFonts w:ascii="Arial" w:hAnsi="Arial" w:cs="Arial"/>
                <w:w w:val="105"/>
                <w:sz w:val="20"/>
                <w:szCs w:val="20"/>
              </w:rPr>
            </w:pPr>
            <w:r>
              <w:rPr>
                <w:rFonts w:ascii="Arial" w:hAnsi="Arial" w:cs="Arial"/>
                <w:w w:val="105"/>
                <w:sz w:val="20"/>
                <w:szCs w:val="20"/>
              </w:rPr>
              <w:t>7.</w:t>
            </w:r>
          </w:p>
        </w:tc>
        <w:tc>
          <w:tcPr>
            <w:tcW w:w="3788" w:type="dxa"/>
            <w:tcBorders>
              <w:top w:val="single" w:sz="12" w:space="0" w:color="000000"/>
              <w:left w:val="single" w:sz="2" w:space="0" w:color="000000"/>
              <w:bottom w:val="single" w:sz="12" w:space="0" w:color="000000"/>
              <w:right w:val="single" w:sz="6" w:space="0" w:color="000000"/>
            </w:tcBorders>
          </w:tcPr>
          <w:p w:rsidR="00A8353F" w:rsidRDefault="0071444F">
            <w:pPr>
              <w:pStyle w:val="TableParagraph"/>
              <w:kinsoku w:val="0"/>
              <w:overflowPunct w:val="0"/>
              <w:spacing w:before="56"/>
              <w:ind w:left="80"/>
              <w:rPr>
                <w:w w:val="105"/>
                <w:sz w:val="21"/>
                <w:szCs w:val="21"/>
              </w:rPr>
            </w:pPr>
            <w:r>
              <w:rPr>
                <w:w w:val="105"/>
                <w:sz w:val="21"/>
                <w:szCs w:val="21"/>
              </w:rPr>
              <w:t xml:space="preserve">Click on the </w:t>
            </w:r>
            <w:r>
              <w:rPr>
                <w:b/>
                <w:bCs/>
                <w:w w:val="105"/>
                <w:sz w:val="21"/>
                <w:szCs w:val="21"/>
              </w:rPr>
              <w:t xml:space="preserve">Submit </w:t>
            </w:r>
            <w:r>
              <w:rPr>
                <w:w w:val="105"/>
                <w:sz w:val="21"/>
                <w:szCs w:val="21"/>
              </w:rPr>
              <w:t>button.</w:t>
            </w:r>
          </w:p>
        </w:tc>
        <w:tc>
          <w:tcPr>
            <w:tcW w:w="3423" w:type="dxa"/>
            <w:tcBorders>
              <w:top w:val="single" w:sz="12" w:space="0" w:color="000000"/>
              <w:left w:val="single" w:sz="6" w:space="0" w:color="000000"/>
              <w:bottom w:val="single" w:sz="12" w:space="0" w:color="000000"/>
              <w:right w:val="single" w:sz="2" w:space="0" w:color="000000"/>
            </w:tcBorders>
          </w:tcPr>
          <w:p w:rsidR="00A8353F" w:rsidRDefault="0071444F">
            <w:pPr>
              <w:pStyle w:val="TableParagraph"/>
              <w:kinsoku w:val="0"/>
              <w:overflowPunct w:val="0"/>
              <w:spacing w:before="51" w:line="249" w:lineRule="auto"/>
              <w:ind w:left="74" w:right="73" w:hanging="1"/>
              <w:rPr>
                <w:i/>
                <w:iCs/>
                <w:w w:val="105"/>
                <w:sz w:val="21"/>
                <w:szCs w:val="21"/>
              </w:rPr>
            </w:pPr>
            <w:r>
              <w:rPr>
                <w:i/>
                <w:iCs/>
                <w:w w:val="105"/>
                <w:sz w:val="21"/>
                <w:szCs w:val="21"/>
              </w:rPr>
              <w:t>The page displays with a message that the comment/question has been sent to the administrator. The administrator receives an email with the question.</w:t>
            </w:r>
          </w:p>
        </w:tc>
        <w:tc>
          <w:tcPr>
            <w:tcW w:w="1894" w:type="dxa"/>
            <w:tcBorders>
              <w:top w:val="single" w:sz="12" w:space="0" w:color="000000"/>
              <w:left w:val="single" w:sz="2"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12"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12" w:space="0" w:color="000000"/>
              <w:right w:val="single" w:sz="12" w:space="0" w:color="000000"/>
            </w:tcBorders>
          </w:tcPr>
          <w:p w:rsidR="00A8353F" w:rsidRDefault="00A8353F">
            <w:pPr>
              <w:pStyle w:val="TableParagraph"/>
              <w:kinsoku w:val="0"/>
              <w:overflowPunct w:val="0"/>
              <w:rPr>
                <w:sz w:val="20"/>
                <w:szCs w:val="20"/>
              </w:rPr>
            </w:pPr>
          </w:p>
        </w:tc>
      </w:tr>
      <w:tr w:rsidR="00A8353F">
        <w:trPr>
          <w:trHeight w:val="789"/>
        </w:trPr>
        <w:tc>
          <w:tcPr>
            <w:tcW w:w="702" w:type="dxa"/>
            <w:tcBorders>
              <w:top w:val="single" w:sz="12" w:space="0" w:color="000000"/>
              <w:left w:val="single" w:sz="12" w:space="0" w:color="000000"/>
              <w:bottom w:val="single" w:sz="6" w:space="0" w:color="000000"/>
              <w:right w:val="single" w:sz="2" w:space="0" w:color="000000"/>
            </w:tcBorders>
          </w:tcPr>
          <w:p w:rsidR="00A8353F" w:rsidRDefault="0071444F">
            <w:pPr>
              <w:pStyle w:val="TableParagraph"/>
              <w:kinsoku w:val="0"/>
              <w:overflowPunct w:val="0"/>
              <w:spacing w:before="60"/>
              <w:ind w:right="220"/>
              <w:jc w:val="right"/>
              <w:rPr>
                <w:w w:val="105"/>
                <w:sz w:val="21"/>
                <w:szCs w:val="21"/>
              </w:rPr>
            </w:pPr>
            <w:r>
              <w:rPr>
                <w:w w:val="105"/>
                <w:sz w:val="21"/>
                <w:szCs w:val="21"/>
              </w:rPr>
              <w:t>8.</w:t>
            </w:r>
          </w:p>
        </w:tc>
        <w:tc>
          <w:tcPr>
            <w:tcW w:w="3788" w:type="dxa"/>
            <w:tcBorders>
              <w:top w:val="single" w:sz="12" w:space="0" w:color="000000"/>
              <w:left w:val="single" w:sz="2" w:space="0" w:color="000000"/>
              <w:bottom w:val="single" w:sz="6" w:space="0" w:color="000000"/>
              <w:right w:val="single" w:sz="2" w:space="0" w:color="000000"/>
            </w:tcBorders>
          </w:tcPr>
          <w:p w:rsidR="00A8353F" w:rsidRDefault="0071444F">
            <w:pPr>
              <w:pStyle w:val="TableParagraph"/>
              <w:kinsoku w:val="0"/>
              <w:overflowPunct w:val="0"/>
              <w:spacing w:before="56"/>
              <w:ind w:left="85"/>
              <w:rPr>
                <w:w w:val="105"/>
                <w:sz w:val="21"/>
                <w:szCs w:val="21"/>
              </w:rPr>
            </w:pPr>
            <w:r>
              <w:rPr>
                <w:w w:val="105"/>
                <w:sz w:val="21"/>
                <w:szCs w:val="21"/>
              </w:rPr>
              <w:t xml:space="preserve">Click on the </w:t>
            </w:r>
            <w:r>
              <w:rPr>
                <w:b/>
                <w:bCs/>
                <w:w w:val="105"/>
                <w:sz w:val="21"/>
                <w:szCs w:val="21"/>
              </w:rPr>
              <w:t xml:space="preserve">Log Out </w:t>
            </w:r>
            <w:r>
              <w:rPr>
                <w:w w:val="105"/>
                <w:sz w:val="21"/>
                <w:szCs w:val="21"/>
              </w:rPr>
              <w:t>navigation button.</w:t>
            </w:r>
          </w:p>
        </w:tc>
        <w:tc>
          <w:tcPr>
            <w:tcW w:w="3423" w:type="dxa"/>
            <w:tcBorders>
              <w:top w:val="single" w:sz="12" w:space="0" w:color="000000"/>
              <w:left w:val="single" w:sz="2" w:space="0" w:color="000000"/>
              <w:bottom w:val="single" w:sz="6" w:space="0" w:color="000000"/>
              <w:right w:val="single" w:sz="2" w:space="0" w:color="000000"/>
            </w:tcBorders>
          </w:tcPr>
          <w:p w:rsidR="00A8353F" w:rsidRDefault="0071444F">
            <w:pPr>
              <w:pStyle w:val="TableParagraph"/>
              <w:kinsoku w:val="0"/>
              <w:overflowPunct w:val="0"/>
              <w:spacing w:before="51" w:line="256" w:lineRule="auto"/>
              <w:ind w:left="80" w:right="108" w:hanging="1"/>
              <w:rPr>
                <w:i/>
                <w:iCs/>
                <w:w w:val="105"/>
                <w:sz w:val="21"/>
                <w:szCs w:val="21"/>
              </w:rPr>
            </w:pPr>
            <w:r>
              <w:rPr>
                <w:i/>
                <w:iCs/>
                <w:w w:val="105"/>
                <w:sz w:val="21"/>
                <w:szCs w:val="21"/>
              </w:rPr>
              <w:t>The Welcome to WLSP FSER page displays.</w:t>
            </w:r>
          </w:p>
        </w:tc>
        <w:tc>
          <w:tcPr>
            <w:tcW w:w="1894" w:type="dxa"/>
            <w:tcBorders>
              <w:top w:val="single" w:sz="12" w:space="0" w:color="000000"/>
              <w:left w:val="single" w:sz="2"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6" w:space="0" w:color="000000"/>
              <w:right w:val="single" w:sz="6" w:space="0" w:color="000000"/>
            </w:tcBorders>
          </w:tcPr>
          <w:p w:rsidR="00A8353F" w:rsidRDefault="00A8353F">
            <w:pPr>
              <w:pStyle w:val="TableParagraph"/>
              <w:kinsoku w:val="0"/>
              <w:overflowPunct w:val="0"/>
              <w:rPr>
                <w:sz w:val="20"/>
                <w:szCs w:val="20"/>
              </w:rPr>
            </w:pPr>
          </w:p>
        </w:tc>
        <w:tc>
          <w:tcPr>
            <w:tcW w:w="634" w:type="dxa"/>
            <w:tcBorders>
              <w:top w:val="single" w:sz="12" w:space="0" w:color="000000"/>
              <w:left w:val="single" w:sz="6" w:space="0" w:color="000000"/>
              <w:bottom w:val="single" w:sz="6" w:space="0" w:color="000000"/>
              <w:right w:val="single" w:sz="12" w:space="0" w:color="000000"/>
            </w:tcBorders>
          </w:tcPr>
          <w:p w:rsidR="00A8353F" w:rsidRDefault="00A8353F">
            <w:pPr>
              <w:pStyle w:val="TableParagraph"/>
              <w:kinsoku w:val="0"/>
              <w:overflowPunct w:val="0"/>
              <w:rPr>
                <w:sz w:val="20"/>
                <w:szCs w:val="20"/>
              </w:rPr>
            </w:pPr>
          </w:p>
        </w:tc>
      </w:tr>
    </w:tbl>
    <w:p w:rsidR="00A8353F" w:rsidRDefault="00A8353F">
      <w:pPr>
        <w:rPr>
          <w:b/>
          <w:bCs/>
          <w:sz w:val="19"/>
          <w:szCs w:val="19"/>
        </w:rPr>
        <w:sectPr w:rsidR="00A8353F">
          <w:pgSz w:w="12240" w:h="15840"/>
          <w:pgMar w:top="1480" w:right="240" w:bottom="840" w:left="520" w:header="0" w:footer="614" w:gutter="0"/>
          <w:cols w:space="720"/>
          <w:noEndnote/>
        </w:sectPr>
      </w:pPr>
    </w:p>
    <w:p w:rsidR="00A8353F" w:rsidRDefault="00A8353F">
      <w:pPr>
        <w:pStyle w:val="BodyText"/>
        <w:kinsoku w:val="0"/>
        <w:overflowPunct w:val="0"/>
        <w:rPr>
          <w:b/>
          <w:bCs/>
          <w:i w:val="0"/>
          <w:iCs w:val="0"/>
          <w:sz w:val="20"/>
          <w:szCs w:val="20"/>
        </w:rPr>
      </w:pPr>
    </w:p>
    <w:p w:rsidR="00A8353F" w:rsidRDefault="00A8353F">
      <w:pPr>
        <w:pStyle w:val="BodyText"/>
        <w:kinsoku w:val="0"/>
        <w:overflowPunct w:val="0"/>
        <w:rPr>
          <w:b/>
          <w:bCs/>
          <w:i w:val="0"/>
          <w:iCs w:val="0"/>
          <w:sz w:val="20"/>
          <w:szCs w:val="20"/>
        </w:rPr>
      </w:pPr>
    </w:p>
    <w:p w:rsidR="00A8353F" w:rsidRDefault="00A8353F">
      <w:pPr>
        <w:pStyle w:val="BodyText"/>
        <w:kinsoku w:val="0"/>
        <w:overflowPunct w:val="0"/>
        <w:rPr>
          <w:b/>
          <w:bCs/>
          <w:i w:val="0"/>
          <w:iCs w:val="0"/>
          <w:sz w:val="20"/>
          <w:szCs w:val="20"/>
        </w:rPr>
      </w:pPr>
    </w:p>
    <w:p w:rsidR="00A8353F" w:rsidRDefault="00A8353F">
      <w:pPr>
        <w:pStyle w:val="BodyText"/>
        <w:kinsoku w:val="0"/>
        <w:overflowPunct w:val="0"/>
        <w:spacing w:before="7"/>
        <w:rPr>
          <w:b/>
          <w:bCs/>
          <w:i w:val="0"/>
          <w:iCs w:val="0"/>
          <w:sz w:val="18"/>
          <w:szCs w:val="18"/>
        </w:rPr>
      </w:pPr>
    </w:p>
    <w:p w:rsidR="00A8353F" w:rsidRDefault="00915E57">
      <w:pPr>
        <w:pStyle w:val="BodyText"/>
        <w:kinsoku w:val="0"/>
        <w:overflowPunct w:val="0"/>
        <w:spacing w:before="92"/>
        <w:ind w:left="342"/>
        <w:rPr>
          <w:b/>
          <w:bCs/>
          <w:i w:val="0"/>
          <w:iCs w:val="0"/>
          <w:color w:val="0C0C0C"/>
          <w:w w:val="105"/>
        </w:rPr>
      </w:pPr>
      <w:r>
        <w:rPr>
          <w:noProof/>
        </w:rPr>
        <mc:AlternateContent>
          <mc:Choice Requires="wpg">
            <w:drawing>
              <wp:anchor distT="0" distB="0" distL="114300" distR="114300" simplePos="0" relativeHeight="251660800" behindDoc="1" locked="0" layoutInCell="0" allowOverlap="1">
                <wp:simplePos x="0" y="0"/>
                <wp:positionH relativeFrom="page">
                  <wp:posOffset>427355</wp:posOffset>
                </wp:positionH>
                <wp:positionV relativeFrom="paragraph">
                  <wp:posOffset>-576580</wp:posOffset>
                </wp:positionV>
                <wp:extent cx="7064375" cy="5813425"/>
                <wp:effectExtent l="0" t="0" r="0" b="0"/>
                <wp:wrapNone/>
                <wp:docPr id="58"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4375" cy="5813425"/>
                          <a:chOff x="673" y="-908"/>
                          <a:chExt cx="11125" cy="9155"/>
                        </a:xfrm>
                      </wpg:grpSpPr>
                      <pic:pic xmlns:pic="http://schemas.openxmlformats.org/drawingml/2006/picture">
                        <pic:nvPicPr>
                          <pic:cNvPr id="59" name="Picture 2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673" y="-909"/>
                            <a:ext cx="11120" cy="2100"/>
                          </a:xfrm>
                          <a:prstGeom prst="rect">
                            <a:avLst/>
                          </a:prstGeom>
                          <a:noFill/>
                          <a:extLst>
                            <a:ext uri="{909E8E84-426E-40DD-AFC4-6F175D3DCCD1}">
                              <a14:hiddenFill xmlns:a14="http://schemas.microsoft.com/office/drawing/2010/main">
                                <a:solidFill>
                                  <a:srgbClr val="FFFFFF"/>
                                </a:solidFill>
                              </a14:hiddenFill>
                            </a:ext>
                          </a:extLst>
                        </pic:spPr>
                      </pic:pic>
                      <wps:wsp>
                        <wps:cNvPr id="60" name="Freeform 222"/>
                        <wps:cNvSpPr>
                          <a:spLocks/>
                        </wps:cNvSpPr>
                        <wps:spPr bwMode="auto">
                          <a:xfrm>
                            <a:off x="697" y="-154"/>
                            <a:ext cx="20" cy="8400"/>
                          </a:xfrm>
                          <a:custGeom>
                            <a:avLst/>
                            <a:gdLst>
                              <a:gd name="T0" fmla="*/ 0 w 20"/>
                              <a:gd name="T1" fmla="*/ 8400 h 8400"/>
                              <a:gd name="T2" fmla="*/ 0 w 20"/>
                              <a:gd name="T3" fmla="*/ 0 h 8400"/>
                            </a:gdLst>
                            <a:ahLst/>
                            <a:cxnLst>
                              <a:cxn ang="0">
                                <a:pos x="T0" y="T1"/>
                              </a:cxn>
                              <a:cxn ang="0">
                                <a:pos x="T2" y="T3"/>
                              </a:cxn>
                            </a:cxnLst>
                            <a:rect l="0" t="0" r="r" b="b"/>
                            <a:pathLst>
                              <a:path w="20" h="8400">
                                <a:moveTo>
                                  <a:pt x="0" y="8400"/>
                                </a:moveTo>
                                <a:lnTo>
                                  <a:pt x="0" y="0"/>
                                </a:lnTo>
                              </a:path>
                            </a:pathLst>
                          </a:custGeom>
                          <a:noFill/>
                          <a:ln w="1221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223"/>
                        <wps:cNvSpPr>
                          <a:spLocks/>
                        </wps:cNvSpPr>
                        <wps:spPr bwMode="auto">
                          <a:xfrm>
                            <a:off x="1403" y="-154"/>
                            <a:ext cx="20" cy="768"/>
                          </a:xfrm>
                          <a:custGeom>
                            <a:avLst/>
                            <a:gdLst>
                              <a:gd name="T0" fmla="*/ 0 w 20"/>
                              <a:gd name="T1" fmla="*/ 768 h 768"/>
                              <a:gd name="T2" fmla="*/ 0 w 20"/>
                              <a:gd name="T3" fmla="*/ 0 h 768"/>
                            </a:gdLst>
                            <a:ahLst/>
                            <a:cxnLst>
                              <a:cxn ang="0">
                                <a:pos x="T0" y="T1"/>
                              </a:cxn>
                              <a:cxn ang="0">
                                <a:pos x="T2" y="T3"/>
                              </a:cxn>
                            </a:cxnLst>
                            <a:rect l="0" t="0" r="r" b="b"/>
                            <a:pathLst>
                              <a:path w="20" h="768">
                                <a:moveTo>
                                  <a:pt x="0" y="768"/>
                                </a:moveTo>
                                <a:lnTo>
                                  <a:pt x="0" y="0"/>
                                </a:lnTo>
                              </a:path>
                            </a:pathLst>
                          </a:custGeom>
                          <a:noFill/>
                          <a:ln w="213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224"/>
                        <wps:cNvSpPr>
                          <a:spLocks/>
                        </wps:cNvSpPr>
                        <wps:spPr bwMode="auto">
                          <a:xfrm>
                            <a:off x="1413" y="1114"/>
                            <a:ext cx="20" cy="7132"/>
                          </a:xfrm>
                          <a:custGeom>
                            <a:avLst/>
                            <a:gdLst>
                              <a:gd name="T0" fmla="*/ 0 w 20"/>
                              <a:gd name="T1" fmla="*/ 7131 h 7132"/>
                              <a:gd name="T2" fmla="*/ 0 w 20"/>
                              <a:gd name="T3" fmla="*/ 0 h 7132"/>
                            </a:gdLst>
                            <a:ahLst/>
                            <a:cxnLst>
                              <a:cxn ang="0">
                                <a:pos x="T0" y="T1"/>
                              </a:cxn>
                              <a:cxn ang="0">
                                <a:pos x="T2" y="T3"/>
                              </a:cxn>
                            </a:cxnLst>
                            <a:rect l="0" t="0" r="r" b="b"/>
                            <a:pathLst>
                              <a:path w="20" h="7132">
                                <a:moveTo>
                                  <a:pt x="0" y="7131"/>
                                </a:moveTo>
                                <a:lnTo>
                                  <a:pt x="0" y="0"/>
                                </a:lnTo>
                              </a:path>
                            </a:pathLst>
                          </a:custGeom>
                          <a:noFill/>
                          <a:ln w="1221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225"/>
                        <wps:cNvSpPr>
                          <a:spLocks/>
                        </wps:cNvSpPr>
                        <wps:spPr bwMode="auto">
                          <a:xfrm>
                            <a:off x="5187" y="-154"/>
                            <a:ext cx="20" cy="768"/>
                          </a:xfrm>
                          <a:custGeom>
                            <a:avLst/>
                            <a:gdLst>
                              <a:gd name="T0" fmla="*/ 0 w 20"/>
                              <a:gd name="T1" fmla="*/ 768 h 768"/>
                              <a:gd name="T2" fmla="*/ 0 w 20"/>
                              <a:gd name="T3" fmla="*/ 0 h 768"/>
                            </a:gdLst>
                            <a:ahLst/>
                            <a:cxnLst>
                              <a:cxn ang="0">
                                <a:pos x="T0" y="T1"/>
                              </a:cxn>
                              <a:cxn ang="0">
                                <a:pos x="T2" y="T3"/>
                              </a:cxn>
                            </a:cxnLst>
                            <a:rect l="0" t="0" r="r" b="b"/>
                            <a:pathLst>
                              <a:path w="20" h="768">
                                <a:moveTo>
                                  <a:pt x="0" y="768"/>
                                </a:moveTo>
                                <a:lnTo>
                                  <a:pt x="0" y="0"/>
                                </a:lnTo>
                              </a:path>
                            </a:pathLst>
                          </a:custGeom>
                          <a:noFill/>
                          <a:ln w="213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4" name="Group 226"/>
                        <wpg:cNvGrpSpPr>
                          <a:grpSpLocks/>
                        </wpg:cNvGrpSpPr>
                        <wpg:grpSpPr bwMode="auto">
                          <a:xfrm>
                            <a:off x="5188" y="2838"/>
                            <a:ext cx="6562" cy="7124"/>
                            <a:chOff x="5188" y="2838"/>
                            <a:chExt cx="6562" cy="7124"/>
                          </a:xfrm>
                        </wpg:grpSpPr>
                        <wps:wsp>
                          <wps:cNvPr id="65" name="Freeform 227"/>
                          <wps:cNvSpPr>
                            <a:spLocks/>
                          </wps:cNvSpPr>
                          <wps:spPr bwMode="auto">
                            <a:xfrm>
                              <a:off x="5188" y="2838"/>
                              <a:ext cx="6562" cy="7124"/>
                            </a:xfrm>
                            <a:custGeom>
                              <a:avLst/>
                              <a:gdLst>
                                <a:gd name="T0" fmla="*/ 8 w 6562"/>
                                <a:gd name="T1" fmla="*/ 5408 h 7124"/>
                                <a:gd name="T2" fmla="*/ 8 w 6562"/>
                                <a:gd name="T3" fmla="*/ -1723 h 7124"/>
                              </a:gdLst>
                              <a:ahLst/>
                              <a:cxnLst>
                                <a:cxn ang="0">
                                  <a:pos x="T0" y="T1"/>
                                </a:cxn>
                                <a:cxn ang="0">
                                  <a:pos x="T2" y="T3"/>
                                </a:cxn>
                              </a:cxnLst>
                              <a:rect l="0" t="0" r="r" b="b"/>
                              <a:pathLst>
                                <a:path w="6562" h="7124">
                                  <a:moveTo>
                                    <a:pt x="8" y="5408"/>
                                  </a:moveTo>
                                  <a:lnTo>
                                    <a:pt x="8" y="-1723"/>
                                  </a:lnTo>
                                </a:path>
                              </a:pathLst>
                            </a:custGeom>
                            <a:noFill/>
                            <a:ln w="122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Freeform 228"/>
                          <wps:cNvSpPr>
                            <a:spLocks/>
                          </wps:cNvSpPr>
                          <wps:spPr bwMode="auto">
                            <a:xfrm>
                              <a:off x="5188" y="2838"/>
                              <a:ext cx="6562" cy="7124"/>
                            </a:xfrm>
                            <a:custGeom>
                              <a:avLst/>
                              <a:gdLst>
                                <a:gd name="T0" fmla="*/ 3431 w 6562"/>
                                <a:gd name="T1" fmla="*/ 5408 h 7124"/>
                                <a:gd name="T2" fmla="*/ 3431 w 6562"/>
                                <a:gd name="T3" fmla="*/ -1646 h 7124"/>
                              </a:gdLst>
                              <a:ahLst/>
                              <a:cxnLst>
                                <a:cxn ang="0">
                                  <a:pos x="T0" y="T1"/>
                                </a:cxn>
                                <a:cxn ang="0">
                                  <a:pos x="T2" y="T3"/>
                                </a:cxn>
                              </a:cxnLst>
                              <a:rect l="0" t="0" r="r" b="b"/>
                              <a:pathLst>
                                <a:path w="6562" h="7124">
                                  <a:moveTo>
                                    <a:pt x="3431" y="5408"/>
                                  </a:moveTo>
                                  <a:lnTo>
                                    <a:pt x="3431" y="-1646"/>
                                  </a:lnTo>
                                </a:path>
                              </a:pathLst>
                            </a:custGeom>
                            <a:noFill/>
                            <a:ln w="122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229"/>
                          <wps:cNvSpPr>
                            <a:spLocks/>
                          </wps:cNvSpPr>
                          <wps:spPr bwMode="auto">
                            <a:xfrm>
                              <a:off x="5188" y="2838"/>
                              <a:ext cx="6562" cy="7124"/>
                            </a:xfrm>
                            <a:custGeom>
                              <a:avLst/>
                              <a:gdLst>
                                <a:gd name="T0" fmla="*/ 5325 w 6562"/>
                                <a:gd name="T1" fmla="*/ 5408 h 7124"/>
                                <a:gd name="T2" fmla="*/ 5325 w 6562"/>
                                <a:gd name="T3" fmla="*/ -1646 h 7124"/>
                              </a:gdLst>
                              <a:ahLst/>
                              <a:cxnLst>
                                <a:cxn ang="0">
                                  <a:pos x="T0" y="T1"/>
                                </a:cxn>
                                <a:cxn ang="0">
                                  <a:pos x="T2" y="T3"/>
                                </a:cxn>
                              </a:cxnLst>
                              <a:rect l="0" t="0" r="r" b="b"/>
                              <a:pathLst>
                                <a:path w="6562" h="7124">
                                  <a:moveTo>
                                    <a:pt x="5325" y="5408"/>
                                  </a:moveTo>
                                  <a:lnTo>
                                    <a:pt x="5325" y="-1646"/>
                                  </a:lnTo>
                                </a:path>
                              </a:pathLst>
                            </a:custGeom>
                            <a:noFill/>
                            <a:ln w="122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230"/>
                          <wps:cNvSpPr>
                            <a:spLocks/>
                          </wps:cNvSpPr>
                          <wps:spPr bwMode="auto">
                            <a:xfrm>
                              <a:off x="5188" y="2838"/>
                              <a:ext cx="6562" cy="7124"/>
                            </a:xfrm>
                            <a:custGeom>
                              <a:avLst/>
                              <a:gdLst>
                                <a:gd name="T0" fmla="*/ 5955 w 6562"/>
                                <a:gd name="T1" fmla="*/ 5408 h 7124"/>
                                <a:gd name="T2" fmla="*/ 5955 w 6562"/>
                                <a:gd name="T3" fmla="*/ -1646 h 7124"/>
                              </a:gdLst>
                              <a:ahLst/>
                              <a:cxnLst>
                                <a:cxn ang="0">
                                  <a:pos x="T0" y="T1"/>
                                </a:cxn>
                                <a:cxn ang="0">
                                  <a:pos x="T2" y="T3"/>
                                </a:cxn>
                              </a:cxnLst>
                              <a:rect l="0" t="0" r="r" b="b"/>
                              <a:pathLst>
                                <a:path w="6562" h="7124">
                                  <a:moveTo>
                                    <a:pt x="5955" y="5408"/>
                                  </a:moveTo>
                                  <a:lnTo>
                                    <a:pt x="5955" y="-1646"/>
                                  </a:lnTo>
                                </a:path>
                              </a:pathLst>
                            </a:custGeom>
                            <a:noFill/>
                            <a:ln w="122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231"/>
                          <wps:cNvSpPr>
                            <a:spLocks/>
                          </wps:cNvSpPr>
                          <wps:spPr bwMode="auto">
                            <a:xfrm>
                              <a:off x="5188" y="2838"/>
                              <a:ext cx="6562" cy="7124"/>
                            </a:xfrm>
                            <a:custGeom>
                              <a:avLst/>
                              <a:gdLst>
                                <a:gd name="T0" fmla="*/ 6580 w 6562"/>
                                <a:gd name="T1" fmla="*/ 5408 h 7124"/>
                                <a:gd name="T2" fmla="*/ 6580 w 6562"/>
                                <a:gd name="T3" fmla="*/ -1646 h 7124"/>
                              </a:gdLst>
                              <a:ahLst/>
                              <a:cxnLst>
                                <a:cxn ang="0">
                                  <a:pos x="T0" y="T1"/>
                                </a:cxn>
                                <a:cxn ang="0">
                                  <a:pos x="T2" y="T3"/>
                                </a:cxn>
                              </a:cxnLst>
                              <a:rect l="0" t="0" r="r" b="b"/>
                              <a:pathLst>
                                <a:path w="6562" h="7124">
                                  <a:moveTo>
                                    <a:pt x="6580" y="5408"/>
                                  </a:moveTo>
                                  <a:lnTo>
                                    <a:pt x="6580" y="-1646"/>
                                  </a:lnTo>
                                </a:path>
                              </a:pathLst>
                            </a:custGeom>
                            <a:noFill/>
                            <a:ln w="122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0" name="Group 232"/>
                        <wpg:cNvGrpSpPr>
                          <a:grpSpLocks/>
                        </wpg:cNvGrpSpPr>
                        <wpg:grpSpPr bwMode="auto">
                          <a:xfrm>
                            <a:off x="672" y="3683"/>
                            <a:ext cx="11098" cy="6812"/>
                            <a:chOff x="672" y="3683"/>
                            <a:chExt cx="11098" cy="6812"/>
                          </a:xfrm>
                        </wpg:grpSpPr>
                        <wps:wsp>
                          <wps:cNvPr id="71" name="Freeform 233"/>
                          <wps:cNvSpPr>
                            <a:spLocks/>
                          </wps:cNvSpPr>
                          <wps:spPr bwMode="auto">
                            <a:xfrm>
                              <a:off x="672" y="3683"/>
                              <a:ext cx="11098" cy="6812"/>
                            </a:xfrm>
                            <a:custGeom>
                              <a:avLst/>
                              <a:gdLst>
                                <a:gd name="T0" fmla="*/ 1 w 11098"/>
                                <a:gd name="T1" fmla="*/ -3102 h 6812"/>
                                <a:gd name="T2" fmla="*/ 7923 w 11098"/>
                                <a:gd name="T3" fmla="*/ -3102 h 6812"/>
                              </a:gdLst>
                              <a:ahLst/>
                              <a:cxnLst>
                                <a:cxn ang="0">
                                  <a:pos x="T0" y="T1"/>
                                </a:cxn>
                                <a:cxn ang="0">
                                  <a:pos x="T2" y="T3"/>
                                </a:cxn>
                              </a:cxnLst>
                              <a:rect l="0" t="0" r="r" b="b"/>
                              <a:pathLst>
                                <a:path w="11098" h="6812">
                                  <a:moveTo>
                                    <a:pt x="1" y="-3102"/>
                                  </a:moveTo>
                                  <a:lnTo>
                                    <a:pt x="7923" y="-3102"/>
                                  </a:lnTo>
                                </a:path>
                              </a:pathLst>
                            </a:custGeom>
                            <a:noFill/>
                            <a:ln w="183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234"/>
                          <wps:cNvSpPr>
                            <a:spLocks/>
                          </wps:cNvSpPr>
                          <wps:spPr bwMode="auto">
                            <a:xfrm>
                              <a:off x="672" y="3683"/>
                              <a:ext cx="11098" cy="6812"/>
                            </a:xfrm>
                            <a:custGeom>
                              <a:avLst/>
                              <a:gdLst>
                                <a:gd name="T0" fmla="*/ 1 w 11098"/>
                                <a:gd name="T1" fmla="*/ -2544 h 6812"/>
                                <a:gd name="T2" fmla="*/ 7923 w 11098"/>
                                <a:gd name="T3" fmla="*/ -2544 h 6812"/>
                              </a:gdLst>
                              <a:ahLst/>
                              <a:cxnLst>
                                <a:cxn ang="0">
                                  <a:pos x="T0" y="T1"/>
                                </a:cxn>
                                <a:cxn ang="0">
                                  <a:pos x="T2" y="T3"/>
                                </a:cxn>
                              </a:cxnLst>
                              <a:rect l="0" t="0" r="r" b="b"/>
                              <a:pathLst>
                                <a:path w="11098" h="6812">
                                  <a:moveTo>
                                    <a:pt x="1" y="-2544"/>
                                  </a:moveTo>
                                  <a:lnTo>
                                    <a:pt x="7923" y="-2544"/>
                                  </a:lnTo>
                                </a:path>
                              </a:pathLst>
                            </a:custGeom>
                            <a:noFill/>
                            <a:ln w="183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235"/>
                          <wps:cNvSpPr>
                            <a:spLocks/>
                          </wps:cNvSpPr>
                          <wps:spPr bwMode="auto">
                            <a:xfrm>
                              <a:off x="672" y="3683"/>
                              <a:ext cx="11098" cy="6812"/>
                            </a:xfrm>
                            <a:custGeom>
                              <a:avLst/>
                              <a:gdLst>
                                <a:gd name="T0" fmla="*/ 1 w 11098"/>
                                <a:gd name="T1" fmla="*/ -1203 h 6812"/>
                                <a:gd name="T2" fmla="*/ 11116 w 11098"/>
                                <a:gd name="T3" fmla="*/ -1203 h 6812"/>
                              </a:gdLst>
                              <a:ahLst/>
                              <a:cxnLst>
                                <a:cxn ang="0">
                                  <a:pos x="T0" y="T1"/>
                                </a:cxn>
                                <a:cxn ang="0">
                                  <a:pos x="T2" y="T3"/>
                                </a:cxn>
                              </a:cxnLst>
                              <a:rect l="0" t="0" r="r" b="b"/>
                              <a:pathLst>
                                <a:path w="11098" h="6812">
                                  <a:moveTo>
                                    <a:pt x="1" y="-1203"/>
                                  </a:moveTo>
                                  <a:lnTo>
                                    <a:pt x="11116" y="-1203"/>
                                  </a:lnTo>
                                </a:path>
                              </a:pathLst>
                            </a:custGeom>
                            <a:noFill/>
                            <a:ln w="183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236"/>
                          <wps:cNvSpPr>
                            <a:spLocks/>
                          </wps:cNvSpPr>
                          <wps:spPr bwMode="auto">
                            <a:xfrm>
                              <a:off x="672" y="3683"/>
                              <a:ext cx="11098" cy="6812"/>
                            </a:xfrm>
                            <a:custGeom>
                              <a:avLst/>
                              <a:gdLst>
                                <a:gd name="T0" fmla="*/ 20 w 11098"/>
                                <a:gd name="T1" fmla="*/ -386 h 6812"/>
                                <a:gd name="T2" fmla="*/ 11116 w 11098"/>
                                <a:gd name="T3" fmla="*/ -386 h 6812"/>
                              </a:gdLst>
                              <a:ahLst/>
                              <a:cxnLst>
                                <a:cxn ang="0">
                                  <a:pos x="T0" y="T1"/>
                                </a:cxn>
                                <a:cxn ang="0">
                                  <a:pos x="T2" y="T3"/>
                                </a:cxn>
                              </a:cxnLst>
                              <a:rect l="0" t="0" r="r" b="b"/>
                              <a:pathLst>
                                <a:path w="11098" h="6812">
                                  <a:moveTo>
                                    <a:pt x="20" y="-386"/>
                                  </a:moveTo>
                                  <a:lnTo>
                                    <a:pt x="11116" y="-386"/>
                                  </a:lnTo>
                                </a:path>
                              </a:pathLst>
                            </a:custGeom>
                            <a:noFill/>
                            <a:ln w="183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237"/>
                          <wps:cNvSpPr>
                            <a:spLocks/>
                          </wps:cNvSpPr>
                          <wps:spPr bwMode="auto">
                            <a:xfrm>
                              <a:off x="672" y="3683"/>
                              <a:ext cx="11098" cy="6812"/>
                            </a:xfrm>
                            <a:custGeom>
                              <a:avLst/>
                              <a:gdLst>
                                <a:gd name="T0" fmla="*/ 1 w 11098"/>
                                <a:gd name="T1" fmla="*/ 185 h 6812"/>
                                <a:gd name="T2" fmla="*/ 11116 w 11098"/>
                                <a:gd name="T3" fmla="*/ 185 h 6812"/>
                              </a:gdLst>
                              <a:ahLst/>
                              <a:cxnLst>
                                <a:cxn ang="0">
                                  <a:pos x="T0" y="T1"/>
                                </a:cxn>
                                <a:cxn ang="0">
                                  <a:pos x="T2" y="T3"/>
                                </a:cxn>
                              </a:cxnLst>
                              <a:rect l="0" t="0" r="r" b="b"/>
                              <a:pathLst>
                                <a:path w="11098" h="6812">
                                  <a:moveTo>
                                    <a:pt x="1" y="185"/>
                                  </a:moveTo>
                                  <a:lnTo>
                                    <a:pt x="11116" y="185"/>
                                  </a:lnTo>
                                </a:path>
                              </a:pathLst>
                            </a:custGeom>
                            <a:noFill/>
                            <a:ln w="183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238"/>
                          <wps:cNvSpPr>
                            <a:spLocks/>
                          </wps:cNvSpPr>
                          <wps:spPr bwMode="auto">
                            <a:xfrm>
                              <a:off x="672" y="3683"/>
                              <a:ext cx="11098" cy="6812"/>
                            </a:xfrm>
                            <a:custGeom>
                              <a:avLst/>
                              <a:gdLst>
                                <a:gd name="T0" fmla="*/ 20 w 11098"/>
                                <a:gd name="T1" fmla="*/ 1006 h 6812"/>
                                <a:gd name="T2" fmla="*/ 11116 w 11098"/>
                                <a:gd name="T3" fmla="*/ 1006 h 6812"/>
                              </a:gdLst>
                              <a:ahLst/>
                              <a:cxnLst>
                                <a:cxn ang="0">
                                  <a:pos x="T0" y="T1"/>
                                </a:cxn>
                                <a:cxn ang="0">
                                  <a:pos x="T2" y="T3"/>
                                </a:cxn>
                              </a:cxnLst>
                              <a:rect l="0" t="0" r="r" b="b"/>
                              <a:pathLst>
                                <a:path w="11098" h="6812">
                                  <a:moveTo>
                                    <a:pt x="20" y="1006"/>
                                  </a:moveTo>
                                  <a:lnTo>
                                    <a:pt x="11116" y="1006"/>
                                  </a:lnTo>
                                </a:path>
                              </a:pathLst>
                            </a:custGeom>
                            <a:noFill/>
                            <a:ln w="183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239"/>
                          <wps:cNvSpPr>
                            <a:spLocks/>
                          </wps:cNvSpPr>
                          <wps:spPr bwMode="auto">
                            <a:xfrm>
                              <a:off x="672" y="3683"/>
                              <a:ext cx="11098" cy="6812"/>
                            </a:xfrm>
                            <a:custGeom>
                              <a:avLst/>
                              <a:gdLst>
                                <a:gd name="T0" fmla="*/ 20 w 11098"/>
                                <a:gd name="T1" fmla="*/ 1823 h 6812"/>
                                <a:gd name="T2" fmla="*/ 11116 w 11098"/>
                                <a:gd name="T3" fmla="*/ 1823 h 6812"/>
                              </a:gdLst>
                              <a:ahLst/>
                              <a:cxnLst>
                                <a:cxn ang="0">
                                  <a:pos x="T0" y="T1"/>
                                </a:cxn>
                                <a:cxn ang="0">
                                  <a:pos x="T2" y="T3"/>
                                </a:cxn>
                              </a:cxnLst>
                              <a:rect l="0" t="0" r="r" b="b"/>
                              <a:pathLst>
                                <a:path w="11098" h="6812">
                                  <a:moveTo>
                                    <a:pt x="20" y="1823"/>
                                  </a:moveTo>
                                  <a:lnTo>
                                    <a:pt x="11116" y="1823"/>
                                  </a:lnTo>
                                </a:path>
                              </a:pathLst>
                            </a:custGeom>
                            <a:noFill/>
                            <a:ln w="183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240"/>
                          <wps:cNvSpPr>
                            <a:spLocks/>
                          </wps:cNvSpPr>
                          <wps:spPr bwMode="auto">
                            <a:xfrm>
                              <a:off x="672" y="3683"/>
                              <a:ext cx="11098" cy="6812"/>
                            </a:xfrm>
                            <a:custGeom>
                              <a:avLst/>
                              <a:gdLst>
                                <a:gd name="T0" fmla="*/ 20 w 11098"/>
                                <a:gd name="T1" fmla="*/ 2905 h 6812"/>
                                <a:gd name="T2" fmla="*/ 11116 w 11098"/>
                                <a:gd name="T3" fmla="*/ 2905 h 6812"/>
                              </a:gdLst>
                              <a:ahLst/>
                              <a:cxnLst>
                                <a:cxn ang="0">
                                  <a:pos x="T0" y="T1"/>
                                </a:cxn>
                                <a:cxn ang="0">
                                  <a:pos x="T2" y="T3"/>
                                </a:cxn>
                              </a:cxnLst>
                              <a:rect l="0" t="0" r="r" b="b"/>
                              <a:pathLst>
                                <a:path w="11098" h="6812">
                                  <a:moveTo>
                                    <a:pt x="20" y="2905"/>
                                  </a:moveTo>
                                  <a:lnTo>
                                    <a:pt x="11116" y="2905"/>
                                  </a:lnTo>
                                </a:path>
                              </a:pathLst>
                            </a:custGeom>
                            <a:noFill/>
                            <a:ln w="183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241"/>
                          <wps:cNvSpPr>
                            <a:spLocks/>
                          </wps:cNvSpPr>
                          <wps:spPr bwMode="auto">
                            <a:xfrm>
                              <a:off x="672" y="3683"/>
                              <a:ext cx="11098" cy="6812"/>
                            </a:xfrm>
                            <a:custGeom>
                              <a:avLst/>
                              <a:gdLst>
                                <a:gd name="T0" fmla="*/ 20 w 11098"/>
                                <a:gd name="T1" fmla="*/ 3717 h 6812"/>
                                <a:gd name="T2" fmla="*/ 11116 w 11098"/>
                                <a:gd name="T3" fmla="*/ 3717 h 6812"/>
                              </a:gdLst>
                              <a:ahLst/>
                              <a:cxnLst>
                                <a:cxn ang="0">
                                  <a:pos x="T0" y="T1"/>
                                </a:cxn>
                                <a:cxn ang="0">
                                  <a:pos x="T2" y="T3"/>
                                </a:cxn>
                              </a:cxnLst>
                              <a:rect l="0" t="0" r="r" b="b"/>
                              <a:pathLst>
                                <a:path w="11098" h="6812">
                                  <a:moveTo>
                                    <a:pt x="20" y="3717"/>
                                  </a:moveTo>
                                  <a:lnTo>
                                    <a:pt x="11116" y="3717"/>
                                  </a:lnTo>
                                </a:path>
                              </a:pathLst>
                            </a:custGeom>
                            <a:noFill/>
                            <a:ln w="183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80" name="Freeform 242"/>
                        <wps:cNvSpPr>
                          <a:spLocks/>
                        </wps:cNvSpPr>
                        <wps:spPr bwMode="auto">
                          <a:xfrm>
                            <a:off x="692" y="8222"/>
                            <a:ext cx="11096" cy="20"/>
                          </a:xfrm>
                          <a:custGeom>
                            <a:avLst/>
                            <a:gdLst>
                              <a:gd name="T0" fmla="*/ 0 w 11096"/>
                              <a:gd name="T1" fmla="*/ 0 h 20"/>
                              <a:gd name="T2" fmla="*/ 11095 w 11096"/>
                              <a:gd name="T3" fmla="*/ 0 h 20"/>
                            </a:gdLst>
                            <a:ahLst/>
                            <a:cxnLst>
                              <a:cxn ang="0">
                                <a:pos x="T0" y="T1"/>
                              </a:cxn>
                              <a:cxn ang="0">
                                <a:pos x="T2" y="T3"/>
                              </a:cxn>
                            </a:cxnLst>
                            <a:rect l="0" t="0" r="r" b="b"/>
                            <a:pathLst>
                              <a:path w="11096" h="20">
                                <a:moveTo>
                                  <a:pt x="0" y="0"/>
                                </a:moveTo>
                                <a:lnTo>
                                  <a:pt x="11095" y="0"/>
                                </a:lnTo>
                              </a:path>
                            </a:pathLst>
                          </a:custGeom>
                          <a:noFill/>
                          <a:ln w="91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C5160E" id="Group 220" o:spid="_x0000_s1026" style="position:absolute;margin-left:33.65pt;margin-top:-45.4pt;width:556.25pt;height:457.75pt;z-index:-251655680;mso-position-horizontal-relative:page" coordorigin="673,-908" coordsize="11125,91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" o:allowincell="f">
                <v:shape id="Picture 221" o:spid="_x0000_s1027" type="#_x0000_t75" style="position:absolute;left:673;top:-909;width:11120;height:2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">
                  <v:imagedata r:id="rId62" o:title=""/>
                </v:shape>
                <v:shape id="Freeform 222" o:spid="_x0000_s1028" style="position:absolute;left:697;top:-154;width:20;height:8400;visibility:visible;mso-wrap-style:square;v-text-anchor:top" coordsize="20,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" path="m,8400l,e" filled="f" strokeweight=".33919mm">
                  <v:path arrowok="t" o:connecttype="custom" o:connectlocs="0,8400;0,0" o:connectangles="0,0"/>
                </v:shape>
                <v:shape id="Freeform 223" o:spid="_x0000_s1029" style="position:absolute;left:1403;top:-154;width:20;height:768;visibility:visible;mso-wrap-style:square;v-text-anchor:top" coordsize="20,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" path="m,768l,e" filled="f" strokeweight=".59358mm">
                  <v:path arrowok="t" o:connecttype="custom" o:connectlocs="0,768;0,0" o:connectangles="0,0"/>
                </v:shape>
                <v:shape id="Freeform 224" o:spid="_x0000_s1030" style="position:absolute;left:1413;top:1114;width:20;height:7132;visibility:visible;mso-wrap-style:square;v-text-anchor:top" coordsize="20,7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" path="m,7131l,e" filled="f" strokeweight=".33919mm">
                  <v:path arrowok="t" o:connecttype="custom" o:connectlocs="0,7131;0,0" o:connectangles="0,0"/>
                </v:shape>
                <v:shape id="Freeform 225" o:spid="_x0000_s1031" style="position:absolute;left:5187;top:-154;width:20;height:768;visibility:visible;mso-wrap-style:square;v-text-anchor:top" coordsize="20,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" path="m,768l,e" filled="f" strokeweight=".59358mm">
                  <v:path arrowok="t" o:connecttype="custom" o:connectlocs="0,768;0,0" o:connectangles="0,0"/>
                </v:shape>
                <v:group id="Group 226" o:spid="_x0000_s1032" style="position:absolute;left:5188;top:2838;width:6562;height:7124" coordorigin="5188,2838" coordsize="6562,7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Freeform 227" o:spid="_x0000_s1033" style="position:absolute;left:5188;top:2838;width:6562;height:7124;visibility:visible;mso-wrap-style:square;v-text-anchor:top" coordsize="6562,7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" path="m8,5408r,-7131e" filled="f" strokeweight=".33911mm">
                    <v:path arrowok="t" o:connecttype="custom" o:connectlocs="8,5408;8,-1723" o:connectangles="0,0"/>
                  </v:shape>
                  <v:shape id="Freeform 228" o:spid="_x0000_s1034" style="position:absolute;left:5188;top:2838;width:6562;height:7124;visibility:visible;mso-wrap-style:square;v-text-anchor:top" coordsize="6562,7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" path="m3431,5408r,-7054e" filled="f" strokeweight=".33911mm">
                    <v:path arrowok="t" o:connecttype="custom" o:connectlocs="3431,5408;3431,-1646" o:connectangles="0,0"/>
                  </v:shape>
                  <v:shape id="Freeform 229" o:spid="_x0000_s1035" style="position:absolute;left:5188;top:2838;width:6562;height:7124;visibility:visible;mso-wrap-style:square;v-text-anchor:top" coordsize="6562,7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" path="m5325,5408r,-7054e" filled="f" strokeweight=".33911mm">
                    <v:path arrowok="t" o:connecttype="custom" o:connectlocs="5325,5408;5325,-1646" o:connectangles="0,0"/>
                  </v:shape>
                  <v:shape id="Freeform 230" o:spid="_x0000_s1036" style="position:absolute;left:5188;top:2838;width:6562;height:7124;visibility:visible;mso-wrap-style:square;v-text-anchor:top" coordsize="6562,7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" path="m5955,5408r,-7054e" filled="f" strokeweight=".33911mm">
                    <v:path arrowok="t" o:connecttype="custom" o:connectlocs="5955,5408;5955,-1646" o:connectangles="0,0"/>
                  </v:shape>
                  <v:shape id="Freeform 231" o:spid="_x0000_s1037" style="position:absolute;left:5188;top:2838;width:6562;height:7124;visibility:visible;mso-wrap-style:square;v-text-anchor:top" coordsize="6562,7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" path="m6580,5408r,-7054e" filled="f" strokeweight=".33911mm">
                    <v:path arrowok="t" o:connecttype="custom" o:connectlocs="6580,5408;6580,-1646" o:connectangles="0,0"/>
                  </v:shape>
                </v:group>
                <v:group id="Group 232" o:spid="_x0000_s1038" style="position:absolute;left:672;top:3683;width:11098;height:6812" coordorigin="672,3683" coordsize="11098,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Freeform 233" o:spid="_x0000_s1039" style="position:absolute;left:672;top:3683;width:11098;height:6812;visibility:visible;mso-wrap-style:square;v-text-anchor:top" coordsize="11098,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" path="m1,-3102r7922,e" filled="f" strokeweight=".50869mm">
                    <v:path arrowok="t" o:connecttype="custom" o:connectlocs="1,-3102;7923,-3102" o:connectangles="0,0"/>
                  </v:shape>
                  <v:shape id="Freeform 234" o:spid="_x0000_s1040" style="position:absolute;left:672;top:3683;width:11098;height:6812;visibility:visible;mso-wrap-style:square;v-text-anchor:top" coordsize="11098,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" path="m1,-2544r7922,e" filled="f" strokeweight=".50869mm">
                    <v:path arrowok="t" o:connecttype="custom" o:connectlocs="1,-2544;7923,-2544" o:connectangles="0,0"/>
                  </v:shape>
                  <v:shape id="Freeform 235" o:spid="_x0000_s1041" style="position:absolute;left:672;top:3683;width:11098;height:6812;visibility:visible;mso-wrap-style:square;v-text-anchor:top" coordsize="11098,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" path="m1,-1203r11115,e" filled="f" strokeweight=".50869mm">
                    <v:path arrowok="t" o:connecttype="custom" o:connectlocs="1,-1203;11116,-1203" o:connectangles="0,0"/>
                  </v:shape>
                  <v:shape id="Freeform 236" o:spid="_x0000_s1042" style="position:absolute;left:672;top:3683;width:11098;height:6812;visibility:visible;mso-wrap-style:square;v-text-anchor:top" coordsize="11098,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" path="m20,-386r11096,e" filled="f" strokeweight=".50869mm">
                    <v:path arrowok="t" o:connecttype="custom" o:connectlocs="20,-386;11116,-386" o:connectangles="0,0"/>
                  </v:shape>
                  <v:shape id="Freeform 237" o:spid="_x0000_s1043" style="position:absolute;left:672;top:3683;width:11098;height:6812;visibility:visible;mso-wrap-style:square;v-text-anchor:top" coordsize="11098,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" path="m1,185r11115,e" filled="f" strokeweight=".50869mm">
                    <v:path arrowok="t" o:connecttype="custom" o:connectlocs="1,185;11116,185" o:connectangles="0,0"/>
                  </v:shape>
                  <v:shape id="Freeform 238" o:spid="_x0000_s1044" style="position:absolute;left:672;top:3683;width:11098;height:6812;visibility:visible;mso-wrap-style:square;v-text-anchor:top" coordsize="11098,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" path="m20,1006r11096,e" filled="f" strokeweight=".50869mm">
                    <v:path arrowok="t" o:connecttype="custom" o:connectlocs="20,1006;11116,1006" o:connectangles="0,0"/>
                  </v:shape>
                  <v:shape id="Freeform 239" o:spid="_x0000_s1045" style="position:absolute;left:672;top:3683;width:11098;height:6812;visibility:visible;mso-wrap-style:square;v-text-anchor:top" coordsize="11098,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" path="m20,1823r11096,e" filled="f" strokeweight=".50869mm">
                    <v:path arrowok="t" o:connecttype="custom" o:connectlocs="20,1823;11116,1823" o:connectangles="0,0"/>
                  </v:shape>
                  <v:shape id="Freeform 240" o:spid="_x0000_s1046" style="position:absolute;left:672;top:3683;width:11098;height:6812;visibility:visible;mso-wrap-style:square;v-text-anchor:top" coordsize="11098,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" path="m20,2905r11096,e" filled="f" strokeweight=".50869mm">
                    <v:path arrowok="t" o:connecttype="custom" o:connectlocs="20,2905;11116,2905" o:connectangles="0,0"/>
                  </v:shape>
                  <v:shape id="Freeform 241" o:spid="_x0000_s1047" style="position:absolute;left:672;top:3683;width:11098;height:6812;visibility:visible;mso-wrap-style:square;v-text-anchor:top" coordsize="11098,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" path="m20,3717r11096,e" filled="f" strokeweight=".50869mm">
                    <v:path arrowok="t" o:connecttype="custom" o:connectlocs="20,3717;11116,3717" o:connectangles="0,0"/>
                  </v:shape>
                </v:group>
                <v:shape id="Freeform 242" o:spid="_x0000_s1048" style="position:absolute;left:692;top:8222;width:11096;height:20;visibility:visible;mso-wrap-style:square;v-text-anchor:top" coordsize="110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" path="m,l11095,e" filled="f" strokeweight=".25431mm">
                  <v:path arrowok="t" o:connecttype="custom" o:connectlocs="0,0;11095,0" o:connectangles="0,0"/>
                </v:shape>
                <w10:wrap anchorx="page"/>
              </v:group>
            </w:pict>
          </mc:Fallback>
        </mc:AlternateContent>
      </w:r>
      <w:r w:rsidR="0071444F">
        <w:rPr>
          <w:b/>
          <w:bCs/>
          <w:i w:val="0"/>
          <w:iCs w:val="0"/>
          <w:color w:val="0C0C0C"/>
          <w:w w:val="105"/>
        </w:rPr>
        <w:t>NO.</w:t>
      </w:r>
    </w:p>
    <w:p w:rsidR="00A8353F" w:rsidRDefault="00A8353F">
      <w:pPr>
        <w:pStyle w:val="BodyText"/>
        <w:kinsoku w:val="0"/>
        <w:overflowPunct w:val="0"/>
        <w:rPr>
          <w:b/>
          <w:bCs/>
          <w:i w:val="0"/>
          <w:iCs w:val="0"/>
          <w:sz w:val="27"/>
          <w:szCs w:val="27"/>
        </w:rPr>
      </w:pPr>
    </w:p>
    <w:p w:rsidR="00A8353F" w:rsidRDefault="0071444F">
      <w:pPr>
        <w:pStyle w:val="BodyText"/>
        <w:kinsoku w:val="0"/>
        <w:overflowPunct w:val="0"/>
        <w:spacing w:line="239" w:lineRule="exact"/>
        <w:ind w:left="225"/>
        <w:rPr>
          <w:color w:val="0C0C0C"/>
          <w:w w:val="105"/>
        </w:rPr>
      </w:pPr>
      <w:r>
        <w:rPr>
          <w:color w:val="0C0C0C"/>
          <w:w w:val="105"/>
        </w:rPr>
        <w:t>Follow the steps below to request a FSER login when you already have a FSER account.</w:t>
      </w:r>
    </w:p>
    <w:p w:rsidR="00A8353F" w:rsidRDefault="0071444F">
      <w:pPr>
        <w:pStyle w:val="BodyText"/>
        <w:tabs>
          <w:tab w:val="left" w:pos="1154"/>
        </w:tabs>
        <w:kinsoku w:val="0"/>
        <w:overflowPunct w:val="0"/>
        <w:spacing w:line="78" w:lineRule="exact"/>
        <w:ind w:right="462"/>
        <w:jc w:val="center"/>
        <w:rPr>
          <w:rFonts w:ascii="Arial" w:hAnsi="Arial" w:cs="Arial"/>
          <w:i w:val="0"/>
          <w:iCs w:val="0"/>
          <w:color w:val="B3B3B3"/>
          <w:w w:val="105"/>
          <w:sz w:val="6"/>
          <w:szCs w:val="6"/>
        </w:rPr>
      </w:pPr>
      <w:r>
        <w:rPr>
          <w:i w:val="0"/>
          <w:iCs w:val="0"/>
          <w:color w:val="B3B3B3"/>
          <w:w w:val="105"/>
          <w:sz w:val="7"/>
          <w:szCs w:val="7"/>
        </w:rPr>
        <w:t>,.</w:t>
      </w:r>
      <w:r>
        <w:rPr>
          <w:i w:val="0"/>
          <w:iCs w:val="0"/>
          <w:color w:val="B3B3B3"/>
          <w:w w:val="105"/>
          <w:sz w:val="7"/>
          <w:szCs w:val="7"/>
        </w:rPr>
        <w:tab/>
      </w:r>
      <w:r>
        <w:rPr>
          <w:rFonts w:ascii="Arial" w:hAnsi="Arial" w:cs="Arial"/>
          <w:i w:val="0"/>
          <w:iCs w:val="0"/>
          <w:color w:val="B3B3B3"/>
          <w:w w:val="105"/>
          <w:sz w:val="6"/>
          <w:szCs w:val="6"/>
        </w:rPr>
        <w:t>"",</w:t>
      </w:r>
    </w:p>
    <w:p w:rsidR="00A8353F" w:rsidRDefault="00915E57">
      <w:pPr>
        <w:pStyle w:val="BodyText"/>
        <w:kinsoku w:val="0"/>
        <w:overflowPunct w:val="0"/>
        <w:spacing w:before="7"/>
        <w:rPr>
          <w:rFonts w:ascii="Arial" w:hAnsi="Arial" w:cs="Arial"/>
          <w:i w:val="0"/>
          <w:iCs w:val="0"/>
          <w:sz w:val="14"/>
          <w:szCs w:val="14"/>
        </w:rPr>
      </w:pPr>
      <w:r>
        <w:rPr>
          <w:noProof/>
        </w:rPr>
        <mc:AlternateContent>
          <mc:Choice Requires="wps">
            <w:drawing>
              <wp:anchor distT="0" distB="0" distL="0" distR="0" simplePos="0" relativeHeight="251661824" behindDoc="0" locked="0" layoutInCell="0" allowOverlap="1">
                <wp:simplePos x="0" y="0"/>
                <wp:positionH relativeFrom="page">
                  <wp:posOffset>619760</wp:posOffset>
                </wp:positionH>
                <wp:positionV relativeFrom="paragraph">
                  <wp:posOffset>165100</wp:posOffset>
                </wp:positionV>
                <wp:extent cx="117475" cy="147955"/>
                <wp:effectExtent l="0" t="0" r="0" b="0"/>
                <wp:wrapTopAndBottom/>
                <wp:docPr id="57"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line="233" w:lineRule="exact"/>
                              <w:rPr>
                                <w:i w:val="0"/>
                                <w:iCs w:val="0"/>
                                <w:color w:val="0C0C0C"/>
                                <w:w w:val="105"/>
                              </w:rPr>
                            </w:pPr>
                            <w:r>
                              <w:rPr>
                                <w:i w:val="0"/>
                                <w:iCs w:val="0"/>
                                <w:color w:val="0C0C0C"/>
                                <w:w w:val="105"/>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3" o:spid="_x0000_s1147" type="#_x0000_t202" style="position:absolute;margin-left:48.8pt;margin-top:13pt;width:9.25pt;height:11.65pt;z-index:251661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" o:allowincell="f" filled="f" stroked="f">
                <v:textbox inset="0,0,0,0">
                  <w:txbxContent>
                    <w:p w:rsidR="00A8353F" w:rsidRDefault="0071444F">
                      <w:pPr>
                        <w:pStyle w:val="BodyText"/>
                        <w:kinsoku w:val="0"/>
                        <w:overflowPunct w:val="0"/>
                        <w:spacing w:line="233" w:lineRule="exact"/>
                        <w:rPr>
                          <w:i w:val="0"/>
                          <w:iCs w:val="0"/>
                          <w:color w:val="0C0C0C"/>
                          <w:w w:val="105"/>
                        </w:rPr>
                      </w:pPr>
                      <w:r>
                        <w:rPr>
                          <w:i w:val="0"/>
                          <w:iCs w:val="0"/>
                          <w:color w:val="0C0C0C"/>
                          <w:w w:val="105"/>
                        </w:rPr>
                        <w:t>1.</w:t>
                      </w:r>
                    </w:p>
                  </w:txbxContent>
                </v:textbox>
                <w10:wrap type="topAndBottom" anchorx="page"/>
              </v:shape>
            </w:pict>
          </mc:Fallback>
        </mc:AlternateContent>
      </w:r>
      <w:r>
        <w:rPr>
          <w:noProof/>
        </w:rPr>
        <mc:AlternateContent>
          <mc:Choice Requires="wps">
            <w:drawing>
              <wp:anchor distT="0" distB="0" distL="0" distR="0" simplePos="0" relativeHeight="251662848" behindDoc="0" locked="0" layoutInCell="0" allowOverlap="1">
                <wp:simplePos x="0" y="0"/>
                <wp:positionH relativeFrom="page">
                  <wp:posOffset>900430</wp:posOffset>
                </wp:positionH>
                <wp:positionV relativeFrom="paragraph">
                  <wp:posOffset>121920</wp:posOffset>
                </wp:positionV>
                <wp:extent cx="2390775" cy="833120"/>
                <wp:effectExtent l="0" t="0" r="0" b="0"/>
                <wp:wrapTopAndBottom/>
                <wp:docPr id="56"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833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54" w:line="252" w:lineRule="auto"/>
                              <w:ind w:left="35" w:right="72"/>
                              <w:rPr>
                                <w:i w:val="0"/>
                                <w:iCs w:val="0"/>
                                <w:color w:val="0C0C0C"/>
                                <w:w w:val="105"/>
                              </w:rPr>
                            </w:pPr>
                            <w:r>
                              <w:rPr>
                                <w:i w:val="0"/>
                                <w:iCs w:val="0"/>
                                <w:color w:val="0C0C0C"/>
                                <w:w w:val="105"/>
                              </w:rPr>
                              <w:t>Connect to the WLSP FSER Tool portal from the NGGN network via a web brow</w:t>
                            </w:r>
                            <w:r>
                              <w:rPr>
                                <w:i w:val="0"/>
                                <w:iCs w:val="0"/>
                                <w:color w:val="2A2A2A"/>
                                <w:w w:val="105"/>
                              </w:rPr>
                              <w:t>s</w:t>
                            </w:r>
                            <w:r>
                              <w:rPr>
                                <w:i w:val="0"/>
                                <w:iCs w:val="0"/>
                                <w:color w:val="0C0C0C"/>
                                <w:w w:val="105"/>
                              </w:rPr>
                              <w:t>er.</w:t>
                            </w:r>
                          </w:p>
                          <w:p w:rsidR="00A8353F" w:rsidRDefault="00915E57">
                            <w:pPr>
                              <w:pStyle w:val="BodyText"/>
                              <w:kinsoku w:val="0"/>
                              <w:overflowPunct w:val="0"/>
                              <w:spacing w:before="3"/>
                              <w:ind w:left="46"/>
                              <w:rPr>
                                <w:i w:val="0"/>
                                <w:iCs w:val="0"/>
                                <w:color w:val="3D3D3D"/>
                              </w:rPr>
                            </w:pPr>
                            <w:hyperlink r:id="rId63" w:history="1">
                              <w:r w:rsidR="0071444F">
                                <w:rPr>
                                  <w:i w:val="0"/>
                                  <w:iCs w:val="0"/>
                                  <w:color w:val="3D3D3D"/>
                                  <w:u w:val="thick"/>
                                </w:rPr>
                                <w:t xml:space="preserve">http </w:t>
                              </w:r>
                              <w:r w:rsidR="0071444F">
                                <w:rPr>
                                  <w:i w:val="0"/>
                                  <w:iCs w:val="0"/>
                                  <w:color w:val="565656"/>
                                  <w:u w:val="thick"/>
                                </w:rPr>
                                <w:t>:</w:t>
                              </w:r>
                              <w:r w:rsidR="0071444F">
                                <w:rPr>
                                  <w:i w:val="0"/>
                                  <w:iCs w:val="0"/>
                                  <w:color w:val="3D3D3D"/>
                                  <w:u w:val="thick"/>
                                </w:rPr>
                                <w:t>//w lspfser.i</w:t>
                              </w:r>
                              <w:r w:rsidR="0071444F">
                                <w:rPr>
                                  <w:i w:val="0"/>
                                  <w:iCs w:val="0"/>
                                  <w:color w:val="565656"/>
                                  <w:u w:val="thick"/>
                                </w:rPr>
                                <w:t>s.</w:t>
                              </w:r>
                              <w:r w:rsidR="0071444F">
                                <w:rPr>
                                  <w:i w:val="0"/>
                                  <w:iCs w:val="0"/>
                                  <w:color w:val="3D3D3D"/>
                                  <w:u w:val="thick"/>
                                </w:rPr>
                                <w:t>north ropgrumm</w:t>
                              </w:r>
                              <w:r w:rsidR="0071444F">
                                <w:rPr>
                                  <w:i w:val="0"/>
                                  <w:iCs w:val="0"/>
                                  <w:color w:val="565656"/>
                                  <w:u w:val="thick"/>
                                </w:rPr>
                                <w:t>a</w:t>
                              </w:r>
                              <w:r w:rsidR="0071444F">
                                <w:rPr>
                                  <w:i w:val="0"/>
                                  <w:iCs w:val="0"/>
                                  <w:color w:val="3D3D3D"/>
                                  <w:u w:val="thick"/>
                                </w:rPr>
                                <w:t>n.com/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4" o:spid="_x0000_s1148" type="#_x0000_t202" style="position:absolute;margin-left:70.9pt;margin-top:9.6pt;width:188.25pt;height:65.6pt;z-index:251662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" o:allowincell="f" filled="f" stroked="f">
                <v:textbox inset="0,0,0,0">
                  <w:txbxContent>
                    <w:p w:rsidR="00A8353F" w:rsidRDefault="0071444F">
                      <w:pPr>
                        <w:pStyle w:val="BodyText"/>
                        <w:kinsoku w:val="0"/>
                        <w:overflowPunct w:val="0"/>
                        <w:spacing w:before="54" w:line="252" w:lineRule="auto"/>
                        <w:ind w:left="35" w:right="72"/>
                        <w:rPr>
                          <w:i w:val="0"/>
                          <w:iCs w:val="0"/>
                          <w:color w:val="0C0C0C"/>
                          <w:w w:val="105"/>
                        </w:rPr>
                      </w:pPr>
                      <w:r>
                        <w:rPr>
                          <w:i w:val="0"/>
                          <w:iCs w:val="0"/>
                          <w:color w:val="0C0C0C"/>
                          <w:w w:val="105"/>
                        </w:rPr>
                        <w:t>Connect to the WLSP FSER Tool portal from the NGGN network via a web brow</w:t>
                      </w:r>
                      <w:r>
                        <w:rPr>
                          <w:i w:val="0"/>
                          <w:iCs w:val="0"/>
                          <w:color w:val="2A2A2A"/>
                          <w:w w:val="105"/>
                        </w:rPr>
                        <w:t>s</w:t>
                      </w:r>
                      <w:r>
                        <w:rPr>
                          <w:i w:val="0"/>
                          <w:iCs w:val="0"/>
                          <w:color w:val="0C0C0C"/>
                          <w:w w:val="105"/>
                        </w:rPr>
                        <w:t>er.</w:t>
                      </w:r>
                    </w:p>
                    <w:p w:rsidR="00A8353F" w:rsidRDefault="00915E57">
                      <w:pPr>
                        <w:pStyle w:val="BodyText"/>
                        <w:kinsoku w:val="0"/>
                        <w:overflowPunct w:val="0"/>
                        <w:spacing w:before="3"/>
                        <w:ind w:left="46"/>
                        <w:rPr>
                          <w:i w:val="0"/>
                          <w:iCs w:val="0"/>
                          <w:color w:val="3D3D3D"/>
                        </w:rPr>
                      </w:pPr>
                      <w:hyperlink r:id="rId64" w:history="1">
                        <w:r w:rsidR="0071444F">
                          <w:rPr>
                            <w:i w:val="0"/>
                            <w:iCs w:val="0"/>
                            <w:color w:val="3D3D3D"/>
                            <w:u w:val="thick"/>
                          </w:rPr>
                          <w:t xml:space="preserve">http </w:t>
                        </w:r>
                        <w:r w:rsidR="0071444F">
                          <w:rPr>
                            <w:i w:val="0"/>
                            <w:iCs w:val="0"/>
                            <w:color w:val="565656"/>
                            <w:u w:val="thick"/>
                          </w:rPr>
                          <w:t>:</w:t>
                        </w:r>
                        <w:r w:rsidR="0071444F">
                          <w:rPr>
                            <w:i w:val="0"/>
                            <w:iCs w:val="0"/>
                            <w:color w:val="3D3D3D"/>
                            <w:u w:val="thick"/>
                          </w:rPr>
                          <w:t>//w lspfser.i</w:t>
                        </w:r>
                        <w:r w:rsidR="0071444F">
                          <w:rPr>
                            <w:i w:val="0"/>
                            <w:iCs w:val="0"/>
                            <w:color w:val="565656"/>
                            <w:u w:val="thick"/>
                          </w:rPr>
                          <w:t>s.</w:t>
                        </w:r>
                        <w:r w:rsidR="0071444F">
                          <w:rPr>
                            <w:i w:val="0"/>
                            <w:iCs w:val="0"/>
                            <w:color w:val="3D3D3D"/>
                            <w:u w:val="thick"/>
                          </w:rPr>
                          <w:t>north ropgrumm</w:t>
                        </w:r>
                        <w:r w:rsidR="0071444F">
                          <w:rPr>
                            <w:i w:val="0"/>
                            <w:iCs w:val="0"/>
                            <w:color w:val="565656"/>
                            <w:u w:val="thick"/>
                          </w:rPr>
                          <w:t>a</w:t>
                        </w:r>
                        <w:r w:rsidR="0071444F">
                          <w:rPr>
                            <w:i w:val="0"/>
                            <w:iCs w:val="0"/>
                            <w:color w:val="3D3D3D"/>
                            <w:u w:val="thick"/>
                          </w:rPr>
                          <w:t>n.com/</w:t>
                        </w:r>
                      </w:hyperlink>
                    </w:p>
                  </w:txbxContent>
                </v:textbox>
                <w10:wrap type="topAndBottom" anchorx="page"/>
              </v:shape>
            </w:pict>
          </mc:Fallback>
        </mc:AlternateContent>
      </w:r>
      <w:r>
        <w:rPr>
          <w:noProof/>
        </w:rPr>
        <mc:AlternateContent>
          <mc:Choice Requires="wps">
            <w:drawing>
              <wp:anchor distT="0" distB="0" distL="0" distR="0" simplePos="0" relativeHeight="251663872" behindDoc="0" locked="0" layoutInCell="0" allowOverlap="1">
                <wp:simplePos x="0" y="0"/>
                <wp:positionH relativeFrom="page">
                  <wp:posOffset>3303270</wp:posOffset>
                </wp:positionH>
                <wp:positionV relativeFrom="paragraph">
                  <wp:posOffset>121920</wp:posOffset>
                </wp:positionV>
                <wp:extent cx="2164715" cy="833120"/>
                <wp:effectExtent l="0" t="0" r="0" b="0"/>
                <wp:wrapTopAndBottom/>
                <wp:docPr id="55"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715" cy="833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44"/>
                              <w:ind w:left="33"/>
                              <w:rPr>
                                <w:b/>
                                <w:bCs/>
                                <w:color w:val="0C0C0C"/>
                                <w:w w:val="105"/>
                                <w:sz w:val="22"/>
                                <w:szCs w:val="22"/>
                              </w:rPr>
                            </w:pPr>
                            <w:r>
                              <w:rPr>
                                <w:color w:val="0C0C0C"/>
                                <w:w w:val="105"/>
                              </w:rPr>
                              <w:t xml:space="preserve">The welcome page for the </w:t>
                            </w:r>
                            <w:r>
                              <w:rPr>
                                <w:b/>
                                <w:bCs/>
                                <w:color w:val="0C0C0C"/>
                                <w:w w:val="105"/>
                                <w:sz w:val="22"/>
                                <w:szCs w:val="22"/>
                              </w:rPr>
                              <w:t>WLSP</w:t>
                            </w:r>
                          </w:p>
                          <w:p w:rsidR="00A8353F" w:rsidRDefault="0071444F">
                            <w:pPr>
                              <w:pStyle w:val="BodyText"/>
                              <w:kinsoku w:val="0"/>
                              <w:overflowPunct w:val="0"/>
                              <w:spacing w:before="7"/>
                              <w:ind w:left="42"/>
                              <w:rPr>
                                <w:color w:val="0C0C0C"/>
                                <w:w w:val="105"/>
                              </w:rPr>
                            </w:pPr>
                            <w:r>
                              <w:rPr>
                                <w:b/>
                                <w:bCs/>
                                <w:color w:val="0C0C0C"/>
                                <w:w w:val="105"/>
                                <w:sz w:val="23"/>
                                <w:szCs w:val="23"/>
                              </w:rPr>
                              <w:t xml:space="preserve">FSER </w:t>
                            </w:r>
                            <w:r>
                              <w:rPr>
                                <w:color w:val="0C0C0C"/>
                                <w:w w:val="105"/>
                              </w:rPr>
                              <w:t>tool displays in the browser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5" o:spid="_x0000_s1149" type="#_x0000_t202" style="position:absolute;margin-left:260.1pt;margin-top:9.6pt;width:170.45pt;height:65.6pt;z-index:251663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" o:allowincell="f" filled="f" stroked="f">
                <v:textbox inset="0,0,0,0">
                  <w:txbxContent>
                    <w:p w:rsidR="00A8353F" w:rsidRDefault="0071444F">
                      <w:pPr>
                        <w:pStyle w:val="BodyText"/>
                        <w:kinsoku w:val="0"/>
                        <w:overflowPunct w:val="0"/>
                        <w:spacing w:before="44"/>
                        <w:ind w:left="33"/>
                        <w:rPr>
                          <w:b/>
                          <w:bCs/>
                          <w:color w:val="0C0C0C"/>
                          <w:w w:val="105"/>
                          <w:sz w:val="22"/>
                          <w:szCs w:val="22"/>
                        </w:rPr>
                      </w:pPr>
                      <w:r>
                        <w:rPr>
                          <w:color w:val="0C0C0C"/>
                          <w:w w:val="105"/>
                        </w:rPr>
                        <w:t xml:space="preserve">The welcome page for the </w:t>
                      </w:r>
                      <w:r>
                        <w:rPr>
                          <w:b/>
                          <w:bCs/>
                          <w:color w:val="0C0C0C"/>
                          <w:w w:val="105"/>
                          <w:sz w:val="22"/>
                          <w:szCs w:val="22"/>
                        </w:rPr>
                        <w:t>WLSP</w:t>
                      </w:r>
                    </w:p>
                    <w:p w:rsidR="00A8353F" w:rsidRDefault="0071444F">
                      <w:pPr>
                        <w:pStyle w:val="BodyText"/>
                        <w:kinsoku w:val="0"/>
                        <w:overflowPunct w:val="0"/>
                        <w:spacing w:before="7"/>
                        <w:ind w:left="42"/>
                        <w:rPr>
                          <w:color w:val="0C0C0C"/>
                          <w:w w:val="105"/>
                        </w:rPr>
                      </w:pPr>
                      <w:r>
                        <w:rPr>
                          <w:b/>
                          <w:bCs/>
                          <w:color w:val="0C0C0C"/>
                          <w:w w:val="105"/>
                          <w:sz w:val="23"/>
                          <w:szCs w:val="23"/>
                        </w:rPr>
                        <w:t xml:space="preserve">FSER </w:t>
                      </w:r>
                      <w:r>
                        <w:rPr>
                          <w:color w:val="0C0C0C"/>
                          <w:w w:val="105"/>
                        </w:rPr>
                        <w:t>tool displays in the browser</w:t>
                      </w:r>
                    </w:p>
                  </w:txbxContent>
                </v:textbox>
                <w10:wrap type="topAndBottom" anchorx="page"/>
              </v:shape>
            </w:pict>
          </mc:Fallback>
        </mc:AlternateContent>
      </w:r>
    </w:p>
    <w:p w:rsidR="00A8353F" w:rsidRDefault="00915E57">
      <w:pPr>
        <w:pStyle w:val="BodyText"/>
        <w:kinsoku w:val="0"/>
        <w:overflowPunct w:val="0"/>
        <w:ind w:left="186"/>
        <w:rPr>
          <w:rFonts w:ascii="Arial" w:hAnsi="Arial" w:cs="Arial"/>
          <w:i w:val="0"/>
          <w:iCs w:val="0"/>
          <w:spacing w:val="-31"/>
          <w:sz w:val="20"/>
          <w:szCs w:val="20"/>
        </w:rPr>
      </w:pPr>
      <w:r>
        <w:rPr>
          <w:rFonts w:ascii="Arial" w:hAnsi="Arial" w:cs="Arial"/>
          <w:i w:val="0"/>
          <w:iCs w:val="0"/>
          <w:noProof/>
          <w:sz w:val="20"/>
          <w:szCs w:val="20"/>
        </w:rPr>
        <mc:AlternateContent>
          <mc:Choice Requires="wps">
            <w:drawing>
              <wp:inline distT="0" distB="0" distL="0" distR="0">
                <wp:extent cx="440055" cy="501015"/>
                <wp:effectExtent l="0" t="0" r="0" b="3810"/>
                <wp:docPr id="54"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 cy="501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44"/>
                              <w:ind w:left="243" w:right="229"/>
                              <w:jc w:val="center"/>
                              <w:rPr>
                                <w:i w:val="0"/>
                                <w:iCs w:val="0"/>
                                <w:color w:val="0C0C0C"/>
                                <w:w w:val="105"/>
                              </w:rPr>
                            </w:pPr>
                            <w:r>
                              <w:rPr>
                                <w:i w:val="0"/>
                                <w:iCs w:val="0"/>
                                <w:color w:val="0C0C0C"/>
                                <w:w w:val="105"/>
                              </w:rPr>
                              <w:t>2.</w:t>
                            </w:r>
                          </w:p>
                        </w:txbxContent>
                      </wps:txbx>
                      <wps:bodyPr rot="0" vert="horz" wrap="square" lIns="0" tIns="0" rIns="0" bIns="0" anchor="t" anchorCtr="0" upright="1">
                        <a:noAutofit/>
                      </wps:bodyPr>
                    </wps:wsp>
                  </a:graphicData>
                </a:graphic>
              </wp:inline>
            </w:drawing>
          </mc:Choice>
          <mc:Fallback>
            <w:pict>
              <v:shape id="Text Box 288" o:spid="_x0000_s1150" type="#_x0000_t202" style="width:34.65pt;height:3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RssgIAALM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" filled="f" stroked="f">
                <v:textbox inset="0,0,0,0">
                  <w:txbxContent>
                    <w:p w:rsidR="00A8353F" w:rsidRDefault="0071444F">
                      <w:pPr>
                        <w:pStyle w:val="BodyText"/>
                        <w:kinsoku w:val="0"/>
                        <w:overflowPunct w:val="0"/>
                        <w:spacing w:before="44"/>
                        <w:ind w:left="243" w:right="229"/>
                        <w:jc w:val="center"/>
                        <w:rPr>
                          <w:i w:val="0"/>
                          <w:iCs w:val="0"/>
                          <w:color w:val="0C0C0C"/>
                          <w:w w:val="105"/>
                        </w:rPr>
                      </w:pPr>
                      <w:r>
                        <w:rPr>
                          <w:i w:val="0"/>
                          <w:iCs w:val="0"/>
                          <w:color w:val="0C0C0C"/>
                          <w:w w:val="105"/>
                        </w:rPr>
                        <w:t>2.</w:t>
                      </w:r>
                    </w:p>
                  </w:txbxContent>
                </v:textbox>
                <w10:anchorlock/>
              </v:shape>
            </w:pict>
          </mc:Fallback>
        </mc:AlternateContent>
      </w:r>
      <w:r w:rsidR="0071444F">
        <w:rPr>
          <w:i w:val="0"/>
          <w:iCs w:val="0"/>
          <w:spacing w:val="-31"/>
          <w:sz w:val="20"/>
          <w:szCs w:val="20"/>
        </w:rPr>
        <w:t xml:space="preserve"> </w:t>
      </w:r>
      <w:r>
        <w:rPr>
          <w:rFonts w:ascii="Arial" w:hAnsi="Arial" w:cs="Arial"/>
          <w:i w:val="0"/>
          <w:iCs w:val="0"/>
          <w:noProof/>
          <w:spacing w:val="-31"/>
          <w:sz w:val="20"/>
          <w:szCs w:val="20"/>
        </w:rPr>
        <mc:AlternateContent>
          <mc:Choice Requires="wps">
            <w:drawing>
              <wp:inline distT="0" distB="0" distL="0" distR="0">
                <wp:extent cx="2390775" cy="501015"/>
                <wp:effectExtent l="0" t="0" r="0" b="3810"/>
                <wp:docPr id="53"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501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44"/>
                              <w:ind w:left="39"/>
                              <w:rPr>
                                <w:i w:val="0"/>
                                <w:iCs w:val="0"/>
                                <w:color w:val="0C0C0C"/>
                                <w:w w:val="105"/>
                              </w:rPr>
                            </w:pPr>
                            <w:r>
                              <w:rPr>
                                <w:i w:val="0"/>
                                <w:iCs w:val="0"/>
                                <w:color w:val="0C0C0C"/>
                                <w:w w:val="105"/>
                              </w:rPr>
                              <w:t>Enter a Username and Password in the</w:t>
                            </w:r>
                          </w:p>
                          <w:p w:rsidR="00A8353F" w:rsidRDefault="0071444F">
                            <w:pPr>
                              <w:pStyle w:val="BodyText"/>
                              <w:kinsoku w:val="0"/>
                              <w:overflowPunct w:val="0"/>
                              <w:spacing w:before="13"/>
                              <w:ind w:left="45"/>
                              <w:rPr>
                                <w:i w:val="0"/>
                                <w:iCs w:val="0"/>
                                <w:color w:val="0C0C0C"/>
                              </w:rPr>
                            </w:pPr>
                            <w:r>
                              <w:rPr>
                                <w:color w:val="0C0C0C"/>
                              </w:rPr>
                              <w:t xml:space="preserve">Log In </w:t>
                            </w:r>
                            <w:r>
                              <w:rPr>
                                <w:i w:val="0"/>
                                <w:iCs w:val="0"/>
                                <w:color w:val="0C0C0C"/>
                              </w:rPr>
                              <w:t>menu.</w:t>
                            </w:r>
                          </w:p>
                        </w:txbxContent>
                      </wps:txbx>
                      <wps:bodyPr rot="0" vert="horz" wrap="square" lIns="0" tIns="0" rIns="0" bIns="0" anchor="t" anchorCtr="0" upright="1">
                        <a:noAutofit/>
                      </wps:bodyPr>
                    </wps:wsp>
                  </a:graphicData>
                </a:graphic>
              </wp:inline>
            </w:drawing>
          </mc:Choice>
          <mc:Fallback>
            <w:pict>
              <v:shape id="Text Box 287" o:spid="_x0000_s1151" type="#_x0000_t202" style="width:188.25pt;height:3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" filled="f" stroked="f">
                <v:textbox inset="0,0,0,0">
                  <w:txbxContent>
                    <w:p w:rsidR="00A8353F" w:rsidRDefault="0071444F">
                      <w:pPr>
                        <w:pStyle w:val="BodyText"/>
                        <w:kinsoku w:val="0"/>
                        <w:overflowPunct w:val="0"/>
                        <w:spacing w:before="44"/>
                        <w:ind w:left="39"/>
                        <w:rPr>
                          <w:i w:val="0"/>
                          <w:iCs w:val="0"/>
                          <w:color w:val="0C0C0C"/>
                          <w:w w:val="105"/>
                        </w:rPr>
                      </w:pPr>
                      <w:r>
                        <w:rPr>
                          <w:i w:val="0"/>
                          <w:iCs w:val="0"/>
                          <w:color w:val="0C0C0C"/>
                          <w:w w:val="105"/>
                        </w:rPr>
                        <w:t>Enter a Username and Password in the</w:t>
                      </w:r>
                    </w:p>
                    <w:p w:rsidR="00A8353F" w:rsidRDefault="0071444F">
                      <w:pPr>
                        <w:pStyle w:val="BodyText"/>
                        <w:kinsoku w:val="0"/>
                        <w:overflowPunct w:val="0"/>
                        <w:spacing w:before="13"/>
                        <w:ind w:left="45"/>
                        <w:rPr>
                          <w:i w:val="0"/>
                          <w:iCs w:val="0"/>
                          <w:color w:val="0C0C0C"/>
                        </w:rPr>
                      </w:pPr>
                      <w:r>
                        <w:rPr>
                          <w:color w:val="0C0C0C"/>
                        </w:rPr>
                        <w:t xml:space="preserve">Log In </w:t>
                      </w:r>
                      <w:r>
                        <w:rPr>
                          <w:i w:val="0"/>
                          <w:iCs w:val="0"/>
                          <w:color w:val="0C0C0C"/>
                        </w:rPr>
                        <w:t>menu.</w:t>
                      </w:r>
                    </w:p>
                  </w:txbxContent>
                </v:textbox>
                <w10:anchorlock/>
              </v:shape>
            </w:pict>
          </mc:Fallback>
        </mc:AlternateContent>
      </w:r>
      <w:r w:rsidR="0071444F">
        <w:rPr>
          <w:i w:val="0"/>
          <w:iCs w:val="0"/>
          <w:spacing w:val="-31"/>
          <w:sz w:val="20"/>
          <w:szCs w:val="20"/>
        </w:rPr>
        <w:t xml:space="preserve"> </w:t>
      </w:r>
      <w:r>
        <w:rPr>
          <w:rFonts w:ascii="Arial" w:hAnsi="Arial" w:cs="Arial"/>
          <w:i w:val="0"/>
          <w:iCs w:val="0"/>
          <w:noProof/>
          <w:spacing w:val="-31"/>
          <w:sz w:val="20"/>
          <w:szCs w:val="20"/>
        </w:rPr>
        <mc:AlternateContent>
          <mc:Choice Requires="wps">
            <w:drawing>
              <wp:inline distT="0" distB="0" distL="0" distR="0">
                <wp:extent cx="2164715" cy="501015"/>
                <wp:effectExtent l="0" t="0" r="0" b="3810"/>
                <wp:docPr id="52"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715" cy="501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49"/>
                              <w:ind w:left="45"/>
                              <w:rPr>
                                <w:color w:val="0C0C0C"/>
                                <w:w w:val="105"/>
                              </w:rPr>
                            </w:pPr>
                            <w:r>
                              <w:rPr>
                                <w:color w:val="0C0C0C"/>
                                <w:w w:val="105"/>
                              </w:rPr>
                              <w:t>Login credentials are entered.</w:t>
                            </w:r>
                          </w:p>
                        </w:txbxContent>
                      </wps:txbx>
                      <wps:bodyPr rot="0" vert="horz" wrap="square" lIns="0" tIns="0" rIns="0" bIns="0" anchor="t" anchorCtr="0" upright="1">
                        <a:noAutofit/>
                      </wps:bodyPr>
                    </wps:wsp>
                  </a:graphicData>
                </a:graphic>
              </wp:inline>
            </w:drawing>
          </mc:Choice>
          <mc:Fallback>
            <w:pict>
              <v:shape id="Text Box 286" o:spid="_x0000_s1152" type="#_x0000_t202" style="width:170.45pt;height:3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pFhsgIAALQ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" filled="f" stroked="f">
                <v:textbox inset="0,0,0,0">
                  <w:txbxContent>
                    <w:p w:rsidR="00A8353F" w:rsidRDefault="0071444F">
                      <w:pPr>
                        <w:pStyle w:val="BodyText"/>
                        <w:kinsoku w:val="0"/>
                        <w:overflowPunct w:val="0"/>
                        <w:spacing w:before="49"/>
                        <w:ind w:left="45"/>
                        <w:rPr>
                          <w:color w:val="0C0C0C"/>
                          <w:w w:val="105"/>
                        </w:rPr>
                      </w:pPr>
                      <w:r>
                        <w:rPr>
                          <w:color w:val="0C0C0C"/>
                          <w:w w:val="105"/>
                        </w:rPr>
                        <w:t>Login credentials are entered.</w:t>
                      </w:r>
                    </w:p>
                  </w:txbxContent>
                </v:textbox>
                <w10:anchorlock/>
              </v:shape>
            </w:pict>
          </mc:Fallback>
        </mc:AlternateContent>
      </w:r>
    </w:p>
    <w:p w:rsidR="00A8353F" w:rsidRDefault="00A8353F">
      <w:pPr>
        <w:pStyle w:val="BodyText"/>
        <w:kinsoku w:val="0"/>
        <w:overflowPunct w:val="0"/>
        <w:spacing w:before="7"/>
        <w:rPr>
          <w:rFonts w:ascii="Arial" w:hAnsi="Arial" w:cs="Arial"/>
          <w:i w:val="0"/>
          <w:iCs w:val="0"/>
          <w:sz w:val="3"/>
          <w:szCs w:val="3"/>
        </w:rPr>
      </w:pPr>
    </w:p>
    <w:p w:rsidR="00A8353F" w:rsidRDefault="00915E57">
      <w:pPr>
        <w:pStyle w:val="BodyText"/>
        <w:kinsoku w:val="0"/>
        <w:overflowPunct w:val="0"/>
        <w:ind w:left="186"/>
        <w:rPr>
          <w:rFonts w:ascii="Arial" w:hAnsi="Arial" w:cs="Arial"/>
          <w:i w:val="0"/>
          <w:iCs w:val="0"/>
          <w:spacing w:val="-31"/>
          <w:sz w:val="20"/>
          <w:szCs w:val="20"/>
        </w:rPr>
      </w:pPr>
      <w:r>
        <w:rPr>
          <w:rFonts w:ascii="Arial" w:hAnsi="Arial" w:cs="Arial"/>
          <w:i w:val="0"/>
          <w:iCs w:val="0"/>
          <w:noProof/>
          <w:sz w:val="20"/>
          <w:szCs w:val="20"/>
        </w:rPr>
        <mc:AlternateContent>
          <mc:Choice Requires="wps">
            <w:drawing>
              <wp:inline distT="0" distB="0" distL="0" distR="0">
                <wp:extent cx="440055" cy="345440"/>
                <wp:effectExtent l="0" t="0" r="0" b="0"/>
                <wp:docPr id="51"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54"/>
                              <w:ind w:left="244" w:right="224"/>
                              <w:jc w:val="center"/>
                              <w:rPr>
                                <w:i w:val="0"/>
                                <w:iCs w:val="0"/>
                                <w:color w:val="0C0C0C"/>
                                <w:w w:val="110"/>
                              </w:rPr>
                            </w:pPr>
                            <w:r>
                              <w:rPr>
                                <w:i w:val="0"/>
                                <w:iCs w:val="0"/>
                                <w:color w:val="0C0C0C"/>
                                <w:w w:val="110"/>
                              </w:rPr>
                              <w:t>3.</w:t>
                            </w:r>
                          </w:p>
                        </w:txbxContent>
                      </wps:txbx>
                      <wps:bodyPr rot="0" vert="horz" wrap="square" lIns="0" tIns="0" rIns="0" bIns="0" anchor="t" anchorCtr="0" upright="1">
                        <a:noAutofit/>
                      </wps:bodyPr>
                    </wps:wsp>
                  </a:graphicData>
                </a:graphic>
              </wp:inline>
            </w:drawing>
          </mc:Choice>
          <mc:Fallback>
            <w:pict>
              <v:shape id="Text Box 285" o:spid="_x0000_s1153" type="#_x0000_t202" style="width:34.65pt;height:2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" filled="f" stroked="f">
                <v:textbox inset="0,0,0,0">
                  <w:txbxContent>
                    <w:p w:rsidR="00A8353F" w:rsidRDefault="0071444F">
                      <w:pPr>
                        <w:pStyle w:val="BodyText"/>
                        <w:kinsoku w:val="0"/>
                        <w:overflowPunct w:val="0"/>
                        <w:spacing w:before="54"/>
                        <w:ind w:left="244" w:right="224"/>
                        <w:jc w:val="center"/>
                        <w:rPr>
                          <w:i w:val="0"/>
                          <w:iCs w:val="0"/>
                          <w:color w:val="0C0C0C"/>
                          <w:w w:val="110"/>
                        </w:rPr>
                      </w:pPr>
                      <w:r>
                        <w:rPr>
                          <w:i w:val="0"/>
                          <w:iCs w:val="0"/>
                          <w:color w:val="0C0C0C"/>
                          <w:w w:val="110"/>
                        </w:rPr>
                        <w:t>3.</w:t>
                      </w:r>
                    </w:p>
                  </w:txbxContent>
                </v:textbox>
                <w10:anchorlock/>
              </v:shape>
            </w:pict>
          </mc:Fallback>
        </mc:AlternateContent>
      </w:r>
      <w:r w:rsidR="0071444F">
        <w:rPr>
          <w:i w:val="0"/>
          <w:iCs w:val="0"/>
          <w:spacing w:val="-31"/>
          <w:sz w:val="20"/>
          <w:szCs w:val="20"/>
        </w:rPr>
        <w:t xml:space="preserve"> </w:t>
      </w:r>
      <w:r>
        <w:rPr>
          <w:rFonts w:ascii="Arial" w:hAnsi="Arial" w:cs="Arial"/>
          <w:i w:val="0"/>
          <w:iCs w:val="0"/>
          <w:noProof/>
          <w:spacing w:val="-31"/>
          <w:sz w:val="20"/>
          <w:szCs w:val="20"/>
        </w:rPr>
        <mc:AlternateContent>
          <mc:Choice Requires="wps">
            <w:drawing>
              <wp:inline distT="0" distB="0" distL="0" distR="0">
                <wp:extent cx="2390775" cy="345440"/>
                <wp:effectExtent l="0" t="0" r="0" b="0"/>
                <wp:docPr id="50"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54"/>
                              <w:ind w:left="40"/>
                              <w:rPr>
                                <w:i w:val="0"/>
                                <w:iCs w:val="0"/>
                                <w:color w:val="0C0C0C"/>
                                <w:w w:val="105"/>
                              </w:rPr>
                            </w:pPr>
                            <w:r>
                              <w:rPr>
                                <w:i w:val="0"/>
                                <w:iCs w:val="0"/>
                                <w:color w:val="0C0C0C"/>
                                <w:w w:val="105"/>
                              </w:rPr>
                              <w:t xml:space="preserve">Click on the </w:t>
                            </w:r>
                            <w:r>
                              <w:rPr>
                                <w:b/>
                                <w:bCs/>
                                <w:i w:val="0"/>
                                <w:iCs w:val="0"/>
                                <w:color w:val="0C0C0C"/>
                                <w:w w:val="105"/>
                              </w:rPr>
                              <w:t xml:space="preserve">Log In </w:t>
                            </w:r>
                            <w:r>
                              <w:rPr>
                                <w:i w:val="0"/>
                                <w:iCs w:val="0"/>
                                <w:color w:val="0C0C0C"/>
                                <w:w w:val="105"/>
                              </w:rPr>
                              <w:t>button.</w:t>
                            </w:r>
                          </w:p>
                        </w:txbxContent>
                      </wps:txbx>
                      <wps:bodyPr rot="0" vert="horz" wrap="square" lIns="0" tIns="0" rIns="0" bIns="0" anchor="t" anchorCtr="0" upright="1">
                        <a:noAutofit/>
                      </wps:bodyPr>
                    </wps:wsp>
                  </a:graphicData>
                </a:graphic>
              </wp:inline>
            </w:drawing>
          </mc:Choice>
          <mc:Fallback>
            <w:pict>
              <v:shape id="Text Box 284" o:spid="_x0000_s1154" type="#_x0000_t202" style="width:188.25pt;height:2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" filled="f" stroked="f">
                <v:textbox inset="0,0,0,0">
                  <w:txbxContent>
                    <w:p w:rsidR="00A8353F" w:rsidRDefault="0071444F">
                      <w:pPr>
                        <w:pStyle w:val="BodyText"/>
                        <w:kinsoku w:val="0"/>
                        <w:overflowPunct w:val="0"/>
                        <w:spacing w:before="54"/>
                        <w:ind w:left="40"/>
                        <w:rPr>
                          <w:i w:val="0"/>
                          <w:iCs w:val="0"/>
                          <w:color w:val="0C0C0C"/>
                          <w:w w:val="105"/>
                        </w:rPr>
                      </w:pPr>
                      <w:r>
                        <w:rPr>
                          <w:i w:val="0"/>
                          <w:iCs w:val="0"/>
                          <w:color w:val="0C0C0C"/>
                          <w:w w:val="105"/>
                        </w:rPr>
                        <w:t xml:space="preserve">Click on the </w:t>
                      </w:r>
                      <w:r>
                        <w:rPr>
                          <w:b/>
                          <w:bCs/>
                          <w:i w:val="0"/>
                          <w:iCs w:val="0"/>
                          <w:color w:val="0C0C0C"/>
                          <w:w w:val="105"/>
                        </w:rPr>
                        <w:t xml:space="preserve">Log In </w:t>
                      </w:r>
                      <w:r>
                        <w:rPr>
                          <w:i w:val="0"/>
                          <w:iCs w:val="0"/>
                          <w:color w:val="0C0C0C"/>
                          <w:w w:val="105"/>
                        </w:rPr>
                        <w:t>button.</w:t>
                      </w:r>
                    </w:p>
                  </w:txbxContent>
                </v:textbox>
                <w10:anchorlock/>
              </v:shape>
            </w:pict>
          </mc:Fallback>
        </mc:AlternateContent>
      </w:r>
      <w:r w:rsidR="0071444F">
        <w:rPr>
          <w:i w:val="0"/>
          <w:iCs w:val="0"/>
          <w:spacing w:val="-31"/>
          <w:sz w:val="20"/>
          <w:szCs w:val="20"/>
        </w:rPr>
        <w:t xml:space="preserve"> </w:t>
      </w:r>
      <w:r>
        <w:rPr>
          <w:rFonts w:ascii="Arial" w:hAnsi="Arial" w:cs="Arial"/>
          <w:i w:val="0"/>
          <w:iCs w:val="0"/>
          <w:noProof/>
          <w:spacing w:val="-31"/>
          <w:sz w:val="20"/>
          <w:szCs w:val="20"/>
        </w:rPr>
        <mc:AlternateContent>
          <mc:Choice Requires="wps">
            <w:drawing>
              <wp:inline distT="0" distB="0" distL="0" distR="0">
                <wp:extent cx="2164715" cy="345440"/>
                <wp:effectExtent l="0" t="0" r="0" b="0"/>
                <wp:docPr id="49"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715"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54"/>
                              <w:ind w:left="32"/>
                              <w:rPr>
                                <w:color w:val="0C0C0C"/>
                              </w:rPr>
                            </w:pPr>
                            <w:r>
                              <w:rPr>
                                <w:color w:val="0C0C0C"/>
                              </w:rPr>
                              <w:t>WLSP FSER hom</w:t>
                            </w:r>
                            <w:r>
                              <w:rPr>
                                <w:color w:val="2A2A2A"/>
                              </w:rPr>
                              <w:t xml:space="preserve">e </w:t>
                            </w:r>
                            <w:r>
                              <w:rPr>
                                <w:color w:val="0C0C0C"/>
                              </w:rPr>
                              <w:t xml:space="preserve">page displa </w:t>
                            </w:r>
                            <w:r>
                              <w:rPr>
                                <w:color w:val="2A2A2A"/>
                              </w:rPr>
                              <w:t>y</w:t>
                            </w:r>
                            <w:r>
                              <w:rPr>
                                <w:color w:val="0C0C0C"/>
                              </w:rPr>
                              <w:t>s</w:t>
                            </w:r>
                          </w:p>
                        </w:txbxContent>
                      </wps:txbx>
                      <wps:bodyPr rot="0" vert="horz" wrap="square" lIns="0" tIns="0" rIns="0" bIns="0" anchor="t" anchorCtr="0" upright="1">
                        <a:noAutofit/>
                      </wps:bodyPr>
                    </wps:wsp>
                  </a:graphicData>
                </a:graphic>
              </wp:inline>
            </w:drawing>
          </mc:Choice>
          <mc:Fallback>
            <w:pict>
              <v:shape id="Text Box 283" o:spid="_x0000_s1155" type="#_x0000_t202" style="width:170.45pt;height:2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" filled="f" stroked="f">
                <v:textbox inset="0,0,0,0">
                  <w:txbxContent>
                    <w:p w:rsidR="00A8353F" w:rsidRDefault="0071444F">
                      <w:pPr>
                        <w:pStyle w:val="BodyText"/>
                        <w:kinsoku w:val="0"/>
                        <w:overflowPunct w:val="0"/>
                        <w:spacing w:before="54"/>
                        <w:ind w:left="32"/>
                        <w:rPr>
                          <w:color w:val="0C0C0C"/>
                        </w:rPr>
                      </w:pPr>
                      <w:r>
                        <w:rPr>
                          <w:color w:val="0C0C0C"/>
                        </w:rPr>
                        <w:t>WLSP FSER hom</w:t>
                      </w:r>
                      <w:r>
                        <w:rPr>
                          <w:color w:val="2A2A2A"/>
                        </w:rPr>
                        <w:t xml:space="preserve">e </w:t>
                      </w:r>
                      <w:r>
                        <w:rPr>
                          <w:color w:val="0C0C0C"/>
                        </w:rPr>
                        <w:t xml:space="preserve">page displa </w:t>
                      </w:r>
                      <w:r>
                        <w:rPr>
                          <w:color w:val="2A2A2A"/>
                        </w:rPr>
                        <w:t>y</w:t>
                      </w:r>
                      <w:r>
                        <w:rPr>
                          <w:color w:val="0C0C0C"/>
                        </w:rPr>
                        <w:t>s</w:t>
                      </w:r>
                    </w:p>
                  </w:txbxContent>
                </v:textbox>
                <w10:anchorlock/>
              </v:shape>
            </w:pict>
          </mc:Fallback>
        </mc:AlternateContent>
      </w:r>
    </w:p>
    <w:p w:rsidR="00A8353F" w:rsidRDefault="00A8353F">
      <w:pPr>
        <w:pStyle w:val="BodyText"/>
        <w:kinsoku w:val="0"/>
        <w:overflowPunct w:val="0"/>
        <w:spacing w:before="5"/>
        <w:rPr>
          <w:rFonts w:ascii="Arial" w:hAnsi="Arial" w:cs="Arial"/>
          <w:i w:val="0"/>
          <w:iCs w:val="0"/>
          <w:sz w:val="2"/>
          <w:szCs w:val="2"/>
        </w:rPr>
      </w:pPr>
    </w:p>
    <w:p w:rsidR="00A8353F" w:rsidRDefault="00915E57">
      <w:pPr>
        <w:pStyle w:val="BodyText"/>
        <w:kinsoku w:val="0"/>
        <w:overflowPunct w:val="0"/>
        <w:ind w:left="186"/>
        <w:rPr>
          <w:rFonts w:ascii="Arial" w:hAnsi="Arial" w:cs="Arial"/>
          <w:i w:val="0"/>
          <w:iCs w:val="0"/>
          <w:spacing w:val="-31"/>
          <w:sz w:val="20"/>
          <w:szCs w:val="20"/>
        </w:rPr>
      </w:pPr>
      <w:r>
        <w:rPr>
          <w:rFonts w:ascii="Arial" w:hAnsi="Arial" w:cs="Arial"/>
          <w:i w:val="0"/>
          <w:iCs w:val="0"/>
          <w:noProof/>
          <w:sz w:val="20"/>
          <w:szCs w:val="20"/>
        </w:rPr>
        <mc:AlternateContent>
          <mc:Choice Requires="wps">
            <w:drawing>
              <wp:inline distT="0" distB="0" distL="0" distR="0">
                <wp:extent cx="440055" cy="503555"/>
                <wp:effectExtent l="0" t="0" r="0" b="1270"/>
                <wp:docPr id="48"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54"/>
                              <w:ind w:left="238" w:right="229"/>
                              <w:jc w:val="center"/>
                              <w:rPr>
                                <w:i w:val="0"/>
                                <w:iCs w:val="0"/>
                                <w:color w:val="0C0C0C"/>
                                <w:w w:val="110"/>
                              </w:rPr>
                            </w:pPr>
                            <w:r>
                              <w:rPr>
                                <w:i w:val="0"/>
                                <w:iCs w:val="0"/>
                                <w:color w:val="0C0C0C"/>
                                <w:w w:val="110"/>
                              </w:rPr>
                              <w:t>4.</w:t>
                            </w:r>
                          </w:p>
                        </w:txbxContent>
                      </wps:txbx>
                      <wps:bodyPr rot="0" vert="horz" wrap="square" lIns="0" tIns="0" rIns="0" bIns="0" anchor="t" anchorCtr="0" upright="1">
                        <a:noAutofit/>
                      </wps:bodyPr>
                    </wps:wsp>
                  </a:graphicData>
                </a:graphic>
              </wp:inline>
            </w:drawing>
          </mc:Choice>
          <mc:Fallback>
            <w:pict>
              <v:shape id="Text Box 282" o:spid="_x0000_s1156" type="#_x0000_t202" style="width:34.65pt;height:3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YgEsQ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" filled="f" stroked="f">
                <v:textbox inset="0,0,0,0">
                  <w:txbxContent>
                    <w:p w:rsidR="00A8353F" w:rsidRDefault="0071444F">
                      <w:pPr>
                        <w:pStyle w:val="BodyText"/>
                        <w:kinsoku w:val="0"/>
                        <w:overflowPunct w:val="0"/>
                        <w:spacing w:before="54"/>
                        <w:ind w:left="238" w:right="229"/>
                        <w:jc w:val="center"/>
                        <w:rPr>
                          <w:i w:val="0"/>
                          <w:iCs w:val="0"/>
                          <w:color w:val="0C0C0C"/>
                          <w:w w:val="110"/>
                        </w:rPr>
                      </w:pPr>
                      <w:r>
                        <w:rPr>
                          <w:i w:val="0"/>
                          <w:iCs w:val="0"/>
                          <w:color w:val="0C0C0C"/>
                          <w:w w:val="110"/>
                        </w:rPr>
                        <w:t>4.</w:t>
                      </w:r>
                    </w:p>
                  </w:txbxContent>
                </v:textbox>
                <w10:anchorlock/>
              </v:shape>
            </w:pict>
          </mc:Fallback>
        </mc:AlternateContent>
      </w:r>
      <w:r w:rsidR="0071444F">
        <w:rPr>
          <w:i w:val="0"/>
          <w:iCs w:val="0"/>
          <w:spacing w:val="-31"/>
          <w:sz w:val="20"/>
          <w:szCs w:val="20"/>
        </w:rPr>
        <w:t xml:space="preserve"> </w:t>
      </w:r>
      <w:r>
        <w:rPr>
          <w:rFonts w:ascii="Arial" w:hAnsi="Arial" w:cs="Arial"/>
          <w:i w:val="0"/>
          <w:iCs w:val="0"/>
          <w:noProof/>
          <w:spacing w:val="-31"/>
          <w:sz w:val="20"/>
          <w:szCs w:val="20"/>
        </w:rPr>
        <mc:AlternateContent>
          <mc:Choice Requires="wps">
            <w:drawing>
              <wp:inline distT="0" distB="0" distL="0" distR="0">
                <wp:extent cx="2390775" cy="503555"/>
                <wp:effectExtent l="0" t="0" r="0" b="1270"/>
                <wp:docPr id="47"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49" w:line="252" w:lineRule="auto"/>
                              <w:ind w:left="43" w:right="72" w:hanging="4"/>
                              <w:rPr>
                                <w:i w:val="0"/>
                                <w:iCs w:val="0"/>
                                <w:color w:val="0C0C0C"/>
                                <w:w w:val="105"/>
                              </w:rPr>
                            </w:pPr>
                            <w:r>
                              <w:rPr>
                                <w:i w:val="0"/>
                                <w:iCs w:val="0"/>
                                <w:color w:val="0C0C0C"/>
                                <w:w w:val="105"/>
                              </w:rPr>
                              <w:t xml:space="preserve">Click on the </w:t>
                            </w:r>
                            <w:r>
                              <w:rPr>
                                <w:b/>
                                <w:bCs/>
                                <w:i w:val="0"/>
                                <w:iCs w:val="0"/>
                                <w:color w:val="0C0C0C"/>
                                <w:w w:val="105"/>
                              </w:rPr>
                              <w:t xml:space="preserve">Administration </w:t>
                            </w:r>
                            <w:r>
                              <w:rPr>
                                <w:i w:val="0"/>
                                <w:iCs w:val="0"/>
                                <w:color w:val="0C0C0C"/>
                                <w:w w:val="105"/>
                              </w:rPr>
                              <w:t>navigation button.</w:t>
                            </w:r>
                          </w:p>
                        </w:txbxContent>
                      </wps:txbx>
                      <wps:bodyPr rot="0" vert="horz" wrap="square" lIns="0" tIns="0" rIns="0" bIns="0" anchor="t" anchorCtr="0" upright="1">
                        <a:noAutofit/>
                      </wps:bodyPr>
                    </wps:wsp>
                  </a:graphicData>
                </a:graphic>
              </wp:inline>
            </w:drawing>
          </mc:Choice>
          <mc:Fallback>
            <w:pict>
              <v:shape id="Text Box 281" o:spid="_x0000_s1157" type="#_x0000_t202" style="width:188.25pt;height:3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V3XtAIAALQ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" filled="f" stroked="f">
                <v:textbox inset="0,0,0,0">
                  <w:txbxContent>
                    <w:p w:rsidR="00A8353F" w:rsidRDefault="0071444F">
                      <w:pPr>
                        <w:pStyle w:val="BodyText"/>
                        <w:kinsoku w:val="0"/>
                        <w:overflowPunct w:val="0"/>
                        <w:spacing w:before="49" w:line="252" w:lineRule="auto"/>
                        <w:ind w:left="43" w:right="72" w:hanging="4"/>
                        <w:rPr>
                          <w:i w:val="0"/>
                          <w:iCs w:val="0"/>
                          <w:color w:val="0C0C0C"/>
                          <w:w w:val="105"/>
                        </w:rPr>
                      </w:pPr>
                      <w:r>
                        <w:rPr>
                          <w:i w:val="0"/>
                          <w:iCs w:val="0"/>
                          <w:color w:val="0C0C0C"/>
                          <w:w w:val="105"/>
                        </w:rPr>
                        <w:t xml:space="preserve">Click on the </w:t>
                      </w:r>
                      <w:r>
                        <w:rPr>
                          <w:b/>
                          <w:bCs/>
                          <w:i w:val="0"/>
                          <w:iCs w:val="0"/>
                          <w:color w:val="0C0C0C"/>
                          <w:w w:val="105"/>
                        </w:rPr>
                        <w:t xml:space="preserve">Administration </w:t>
                      </w:r>
                      <w:r>
                        <w:rPr>
                          <w:i w:val="0"/>
                          <w:iCs w:val="0"/>
                          <w:color w:val="0C0C0C"/>
                          <w:w w:val="105"/>
                        </w:rPr>
                        <w:t>navigation button.</w:t>
                      </w:r>
                    </w:p>
                  </w:txbxContent>
                </v:textbox>
                <w10:anchorlock/>
              </v:shape>
            </w:pict>
          </mc:Fallback>
        </mc:AlternateContent>
      </w:r>
      <w:r w:rsidR="0071444F">
        <w:rPr>
          <w:i w:val="0"/>
          <w:iCs w:val="0"/>
          <w:spacing w:val="-31"/>
          <w:sz w:val="20"/>
          <w:szCs w:val="20"/>
        </w:rPr>
        <w:t xml:space="preserve"> </w:t>
      </w:r>
      <w:r>
        <w:rPr>
          <w:rFonts w:ascii="Arial" w:hAnsi="Arial" w:cs="Arial"/>
          <w:i w:val="0"/>
          <w:iCs w:val="0"/>
          <w:noProof/>
          <w:spacing w:val="-31"/>
          <w:sz w:val="20"/>
          <w:szCs w:val="20"/>
        </w:rPr>
        <mc:AlternateContent>
          <mc:Choice Requires="wps">
            <w:drawing>
              <wp:inline distT="0" distB="0" distL="0" distR="0">
                <wp:extent cx="2164715" cy="503555"/>
                <wp:effectExtent l="0" t="0" r="0" b="1270"/>
                <wp:docPr id="46"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715"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54" w:line="247" w:lineRule="auto"/>
                              <w:ind w:left="39" w:hanging="1"/>
                              <w:rPr>
                                <w:color w:val="0C0C0C"/>
                                <w:w w:val="105"/>
                              </w:rPr>
                            </w:pPr>
                            <w:r>
                              <w:rPr>
                                <w:color w:val="0C0C0C"/>
                                <w:w w:val="105"/>
                              </w:rPr>
                              <w:t>The Administration home page displays.</w:t>
                            </w:r>
                          </w:p>
                        </w:txbxContent>
                      </wps:txbx>
                      <wps:bodyPr rot="0" vert="horz" wrap="square" lIns="0" tIns="0" rIns="0" bIns="0" anchor="t" anchorCtr="0" upright="1">
                        <a:noAutofit/>
                      </wps:bodyPr>
                    </wps:wsp>
                  </a:graphicData>
                </a:graphic>
              </wp:inline>
            </w:drawing>
          </mc:Choice>
          <mc:Fallback>
            <w:pict>
              <v:shape id="Text Box 280" o:spid="_x0000_s1158" type="#_x0000_t202" style="width:170.45pt;height:3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" filled="f" stroked="f">
                <v:textbox inset="0,0,0,0">
                  <w:txbxContent>
                    <w:p w:rsidR="00A8353F" w:rsidRDefault="0071444F">
                      <w:pPr>
                        <w:pStyle w:val="BodyText"/>
                        <w:kinsoku w:val="0"/>
                        <w:overflowPunct w:val="0"/>
                        <w:spacing w:before="54" w:line="247" w:lineRule="auto"/>
                        <w:ind w:left="39" w:hanging="1"/>
                        <w:rPr>
                          <w:color w:val="0C0C0C"/>
                          <w:w w:val="105"/>
                        </w:rPr>
                      </w:pPr>
                      <w:r>
                        <w:rPr>
                          <w:color w:val="0C0C0C"/>
                          <w:w w:val="105"/>
                        </w:rPr>
                        <w:t>The Administration home page displays.</w:t>
                      </w:r>
                    </w:p>
                  </w:txbxContent>
                </v:textbox>
                <w10:anchorlock/>
              </v:shape>
            </w:pict>
          </mc:Fallback>
        </mc:AlternateContent>
      </w:r>
    </w:p>
    <w:p w:rsidR="00A8353F" w:rsidRDefault="00A8353F">
      <w:pPr>
        <w:pStyle w:val="BodyText"/>
        <w:kinsoku w:val="0"/>
        <w:overflowPunct w:val="0"/>
        <w:spacing w:before="6"/>
        <w:rPr>
          <w:rFonts w:ascii="Arial" w:hAnsi="Arial" w:cs="Arial"/>
          <w:i w:val="0"/>
          <w:iCs w:val="0"/>
          <w:sz w:val="2"/>
          <w:szCs w:val="2"/>
        </w:rPr>
      </w:pPr>
    </w:p>
    <w:p w:rsidR="00A8353F" w:rsidRDefault="00915E57">
      <w:pPr>
        <w:pStyle w:val="BodyText"/>
        <w:kinsoku w:val="0"/>
        <w:overflowPunct w:val="0"/>
        <w:ind w:left="186"/>
        <w:rPr>
          <w:rFonts w:ascii="Arial" w:hAnsi="Arial" w:cs="Arial"/>
          <w:i w:val="0"/>
          <w:iCs w:val="0"/>
          <w:spacing w:val="-31"/>
          <w:sz w:val="20"/>
          <w:szCs w:val="20"/>
        </w:rPr>
      </w:pPr>
      <w:r>
        <w:rPr>
          <w:rFonts w:ascii="Arial" w:hAnsi="Arial" w:cs="Arial"/>
          <w:i w:val="0"/>
          <w:iCs w:val="0"/>
          <w:noProof/>
          <w:sz w:val="20"/>
          <w:szCs w:val="20"/>
        </w:rPr>
        <mc:AlternateContent>
          <mc:Choice Requires="wps">
            <w:drawing>
              <wp:inline distT="0" distB="0" distL="0" distR="0">
                <wp:extent cx="440055" cy="501015"/>
                <wp:effectExtent l="0" t="0" r="0" b="3810"/>
                <wp:docPr id="45"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 cy="501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44"/>
                              <w:ind w:left="242" w:right="229"/>
                              <w:jc w:val="center"/>
                              <w:rPr>
                                <w:i w:val="0"/>
                                <w:iCs w:val="0"/>
                                <w:color w:val="0C0C0C"/>
                                <w:w w:val="105"/>
                              </w:rPr>
                            </w:pPr>
                            <w:r>
                              <w:rPr>
                                <w:i w:val="0"/>
                                <w:iCs w:val="0"/>
                                <w:color w:val="0C0C0C"/>
                                <w:w w:val="105"/>
                              </w:rPr>
                              <w:t>5.</w:t>
                            </w:r>
                          </w:p>
                        </w:txbxContent>
                      </wps:txbx>
                      <wps:bodyPr rot="0" vert="horz" wrap="square" lIns="0" tIns="0" rIns="0" bIns="0" anchor="t" anchorCtr="0" upright="1">
                        <a:noAutofit/>
                      </wps:bodyPr>
                    </wps:wsp>
                  </a:graphicData>
                </a:graphic>
              </wp:inline>
            </w:drawing>
          </mc:Choice>
          <mc:Fallback>
            <w:pict>
              <v:shape id="Text Box 279" o:spid="_x0000_s1159" type="#_x0000_t202" style="width:34.65pt;height:3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xDssQIAALM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" filled="f" stroked="f">
                <v:textbox inset="0,0,0,0">
                  <w:txbxContent>
                    <w:p w:rsidR="00A8353F" w:rsidRDefault="0071444F">
                      <w:pPr>
                        <w:pStyle w:val="BodyText"/>
                        <w:kinsoku w:val="0"/>
                        <w:overflowPunct w:val="0"/>
                        <w:spacing w:before="44"/>
                        <w:ind w:left="242" w:right="229"/>
                        <w:jc w:val="center"/>
                        <w:rPr>
                          <w:i w:val="0"/>
                          <w:iCs w:val="0"/>
                          <w:color w:val="0C0C0C"/>
                          <w:w w:val="105"/>
                        </w:rPr>
                      </w:pPr>
                      <w:r>
                        <w:rPr>
                          <w:i w:val="0"/>
                          <w:iCs w:val="0"/>
                          <w:color w:val="0C0C0C"/>
                          <w:w w:val="105"/>
                        </w:rPr>
                        <w:t>5.</w:t>
                      </w:r>
                    </w:p>
                  </w:txbxContent>
                </v:textbox>
                <w10:anchorlock/>
              </v:shape>
            </w:pict>
          </mc:Fallback>
        </mc:AlternateContent>
      </w:r>
      <w:r w:rsidR="0071444F">
        <w:rPr>
          <w:i w:val="0"/>
          <w:iCs w:val="0"/>
          <w:spacing w:val="-31"/>
          <w:sz w:val="20"/>
          <w:szCs w:val="20"/>
        </w:rPr>
        <w:t xml:space="preserve"> </w:t>
      </w:r>
      <w:r>
        <w:rPr>
          <w:rFonts w:ascii="Arial" w:hAnsi="Arial" w:cs="Arial"/>
          <w:i w:val="0"/>
          <w:iCs w:val="0"/>
          <w:noProof/>
          <w:spacing w:val="-31"/>
          <w:sz w:val="20"/>
          <w:szCs w:val="20"/>
        </w:rPr>
        <mc:AlternateContent>
          <mc:Choice Requires="wps">
            <w:drawing>
              <wp:inline distT="0" distB="0" distL="0" distR="0">
                <wp:extent cx="2390775" cy="501015"/>
                <wp:effectExtent l="0" t="0" r="0" b="3810"/>
                <wp:docPr id="44"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501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44"/>
                              <w:ind w:left="40"/>
                              <w:rPr>
                                <w:i w:val="0"/>
                                <w:iCs w:val="0"/>
                                <w:color w:val="0C0C0C"/>
                                <w:w w:val="105"/>
                              </w:rPr>
                            </w:pPr>
                            <w:r>
                              <w:rPr>
                                <w:i w:val="0"/>
                                <w:iCs w:val="0"/>
                                <w:color w:val="0C0C0C"/>
                                <w:w w:val="105"/>
                              </w:rPr>
                              <w:t xml:space="preserve">Click on the </w:t>
                            </w:r>
                            <w:r>
                              <w:rPr>
                                <w:color w:val="0C0C0C"/>
                                <w:w w:val="105"/>
                              </w:rPr>
                              <w:t xml:space="preserve">Request a FSER Login </w:t>
                            </w:r>
                            <w:r>
                              <w:rPr>
                                <w:i w:val="0"/>
                                <w:iCs w:val="0"/>
                                <w:color w:val="0C0C0C"/>
                                <w:w w:val="105"/>
                              </w:rPr>
                              <w:t>link.</w:t>
                            </w:r>
                          </w:p>
                        </w:txbxContent>
                      </wps:txbx>
                      <wps:bodyPr rot="0" vert="horz" wrap="square" lIns="0" tIns="0" rIns="0" bIns="0" anchor="t" anchorCtr="0" upright="1">
                        <a:noAutofit/>
                      </wps:bodyPr>
                    </wps:wsp>
                  </a:graphicData>
                </a:graphic>
              </wp:inline>
            </w:drawing>
          </mc:Choice>
          <mc:Fallback>
            <w:pict>
              <v:shape id="Text Box 278" o:spid="_x0000_s1160" type="#_x0000_t202" style="width:188.25pt;height:3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y0bswIAALQ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" filled="f" stroked="f">
                <v:textbox inset="0,0,0,0">
                  <w:txbxContent>
                    <w:p w:rsidR="00A8353F" w:rsidRDefault="0071444F">
                      <w:pPr>
                        <w:pStyle w:val="BodyText"/>
                        <w:kinsoku w:val="0"/>
                        <w:overflowPunct w:val="0"/>
                        <w:spacing w:before="44"/>
                        <w:ind w:left="40"/>
                        <w:rPr>
                          <w:i w:val="0"/>
                          <w:iCs w:val="0"/>
                          <w:color w:val="0C0C0C"/>
                          <w:w w:val="105"/>
                        </w:rPr>
                      </w:pPr>
                      <w:r>
                        <w:rPr>
                          <w:i w:val="0"/>
                          <w:iCs w:val="0"/>
                          <w:color w:val="0C0C0C"/>
                          <w:w w:val="105"/>
                        </w:rPr>
                        <w:t xml:space="preserve">Click on the </w:t>
                      </w:r>
                      <w:r>
                        <w:rPr>
                          <w:color w:val="0C0C0C"/>
                          <w:w w:val="105"/>
                        </w:rPr>
                        <w:t xml:space="preserve">Request a FSER Login </w:t>
                      </w:r>
                      <w:r>
                        <w:rPr>
                          <w:i w:val="0"/>
                          <w:iCs w:val="0"/>
                          <w:color w:val="0C0C0C"/>
                          <w:w w:val="105"/>
                        </w:rPr>
                        <w:t>link.</w:t>
                      </w:r>
                    </w:p>
                  </w:txbxContent>
                </v:textbox>
                <w10:anchorlock/>
              </v:shape>
            </w:pict>
          </mc:Fallback>
        </mc:AlternateContent>
      </w:r>
      <w:r w:rsidR="0071444F">
        <w:rPr>
          <w:i w:val="0"/>
          <w:iCs w:val="0"/>
          <w:spacing w:val="-31"/>
          <w:sz w:val="20"/>
          <w:szCs w:val="20"/>
        </w:rPr>
        <w:t xml:space="preserve"> </w:t>
      </w:r>
      <w:r>
        <w:rPr>
          <w:rFonts w:ascii="Arial" w:hAnsi="Arial" w:cs="Arial"/>
          <w:i w:val="0"/>
          <w:iCs w:val="0"/>
          <w:noProof/>
          <w:spacing w:val="-31"/>
          <w:sz w:val="20"/>
          <w:szCs w:val="20"/>
        </w:rPr>
        <mc:AlternateContent>
          <mc:Choice Requires="wps">
            <w:drawing>
              <wp:inline distT="0" distB="0" distL="0" distR="0">
                <wp:extent cx="2164715" cy="501015"/>
                <wp:effectExtent l="0" t="0" r="0" b="3810"/>
                <wp:docPr id="43"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715" cy="501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44" w:line="252" w:lineRule="auto"/>
                              <w:ind w:left="39" w:firstLine="3"/>
                              <w:rPr>
                                <w:color w:val="0C0C0C"/>
                                <w:w w:val="105"/>
                              </w:rPr>
                            </w:pPr>
                            <w:r>
                              <w:rPr>
                                <w:color w:val="0C0C0C"/>
                                <w:w w:val="105"/>
                              </w:rPr>
                              <w:t>The Request a FSER Account page displays.</w:t>
                            </w:r>
                          </w:p>
                        </w:txbxContent>
                      </wps:txbx>
                      <wps:bodyPr rot="0" vert="horz" wrap="square" lIns="0" tIns="0" rIns="0" bIns="0" anchor="t" anchorCtr="0" upright="1">
                        <a:noAutofit/>
                      </wps:bodyPr>
                    </wps:wsp>
                  </a:graphicData>
                </a:graphic>
              </wp:inline>
            </w:drawing>
          </mc:Choice>
          <mc:Fallback>
            <w:pict>
              <v:shape id="Text Box 277" o:spid="_x0000_s1161" type="#_x0000_t202" style="width:170.45pt;height:3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44jsgIAALQ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" filled="f" stroked="f">
                <v:textbox inset="0,0,0,0">
                  <w:txbxContent>
                    <w:p w:rsidR="00A8353F" w:rsidRDefault="0071444F">
                      <w:pPr>
                        <w:pStyle w:val="BodyText"/>
                        <w:kinsoku w:val="0"/>
                        <w:overflowPunct w:val="0"/>
                        <w:spacing w:before="44" w:line="252" w:lineRule="auto"/>
                        <w:ind w:left="39" w:firstLine="3"/>
                        <w:rPr>
                          <w:color w:val="0C0C0C"/>
                          <w:w w:val="105"/>
                        </w:rPr>
                      </w:pPr>
                      <w:r>
                        <w:rPr>
                          <w:color w:val="0C0C0C"/>
                          <w:w w:val="105"/>
                        </w:rPr>
                        <w:t>The Request a FSER Account page displays.</w:t>
                      </w:r>
                    </w:p>
                  </w:txbxContent>
                </v:textbox>
                <w10:anchorlock/>
              </v:shape>
            </w:pict>
          </mc:Fallback>
        </mc:AlternateContent>
      </w:r>
    </w:p>
    <w:p w:rsidR="00A8353F" w:rsidRDefault="00A8353F">
      <w:pPr>
        <w:pStyle w:val="BodyText"/>
        <w:kinsoku w:val="0"/>
        <w:overflowPunct w:val="0"/>
        <w:spacing w:before="5"/>
        <w:rPr>
          <w:rFonts w:ascii="Arial" w:hAnsi="Arial" w:cs="Arial"/>
          <w:i w:val="0"/>
          <w:iCs w:val="0"/>
          <w:sz w:val="2"/>
          <w:szCs w:val="2"/>
        </w:rPr>
      </w:pPr>
    </w:p>
    <w:p w:rsidR="00A8353F" w:rsidRDefault="00915E57">
      <w:pPr>
        <w:pStyle w:val="BodyText"/>
        <w:kinsoku w:val="0"/>
        <w:overflowPunct w:val="0"/>
        <w:ind w:left="186"/>
        <w:rPr>
          <w:rFonts w:ascii="Arial" w:hAnsi="Arial" w:cs="Arial"/>
          <w:i w:val="0"/>
          <w:iCs w:val="0"/>
          <w:spacing w:val="-31"/>
          <w:sz w:val="20"/>
          <w:szCs w:val="20"/>
        </w:rPr>
      </w:pPr>
      <w:r>
        <w:rPr>
          <w:rFonts w:ascii="Arial" w:hAnsi="Arial" w:cs="Arial"/>
          <w:i w:val="0"/>
          <w:iCs w:val="0"/>
          <w:noProof/>
          <w:sz w:val="20"/>
          <w:szCs w:val="20"/>
        </w:rPr>
        <mc:AlternateContent>
          <mc:Choice Requires="wps">
            <w:drawing>
              <wp:inline distT="0" distB="0" distL="0" distR="0">
                <wp:extent cx="440055" cy="668655"/>
                <wp:effectExtent l="0" t="0" r="0" b="0"/>
                <wp:docPr id="42"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 cy="668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49"/>
                              <w:ind w:left="244" w:right="225"/>
                              <w:jc w:val="center"/>
                              <w:rPr>
                                <w:i w:val="0"/>
                                <w:iCs w:val="0"/>
                                <w:color w:val="0C0C0C"/>
                                <w:w w:val="110"/>
                              </w:rPr>
                            </w:pPr>
                            <w:r>
                              <w:rPr>
                                <w:i w:val="0"/>
                                <w:iCs w:val="0"/>
                                <w:color w:val="0C0C0C"/>
                                <w:w w:val="110"/>
                              </w:rPr>
                              <w:t>6.</w:t>
                            </w:r>
                          </w:p>
                        </w:txbxContent>
                      </wps:txbx>
                      <wps:bodyPr rot="0" vert="horz" wrap="square" lIns="0" tIns="0" rIns="0" bIns="0" anchor="t" anchorCtr="0" upright="1">
                        <a:noAutofit/>
                      </wps:bodyPr>
                    </wps:wsp>
                  </a:graphicData>
                </a:graphic>
              </wp:inline>
            </w:drawing>
          </mc:Choice>
          <mc:Fallback>
            <w:pict>
              <v:shape id="Text Box 276" o:spid="_x0000_s1162" type="#_x0000_t202" style="width:34.65pt;height:5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" filled="f" stroked="f">
                <v:textbox inset="0,0,0,0">
                  <w:txbxContent>
                    <w:p w:rsidR="00A8353F" w:rsidRDefault="0071444F">
                      <w:pPr>
                        <w:pStyle w:val="BodyText"/>
                        <w:kinsoku w:val="0"/>
                        <w:overflowPunct w:val="0"/>
                        <w:spacing w:before="49"/>
                        <w:ind w:left="244" w:right="225"/>
                        <w:jc w:val="center"/>
                        <w:rPr>
                          <w:i w:val="0"/>
                          <w:iCs w:val="0"/>
                          <w:color w:val="0C0C0C"/>
                          <w:w w:val="110"/>
                        </w:rPr>
                      </w:pPr>
                      <w:r>
                        <w:rPr>
                          <w:i w:val="0"/>
                          <w:iCs w:val="0"/>
                          <w:color w:val="0C0C0C"/>
                          <w:w w:val="110"/>
                        </w:rPr>
                        <w:t>6.</w:t>
                      </w:r>
                    </w:p>
                  </w:txbxContent>
                </v:textbox>
                <w10:anchorlock/>
              </v:shape>
            </w:pict>
          </mc:Fallback>
        </mc:AlternateContent>
      </w:r>
      <w:r w:rsidR="0071444F">
        <w:rPr>
          <w:i w:val="0"/>
          <w:iCs w:val="0"/>
          <w:spacing w:val="-31"/>
          <w:sz w:val="20"/>
          <w:szCs w:val="20"/>
        </w:rPr>
        <w:t xml:space="preserve"> </w:t>
      </w:r>
      <w:r>
        <w:rPr>
          <w:rFonts w:ascii="Arial" w:hAnsi="Arial" w:cs="Arial"/>
          <w:i w:val="0"/>
          <w:iCs w:val="0"/>
          <w:noProof/>
          <w:spacing w:val="-31"/>
          <w:sz w:val="20"/>
          <w:szCs w:val="20"/>
        </w:rPr>
        <mc:AlternateContent>
          <mc:Choice Requires="wps">
            <w:drawing>
              <wp:inline distT="0" distB="0" distL="0" distR="0">
                <wp:extent cx="2390775" cy="668655"/>
                <wp:effectExtent l="0" t="0" r="0" b="0"/>
                <wp:docPr id="41"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668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49" w:line="254" w:lineRule="auto"/>
                              <w:ind w:left="40" w:right="463" w:firstLine="3"/>
                              <w:jc w:val="both"/>
                              <w:rPr>
                                <w:i w:val="0"/>
                                <w:iCs w:val="0"/>
                                <w:color w:val="0C0C0C"/>
                                <w:w w:val="105"/>
                              </w:rPr>
                            </w:pPr>
                            <w:r>
                              <w:rPr>
                                <w:i w:val="0"/>
                                <w:iCs w:val="0"/>
                                <w:color w:val="0C0C0C"/>
                                <w:w w:val="105"/>
                              </w:rPr>
                              <w:t>Enter User Information and Create a Security Question and Answer in the entry fields.</w:t>
                            </w:r>
                          </w:p>
                        </w:txbxContent>
                      </wps:txbx>
                      <wps:bodyPr rot="0" vert="horz" wrap="square" lIns="0" tIns="0" rIns="0" bIns="0" anchor="t" anchorCtr="0" upright="1">
                        <a:noAutofit/>
                      </wps:bodyPr>
                    </wps:wsp>
                  </a:graphicData>
                </a:graphic>
              </wp:inline>
            </w:drawing>
          </mc:Choice>
          <mc:Fallback>
            <w:pict>
              <v:shape id="Text Box 275" o:spid="_x0000_s1163" type="#_x0000_t202" style="width:188.25pt;height:5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" filled="f" stroked="f">
                <v:textbox inset="0,0,0,0">
                  <w:txbxContent>
                    <w:p w:rsidR="00A8353F" w:rsidRDefault="0071444F">
                      <w:pPr>
                        <w:pStyle w:val="BodyText"/>
                        <w:kinsoku w:val="0"/>
                        <w:overflowPunct w:val="0"/>
                        <w:spacing w:before="49" w:line="254" w:lineRule="auto"/>
                        <w:ind w:left="40" w:right="463" w:firstLine="3"/>
                        <w:jc w:val="both"/>
                        <w:rPr>
                          <w:i w:val="0"/>
                          <w:iCs w:val="0"/>
                          <w:color w:val="0C0C0C"/>
                          <w:w w:val="105"/>
                        </w:rPr>
                      </w:pPr>
                      <w:r>
                        <w:rPr>
                          <w:i w:val="0"/>
                          <w:iCs w:val="0"/>
                          <w:color w:val="0C0C0C"/>
                          <w:w w:val="105"/>
                        </w:rPr>
                        <w:t>Enter User Information and Create a Security Question and Answer in the entry fields.</w:t>
                      </w:r>
                    </w:p>
                  </w:txbxContent>
                </v:textbox>
                <w10:anchorlock/>
              </v:shape>
            </w:pict>
          </mc:Fallback>
        </mc:AlternateContent>
      </w:r>
    </w:p>
    <w:p w:rsidR="00A8353F" w:rsidRDefault="00A8353F">
      <w:pPr>
        <w:pStyle w:val="BodyText"/>
        <w:kinsoku w:val="0"/>
        <w:overflowPunct w:val="0"/>
        <w:spacing w:before="5"/>
        <w:rPr>
          <w:rFonts w:ascii="Arial" w:hAnsi="Arial" w:cs="Arial"/>
          <w:i w:val="0"/>
          <w:iCs w:val="0"/>
          <w:sz w:val="2"/>
          <w:szCs w:val="2"/>
        </w:rPr>
      </w:pPr>
    </w:p>
    <w:p w:rsidR="00A8353F" w:rsidRDefault="00915E57">
      <w:pPr>
        <w:pStyle w:val="BodyText"/>
        <w:kinsoku w:val="0"/>
        <w:overflowPunct w:val="0"/>
        <w:ind w:left="186"/>
        <w:rPr>
          <w:rFonts w:ascii="Arial" w:hAnsi="Arial" w:cs="Arial"/>
          <w:i w:val="0"/>
          <w:iCs w:val="0"/>
          <w:spacing w:val="-31"/>
          <w:sz w:val="20"/>
          <w:szCs w:val="20"/>
        </w:rPr>
      </w:pPr>
      <w:r>
        <w:rPr>
          <w:rFonts w:ascii="Arial" w:hAnsi="Arial" w:cs="Arial"/>
          <w:i w:val="0"/>
          <w:iCs w:val="0"/>
          <w:noProof/>
          <w:sz w:val="20"/>
          <w:szCs w:val="20"/>
        </w:rPr>
        <mc:AlternateContent>
          <mc:Choice Requires="wps">
            <w:drawing>
              <wp:inline distT="0" distB="0" distL="0" distR="0">
                <wp:extent cx="440055" cy="497840"/>
                <wp:effectExtent l="0" t="0" r="0" b="0"/>
                <wp:docPr id="40"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 cy="497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54"/>
                              <w:ind w:left="244" w:right="224"/>
                              <w:jc w:val="center"/>
                              <w:rPr>
                                <w:i w:val="0"/>
                                <w:iCs w:val="0"/>
                                <w:color w:val="0C0C0C"/>
                                <w:w w:val="110"/>
                              </w:rPr>
                            </w:pPr>
                            <w:r>
                              <w:rPr>
                                <w:i w:val="0"/>
                                <w:iCs w:val="0"/>
                                <w:color w:val="0C0C0C"/>
                                <w:w w:val="110"/>
                              </w:rPr>
                              <w:t>7.</w:t>
                            </w:r>
                          </w:p>
                        </w:txbxContent>
                      </wps:txbx>
                      <wps:bodyPr rot="0" vert="horz" wrap="square" lIns="0" tIns="0" rIns="0" bIns="0" anchor="t" anchorCtr="0" upright="1">
                        <a:noAutofit/>
                      </wps:bodyPr>
                    </wps:wsp>
                  </a:graphicData>
                </a:graphic>
              </wp:inline>
            </w:drawing>
          </mc:Choice>
          <mc:Fallback>
            <w:pict>
              <v:shape id="Text Box 274" o:spid="_x0000_s1164" type="#_x0000_t202" style="width:34.65pt;height:3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" filled="f" stroked="f">
                <v:textbox inset="0,0,0,0">
                  <w:txbxContent>
                    <w:p w:rsidR="00A8353F" w:rsidRDefault="0071444F">
                      <w:pPr>
                        <w:pStyle w:val="BodyText"/>
                        <w:kinsoku w:val="0"/>
                        <w:overflowPunct w:val="0"/>
                        <w:spacing w:before="54"/>
                        <w:ind w:left="244" w:right="224"/>
                        <w:jc w:val="center"/>
                        <w:rPr>
                          <w:i w:val="0"/>
                          <w:iCs w:val="0"/>
                          <w:color w:val="0C0C0C"/>
                          <w:w w:val="110"/>
                        </w:rPr>
                      </w:pPr>
                      <w:r>
                        <w:rPr>
                          <w:i w:val="0"/>
                          <w:iCs w:val="0"/>
                          <w:color w:val="0C0C0C"/>
                          <w:w w:val="110"/>
                        </w:rPr>
                        <w:t>7.</w:t>
                      </w:r>
                    </w:p>
                  </w:txbxContent>
                </v:textbox>
                <w10:anchorlock/>
              </v:shape>
            </w:pict>
          </mc:Fallback>
        </mc:AlternateContent>
      </w:r>
      <w:r w:rsidR="0071444F">
        <w:rPr>
          <w:i w:val="0"/>
          <w:iCs w:val="0"/>
          <w:spacing w:val="-31"/>
          <w:sz w:val="20"/>
          <w:szCs w:val="20"/>
        </w:rPr>
        <w:t xml:space="preserve"> </w:t>
      </w:r>
      <w:r>
        <w:rPr>
          <w:rFonts w:ascii="Arial" w:hAnsi="Arial" w:cs="Arial"/>
          <w:i w:val="0"/>
          <w:iCs w:val="0"/>
          <w:noProof/>
          <w:spacing w:val="-31"/>
          <w:sz w:val="20"/>
          <w:szCs w:val="20"/>
        </w:rPr>
        <mc:AlternateContent>
          <mc:Choice Requires="wps">
            <w:drawing>
              <wp:inline distT="0" distB="0" distL="0" distR="0">
                <wp:extent cx="2390775" cy="497840"/>
                <wp:effectExtent l="0" t="0" r="0" b="0"/>
                <wp:docPr id="39"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497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54"/>
                              <w:ind w:left="45"/>
                              <w:rPr>
                                <w:i w:val="0"/>
                                <w:iCs w:val="0"/>
                                <w:color w:val="0C0C0C"/>
                                <w:w w:val="105"/>
                              </w:rPr>
                            </w:pPr>
                            <w:r>
                              <w:rPr>
                                <w:i w:val="0"/>
                                <w:iCs w:val="0"/>
                                <w:color w:val="0C0C0C"/>
                                <w:w w:val="105"/>
                              </w:rPr>
                              <w:t xml:space="preserve">Click on the </w:t>
                            </w:r>
                            <w:r>
                              <w:rPr>
                                <w:b/>
                                <w:bCs/>
                                <w:i w:val="0"/>
                                <w:iCs w:val="0"/>
                                <w:color w:val="0C0C0C"/>
                                <w:w w:val="105"/>
                              </w:rPr>
                              <w:t xml:space="preserve">Submit </w:t>
                            </w:r>
                            <w:r>
                              <w:rPr>
                                <w:i w:val="0"/>
                                <w:iCs w:val="0"/>
                                <w:color w:val="0C0C0C"/>
                                <w:w w:val="105"/>
                              </w:rPr>
                              <w:t>button.</w:t>
                            </w:r>
                          </w:p>
                        </w:txbxContent>
                      </wps:txbx>
                      <wps:bodyPr rot="0" vert="horz" wrap="square" lIns="0" tIns="0" rIns="0" bIns="0" anchor="t" anchorCtr="0" upright="1">
                        <a:noAutofit/>
                      </wps:bodyPr>
                    </wps:wsp>
                  </a:graphicData>
                </a:graphic>
              </wp:inline>
            </w:drawing>
          </mc:Choice>
          <mc:Fallback>
            <w:pict>
              <v:shape id="Text Box 273" o:spid="_x0000_s1165" type="#_x0000_t202" style="width:188.25pt;height:3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" filled="f" stroked="f">
                <v:textbox inset="0,0,0,0">
                  <w:txbxContent>
                    <w:p w:rsidR="00A8353F" w:rsidRDefault="0071444F">
                      <w:pPr>
                        <w:pStyle w:val="BodyText"/>
                        <w:kinsoku w:val="0"/>
                        <w:overflowPunct w:val="0"/>
                        <w:spacing w:before="54"/>
                        <w:ind w:left="45"/>
                        <w:rPr>
                          <w:i w:val="0"/>
                          <w:iCs w:val="0"/>
                          <w:color w:val="0C0C0C"/>
                          <w:w w:val="105"/>
                        </w:rPr>
                      </w:pPr>
                      <w:r>
                        <w:rPr>
                          <w:i w:val="0"/>
                          <w:iCs w:val="0"/>
                          <w:color w:val="0C0C0C"/>
                          <w:w w:val="105"/>
                        </w:rPr>
                        <w:t xml:space="preserve">Click on the </w:t>
                      </w:r>
                      <w:r>
                        <w:rPr>
                          <w:b/>
                          <w:bCs/>
                          <w:i w:val="0"/>
                          <w:iCs w:val="0"/>
                          <w:color w:val="0C0C0C"/>
                          <w:w w:val="105"/>
                        </w:rPr>
                        <w:t xml:space="preserve">Submit </w:t>
                      </w:r>
                      <w:r>
                        <w:rPr>
                          <w:i w:val="0"/>
                          <w:iCs w:val="0"/>
                          <w:color w:val="0C0C0C"/>
                          <w:w w:val="105"/>
                        </w:rPr>
                        <w:t>button.</w:t>
                      </w:r>
                    </w:p>
                  </w:txbxContent>
                </v:textbox>
                <w10:anchorlock/>
              </v:shape>
            </w:pict>
          </mc:Fallback>
        </mc:AlternateContent>
      </w:r>
      <w:r w:rsidR="0071444F">
        <w:rPr>
          <w:i w:val="0"/>
          <w:iCs w:val="0"/>
          <w:spacing w:val="-31"/>
          <w:sz w:val="20"/>
          <w:szCs w:val="20"/>
        </w:rPr>
        <w:t xml:space="preserve"> </w:t>
      </w:r>
      <w:r>
        <w:rPr>
          <w:rFonts w:ascii="Arial" w:hAnsi="Arial" w:cs="Arial"/>
          <w:i w:val="0"/>
          <w:iCs w:val="0"/>
          <w:noProof/>
          <w:spacing w:val="-31"/>
          <w:sz w:val="20"/>
          <w:szCs w:val="20"/>
        </w:rPr>
        <mc:AlternateContent>
          <mc:Choice Requires="wps">
            <w:drawing>
              <wp:inline distT="0" distB="0" distL="0" distR="0">
                <wp:extent cx="2164715" cy="497840"/>
                <wp:effectExtent l="0" t="0" r="0" b="0"/>
                <wp:docPr id="38"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715" cy="497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54" w:line="242" w:lineRule="auto"/>
                              <w:ind w:left="49" w:hanging="7"/>
                              <w:rPr>
                                <w:color w:val="0C0C0C"/>
                                <w:w w:val="105"/>
                              </w:rPr>
                            </w:pPr>
                            <w:r>
                              <w:rPr>
                                <w:color w:val="0C0C0C"/>
                                <w:w w:val="105"/>
                              </w:rPr>
                              <w:t>Th</w:t>
                            </w:r>
                            <w:r>
                              <w:rPr>
                                <w:color w:val="2A2A2A"/>
                                <w:w w:val="105"/>
                              </w:rPr>
                              <w:t xml:space="preserve">e </w:t>
                            </w:r>
                            <w:r>
                              <w:rPr>
                                <w:color w:val="0C0C0C"/>
                                <w:w w:val="105"/>
                              </w:rPr>
                              <w:t>page displays with the message th</w:t>
                            </w:r>
                            <w:r>
                              <w:rPr>
                                <w:color w:val="2A2A2A"/>
                                <w:w w:val="105"/>
                              </w:rPr>
                              <w:t xml:space="preserve">e </w:t>
                            </w:r>
                            <w:r>
                              <w:rPr>
                                <w:color w:val="0C0C0C"/>
                                <w:w w:val="105"/>
                              </w:rPr>
                              <w:t>user request has been sent</w:t>
                            </w:r>
                          </w:p>
                        </w:txbxContent>
                      </wps:txbx>
                      <wps:bodyPr rot="0" vert="horz" wrap="square" lIns="0" tIns="0" rIns="0" bIns="0" anchor="t" anchorCtr="0" upright="1">
                        <a:noAutofit/>
                      </wps:bodyPr>
                    </wps:wsp>
                  </a:graphicData>
                </a:graphic>
              </wp:inline>
            </w:drawing>
          </mc:Choice>
          <mc:Fallback>
            <w:pict>
              <v:shape id="Text Box 272" o:spid="_x0000_s1166" type="#_x0000_t202" style="width:170.45pt;height:3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" filled="f" stroked="f">
                <v:textbox inset="0,0,0,0">
                  <w:txbxContent>
                    <w:p w:rsidR="00A8353F" w:rsidRDefault="0071444F">
                      <w:pPr>
                        <w:pStyle w:val="BodyText"/>
                        <w:kinsoku w:val="0"/>
                        <w:overflowPunct w:val="0"/>
                        <w:spacing w:before="54" w:line="242" w:lineRule="auto"/>
                        <w:ind w:left="49" w:hanging="7"/>
                        <w:rPr>
                          <w:color w:val="0C0C0C"/>
                          <w:w w:val="105"/>
                        </w:rPr>
                      </w:pPr>
                      <w:r>
                        <w:rPr>
                          <w:color w:val="0C0C0C"/>
                          <w:w w:val="105"/>
                        </w:rPr>
                        <w:t>Th</w:t>
                      </w:r>
                      <w:r>
                        <w:rPr>
                          <w:color w:val="2A2A2A"/>
                          <w:w w:val="105"/>
                        </w:rPr>
                        <w:t xml:space="preserve">e </w:t>
                      </w:r>
                      <w:r>
                        <w:rPr>
                          <w:color w:val="0C0C0C"/>
                          <w:w w:val="105"/>
                        </w:rPr>
                        <w:t>page displays with the message th</w:t>
                      </w:r>
                      <w:r>
                        <w:rPr>
                          <w:color w:val="2A2A2A"/>
                          <w:w w:val="105"/>
                        </w:rPr>
                        <w:t xml:space="preserve">e </w:t>
                      </w:r>
                      <w:r>
                        <w:rPr>
                          <w:color w:val="0C0C0C"/>
                          <w:w w:val="105"/>
                        </w:rPr>
                        <w:t>user request has been sent</w:t>
                      </w:r>
                    </w:p>
                  </w:txbxContent>
                </v:textbox>
                <w10:anchorlock/>
              </v:shape>
            </w:pict>
          </mc:Fallback>
        </mc:AlternateContent>
      </w:r>
    </w:p>
    <w:p w:rsidR="00A8353F" w:rsidRDefault="00A8353F">
      <w:pPr>
        <w:pStyle w:val="BodyText"/>
        <w:kinsoku w:val="0"/>
        <w:overflowPunct w:val="0"/>
        <w:spacing w:before="5"/>
        <w:rPr>
          <w:rFonts w:ascii="Arial" w:hAnsi="Arial" w:cs="Arial"/>
          <w:i w:val="0"/>
          <w:iCs w:val="0"/>
          <w:sz w:val="2"/>
          <w:szCs w:val="2"/>
        </w:rPr>
      </w:pPr>
    </w:p>
    <w:p w:rsidR="00A8353F" w:rsidRDefault="00915E57">
      <w:pPr>
        <w:pStyle w:val="BodyText"/>
        <w:kinsoku w:val="0"/>
        <w:overflowPunct w:val="0"/>
        <w:ind w:left="186"/>
        <w:rPr>
          <w:rFonts w:ascii="Arial" w:hAnsi="Arial" w:cs="Arial"/>
          <w:i w:val="0"/>
          <w:iCs w:val="0"/>
          <w:spacing w:val="-31"/>
          <w:sz w:val="20"/>
          <w:szCs w:val="20"/>
        </w:rPr>
      </w:pPr>
      <w:r>
        <w:rPr>
          <w:rFonts w:ascii="Arial" w:hAnsi="Arial" w:cs="Arial"/>
          <w:i w:val="0"/>
          <w:iCs w:val="0"/>
          <w:noProof/>
          <w:sz w:val="20"/>
          <w:szCs w:val="20"/>
        </w:rPr>
        <mc:AlternateContent>
          <mc:Choice Requires="wps">
            <w:drawing>
              <wp:inline distT="0" distB="0" distL="0" distR="0">
                <wp:extent cx="440055" cy="508635"/>
                <wp:effectExtent l="0" t="0" r="0" b="0"/>
                <wp:docPr id="37"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 cy="50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49"/>
                              <w:ind w:left="244" w:right="223"/>
                              <w:jc w:val="center"/>
                              <w:rPr>
                                <w:i w:val="0"/>
                                <w:iCs w:val="0"/>
                                <w:color w:val="0C0C0C"/>
                                <w:w w:val="110"/>
                              </w:rPr>
                            </w:pPr>
                            <w:r>
                              <w:rPr>
                                <w:i w:val="0"/>
                                <w:iCs w:val="0"/>
                                <w:color w:val="0C0C0C"/>
                                <w:w w:val="110"/>
                              </w:rPr>
                              <w:t>8.</w:t>
                            </w:r>
                          </w:p>
                        </w:txbxContent>
                      </wps:txbx>
                      <wps:bodyPr rot="0" vert="horz" wrap="square" lIns="0" tIns="0" rIns="0" bIns="0" anchor="t" anchorCtr="0" upright="1">
                        <a:noAutofit/>
                      </wps:bodyPr>
                    </wps:wsp>
                  </a:graphicData>
                </a:graphic>
              </wp:inline>
            </w:drawing>
          </mc:Choice>
          <mc:Fallback>
            <w:pict>
              <v:shape id="Text Box 271" o:spid="_x0000_s1167" type="#_x0000_t202" style="width:34.65pt;height:4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2P0swIAALM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" filled="f" stroked="f">
                <v:textbox inset="0,0,0,0">
                  <w:txbxContent>
                    <w:p w:rsidR="00A8353F" w:rsidRDefault="0071444F">
                      <w:pPr>
                        <w:pStyle w:val="BodyText"/>
                        <w:kinsoku w:val="0"/>
                        <w:overflowPunct w:val="0"/>
                        <w:spacing w:before="49"/>
                        <w:ind w:left="244" w:right="223"/>
                        <w:jc w:val="center"/>
                        <w:rPr>
                          <w:i w:val="0"/>
                          <w:iCs w:val="0"/>
                          <w:color w:val="0C0C0C"/>
                          <w:w w:val="110"/>
                        </w:rPr>
                      </w:pPr>
                      <w:r>
                        <w:rPr>
                          <w:i w:val="0"/>
                          <w:iCs w:val="0"/>
                          <w:color w:val="0C0C0C"/>
                          <w:w w:val="110"/>
                        </w:rPr>
                        <w:t>8.</w:t>
                      </w:r>
                    </w:p>
                  </w:txbxContent>
                </v:textbox>
                <w10:anchorlock/>
              </v:shape>
            </w:pict>
          </mc:Fallback>
        </mc:AlternateContent>
      </w:r>
      <w:r w:rsidR="0071444F">
        <w:rPr>
          <w:i w:val="0"/>
          <w:iCs w:val="0"/>
          <w:spacing w:val="-31"/>
          <w:sz w:val="20"/>
          <w:szCs w:val="20"/>
        </w:rPr>
        <w:t xml:space="preserve"> </w:t>
      </w:r>
      <w:r>
        <w:rPr>
          <w:rFonts w:ascii="Arial" w:hAnsi="Arial" w:cs="Arial"/>
          <w:i w:val="0"/>
          <w:iCs w:val="0"/>
          <w:noProof/>
          <w:spacing w:val="-31"/>
          <w:sz w:val="20"/>
          <w:szCs w:val="20"/>
        </w:rPr>
        <mc:AlternateContent>
          <mc:Choice Requires="wps">
            <w:drawing>
              <wp:inline distT="0" distB="0" distL="0" distR="0">
                <wp:extent cx="2390775" cy="508635"/>
                <wp:effectExtent l="0" t="0" r="0" b="0"/>
                <wp:docPr id="36"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50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49"/>
                              <w:ind w:left="45"/>
                              <w:rPr>
                                <w:i w:val="0"/>
                                <w:iCs w:val="0"/>
                                <w:color w:val="0C0C0C"/>
                                <w:w w:val="105"/>
                              </w:rPr>
                            </w:pPr>
                            <w:r>
                              <w:rPr>
                                <w:i w:val="0"/>
                                <w:iCs w:val="0"/>
                                <w:color w:val="0C0C0C"/>
                                <w:w w:val="105"/>
                              </w:rPr>
                              <w:t xml:space="preserve">Click on the </w:t>
                            </w:r>
                            <w:r>
                              <w:rPr>
                                <w:b/>
                                <w:bCs/>
                                <w:i w:val="0"/>
                                <w:iCs w:val="0"/>
                                <w:color w:val="0C0C0C"/>
                                <w:w w:val="105"/>
                              </w:rPr>
                              <w:t xml:space="preserve">Log Out </w:t>
                            </w:r>
                            <w:r>
                              <w:rPr>
                                <w:i w:val="0"/>
                                <w:iCs w:val="0"/>
                                <w:color w:val="0C0C0C"/>
                                <w:w w:val="105"/>
                              </w:rPr>
                              <w:t>navigation button.</w:t>
                            </w:r>
                          </w:p>
                        </w:txbxContent>
                      </wps:txbx>
                      <wps:bodyPr rot="0" vert="horz" wrap="square" lIns="0" tIns="0" rIns="0" bIns="0" anchor="t" anchorCtr="0" upright="1">
                        <a:noAutofit/>
                      </wps:bodyPr>
                    </wps:wsp>
                  </a:graphicData>
                </a:graphic>
              </wp:inline>
            </w:drawing>
          </mc:Choice>
          <mc:Fallback>
            <w:pict>
              <v:shape id="Text Box 270" o:spid="_x0000_s1168" type="#_x0000_t202" style="width:188.25pt;height:4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" filled="f" stroked="f">
                <v:textbox inset="0,0,0,0">
                  <w:txbxContent>
                    <w:p w:rsidR="00A8353F" w:rsidRDefault="0071444F">
                      <w:pPr>
                        <w:pStyle w:val="BodyText"/>
                        <w:kinsoku w:val="0"/>
                        <w:overflowPunct w:val="0"/>
                        <w:spacing w:before="49"/>
                        <w:ind w:left="45"/>
                        <w:rPr>
                          <w:i w:val="0"/>
                          <w:iCs w:val="0"/>
                          <w:color w:val="0C0C0C"/>
                          <w:w w:val="105"/>
                        </w:rPr>
                      </w:pPr>
                      <w:r>
                        <w:rPr>
                          <w:i w:val="0"/>
                          <w:iCs w:val="0"/>
                          <w:color w:val="0C0C0C"/>
                          <w:w w:val="105"/>
                        </w:rPr>
                        <w:t xml:space="preserve">Click on the </w:t>
                      </w:r>
                      <w:r>
                        <w:rPr>
                          <w:b/>
                          <w:bCs/>
                          <w:i w:val="0"/>
                          <w:iCs w:val="0"/>
                          <w:color w:val="0C0C0C"/>
                          <w:w w:val="105"/>
                        </w:rPr>
                        <w:t xml:space="preserve">Log Out </w:t>
                      </w:r>
                      <w:r>
                        <w:rPr>
                          <w:i w:val="0"/>
                          <w:iCs w:val="0"/>
                          <w:color w:val="0C0C0C"/>
                          <w:w w:val="105"/>
                        </w:rPr>
                        <w:t>navigation button.</w:t>
                      </w:r>
                    </w:p>
                  </w:txbxContent>
                </v:textbox>
                <w10:anchorlock/>
              </v:shape>
            </w:pict>
          </mc:Fallback>
        </mc:AlternateContent>
      </w:r>
      <w:r w:rsidR="0071444F">
        <w:rPr>
          <w:i w:val="0"/>
          <w:iCs w:val="0"/>
          <w:spacing w:val="-31"/>
          <w:sz w:val="20"/>
          <w:szCs w:val="20"/>
        </w:rPr>
        <w:t xml:space="preserve"> </w:t>
      </w:r>
      <w:r>
        <w:rPr>
          <w:rFonts w:ascii="Arial" w:hAnsi="Arial" w:cs="Arial"/>
          <w:i w:val="0"/>
          <w:iCs w:val="0"/>
          <w:noProof/>
          <w:spacing w:val="-31"/>
          <w:sz w:val="20"/>
          <w:szCs w:val="20"/>
        </w:rPr>
        <mc:AlternateContent>
          <mc:Choice Requires="wps">
            <w:drawing>
              <wp:inline distT="0" distB="0" distL="0" distR="0">
                <wp:extent cx="2164715" cy="508635"/>
                <wp:effectExtent l="0" t="0" r="0" b="0"/>
                <wp:docPr id="33"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715" cy="50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49" w:line="256" w:lineRule="auto"/>
                              <w:ind w:left="43" w:hanging="1"/>
                              <w:rPr>
                                <w:color w:val="0C0C0C"/>
                                <w:w w:val="105"/>
                              </w:rPr>
                            </w:pPr>
                            <w:r>
                              <w:rPr>
                                <w:color w:val="0C0C0C"/>
                                <w:w w:val="105"/>
                              </w:rPr>
                              <w:t>The Welcome to WLSP FSER page displays.</w:t>
                            </w:r>
                          </w:p>
                        </w:txbxContent>
                      </wps:txbx>
                      <wps:bodyPr rot="0" vert="horz" wrap="square" lIns="0" tIns="0" rIns="0" bIns="0" anchor="t" anchorCtr="0" upright="1">
                        <a:noAutofit/>
                      </wps:bodyPr>
                    </wps:wsp>
                  </a:graphicData>
                </a:graphic>
              </wp:inline>
            </w:drawing>
          </mc:Choice>
          <mc:Fallback>
            <w:pict>
              <v:shape id="Text Box 269" o:spid="_x0000_s1169" type="#_x0000_t202" style="width:170.45pt;height:4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" filled="f" stroked="f">
                <v:textbox inset="0,0,0,0">
                  <w:txbxContent>
                    <w:p w:rsidR="00A8353F" w:rsidRDefault="0071444F">
                      <w:pPr>
                        <w:pStyle w:val="BodyText"/>
                        <w:kinsoku w:val="0"/>
                        <w:overflowPunct w:val="0"/>
                        <w:spacing w:before="49" w:line="256" w:lineRule="auto"/>
                        <w:ind w:left="43" w:hanging="1"/>
                        <w:rPr>
                          <w:color w:val="0C0C0C"/>
                          <w:w w:val="105"/>
                        </w:rPr>
                      </w:pPr>
                      <w:r>
                        <w:rPr>
                          <w:color w:val="0C0C0C"/>
                          <w:w w:val="105"/>
                        </w:rPr>
                        <w:t>The Welcome to WLSP FSER page displays.</w:t>
                      </w:r>
                    </w:p>
                  </w:txbxContent>
                </v:textbox>
                <w10:anchorlock/>
              </v:shape>
            </w:pict>
          </mc:Fallback>
        </mc:AlternateContent>
      </w:r>
    </w:p>
    <w:p w:rsidR="00A8353F" w:rsidRDefault="00A8353F">
      <w:pPr>
        <w:pStyle w:val="BodyText"/>
        <w:kinsoku w:val="0"/>
        <w:overflowPunct w:val="0"/>
        <w:ind w:left="186"/>
        <w:rPr>
          <w:rFonts w:ascii="Arial" w:hAnsi="Arial" w:cs="Arial"/>
          <w:i w:val="0"/>
          <w:iCs w:val="0"/>
          <w:spacing w:val="-31"/>
          <w:sz w:val="20"/>
          <w:szCs w:val="20"/>
        </w:rPr>
        <w:sectPr w:rsidR="00A8353F">
          <w:pgSz w:w="12240" w:h="15840"/>
          <w:pgMar w:top="1480" w:right="240" w:bottom="840" w:left="520" w:header="0" w:footer="614" w:gutter="0"/>
          <w:cols w:space="720"/>
          <w:noEndnote/>
        </w:sectPr>
      </w:pPr>
    </w:p>
    <w:p w:rsidR="00A8353F" w:rsidRDefault="00915E57">
      <w:pPr>
        <w:pStyle w:val="BodyText"/>
        <w:kinsoku w:val="0"/>
        <w:overflowPunct w:val="0"/>
        <w:spacing w:before="7"/>
        <w:rPr>
          <w:rFonts w:ascii="Arial" w:hAnsi="Arial" w:cs="Arial"/>
          <w:i w:val="0"/>
          <w:iCs w:val="0"/>
          <w:sz w:val="11"/>
          <w:szCs w:val="11"/>
        </w:rPr>
      </w:pPr>
      <w:r>
        <w:rPr>
          <w:noProof/>
        </w:rPr>
        <mc:AlternateContent>
          <mc:Choice Requires="wpg">
            <w:drawing>
              <wp:anchor distT="0" distB="0" distL="114300" distR="114300" simplePos="0" relativeHeight="251664896" behindDoc="1" locked="0" layoutInCell="0" allowOverlap="1">
                <wp:simplePos x="0" y="0"/>
                <wp:positionH relativeFrom="page">
                  <wp:posOffset>429260</wp:posOffset>
                </wp:positionH>
                <wp:positionV relativeFrom="page">
                  <wp:posOffset>941705</wp:posOffset>
                </wp:positionV>
                <wp:extent cx="7044055" cy="5440680"/>
                <wp:effectExtent l="0" t="0" r="0" b="0"/>
                <wp:wrapNone/>
                <wp:docPr id="27"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44055" cy="5440680"/>
                          <a:chOff x="676" y="1483"/>
                          <a:chExt cx="11093" cy="8568"/>
                        </a:xfrm>
                      </wpg:grpSpPr>
                      <pic:pic xmlns:pic="http://schemas.openxmlformats.org/drawingml/2006/picture">
                        <pic:nvPicPr>
                          <pic:cNvPr id="29" name="Picture 26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677" y="1507"/>
                            <a:ext cx="11100" cy="8540"/>
                          </a:xfrm>
                          <a:prstGeom prst="rect">
                            <a:avLst/>
                          </a:prstGeom>
                          <a:noFill/>
                          <a:extLst>
                            <a:ext uri="{909E8E84-426E-40DD-AFC4-6F175D3DCCD1}">
                              <a14:hiddenFill xmlns:a14="http://schemas.microsoft.com/office/drawing/2010/main">
                                <a:solidFill>
                                  <a:srgbClr val="FFFFFF"/>
                                </a:solidFill>
                              </a14:hiddenFill>
                            </a:ext>
                          </a:extLst>
                        </pic:spPr>
                      </pic:pic>
                      <wps:wsp>
                        <wps:cNvPr id="31" name="Freeform 268"/>
                        <wps:cNvSpPr>
                          <a:spLocks/>
                        </wps:cNvSpPr>
                        <wps:spPr bwMode="auto">
                          <a:xfrm>
                            <a:off x="681" y="1488"/>
                            <a:ext cx="11084" cy="20"/>
                          </a:xfrm>
                          <a:custGeom>
                            <a:avLst/>
                            <a:gdLst>
                              <a:gd name="T0" fmla="*/ 0 w 11084"/>
                              <a:gd name="T1" fmla="*/ 0 h 20"/>
                              <a:gd name="T2" fmla="*/ 11083 w 11084"/>
                              <a:gd name="T3" fmla="*/ 0 h 20"/>
                            </a:gdLst>
                            <a:ahLst/>
                            <a:cxnLst>
                              <a:cxn ang="0">
                                <a:pos x="T0" y="T1"/>
                              </a:cxn>
                              <a:cxn ang="0">
                                <a:pos x="T2" y="T3"/>
                              </a:cxn>
                            </a:cxnLst>
                            <a:rect l="0" t="0" r="r" b="b"/>
                            <a:pathLst>
                              <a:path w="11084" h="20">
                                <a:moveTo>
                                  <a:pt x="0" y="0"/>
                                </a:moveTo>
                                <a:lnTo>
                                  <a:pt x="11083"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8C30BB" id="Group 266" o:spid="_x0000_s1026" style="position:absolute;margin-left:33.8pt;margin-top:74.15pt;width:554.65pt;height:428.4pt;z-index:-251651584;mso-position-horizontal-relative:page;mso-position-vertical-relative:page" coordorigin="676,1483" coordsize="11093,8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" o:allowincell="f">
                <v:shape id="Picture 267" o:spid="_x0000_s1027" type="#_x0000_t75" style="position:absolute;left:677;top:1507;width:11100;height:8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">
                  <v:imagedata r:id="rId66" o:title=""/>
                </v:shape>
                <v:shape id="Freeform 268" o:spid="_x0000_s1028" style="position:absolute;left:681;top:1488;width:11084;height:20;visibility:visible;mso-wrap-style:square;v-text-anchor:top" coordsize="110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" path="m,l11083,e" filled="f" strokeweight=".48pt">
                  <v:path arrowok="t" o:connecttype="custom" o:connectlocs="0,0;11083,0" o:connectangles="0,0"/>
                </v:shape>
                <w10:wrap anchorx="page" anchory="page"/>
              </v:group>
            </w:pict>
          </mc:Fallback>
        </mc:AlternateContent>
      </w:r>
    </w:p>
    <w:tbl>
      <w:tblPr>
        <w:tblW w:w="0" w:type="auto"/>
        <w:tblInd w:w="107" w:type="dxa"/>
        <w:tblLayout w:type="fixed"/>
        <w:tblCellMar>
          <w:left w:w="0" w:type="dxa"/>
          <w:right w:w="0" w:type="dxa"/>
        </w:tblCellMar>
        <w:tblLook w:val="0000" w:firstRow="0" w:lastRow="0" w:firstColumn="0" w:lastColumn="0" w:noHBand="0" w:noVBand="0"/>
      </w:tblPr>
      <w:tblGrid>
        <w:gridCol w:w="746"/>
        <w:gridCol w:w="3780"/>
        <w:gridCol w:w="3422"/>
        <w:gridCol w:w="1888"/>
        <w:gridCol w:w="628"/>
        <w:gridCol w:w="623"/>
      </w:tblGrid>
      <w:tr w:rsidR="00A8353F">
        <w:trPr>
          <w:trHeight w:val="323"/>
        </w:trPr>
        <w:tc>
          <w:tcPr>
            <w:tcW w:w="11087" w:type="dxa"/>
            <w:gridSpan w:val="6"/>
            <w:tcBorders>
              <w:top w:val="none" w:sz="6" w:space="0" w:color="auto"/>
              <w:left w:val="none" w:sz="6" w:space="0" w:color="auto"/>
              <w:bottom w:val="single" w:sz="6" w:space="0" w:color="000000"/>
              <w:right w:val="single" w:sz="8" w:space="0" w:color="000000"/>
            </w:tcBorders>
          </w:tcPr>
          <w:p w:rsidR="00A8353F" w:rsidRDefault="0071444F">
            <w:pPr>
              <w:pStyle w:val="TableParagraph"/>
              <w:kinsoku w:val="0"/>
              <w:overflowPunct w:val="0"/>
              <w:spacing w:line="252" w:lineRule="exact"/>
              <w:ind w:left="57"/>
              <w:rPr>
                <w:rFonts w:ascii="Palatino Linotype" w:hAnsi="Palatino Linotype" w:cs="Palatino Linotype"/>
                <w:b/>
                <w:bCs/>
                <w:sz w:val="22"/>
                <w:szCs w:val="22"/>
              </w:rPr>
            </w:pPr>
            <w:r>
              <w:rPr>
                <w:rFonts w:ascii="Palatino Linotype" w:hAnsi="Palatino Linotype" w:cs="Palatino Linotype"/>
                <w:b/>
                <w:bCs/>
                <w:sz w:val="22"/>
                <w:szCs w:val="22"/>
              </w:rPr>
              <w:t>Modifying a FSER Account</w:t>
            </w:r>
          </w:p>
        </w:tc>
      </w:tr>
      <w:tr w:rsidR="00A8353F">
        <w:trPr>
          <w:trHeight w:val="1557"/>
        </w:trPr>
        <w:tc>
          <w:tcPr>
            <w:tcW w:w="11087" w:type="dxa"/>
            <w:gridSpan w:val="6"/>
            <w:tcBorders>
              <w:top w:val="single" w:sz="6" w:space="0" w:color="000000"/>
              <w:left w:val="none" w:sz="6" w:space="0" w:color="auto"/>
              <w:bottom w:val="none" w:sz="6" w:space="0" w:color="auto"/>
              <w:right w:val="single" w:sz="8" w:space="0" w:color="000000"/>
            </w:tcBorders>
          </w:tcPr>
          <w:p w:rsidR="00A8353F" w:rsidRDefault="0071444F">
            <w:pPr>
              <w:pStyle w:val="TableParagraph"/>
              <w:tabs>
                <w:tab w:val="left" w:pos="2193"/>
                <w:tab w:val="left" w:pos="5855"/>
                <w:tab w:val="left" w:pos="8237"/>
                <w:tab w:val="left" w:pos="9874"/>
              </w:tabs>
              <w:kinsoku w:val="0"/>
              <w:overflowPunct w:val="0"/>
              <w:spacing w:before="6" w:line="367" w:lineRule="auto"/>
              <w:ind w:left="192" w:right="38" w:hanging="83"/>
              <w:rPr>
                <w:rFonts w:ascii="Palatino Linotype" w:hAnsi="Palatino Linotype" w:cs="Palatino Linotype"/>
                <w:b/>
                <w:bCs/>
                <w:sz w:val="22"/>
                <w:szCs w:val="22"/>
              </w:rPr>
            </w:pPr>
            <w:r>
              <w:rPr>
                <w:rFonts w:ascii="Palatino Linotype" w:hAnsi="Palatino Linotype" w:cs="Palatino Linotype"/>
                <w:b/>
                <w:bCs/>
                <w:sz w:val="22"/>
                <w:szCs w:val="22"/>
              </w:rPr>
              <w:t>STEP</w:t>
            </w:r>
            <w:r>
              <w:rPr>
                <w:rFonts w:ascii="Palatino Linotype" w:hAnsi="Palatino Linotype" w:cs="Palatino Linotype"/>
                <w:b/>
                <w:bCs/>
                <w:sz w:val="22"/>
                <w:szCs w:val="22"/>
              </w:rPr>
              <w:tab/>
              <w:t>ACTION</w:t>
            </w:r>
            <w:r>
              <w:rPr>
                <w:rFonts w:ascii="Palatino Linotype" w:hAnsi="Palatino Linotype" w:cs="Palatino Linotype"/>
                <w:b/>
                <w:bCs/>
                <w:sz w:val="22"/>
                <w:szCs w:val="22"/>
              </w:rPr>
              <w:tab/>
            </w:r>
            <w:r>
              <w:rPr>
                <w:rFonts w:ascii="Palatino Linotype" w:hAnsi="Palatino Linotype" w:cs="Palatino Linotype"/>
                <w:b/>
                <w:bCs/>
                <w:position w:val="1"/>
                <w:sz w:val="22"/>
                <w:szCs w:val="22"/>
              </w:rPr>
              <w:t>EVENT</w:t>
            </w:r>
            <w:r>
              <w:rPr>
                <w:rFonts w:ascii="Palatino Linotype" w:hAnsi="Palatino Linotype" w:cs="Palatino Linotype"/>
                <w:b/>
                <w:bCs/>
                <w:position w:val="1"/>
                <w:sz w:val="22"/>
                <w:szCs w:val="22"/>
              </w:rPr>
              <w:tab/>
              <w:t>COMMENTS</w:t>
            </w:r>
            <w:r>
              <w:rPr>
                <w:rFonts w:ascii="Palatino Linotype" w:hAnsi="Palatino Linotype" w:cs="Palatino Linotype"/>
                <w:b/>
                <w:bCs/>
                <w:position w:val="1"/>
                <w:sz w:val="22"/>
                <w:szCs w:val="22"/>
              </w:rPr>
              <w:tab/>
              <w:t xml:space="preserve">PASS </w:t>
            </w:r>
            <w:r>
              <w:rPr>
                <w:rFonts w:ascii="Palatino Linotype" w:hAnsi="Palatino Linotype" w:cs="Palatino Linotype"/>
                <w:b/>
                <w:bCs/>
                <w:spacing w:val="-5"/>
                <w:sz w:val="22"/>
                <w:szCs w:val="22"/>
              </w:rPr>
              <w:t xml:space="preserve">FAIL </w:t>
            </w:r>
            <w:r>
              <w:rPr>
                <w:rFonts w:ascii="Palatino Linotype" w:hAnsi="Palatino Linotype" w:cs="Palatino Linotype"/>
                <w:b/>
                <w:bCs/>
                <w:sz w:val="22"/>
                <w:szCs w:val="22"/>
              </w:rPr>
              <w:t>NO.</w:t>
            </w:r>
          </w:p>
          <w:p w:rsidR="00A8353F" w:rsidRDefault="0071444F">
            <w:pPr>
              <w:pStyle w:val="TableParagraph"/>
              <w:kinsoku w:val="0"/>
              <w:overflowPunct w:val="0"/>
              <w:spacing w:before="94"/>
              <w:ind w:left="72"/>
              <w:rPr>
                <w:rFonts w:ascii="Palatino Linotype" w:hAnsi="Palatino Linotype" w:cs="Palatino Linotype"/>
                <w:i/>
                <w:iCs/>
                <w:sz w:val="22"/>
                <w:szCs w:val="22"/>
              </w:rPr>
            </w:pPr>
            <w:r>
              <w:rPr>
                <w:rFonts w:ascii="Palatino Linotype" w:hAnsi="Palatino Linotype" w:cs="Palatino Linotype"/>
                <w:i/>
                <w:iCs/>
                <w:sz w:val="22"/>
                <w:szCs w:val="22"/>
              </w:rPr>
              <w:t>Follow the steps below to modify your FSER account information when you already have a FSER account.</w:t>
            </w:r>
          </w:p>
        </w:tc>
      </w:tr>
      <w:tr w:rsidR="00A8353F">
        <w:trPr>
          <w:trHeight w:val="6551"/>
        </w:trPr>
        <w:tc>
          <w:tcPr>
            <w:tcW w:w="746" w:type="dxa"/>
            <w:tcBorders>
              <w:top w:val="none" w:sz="6" w:space="0" w:color="auto"/>
              <w:left w:val="none" w:sz="6" w:space="0" w:color="auto"/>
              <w:bottom w:val="single" w:sz="6" w:space="0" w:color="000000"/>
              <w:right w:val="single" w:sz="6" w:space="0" w:color="000000"/>
            </w:tcBorders>
          </w:tcPr>
          <w:p w:rsidR="00A8353F" w:rsidRDefault="0071444F">
            <w:pPr>
              <w:pStyle w:val="TableParagraph"/>
              <w:kinsoku w:val="0"/>
              <w:overflowPunct w:val="0"/>
              <w:spacing w:before="38"/>
              <w:ind w:left="283" w:right="234"/>
              <w:jc w:val="center"/>
              <w:rPr>
                <w:rFonts w:ascii="Palatino Linotype" w:hAnsi="Palatino Linotype" w:cs="Palatino Linotype"/>
                <w:w w:val="90"/>
                <w:sz w:val="22"/>
                <w:szCs w:val="22"/>
              </w:rPr>
            </w:pPr>
            <w:r>
              <w:rPr>
                <w:rFonts w:ascii="Palatino Linotype" w:hAnsi="Palatino Linotype" w:cs="Palatino Linotype"/>
                <w:w w:val="90"/>
                <w:sz w:val="22"/>
                <w:szCs w:val="22"/>
              </w:rPr>
              <w:t>1.</w:t>
            </w:r>
          </w:p>
          <w:p w:rsidR="00A8353F" w:rsidRDefault="00A8353F">
            <w:pPr>
              <w:pStyle w:val="TableParagraph"/>
              <w:kinsoku w:val="0"/>
              <w:overflowPunct w:val="0"/>
              <w:rPr>
                <w:rFonts w:ascii="Arial" w:hAnsi="Arial" w:cs="Arial"/>
                <w:sz w:val="30"/>
                <w:szCs w:val="30"/>
              </w:rPr>
            </w:pPr>
          </w:p>
          <w:p w:rsidR="00A8353F" w:rsidRDefault="00A8353F">
            <w:pPr>
              <w:pStyle w:val="TableParagraph"/>
              <w:kinsoku w:val="0"/>
              <w:overflowPunct w:val="0"/>
              <w:rPr>
                <w:rFonts w:ascii="Arial" w:hAnsi="Arial" w:cs="Arial"/>
                <w:sz w:val="30"/>
                <w:szCs w:val="30"/>
              </w:rPr>
            </w:pPr>
          </w:p>
          <w:p w:rsidR="00A8353F" w:rsidRDefault="00A8353F">
            <w:pPr>
              <w:pStyle w:val="TableParagraph"/>
              <w:kinsoku w:val="0"/>
              <w:overflowPunct w:val="0"/>
              <w:spacing w:before="6"/>
              <w:rPr>
                <w:rFonts w:ascii="Arial" w:hAnsi="Arial" w:cs="Arial"/>
                <w:sz w:val="27"/>
                <w:szCs w:val="27"/>
              </w:rPr>
            </w:pPr>
          </w:p>
          <w:p w:rsidR="00A8353F" w:rsidRDefault="0071444F">
            <w:pPr>
              <w:pStyle w:val="TableParagraph"/>
              <w:kinsoku w:val="0"/>
              <w:overflowPunct w:val="0"/>
              <w:ind w:left="273" w:right="234"/>
              <w:jc w:val="center"/>
              <w:rPr>
                <w:rFonts w:ascii="Palatino Linotype" w:hAnsi="Palatino Linotype" w:cs="Palatino Linotype"/>
                <w:w w:val="95"/>
              </w:rPr>
            </w:pPr>
            <w:r>
              <w:rPr>
                <w:rFonts w:ascii="Palatino Linotype" w:hAnsi="Palatino Linotype" w:cs="Palatino Linotype"/>
                <w:w w:val="95"/>
              </w:rPr>
              <w:t>2.</w:t>
            </w:r>
          </w:p>
          <w:p w:rsidR="00A8353F" w:rsidRDefault="00A8353F">
            <w:pPr>
              <w:pStyle w:val="TableParagraph"/>
              <w:kinsoku w:val="0"/>
              <w:overflowPunct w:val="0"/>
              <w:spacing w:before="5"/>
              <w:rPr>
                <w:rFonts w:ascii="Arial" w:hAnsi="Arial" w:cs="Arial"/>
                <w:sz w:val="45"/>
                <w:szCs w:val="45"/>
              </w:rPr>
            </w:pPr>
          </w:p>
          <w:p w:rsidR="00A8353F" w:rsidRDefault="0071444F">
            <w:pPr>
              <w:pStyle w:val="TableParagraph"/>
              <w:kinsoku w:val="0"/>
              <w:overflowPunct w:val="0"/>
              <w:ind w:left="283" w:right="230"/>
              <w:jc w:val="center"/>
              <w:rPr>
                <w:rFonts w:ascii="Palatino Linotype" w:hAnsi="Palatino Linotype" w:cs="Palatino Linotype"/>
                <w:sz w:val="22"/>
                <w:szCs w:val="22"/>
              </w:rPr>
            </w:pPr>
            <w:r>
              <w:rPr>
                <w:rFonts w:ascii="Palatino Linotype" w:hAnsi="Palatino Linotype" w:cs="Palatino Linotype"/>
                <w:sz w:val="22"/>
                <w:szCs w:val="22"/>
              </w:rPr>
              <w:t>3.</w:t>
            </w:r>
          </w:p>
          <w:p w:rsidR="00A8353F" w:rsidRDefault="0071444F">
            <w:pPr>
              <w:pStyle w:val="TableParagraph"/>
              <w:kinsoku w:val="0"/>
              <w:overflowPunct w:val="0"/>
              <w:spacing w:before="265"/>
              <w:ind w:left="278" w:right="234"/>
              <w:jc w:val="center"/>
              <w:rPr>
                <w:rFonts w:ascii="Palatino Linotype" w:hAnsi="Palatino Linotype" w:cs="Palatino Linotype"/>
                <w:sz w:val="22"/>
                <w:szCs w:val="22"/>
              </w:rPr>
            </w:pPr>
            <w:r>
              <w:rPr>
                <w:rFonts w:ascii="Palatino Linotype" w:hAnsi="Palatino Linotype" w:cs="Palatino Linotype"/>
                <w:sz w:val="22"/>
                <w:szCs w:val="22"/>
              </w:rPr>
              <w:t>4.</w:t>
            </w:r>
          </w:p>
          <w:p w:rsidR="00A8353F" w:rsidRDefault="00A8353F">
            <w:pPr>
              <w:pStyle w:val="TableParagraph"/>
              <w:kinsoku w:val="0"/>
              <w:overflowPunct w:val="0"/>
              <w:spacing w:before="8"/>
              <w:rPr>
                <w:rFonts w:ascii="Arial" w:hAnsi="Arial" w:cs="Arial"/>
                <w:sz w:val="43"/>
                <w:szCs w:val="43"/>
              </w:rPr>
            </w:pPr>
          </w:p>
          <w:p w:rsidR="00A8353F" w:rsidRDefault="0071444F">
            <w:pPr>
              <w:pStyle w:val="TableParagraph"/>
              <w:kinsoku w:val="0"/>
              <w:overflowPunct w:val="0"/>
              <w:spacing w:before="1"/>
              <w:ind w:left="283" w:right="225"/>
              <w:jc w:val="center"/>
              <w:rPr>
                <w:rFonts w:ascii="Palatino Linotype" w:hAnsi="Palatino Linotype" w:cs="Palatino Linotype"/>
                <w:w w:val="95"/>
              </w:rPr>
            </w:pPr>
            <w:r>
              <w:rPr>
                <w:rFonts w:ascii="Palatino Linotype" w:hAnsi="Palatino Linotype" w:cs="Palatino Linotype"/>
                <w:w w:val="95"/>
              </w:rPr>
              <w:t>5.</w:t>
            </w:r>
          </w:p>
          <w:p w:rsidR="00A8353F" w:rsidRDefault="0071444F">
            <w:pPr>
              <w:pStyle w:val="TableParagraph"/>
              <w:kinsoku w:val="0"/>
              <w:overflowPunct w:val="0"/>
              <w:spacing w:before="263"/>
              <w:ind w:left="283" w:right="234"/>
              <w:jc w:val="center"/>
              <w:rPr>
                <w:rFonts w:ascii="Palatino Linotype" w:hAnsi="Palatino Linotype" w:cs="Palatino Linotype"/>
                <w:sz w:val="22"/>
                <w:szCs w:val="22"/>
              </w:rPr>
            </w:pPr>
            <w:r>
              <w:rPr>
                <w:rFonts w:ascii="Palatino Linotype" w:hAnsi="Palatino Linotype" w:cs="Palatino Linotype"/>
                <w:sz w:val="22"/>
                <w:szCs w:val="22"/>
              </w:rPr>
              <w:t>6.</w:t>
            </w:r>
          </w:p>
          <w:p w:rsidR="00A8353F" w:rsidRDefault="00A8353F">
            <w:pPr>
              <w:pStyle w:val="TableParagraph"/>
              <w:kinsoku w:val="0"/>
              <w:overflowPunct w:val="0"/>
              <w:rPr>
                <w:rFonts w:ascii="Arial" w:hAnsi="Arial" w:cs="Arial"/>
                <w:sz w:val="30"/>
                <w:szCs w:val="30"/>
              </w:rPr>
            </w:pPr>
          </w:p>
          <w:p w:rsidR="00A8353F" w:rsidRDefault="0071444F">
            <w:pPr>
              <w:pStyle w:val="TableParagraph"/>
              <w:kinsoku w:val="0"/>
              <w:overflowPunct w:val="0"/>
              <w:spacing w:before="175"/>
              <w:ind w:left="281" w:right="234"/>
              <w:jc w:val="center"/>
              <w:rPr>
                <w:rFonts w:ascii="Palatino Linotype" w:hAnsi="Palatino Linotype" w:cs="Palatino Linotype"/>
                <w:sz w:val="22"/>
                <w:szCs w:val="22"/>
              </w:rPr>
            </w:pPr>
            <w:r>
              <w:rPr>
                <w:rFonts w:ascii="Palatino Linotype" w:hAnsi="Palatino Linotype" w:cs="Palatino Linotype"/>
                <w:sz w:val="22"/>
                <w:szCs w:val="22"/>
              </w:rPr>
              <w:t>7.</w:t>
            </w:r>
          </w:p>
          <w:p w:rsidR="00A8353F" w:rsidRDefault="00A8353F">
            <w:pPr>
              <w:pStyle w:val="TableParagraph"/>
              <w:kinsoku w:val="0"/>
              <w:overflowPunct w:val="0"/>
              <w:rPr>
                <w:rFonts w:ascii="Arial" w:hAnsi="Arial" w:cs="Arial"/>
                <w:sz w:val="30"/>
                <w:szCs w:val="30"/>
              </w:rPr>
            </w:pPr>
          </w:p>
          <w:p w:rsidR="00A8353F" w:rsidRDefault="0071444F">
            <w:pPr>
              <w:pStyle w:val="TableParagraph"/>
              <w:kinsoku w:val="0"/>
              <w:overflowPunct w:val="0"/>
              <w:spacing w:before="178"/>
              <w:ind w:left="283" w:right="220"/>
              <w:jc w:val="center"/>
              <w:rPr>
                <w:rFonts w:ascii="Palatino Linotype" w:hAnsi="Palatino Linotype" w:cs="Palatino Linotype"/>
                <w:sz w:val="22"/>
                <w:szCs w:val="22"/>
              </w:rPr>
            </w:pPr>
            <w:r>
              <w:rPr>
                <w:rFonts w:ascii="Palatino Linotype" w:hAnsi="Palatino Linotype" w:cs="Palatino Linotype"/>
                <w:sz w:val="22"/>
                <w:szCs w:val="22"/>
              </w:rPr>
              <w:t>8.</w:t>
            </w:r>
          </w:p>
        </w:tc>
        <w:tc>
          <w:tcPr>
            <w:tcW w:w="3780" w:type="dxa"/>
            <w:tcBorders>
              <w:top w:val="none" w:sz="6" w:space="0" w:color="auto"/>
              <w:left w:val="single" w:sz="6" w:space="0" w:color="000000"/>
              <w:bottom w:val="single" w:sz="6" w:space="0" w:color="000000"/>
              <w:right w:val="single" w:sz="8" w:space="0" w:color="000000"/>
            </w:tcBorders>
          </w:tcPr>
          <w:p w:rsidR="00A8353F" w:rsidRDefault="0071444F">
            <w:pPr>
              <w:pStyle w:val="TableParagraph"/>
              <w:kinsoku w:val="0"/>
              <w:overflowPunct w:val="0"/>
              <w:spacing w:before="68" w:line="208" w:lineRule="auto"/>
              <w:ind w:left="36" w:firstLine="1"/>
              <w:rPr>
                <w:rFonts w:ascii="Arial Narrow" w:hAnsi="Arial Narrow" w:cs="Arial Narrow"/>
                <w:sz w:val="22"/>
                <w:szCs w:val="22"/>
              </w:rPr>
            </w:pPr>
            <w:r>
              <w:rPr>
                <w:rFonts w:ascii="Palatino Linotype" w:hAnsi="Palatino Linotype" w:cs="Palatino Linotype"/>
                <w:sz w:val="22"/>
                <w:szCs w:val="22"/>
              </w:rPr>
              <w:t>Connect</w:t>
            </w:r>
            <w:r>
              <w:rPr>
                <w:rFonts w:ascii="Palatino Linotype" w:hAnsi="Palatino Linotype" w:cs="Palatino Linotype"/>
                <w:spacing w:val="-32"/>
                <w:sz w:val="22"/>
                <w:szCs w:val="22"/>
              </w:rPr>
              <w:t xml:space="preserve"> </w:t>
            </w:r>
            <w:r>
              <w:rPr>
                <w:rFonts w:ascii="Palatino Linotype" w:hAnsi="Palatino Linotype" w:cs="Palatino Linotype"/>
                <w:spacing w:val="2"/>
                <w:sz w:val="22"/>
                <w:szCs w:val="22"/>
              </w:rPr>
              <w:t>to</w:t>
            </w:r>
            <w:r>
              <w:rPr>
                <w:rFonts w:ascii="Palatino Linotype" w:hAnsi="Palatino Linotype" w:cs="Palatino Linotype"/>
                <w:spacing w:val="-34"/>
                <w:sz w:val="22"/>
                <w:szCs w:val="22"/>
              </w:rPr>
              <w:t xml:space="preserve"> </w:t>
            </w:r>
            <w:r>
              <w:rPr>
                <w:rFonts w:ascii="Palatino Linotype" w:hAnsi="Palatino Linotype" w:cs="Palatino Linotype"/>
                <w:sz w:val="22"/>
                <w:szCs w:val="22"/>
              </w:rPr>
              <w:t>the</w:t>
            </w:r>
            <w:r>
              <w:rPr>
                <w:rFonts w:ascii="Palatino Linotype" w:hAnsi="Palatino Linotype" w:cs="Palatino Linotype"/>
                <w:spacing w:val="-32"/>
                <w:sz w:val="22"/>
                <w:szCs w:val="22"/>
              </w:rPr>
              <w:t xml:space="preserve"> </w:t>
            </w:r>
            <w:r>
              <w:rPr>
                <w:rFonts w:ascii="Palatino Linotype" w:hAnsi="Palatino Linotype" w:cs="Palatino Linotype"/>
                <w:sz w:val="22"/>
                <w:szCs w:val="22"/>
              </w:rPr>
              <w:t>WLSP</w:t>
            </w:r>
            <w:r>
              <w:rPr>
                <w:rFonts w:ascii="Palatino Linotype" w:hAnsi="Palatino Linotype" w:cs="Palatino Linotype"/>
                <w:spacing w:val="-31"/>
                <w:sz w:val="22"/>
                <w:szCs w:val="22"/>
              </w:rPr>
              <w:t xml:space="preserve"> </w:t>
            </w:r>
            <w:r>
              <w:rPr>
                <w:rFonts w:ascii="Palatino Linotype" w:hAnsi="Palatino Linotype" w:cs="Palatino Linotype"/>
                <w:sz w:val="22"/>
                <w:szCs w:val="22"/>
              </w:rPr>
              <w:t>FSER</w:t>
            </w:r>
            <w:r>
              <w:rPr>
                <w:rFonts w:ascii="Palatino Linotype" w:hAnsi="Palatino Linotype" w:cs="Palatino Linotype"/>
                <w:spacing w:val="-31"/>
                <w:sz w:val="22"/>
                <w:szCs w:val="22"/>
              </w:rPr>
              <w:t xml:space="preserve"> </w:t>
            </w:r>
            <w:r>
              <w:rPr>
                <w:rFonts w:ascii="Palatino Linotype" w:hAnsi="Palatino Linotype" w:cs="Palatino Linotype"/>
                <w:sz w:val="22"/>
                <w:szCs w:val="22"/>
              </w:rPr>
              <w:t>Tool</w:t>
            </w:r>
            <w:r>
              <w:rPr>
                <w:rFonts w:ascii="Palatino Linotype" w:hAnsi="Palatino Linotype" w:cs="Palatino Linotype"/>
                <w:spacing w:val="-34"/>
                <w:sz w:val="22"/>
                <w:szCs w:val="22"/>
              </w:rPr>
              <w:t xml:space="preserve"> </w:t>
            </w:r>
            <w:r>
              <w:rPr>
                <w:rFonts w:ascii="Palatino Linotype" w:hAnsi="Palatino Linotype" w:cs="Palatino Linotype"/>
                <w:sz w:val="22"/>
                <w:szCs w:val="22"/>
              </w:rPr>
              <w:t xml:space="preserve">portal from the NGGN network via a web browser. </w:t>
            </w:r>
            <w:r>
              <w:rPr>
                <w:rFonts w:ascii="Arial Narrow" w:hAnsi="Arial Narrow" w:cs="Arial Narrow"/>
                <w:sz w:val="22"/>
                <w:szCs w:val="22"/>
              </w:rPr>
              <w:t>httg://wlsQfser.is.northrop2:rumman.corn/</w:t>
            </w:r>
          </w:p>
          <w:p w:rsidR="00A8353F" w:rsidRDefault="00A8353F">
            <w:pPr>
              <w:pStyle w:val="TableParagraph"/>
              <w:kinsoku w:val="0"/>
              <w:overflowPunct w:val="0"/>
              <w:rPr>
                <w:rFonts w:ascii="Arial" w:hAnsi="Arial" w:cs="Arial"/>
                <w:sz w:val="26"/>
                <w:szCs w:val="26"/>
              </w:rPr>
            </w:pPr>
          </w:p>
          <w:p w:rsidR="00A8353F" w:rsidRDefault="0071444F">
            <w:pPr>
              <w:pStyle w:val="TableParagraph"/>
              <w:kinsoku w:val="0"/>
              <w:overflowPunct w:val="0"/>
              <w:spacing w:line="276" w:lineRule="exact"/>
              <w:ind w:left="43"/>
              <w:rPr>
                <w:rFonts w:ascii="Palatino Linotype" w:hAnsi="Palatino Linotype" w:cs="Palatino Linotype"/>
                <w:sz w:val="22"/>
                <w:szCs w:val="22"/>
              </w:rPr>
            </w:pPr>
            <w:r>
              <w:rPr>
                <w:rFonts w:ascii="Palatino Linotype" w:hAnsi="Palatino Linotype" w:cs="Palatino Linotype"/>
                <w:sz w:val="22"/>
                <w:szCs w:val="22"/>
              </w:rPr>
              <w:t>Enter</w:t>
            </w:r>
            <w:r>
              <w:rPr>
                <w:rFonts w:ascii="Palatino Linotype" w:hAnsi="Palatino Linotype" w:cs="Palatino Linotype"/>
                <w:spacing w:val="-33"/>
                <w:sz w:val="22"/>
                <w:szCs w:val="22"/>
              </w:rPr>
              <w:t xml:space="preserve"> </w:t>
            </w:r>
            <w:r>
              <w:rPr>
                <w:rFonts w:ascii="Palatino Linotype" w:hAnsi="Palatino Linotype" w:cs="Palatino Linotype"/>
                <w:sz w:val="22"/>
                <w:szCs w:val="22"/>
              </w:rPr>
              <w:t>a</w:t>
            </w:r>
            <w:r>
              <w:rPr>
                <w:rFonts w:ascii="Palatino Linotype" w:hAnsi="Palatino Linotype" w:cs="Palatino Linotype"/>
                <w:spacing w:val="-32"/>
                <w:sz w:val="22"/>
                <w:szCs w:val="22"/>
              </w:rPr>
              <w:t xml:space="preserve"> </w:t>
            </w:r>
            <w:r>
              <w:rPr>
                <w:rFonts w:ascii="Palatino Linotype" w:hAnsi="Palatino Linotype" w:cs="Palatino Linotype"/>
                <w:sz w:val="22"/>
                <w:szCs w:val="22"/>
              </w:rPr>
              <w:t>Usemame</w:t>
            </w:r>
            <w:r>
              <w:rPr>
                <w:rFonts w:ascii="Palatino Linotype" w:hAnsi="Palatino Linotype" w:cs="Palatino Linotype"/>
                <w:spacing w:val="-32"/>
                <w:sz w:val="22"/>
                <w:szCs w:val="22"/>
              </w:rPr>
              <w:t xml:space="preserve"> </w:t>
            </w:r>
            <w:r>
              <w:rPr>
                <w:rFonts w:ascii="Palatino Linotype" w:hAnsi="Palatino Linotype" w:cs="Palatino Linotype"/>
                <w:sz w:val="22"/>
                <w:szCs w:val="22"/>
              </w:rPr>
              <w:t>and</w:t>
            </w:r>
            <w:r>
              <w:rPr>
                <w:rFonts w:ascii="Palatino Linotype" w:hAnsi="Palatino Linotype" w:cs="Palatino Linotype"/>
                <w:spacing w:val="-33"/>
                <w:sz w:val="22"/>
                <w:szCs w:val="22"/>
              </w:rPr>
              <w:t xml:space="preserve"> </w:t>
            </w:r>
            <w:r>
              <w:rPr>
                <w:rFonts w:ascii="Palatino Linotype" w:hAnsi="Palatino Linotype" w:cs="Palatino Linotype"/>
                <w:sz w:val="22"/>
                <w:szCs w:val="22"/>
              </w:rPr>
              <w:t>Password</w:t>
            </w:r>
            <w:r>
              <w:rPr>
                <w:rFonts w:ascii="Palatino Linotype" w:hAnsi="Palatino Linotype" w:cs="Palatino Linotype"/>
                <w:spacing w:val="-33"/>
                <w:sz w:val="22"/>
                <w:szCs w:val="22"/>
              </w:rPr>
              <w:t xml:space="preserve"> </w:t>
            </w:r>
            <w:r>
              <w:rPr>
                <w:rFonts w:ascii="Palatino Linotype" w:hAnsi="Palatino Linotype" w:cs="Palatino Linotype"/>
                <w:sz w:val="22"/>
                <w:szCs w:val="22"/>
              </w:rPr>
              <w:t>in</w:t>
            </w:r>
            <w:r>
              <w:rPr>
                <w:rFonts w:ascii="Palatino Linotype" w:hAnsi="Palatino Linotype" w:cs="Palatino Linotype"/>
                <w:spacing w:val="-31"/>
                <w:sz w:val="22"/>
                <w:szCs w:val="22"/>
              </w:rPr>
              <w:t xml:space="preserve"> </w:t>
            </w:r>
            <w:r>
              <w:rPr>
                <w:rFonts w:ascii="Palatino Linotype" w:hAnsi="Palatino Linotype" w:cs="Palatino Linotype"/>
                <w:sz w:val="22"/>
                <w:szCs w:val="22"/>
              </w:rPr>
              <w:t>the</w:t>
            </w:r>
          </w:p>
          <w:p w:rsidR="00A8353F" w:rsidRDefault="0071444F">
            <w:pPr>
              <w:pStyle w:val="TableParagraph"/>
              <w:kinsoku w:val="0"/>
              <w:overflowPunct w:val="0"/>
              <w:spacing w:line="276" w:lineRule="exact"/>
              <w:ind w:left="45"/>
              <w:rPr>
                <w:rFonts w:ascii="Palatino Linotype" w:hAnsi="Palatino Linotype" w:cs="Palatino Linotype"/>
                <w:sz w:val="22"/>
                <w:szCs w:val="22"/>
              </w:rPr>
            </w:pPr>
            <w:r>
              <w:rPr>
                <w:rFonts w:ascii="Palatino Linotype" w:hAnsi="Palatino Linotype" w:cs="Palatino Linotype"/>
                <w:i/>
                <w:iCs/>
                <w:sz w:val="22"/>
                <w:szCs w:val="22"/>
              </w:rPr>
              <w:t xml:space="preserve">Log In </w:t>
            </w:r>
            <w:r>
              <w:rPr>
                <w:rFonts w:ascii="Palatino Linotype" w:hAnsi="Palatino Linotype" w:cs="Palatino Linotype"/>
                <w:sz w:val="22"/>
                <w:szCs w:val="22"/>
              </w:rPr>
              <w:t>menu.</w:t>
            </w:r>
          </w:p>
          <w:p w:rsidR="00A8353F" w:rsidRDefault="00A8353F">
            <w:pPr>
              <w:pStyle w:val="TableParagraph"/>
              <w:kinsoku w:val="0"/>
              <w:overflowPunct w:val="0"/>
              <w:spacing w:before="8"/>
              <w:rPr>
                <w:rFonts w:ascii="Arial" w:hAnsi="Arial" w:cs="Arial"/>
                <w:sz w:val="23"/>
                <w:szCs w:val="23"/>
              </w:rPr>
            </w:pPr>
          </w:p>
          <w:p w:rsidR="00A8353F" w:rsidRDefault="0071444F">
            <w:pPr>
              <w:pStyle w:val="TableParagraph"/>
              <w:kinsoku w:val="0"/>
              <w:overflowPunct w:val="0"/>
              <w:spacing w:before="1"/>
              <w:ind w:left="48"/>
              <w:rPr>
                <w:rFonts w:ascii="Palatino Linotype" w:hAnsi="Palatino Linotype" w:cs="Palatino Linotype"/>
                <w:sz w:val="22"/>
                <w:szCs w:val="22"/>
              </w:rPr>
            </w:pPr>
            <w:r>
              <w:rPr>
                <w:rFonts w:ascii="Palatino Linotype" w:hAnsi="Palatino Linotype" w:cs="Palatino Linotype"/>
                <w:sz w:val="22"/>
                <w:szCs w:val="22"/>
              </w:rPr>
              <w:t xml:space="preserve">Click on the </w:t>
            </w:r>
            <w:r>
              <w:rPr>
                <w:rFonts w:ascii="Palatino Linotype" w:hAnsi="Palatino Linotype" w:cs="Palatino Linotype"/>
                <w:b/>
                <w:bCs/>
                <w:sz w:val="22"/>
                <w:szCs w:val="22"/>
              </w:rPr>
              <w:t xml:space="preserve">Log In </w:t>
            </w:r>
            <w:r>
              <w:rPr>
                <w:rFonts w:ascii="Palatino Linotype" w:hAnsi="Palatino Linotype" w:cs="Palatino Linotype"/>
                <w:sz w:val="22"/>
                <w:szCs w:val="22"/>
              </w:rPr>
              <w:t>button.</w:t>
            </w:r>
          </w:p>
          <w:p w:rsidR="00A8353F" w:rsidRDefault="00A8353F">
            <w:pPr>
              <w:pStyle w:val="TableParagraph"/>
              <w:kinsoku w:val="0"/>
              <w:overflowPunct w:val="0"/>
              <w:spacing w:before="1"/>
              <w:rPr>
                <w:rFonts w:ascii="Arial" w:hAnsi="Arial" w:cs="Arial"/>
                <w:sz w:val="26"/>
                <w:szCs w:val="26"/>
              </w:rPr>
            </w:pPr>
          </w:p>
          <w:p w:rsidR="00A8353F" w:rsidRDefault="0071444F">
            <w:pPr>
              <w:pStyle w:val="TableParagraph"/>
              <w:kinsoku w:val="0"/>
              <w:overflowPunct w:val="0"/>
              <w:spacing w:line="204" w:lineRule="auto"/>
              <w:ind w:left="45" w:right="143" w:hanging="3"/>
              <w:rPr>
                <w:rFonts w:ascii="Palatino Linotype" w:hAnsi="Palatino Linotype" w:cs="Palatino Linotype"/>
                <w:sz w:val="22"/>
                <w:szCs w:val="22"/>
              </w:rPr>
            </w:pPr>
            <w:r>
              <w:rPr>
                <w:rFonts w:ascii="Palatino Linotype" w:hAnsi="Palatino Linotype" w:cs="Palatino Linotype"/>
                <w:w w:val="95"/>
                <w:sz w:val="22"/>
                <w:szCs w:val="22"/>
              </w:rPr>
              <w:t>Click</w:t>
            </w:r>
            <w:r>
              <w:rPr>
                <w:rFonts w:ascii="Palatino Linotype" w:hAnsi="Palatino Linotype" w:cs="Palatino Linotype"/>
                <w:spacing w:val="-32"/>
                <w:w w:val="95"/>
                <w:sz w:val="22"/>
                <w:szCs w:val="22"/>
              </w:rPr>
              <w:t xml:space="preserve"> </w:t>
            </w:r>
            <w:r>
              <w:rPr>
                <w:rFonts w:ascii="Palatino Linotype" w:hAnsi="Palatino Linotype" w:cs="Palatino Linotype"/>
                <w:w w:val="95"/>
                <w:sz w:val="22"/>
                <w:szCs w:val="22"/>
              </w:rPr>
              <w:t>on</w:t>
            </w:r>
            <w:r>
              <w:rPr>
                <w:rFonts w:ascii="Palatino Linotype" w:hAnsi="Palatino Linotype" w:cs="Palatino Linotype"/>
                <w:spacing w:val="-30"/>
                <w:w w:val="95"/>
                <w:sz w:val="22"/>
                <w:szCs w:val="22"/>
              </w:rPr>
              <w:t xml:space="preserve"> </w:t>
            </w:r>
            <w:r>
              <w:rPr>
                <w:rFonts w:ascii="Palatino Linotype" w:hAnsi="Palatino Linotype" w:cs="Palatino Linotype"/>
                <w:w w:val="95"/>
                <w:sz w:val="22"/>
                <w:szCs w:val="22"/>
              </w:rPr>
              <w:t>the</w:t>
            </w:r>
            <w:r>
              <w:rPr>
                <w:rFonts w:ascii="Palatino Linotype" w:hAnsi="Palatino Linotype" w:cs="Palatino Linotype"/>
                <w:spacing w:val="-31"/>
                <w:w w:val="95"/>
                <w:sz w:val="22"/>
                <w:szCs w:val="22"/>
              </w:rPr>
              <w:t xml:space="preserve"> </w:t>
            </w:r>
            <w:r>
              <w:rPr>
                <w:rFonts w:ascii="Palatino Linotype" w:hAnsi="Palatino Linotype" w:cs="Palatino Linotype"/>
                <w:b/>
                <w:bCs/>
                <w:w w:val="95"/>
                <w:sz w:val="22"/>
                <w:szCs w:val="22"/>
              </w:rPr>
              <w:t>Administration</w:t>
            </w:r>
            <w:r>
              <w:rPr>
                <w:rFonts w:ascii="Palatino Linotype" w:hAnsi="Palatino Linotype" w:cs="Palatino Linotype"/>
                <w:b/>
                <w:bCs/>
                <w:spacing w:val="-28"/>
                <w:w w:val="95"/>
                <w:sz w:val="22"/>
                <w:szCs w:val="22"/>
              </w:rPr>
              <w:t xml:space="preserve"> </w:t>
            </w:r>
            <w:r>
              <w:rPr>
                <w:rFonts w:ascii="Palatino Linotype" w:hAnsi="Palatino Linotype" w:cs="Palatino Linotype"/>
                <w:w w:val="95"/>
                <w:sz w:val="22"/>
                <w:szCs w:val="22"/>
              </w:rPr>
              <w:t xml:space="preserve">navigation </w:t>
            </w:r>
            <w:r>
              <w:rPr>
                <w:rFonts w:ascii="Palatino Linotype" w:hAnsi="Palatino Linotype" w:cs="Palatino Linotype"/>
                <w:sz w:val="22"/>
                <w:szCs w:val="22"/>
              </w:rPr>
              <w:t>button.</w:t>
            </w:r>
          </w:p>
          <w:p w:rsidR="00A8353F" w:rsidRDefault="00A8353F">
            <w:pPr>
              <w:pStyle w:val="TableParagraph"/>
              <w:kinsoku w:val="0"/>
              <w:overflowPunct w:val="0"/>
              <w:spacing w:before="2"/>
              <w:rPr>
                <w:rFonts w:ascii="Arial" w:hAnsi="Arial" w:cs="Arial"/>
              </w:rPr>
            </w:pPr>
          </w:p>
          <w:p w:rsidR="00A8353F" w:rsidRDefault="0071444F">
            <w:pPr>
              <w:pStyle w:val="TableParagraph"/>
              <w:kinsoku w:val="0"/>
              <w:overflowPunct w:val="0"/>
              <w:ind w:left="53"/>
              <w:rPr>
                <w:rFonts w:ascii="Palatino Linotype" w:hAnsi="Palatino Linotype" w:cs="Palatino Linotype"/>
                <w:sz w:val="22"/>
                <w:szCs w:val="22"/>
              </w:rPr>
            </w:pPr>
            <w:r>
              <w:rPr>
                <w:rFonts w:ascii="Palatino Linotype" w:hAnsi="Palatino Linotype" w:cs="Palatino Linotype"/>
                <w:sz w:val="22"/>
                <w:szCs w:val="22"/>
              </w:rPr>
              <w:t xml:space="preserve">Click on the </w:t>
            </w:r>
            <w:r>
              <w:rPr>
                <w:rFonts w:ascii="Palatino Linotype" w:hAnsi="Palatino Linotype" w:cs="Palatino Linotype"/>
                <w:i/>
                <w:iCs/>
                <w:sz w:val="22"/>
                <w:szCs w:val="22"/>
              </w:rPr>
              <w:t xml:space="preserve">Modify Account </w:t>
            </w:r>
            <w:r>
              <w:rPr>
                <w:rFonts w:ascii="Palatino Linotype" w:hAnsi="Palatino Linotype" w:cs="Palatino Linotype"/>
                <w:sz w:val="22"/>
                <w:szCs w:val="22"/>
              </w:rPr>
              <w:t>link.</w:t>
            </w:r>
          </w:p>
          <w:p w:rsidR="00A8353F" w:rsidRDefault="00A8353F">
            <w:pPr>
              <w:pStyle w:val="TableParagraph"/>
              <w:kinsoku w:val="0"/>
              <w:overflowPunct w:val="0"/>
              <w:rPr>
                <w:rFonts w:ascii="Arial" w:hAnsi="Arial" w:cs="Arial"/>
                <w:sz w:val="27"/>
                <w:szCs w:val="27"/>
              </w:rPr>
            </w:pPr>
          </w:p>
          <w:p w:rsidR="00A8353F" w:rsidRDefault="0071444F">
            <w:pPr>
              <w:pStyle w:val="TableParagraph"/>
              <w:kinsoku w:val="0"/>
              <w:overflowPunct w:val="0"/>
              <w:spacing w:line="201" w:lineRule="auto"/>
              <w:ind w:left="48" w:right="251"/>
              <w:rPr>
                <w:rFonts w:ascii="Palatino Linotype" w:hAnsi="Palatino Linotype" w:cs="Palatino Linotype"/>
                <w:sz w:val="22"/>
                <w:szCs w:val="22"/>
              </w:rPr>
            </w:pPr>
            <w:r>
              <w:rPr>
                <w:rFonts w:ascii="Palatino Linotype" w:hAnsi="Palatino Linotype" w:cs="Palatino Linotype"/>
                <w:w w:val="95"/>
                <w:sz w:val="22"/>
                <w:szCs w:val="22"/>
              </w:rPr>
              <w:t>Add</w:t>
            </w:r>
            <w:r>
              <w:rPr>
                <w:rFonts w:ascii="Palatino Linotype" w:hAnsi="Palatino Linotype" w:cs="Palatino Linotype"/>
                <w:spacing w:val="-32"/>
                <w:w w:val="95"/>
                <w:sz w:val="22"/>
                <w:szCs w:val="22"/>
              </w:rPr>
              <w:t xml:space="preserve"> </w:t>
            </w:r>
            <w:r>
              <w:rPr>
                <w:rFonts w:ascii="Palatino Linotype" w:hAnsi="Palatino Linotype" w:cs="Palatino Linotype"/>
                <w:w w:val="95"/>
                <w:sz w:val="22"/>
                <w:szCs w:val="22"/>
              </w:rPr>
              <w:t>or</w:t>
            </w:r>
            <w:r>
              <w:rPr>
                <w:rFonts w:ascii="Palatino Linotype" w:hAnsi="Palatino Linotype" w:cs="Palatino Linotype"/>
                <w:spacing w:val="-32"/>
                <w:w w:val="95"/>
                <w:sz w:val="22"/>
                <w:szCs w:val="22"/>
              </w:rPr>
              <w:t xml:space="preserve"> </w:t>
            </w:r>
            <w:r>
              <w:rPr>
                <w:rFonts w:ascii="Palatino Linotype" w:hAnsi="Palatino Linotype" w:cs="Palatino Linotype"/>
                <w:w w:val="95"/>
                <w:sz w:val="22"/>
                <w:szCs w:val="22"/>
              </w:rPr>
              <w:t>remove</w:t>
            </w:r>
            <w:r>
              <w:rPr>
                <w:rFonts w:ascii="Palatino Linotype" w:hAnsi="Palatino Linotype" w:cs="Palatino Linotype"/>
                <w:spacing w:val="-32"/>
                <w:w w:val="95"/>
                <w:sz w:val="22"/>
                <w:szCs w:val="22"/>
              </w:rPr>
              <w:t xml:space="preserve"> </w:t>
            </w:r>
            <w:r>
              <w:rPr>
                <w:rFonts w:ascii="Palatino Linotype" w:hAnsi="Palatino Linotype" w:cs="Palatino Linotype"/>
                <w:w w:val="95"/>
                <w:sz w:val="22"/>
                <w:szCs w:val="22"/>
              </w:rPr>
              <w:t>information</w:t>
            </w:r>
            <w:r>
              <w:rPr>
                <w:rFonts w:ascii="Palatino Linotype" w:hAnsi="Palatino Linotype" w:cs="Palatino Linotype"/>
                <w:spacing w:val="-31"/>
                <w:w w:val="95"/>
                <w:sz w:val="22"/>
                <w:szCs w:val="22"/>
              </w:rPr>
              <w:t xml:space="preserve"> </w:t>
            </w:r>
            <w:r>
              <w:rPr>
                <w:rFonts w:ascii="Palatino Linotype" w:hAnsi="Palatino Linotype" w:cs="Palatino Linotype"/>
                <w:spacing w:val="-3"/>
                <w:w w:val="95"/>
                <w:sz w:val="22"/>
                <w:szCs w:val="22"/>
              </w:rPr>
              <w:t>in</w:t>
            </w:r>
            <w:r>
              <w:rPr>
                <w:rFonts w:ascii="Palatino Linotype" w:hAnsi="Palatino Linotype" w:cs="Palatino Linotype"/>
                <w:spacing w:val="-30"/>
                <w:w w:val="95"/>
                <w:sz w:val="22"/>
                <w:szCs w:val="22"/>
              </w:rPr>
              <w:t xml:space="preserve"> </w:t>
            </w:r>
            <w:r>
              <w:rPr>
                <w:rFonts w:ascii="Palatino Linotype" w:hAnsi="Palatino Linotype" w:cs="Palatino Linotype"/>
                <w:w w:val="95"/>
                <w:sz w:val="22"/>
                <w:szCs w:val="22"/>
              </w:rPr>
              <w:t>the</w:t>
            </w:r>
            <w:r>
              <w:rPr>
                <w:rFonts w:ascii="Palatino Linotype" w:hAnsi="Palatino Linotype" w:cs="Palatino Linotype"/>
                <w:spacing w:val="-30"/>
                <w:w w:val="95"/>
                <w:sz w:val="22"/>
                <w:szCs w:val="22"/>
              </w:rPr>
              <w:t xml:space="preserve"> </w:t>
            </w:r>
            <w:r>
              <w:rPr>
                <w:rFonts w:ascii="Palatino Linotype" w:hAnsi="Palatino Linotype" w:cs="Palatino Linotype"/>
                <w:w w:val="95"/>
                <w:sz w:val="22"/>
                <w:szCs w:val="22"/>
              </w:rPr>
              <w:t xml:space="preserve">User </w:t>
            </w:r>
            <w:r>
              <w:rPr>
                <w:rFonts w:ascii="Palatino Linotype" w:hAnsi="Palatino Linotype" w:cs="Palatino Linotype"/>
                <w:sz w:val="22"/>
                <w:szCs w:val="22"/>
              </w:rPr>
              <w:t>Information entry</w:t>
            </w:r>
            <w:r>
              <w:rPr>
                <w:rFonts w:ascii="Palatino Linotype" w:hAnsi="Palatino Linotype" w:cs="Palatino Linotype"/>
                <w:spacing w:val="-22"/>
                <w:sz w:val="22"/>
                <w:szCs w:val="22"/>
              </w:rPr>
              <w:t xml:space="preserve"> </w:t>
            </w:r>
            <w:r>
              <w:rPr>
                <w:rFonts w:ascii="Palatino Linotype" w:hAnsi="Palatino Linotype" w:cs="Palatino Linotype"/>
                <w:sz w:val="22"/>
                <w:szCs w:val="22"/>
              </w:rPr>
              <w:t>fields.</w:t>
            </w:r>
          </w:p>
          <w:p w:rsidR="00A8353F" w:rsidRDefault="00A8353F">
            <w:pPr>
              <w:pStyle w:val="TableParagraph"/>
              <w:kinsoku w:val="0"/>
              <w:overflowPunct w:val="0"/>
              <w:spacing w:before="7"/>
              <w:rPr>
                <w:rFonts w:ascii="Arial" w:hAnsi="Arial" w:cs="Arial"/>
              </w:rPr>
            </w:pPr>
          </w:p>
          <w:p w:rsidR="00A8353F" w:rsidRDefault="0071444F">
            <w:pPr>
              <w:pStyle w:val="TableParagraph"/>
              <w:kinsoku w:val="0"/>
              <w:overflowPunct w:val="0"/>
              <w:ind w:left="48"/>
              <w:rPr>
                <w:rFonts w:ascii="Palatino Linotype" w:hAnsi="Palatino Linotype" w:cs="Palatino Linotype"/>
                <w:sz w:val="22"/>
                <w:szCs w:val="22"/>
              </w:rPr>
            </w:pPr>
            <w:r>
              <w:rPr>
                <w:rFonts w:ascii="Palatino Linotype" w:hAnsi="Palatino Linotype" w:cs="Palatino Linotype"/>
                <w:sz w:val="22"/>
                <w:szCs w:val="22"/>
              </w:rPr>
              <w:t xml:space="preserve">Click on the </w:t>
            </w:r>
            <w:r>
              <w:rPr>
                <w:rFonts w:ascii="Palatino Linotype" w:hAnsi="Palatino Linotype" w:cs="Palatino Linotype"/>
                <w:b/>
                <w:bCs/>
                <w:sz w:val="22"/>
                <w:szCs w:val="22"/>
              </w:rPr>
              <w:t xml:space="preserve">Submit </w:t>
            </w:r>
            <w:r>
              <w:rPr>
                <w:rFonts w:ascii="Palatino Linotype" w:hAnsi="Palatino Linotype" w:cs="Palatino Linotype"/>
                <w:sz w:val="22"/>
                <w:szCs w:val="22"/>
              </w:rPr>
              <w:t>button.</w:t>
            </w:r>
          </w:p>
          <w:p w:rsidR="00A8353F" w:rsidRDefault="00A8353F">
            <w:pPr>
              <w:pStyle w:val="TableParagraph"/>
              <w:kinsoku w:val="0"/>
              <w:overflowPunct w:val="0"/>
              <w:rPr>
                <w:rFonts w:ascii="Arial" w:hAnsi="Arial" w:cs="Arial"/>
                <w:sz w:val="30"/>
                <w:szCs w:val="30"/>
              </w:rPr>
            </w:pPr>
          </w:p>
          <w:p w:rsidR="00A8353F" w:rsidRDefault="0071444F">
            <w:pPr>
              <w:pStyle w:val="TableParagraph"/>
              <w:kinsoku w:val="0"/>
              <w:overflowPunct w:val="0"/>
              <w:spacing w:before="178"/>
              <w:ind w:left="53"/>
              <w:rPr>
                <w:rFonts w:ascii="Palatino Linotype" w:hAnsi="Palatino Linotype" w:cs="Palatino Linotype"/>
                <w:w w:val="95"/>
                <w:sz w:val="22"/>
                <w:szCs w:val="22"/>
              </w:rPr>
            </w:pPr>
            <w:r>
              <w:rPr>
                <w:rFonts w:ascii="Palatino Linotype" w:hAnsi="Palatino Linotype" w:cs="Palatino Linotype"/>
                <w:w w:val="95"/>
                <w:sz w:val="22"/>
                <w:szCs w:val="22"/>
              </w:rPr>
              <w:t xml:space="preserve">Click on the </w:t>
            </w:r>
            <w:r>
              <w:rPr>
                <w:rFonts w:ascii="Palatino Linotype" w:hAnsi="Palatino Linotype" w:cs="Palatino Linotype"/>
                <w:b/>
                <w:bCs/>
                <w:w w:val="95"/>
                <w:sz w:val="22"/>
                <w:szCs w:val="22"/>
              </w:rPr>
              <w:t xml:space="preserve">Log Out </w:t>
            </w:r>
            <w:r>
              <w:rPr>
                <w:rFonts w:ascii="Palatino Linotype" w:hAnsi="Palatino Linotype" w:cs="Palatino Linotype"/>
                <w:w w:val="95"/>
                <w:sz w:val="22"/>
                <w:szCs w:val="22"/>
              </w:rPr>
              <w:t>navigation button.</w:t>
            </w:r>
          </w:p>
        </w:tc>
        <w:tc>
          <w:tcPr>
            <w:tcW w:w="3422" w:type="dxa"/>
            <w:tcBorders>
              <w:top w:val="none" w:sz="6" w:space="0" w:color="auto"/>
              <w:left w:val="single" w:sz="8" w:space="0" w:color="000000"/>
              <w:bottom w:val="single" w:sz="6" w:space="0" w:color="000000"/>
              <w:right w:val="single" w:sz="8" w:space="0" w:color="000000"/>
            </w:tcBorders>
          </w:tcPr>
          <w:p w:rsidR="00A8353F" w:rsidRDefault="0071444F">
            <w:pPr>
              <w:pStyle w:val="TableParagraph"/>
              <w:kinsoku w:val="0"/>
              <w:overflowPunct w:val="0"/>
              <w:spacing w:before="70" w:line="208" w:lineRule="auto"/>
              <w:ind w:left="33" w:firstLine="9"/>
              <w:rPr>
                <w:rFonts w:ascii="Palatino Linotype" w:hAnsi="Palatino Linotype" w:cs="Palatino Linotype"/>
                <w:i/>
                <w:iCs/>
                <w:sz w:val="22"/>
                <w:szCs w:val="22"/>
              </w:rPr>
            </w:pPr>
            <w:r>
              <w:rPr>
                <w:rFonts w:ascii="Palatino Linotype" w:hAnsi="Palatino Linotype" w:cs="Palatino Linotype"/>
                <w:i/>
                <w:iCs/>
                <w:sz w:val="22"/>
                <w:szCs w:val="22"/>
              </w:rPr>
              <w:t>The welcome page for the WLSP FSER tool displays in the browser</w:t>
            </w:r>
          </w:p>
          <w:p w:rsidR="00A8353F" w:rsidRDefault="00A8353F">
            <w:pPr>
              <w:pStyle w:val="TableParagraph"/>
              <w:kinsoku w:val="0"/>
              <w:overflowPunct w:val="0"/>
              <w:rPr>
                <w:rFonts w:ascii="Arial" w:hAnsi="Arial" w:cs="Arial"/>
                <w:sz w:val="30"/>
                <w:szCs w:val="30"/>
              </w:rPr>
            </w:pPr>
          </w:p>
          <w:p w:rsidR="00A8353F" w:rsidRDefault="00A8353F">
            <w:pPr>
              <w:pStyle w:val="TableParagraph"/>
              <w:kinsoku w:val="0"/>
              <w:overflowPunct w:val="0"/>
              <w:spacing w:before="5"/>
              <w:rPr>
                <w:rFonts w:ascii="Arial" w:hAnsi="Arial" w:cs="Arial"/>
                <w:sz w:val="40"/>
                <w:szCs w:val="40"/>
              </w:rPr>
            </w:pPr>
          </w:p>
          <w:p w:rsidR="00A8353F" w:rsidRDefault="0071444F">
            <w:pPr>
              <w:pStyle w:val="TableParagraph"/>
              <w:kinsoku w:val="0"/>
              <w:overflowPunct w:val="0"/>
              <w:spacing w:before="1" w:line="204" w:lineRule="auto"/>
              <w:ind w:left="33" w:firstLine="12"/>
              <w:rPr>
                <w:rFonts w:ascii="Palatino Linotype" w:hAnsi="Palatino Linotype" w:cs="Palatino Linotype"/>
                <w:i/>
                <w:iCs/>
                <w:sz w:val="22"/>
                <w:szCs w:val="22"/>
              </w:rPr>
            </w:pPr>
            <w:r>
              <w:rPr>
                <w:rFonts w:ascii="Palatino Linotype" w:hAnsi="Palatino Linotype" w:cs="Palatino Linotype"/>
                <w:i/>
                <w:iCs/>
                <w:sz w:val="22"/>
                <w:szCs w:val="22"/>
              </w:rPr>
              <w:t>Login credentials are entered. The Home page displays.</w:t>
            </w:r>
          </w:p>
          <w:p w:rsidR="00A8353F" w:rsidRDefault="00A8353F">
            <w:pPr>
              <w:pStyle w:val="TableParagraph"/>
              <w:kinsoku w:val="0"/>
              <w:overflowPunct w:val="0"/>
              <w:spacing w:before="8"/>
              <w:rPr>
                <w:rFonts w:ascii="Arial" w:hAnsi="Arial" w:cs="Arial"/>
              </w:rPr>
            </w:pPr>
          </w:p>
          <w:p w:rsidR="00A8353F" w:rsidRDefault="0071444F">
            <w:pPr>
              <w:pStyle w:val="TableParagraph"/>
              <w:kinsoku w:val="0"/>
              <w:overflowPunct w:val="0"/>
              <w:spacing w:before="1"/>
              <w:ind w:left="52"/>
              <w:rPr>
                <w:rFonts w:ascii="Palatino Linotype" w:hAnsi="Palatino Linotype" w:cs="Palatino Linotype"/>
                <w:i/>
                <w:iCs/>
                <w:sz w:val="22"/>
                <w:szCs w:val="22"/>
              </w:rPr>
            </w:pPr>
            <w:r>
              <w:rPr>
                <w:rFonts w:ascii="Palatino Linotype" w:hAnsi="Palatino Linotype" w:cs="Palatino Linotype"/>
                <w:i/>
                <w:iCs/>
                <w:sz w:val="22"/>
                <w:szCs w:val="22"/>
              </w:rPr>
              <w:t>WLSP FSER home page displays</w:t>
            </w:r>
          </w:p>
          <w:p w:rsidR="00A8353F" w:rsidRDefault="00A8353F">
            <w:pPr>
              <w:pStyle w:val="TableParagraph"/>
              <w:kinsoku w:val="0"/>
              <w:overflowPunct w:val="0"/>
              <w:spacing w:before="4"/>
              <w:rPr>
                <w:rFonts w:ascii="Arial" w:hAnsi="Arial" w:cs="Arial"/>
                <w:sz w:val="26"/>
                <w:szCs w:val="26"/>
              </w:rPr>
            </w:pPr>
          </w:p>
          <w:p w:rsidR="00A8353F" w:rsidRDefault="0071444F">
            <w:pPr>
              <w:pStyle w:val="TableParagraph"/>
              <w:kinsoku w:val="0"/>
              <w:overflowPunct w:val="0"/>
              <w:spacing w:line="201" w:lineRule="auto"/>
              <w:ind w:left="42" w:firstLine="5"/>
              <w:rPr>
                <w:rFonts w:ascii="Palatino Linotype" w:hAnsi="Palatino Linotype" w:cs="Palatino Linotype"/>
                <w:i/>
                <w:iCs/>
                <w:sz w:val="22"/>
                <w:szCs w:val="22"/>
              </w:rPr>
            </w:pPr>
            <w:r>
              <w:rPr>
                <w:rFonts w:ascii="Palatino Linotype" w:hAnsi="Palatino Linotype" w:cs="Palatino Linotype"/>
                <w:i/>
                <w:iCs/>
                <w:sz w:val="22"/>
                <w:szCs w:val="22"/>
              </w:rPr>
              <w:t>The Administration home page displays.</w:t>
            </w:r>
          </w:p>
          <w:p w:rsidR="00A8353F" w:rsidRDefault="00A8353F">
            <w:pPr>
              <w:pStyle w:val="TableParagraph"/>
              <w:kinsoku w:val="0"/>
              <w:overflowPunct w:val="0"/>
              <w:spacing w:before="4"/>
              <w:rPr>
                <w:rFonts w:ascii="Arial" w:hAnsi="Arial" w:cs="Arial"/>
              </w:rPr>
            </w:pPr>
          </w:p>
          <w:p w:rsidR="00A8353F" w:rsidRDefault="0071444F">
            <w:pPr>
              <w:pStyle w:val="TableParagraph"/>
              <w:kinsoku w:val="0"/>
              <w:overflowPunct w:val="0"/>
              <w:ind w:left="29"/>
              <w:rPr>
                <w:rFonts w:ascii="Palatino Linotype" w:hAnsi="Palatino Linotype" w:cs="Palatino Linotype"/>
                <w:i/>
                <w:iCs/>
                <w:sz w:val="22"/>
                <w:szCs w:val="22"/>
              </w:rPr>
            </w:pPr>
            <w:r>
              <w:rPr>
                <w:rFonts w:ascii="Palatino Linotype" w:hAnsi="Palatino Linotype" w:cs="Palatino Linotype"/>
                <w:i/>
                <w:iCs/>
                <w:sz w:val="22"/>
                <w:szCs w:val="22"/>
              </w:rPr>
              <w:t>A User In formation table displays.</w:t>
            </w:r>
          </w:p>
          <w:p w:rsidR="00A8353F" w:rsidRDefault="00A8353F">
            <w:pPr>
              <w:pStyle w:val="TableParagraph"/>
              <w:kinsoku w:val="0"/>
              <w:overflowPunct w:val="0"/>
              <w:rPr>
                <w:rFonts w:ascii="Arial" w:hAnsi="Arial" w:cs="Arial"/>
                <w:sz w:val="30"/>
                <w:szCs w:val="30"/>
              </w:rPr>
            </w:pPr>
          </w:p>
          <w:p w:rsidR="00A8353F" w:rsidRDefault="00A8353F">
            <w:pPr>
              <w:pStyle w:val="TableParagraph"/>
              <w:kinsoku w:val="0"/>
              <w:overflowPunct w:val="0"/>
              <w:rPr>
                <w:rFonts w:ascii="Arial" w:hAnsi="Arial" w:cs="Arial"/>
                <w:sz w:val="30"/>
                <w:szCs w:val="30"/>
              </w:rPr>
            </w:pPr>
          </w:p>
          <w:p w:rsidR="00A8353F" w:rsidRDefault="00A8353F">
            <w:pPr>
              <w:pStyle w:val="TableParagraph"/>
              <w:kinsoku w:val="0"/>
              <w:overflowPunct w:val="0"/>
              <w:spacing w:before="3"/>
              <w:rPr>
                <w:rFonts w:ascii="Arial" w:hAnsi="Arial" w:cs="Arial"/>
                <w:sz w:val="38"/>
                <w:szCs w:val="38"/>
              </w:rPr>
            </w:pPr>
          </w:p>
          <w:p w:rsidR="00A8353F" w:rsidRDefault="0071444F">
            <w:pPr>
              <w:pStyle w:val="TableParagraph"/>
              <w:kinsoku w:val="0"/>
              <w:overflowPunct w:val="0"/>
              <w:spacing w:line="201" w:lineRule="auto"/>
              <w:ind w:left="44" w:right="162" w:hanging="16"/>
              <w:rPr>
                <w:rFonts w:ascii="Palatino Linotype" w:hAnsi="Palatino Linotype" w:cs="Palatino Linotype"/>
                <w:i/>
                <w:iCs/>
                <w:sz w:val="22"/>
                <w:szCs w:val="22"/>
              </w:rPr>
            </w:pPr>
            <w:r>
              <w:rPr>
                <w:rFonts w:ascii="Palatino Linotype" w:hAnsi="Palatino Linotype" w:cs="Palatino Linotype"/>
                <w:i/>
                <w:iCs/>
                <w:sz w:val="22"/>
                <w:szCs w:val="22"/>
              </w:rPr>
              <w:t>A message displays that the account info has been updated.</w:t>
            </w:r>
          </w:p>
          <w:p w:rsidR="00A8353F" w:rsidRDefault="00A8353F">
            <w:pPr>
              <w:pStyle w:val="TableParagraph"/>
              <w:kinsoku w:val="0"/>
              <w:overflowPunct w:val="0"/>
              <w:spacing w:before="4"/>
              <w:rPr>
                <w:rFonts w:ascii="Arial" w:hAnsi="Arial" w:cs="Arial"/>
                <w:sz w:val="27"/>
                <w:szCs w:val="27"/>
              </w:rPr>
            </w:pPr>
          </w:p>
          <w:p w:rsidR="00A8353F" w:rsidRDefault="0071444F">
            <w:pPr>
              <w:pStyle w:val="TableParagraph"/>
              <w:kinsoku w:val="0"/>
              <w:overflowPunct w:val="0"/>
              <w:spacing w:line="206" w:lineRule="auto"/>
              <w:ind w:left="43" w:firstLine="14"/>
              <w:rPr>
                <w:rFonts w:ascii="Palatino Linotype" w:hAnsi="Palatino Linotype" w:cs="Palatino Linotype"/>
                <w:i/>
                <w:iCs/>
                <w:sz w:val="22"/>
                <w:szCs w:val="22"/>
              </w:rPr>
            </w:pPr>
            <w:r>
              <w:rPr>
                <w:rFonts w:ascii="Palatino Linotype" w:hAnsi="Palatino Linotype" w:cs="Palatino Linotype"/>
                <w:i/>
                <w:iCs/>
                <w:sz w:val="22"/>
                <w:szCs w:val="22"/>
              </w:rPr>
              <w:t>The WLS FSER welcome page displays.</w:t>
            </w:r>
          </w:p>
        </w:tc>
        <w:tc>
          <w:tcPr>
            <w:tcW w:w="1888" w:type="dxa"/>
            <w:tcBorders>
              <w:top w:val="none" w:sz="6" w:space="0" w:color="auto"/>
              <w:left w:val="single" w:sz="8"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c>
          <w:tcPr>
            <w:tcW w:w="628" w:type="dxa"/>
            <w:tcBorders>
              <w:top w:val="none" w:sz="6" w:space="0" w:color="auto"/>
              <w:left w:val="single" w:sz="8" w:space="0" w:color="000000"/>
              <w:bottom w:val="single" w:sz="6" w:space="0" w:color="000000"/>
              <w:right w:val="single" w:sz="6" w:space="0" w:color="000000"/>
            </w:tcBorders>
          </w:tcPr>
          <w:p w:rsidR="00A8353F" w:rsidRDefault="00A8353F">
            <w:pPr>
              <w:pStyle w:val="TableParagraph"/>
              <w:kinsoku w:val="0"/>
              <w:overflowPunct w:val="0"/>
              <w:rPr>
                <w:sz w:val="22"/>
                <w:szCs w:val="22"/>
              </w:rPr>
            </w:pPr>
          </w:p>
        </w:tc>
        <w:tc>
          <w:tcPr>
            <w:tcW w:w="623" w:type="dxa"/>
            <w:tcBorders>
              <w:top w:val="none" w:sz="6" w:space="0" w:color="auto"/>
              <w:left w:val="single" w:sz="6" w:space="0" w:color="000000"/>
              <w:bottom w:val="single" w:sz="6" w:space="0" w:color="000000"/>
              <w:right w:val="single" w:sz="8" w:space="0" w:color="000000"/>
            </w:tcBorders>
          </w:tcPr>
          <w:p w:rsidR="00A8353F" w:rsidRDefault="00A8353F">
            <w:pPr>
              <w:pStyle w:val="TableParagraph"/>
              <w:kinsoku w:val="0"/>
              <w:overflowPunct w:val="0"/>
              <w:rPr>
                <w:sz w:val="22"/>
                <w:szCs w:val="22"/>
              </w:rPr>
            </w:pPr>
          </w:p>
        </w:tc>
      </w:tr>
    </w:tbl>
    <w:p w:rsidR="00A8353F" w:rsidRDefault="00A8353F">
      <w:pPr>
        <w:pStyle w:val="BodyText"/>
        <w:kinsoku w:val="0"/>
        <w:overflowPunct w:val="0"/>
        <w:rPr>
          <w:rFonts w:ascii="Arial" w:hAnsi="Arial" w:cs="Arial"/>
          <w:i w:val="0"/>
          <w:iCs w:val="0"/>
          <w:sz w:val="20"/>
          <w:szCs w:val="20"/>
        </w:rPr>
      </w:pPr>
    </w:p>
    <w:p w:rsidR="00A8353F" w:rsidRDefault="00A8353F">
      <w:pPr>
        <w:pStyle w:val="BodyText"/>
        <w:kinsoku w:val="0"/>
        <w:overflowPunct w:val="0"/>
        <w:rPr>
          <w:rFonts w:ascii="Arial" w:hAnsi="Arial" w:cs="Arial"/>
          <w:i w:val="0"/>
          <w:iCs w:val="0"/>
          <w:sz w:val="20"/>
          <w:szCs w:val="20"/>
        </w:rPr>
      </w:pPr>
    </w:p>
    <w:p w:rsidR="00A8353F" w:rsidRDefault="00A8353F">
      <w:pPr>
        <w:pStyle w:val="BodyText"/>
        <w:kinsoku w:val="0"/>
        <w:overflowPunct w:val="0"/>
        <w:rPr>
          <w:rFonts w:ascii="Arial" w:hAnsi="Arial" w:cs="Arial"/>
          <w:i w:val="0"/>
          <w:iCs w:val="0"/>
          <w:sz w:val="20"/>
          <w:szCs w:val="20"/>
        </w:rPr>
      </w:pPr>
    </w:p>
    <w:p w:rsidR="00A8353F" w:rsidRDefault="00A8353F">
      <w:pPr>
        <w:pStyle w:val="BodyText"/>
        <w:kinsoku w:val="0"/>
        <w:overflowPunct w:val="0"/>
        <w:rPr>
          <w:rFonts w:ascii="Arial" w:hAnsi="Arial" w:cs="Arial"/>
          <w:i w:val="0"/>
          <w:iCs w:val="0"/>
          <w:sz w:val="20"/>
          <w:szCs w:val="20"/>
        </w:rPr>
      </w:pPr>
    </w:p>
    <w:p w:rsidR="00A8353F" w:rsidRDefault="00A8353F">
      <w:pPr>
        <w:pStyle w:val="BodyText"/>
        <w:kinsoku w:val="0"/>
        <w:overflowPunct w:val="0"/>
        <w:rPr>
          <w:rFonts w:ascii="Arial" w:hAnsi="Arial" w:cs="Arial"/>
          <w:i w:val="0"/>
          <w:iCs w:val="0"/>
          <w:sz w:val="20"/>
          <w:szCs w:val="20"/>
        </w:rPr>
      </w:pPr>
    </w:p>
    <w:p w:rsidR="00A8353F" w:rsidRDefault="00A8353F">
      <w:pPr>
        <w:pStyle w:val="BodyText"/>
        <w:kinsoku w:val="0"/>
        <w:overflowPunct w:val="0"/>
        <w:rPr>
          <w:rFonts w:ascii="Arial" w:hAnsi="Arial" w:cs="Arial"/>
          <w:i w:val="0"/>
          <w:iCs w:val="0"/>
          <w:sz w:val="20"/>
          <w:szCs w:val="20"/>
        </w:rPr>
      </w:pPr>
    </w:p>
    <w:p w:rsidR="00A8353F" w:rsidRDefault="00A8353F">
      <w:pPr>
        <w:pStyle w:val="BodyText"/>
        <w:kinsoku w:val="0"/>
        <w:overflowPunct w:val="0"/>
        <w:rPr>
          <w:rFonts w:ascii="Arial" w:hAnsi="Arial" w:cs="Arial"/>
          <w:i w:val="0"/>
          <w:iCs w:val="0"/>
          <w:sz w:val="20"/>
          <w:szCs w:val="20"/>
        </w:rPr>
      </w:pPr>
    </w:p>
    <w:p w:rsidR="00A8353F" w:rsidRDefault="00A8353F">
      <w:pPr>
        <w:pStyle w:val="BodyText"/>
        <w:kinsoku w:val="0"/>
        <w:overflowPunct w:val="0"/>
        <w:rPr>
          <w:rFonts w:ascii="Arial" w:hAnsi="Arial" w:cs="Arial"/>
          <w:i w:val="0"/>
          <w:iCs w:val="0"/>
          <w:sz w:val="20"/>
          <w:szCs w:val="20"/>
        </w:rPr>
      </w:pPr>
    </w:p>
    <w:p w:rsidR="00A8353F" w:rsidRDefault="00A8353F">
      <w:pPr>
        <w:pStyle w:val="BodyText"/>
        <w:kinsoku w:val="0"/>
        <w:overflowPunct w:val="0"/>
        <w:rPr>
          <w:rFonts w:ascii="Arial" w:hAnsi="Arial" w:cs="Arial"/>
          <w:i w:val="0"/>
          <w:iCs w:val="0"/>
          <w:sz w:val="20"/>
          <w:szCs w:val="20"/>
        </w:rPr>
      </w:pPr>
    </w:p>
    <w:p w:rsidR="00A8353F" w:rsidRDefault="00A8353F">
      <w:pPr>
        <w:pStyle w:val="BodyText"/>
        <w:kinsoku w:val="0"/>
        <w:overflowPunct w:val="0"/>
        <w:rPr>
          <w:rFonts w:ascii="Arial" w:hAnsi="Arial" w:cs="Arial"/>
          <w:i w:val="0"/>
          <w:iCs w:val="0"/>
          <w:sz w:val="20"/>
          <w:szCs w:val="20"/>
        </w:rPr>
      </w:pPr>
    </w:p>
    <w:p w:rsidR="00A8353F" w:rsidRDefault="00A8353F">
      <w:pPr>
        <w:pStyle w:val="BodyText"/>
        <w:kinsoku w:val="0"/>
        <w:overflowPunct w:val="0"/>
        <w:rPr>
          <w:rFonts w:ascii="Arial" w:hAnsi="Arial" w:cs="Arial"/>
          <w:i w:val="0"/>
          <w:iCs w:val="0"/>
          <w:sz w:val="20"/>
          <w:szCs w:val="20"/>
        </w:rPr>
      </w:pPr>
    </w:p>
    <w:p w:rsidR="00A8353F" w:rsidRDefault="00A8353F">
      <w:pPr>
        <w:pStyle w:val="BodyText"/>
        <w:kinsoku w:val="0"/>
        <w:overflowPunct w:val="0"/>
        <w:rPr>
          <w:rFonts w:ascii="Arial" w:hAnsi="Arial" w:cs="Arial"/>
          <w:i w:val="0"/>
          <w:iCs w:val="0"/>
          <w:sz w:val="20"/>
          <w:szCs w:val="20"/>
        </w:rPr>
      </w:pPr>
    </w:p>
    <w:p w:rsidR="00A8353F" w:rsidRDefault="00A8353F">
      <w:pPr>
        <w:pStyle w:val="BodyText"/>
        <w:kinsoku w:val="0"/>
        <w:overflowPunct w:val="0"/>
        <w:rPr>
          <w:rFonts w:ascii="Arial" w:hAnsi="Arial" w:cs="Arial"/>
          <w:i w:val="0"/>
          <w:iCs w:val="0"/>
          <w:sz w:val="20"/>
          <w:szCs w:val="20"/>
        </w:rPr>
      </w:pPr>
    </w:p>
    <w:p w:rsidR="00A8353F" w:rsidRDefault="00A8353F">
      <w:pPr>
        <w:pStyle w:val="BodyText"/>
        <w:kinsoku w:val="0"/>
        <w:overflowPunct w:val="0"/>
        <w:rPr>
          <w:rFonts w:ascii="Arial" w:hAnsi="Arial" w:cs="Arial"/>
          <w:i w:val="0"/>
          <w:iCs w:val="0"/>
          <w:sz w:val="20"/>
          <w:szCs w:val="20"/>
        </w:rPr>
      </w:pPr>
    </w:p>
    <w:p w:rsidR="00A8353F" w:rsidRDefault="00A8353F">
      <w:pPr>
        <w:pStyle w:val="BodyText"/>
        <w:kinsoku w:val="0"/>
        <w:overflowPunct w:val="0"/>
        <w:rPr>
          <w:rFonts w:ascii="Arial" w:hAnsi="Arial" w:cs="Arial"/>
          <w:i w:val="0"/>
          <w:iCs w:val="0"/>
          <w:sz w:val="20"/>
          <w:szCs w:val="20"/>
        </w:rPr>
      </w:pPr>
    </w:p>
    <w:p w:rsidR="00A8353F" w:rsidRDefault="00A8353F">
      <w:pPr>
        <w:pStyle w:val="BodyText"/>
        <w:kinsoku w:val="0"/>
        <w:overflowPunct w:val="0"/>
        <w:rPr>
          <w:rFonts w:ascii="Arial" w:hAnsi="Arial" w:cs="Arial"/>
          <w:i w:val="0"/>
          <w:iCs w:val="0"/>
          <w:sz w:val="20"/>
          <w:szCs w:val="20"/>
        </w:rPr>
      </w:pPr>
    </w:p>
    <w:p w:rsidR="00A8353F" w:rsidRDefault="00A8353F">
      <w:pPr>
        <w:pStyle w:val="BodyText"/>
        <w:kinsoku w:val="0"/>
        <w:overflowPunct w:val="0"/>
        <w:rPr>
          <w:rFonts w:ascii="Arial" w:hAnsi="Arial" w:cs="Arial"/>
          <w:i w:val="0"/>
          <w:iCs w:val="0"/>
          <w:sz w:val="20"/>
          <w:szCs w:val="20"/>
        </w:rPr>
      </w:pPr>
    </w:p>
    <w:p w:rsidR="00A8353F" w:rsidRDefault="00A8353F">
      <w:pPr>
        <w:pStyle w:val="BodyText"/>
        <w:kinsoku w:val="0"/>
        <w:overflowPunct w:val="0"/>
        <w:rPr>
          <w:rFonts w:ascii="Arial" w:hAnsi="Arial" w:cs="Arial"/>
          <w:i w:val="0"/>
          <w:iCs w:val="0"/>
          <w:sz w:val="20"/>
          <w:szCs w:val="20"/>
        </w:rPr>
      </w:pPr>
    </w:p>
    <w:p w:rsidR="00A8353F" w:rsidRDefault="00A8353F">
      <w:pPr>
        <w:pStyle w:val="BodyText"/>
        <w:kinsoku w:val="0"/>
        <w:overflowPunct w:val="0"/>
        <w:rPr>
          <w:rFonts w:ascii="Arial" w:hAnsi="Arial" w:cs="Arial"/>
          <w:i w:val="0"/>
          <w:iCs w:val="0"/>
          <w:sz w:val="20"/>
          <w:szCs w:val="20"/>
        </w:rPr>
      </w:pPr>
    </w:p>
    <w:p w:rsidR="00A8353F" w:rsidRDefault="00A8353F">
      <w:pPr>
        <w:pStyle w:val="BodyText"/>
        <w:kinsoku w:val="0"/>
        <w:overflowPunct w:val="0"/>
        <w:spacing w:before="10"/>
        <w:rPr>
          <w:rFonts w:ascii="Arial" w:hAnsi="Arial" w:cs="Arial"/>
          <w:i w:val="0"/>
          <w:iCs w:val="0"/>
          <w:sz w:val="24"/>
          <w:szCs w:val="24"/>
        </w:rPr>
      </w:pPr>
    </w:p>
    <w:p w:rsidR="00A8353F" w:rsidRDefault="0071444F">
      <w:pPr>
        <w:pStyle w:val="Heading4"/>
        <w:tabs>
          <w:tab w:val="right" w:pos="10947"/>
        </w:tabs>
        <w:kinsoku w:val="0"/>
        <w:overflowPunct w:val="0"/>
        <w:spacing w:before="105"/>
        <w:ind w:left="169"/>
        <w:rPr>
          <w:rFonts w:ascii="Arial Narrow" w:hAnsi="Arial Narrow" w:cs="Arial Narrow"/>
          <w:i w:val="0"/>
          <w:iCs w:val="0"/>
          <w:sz w:val="24"/>
          <w:szCs w:val="24"/>
        </w:rPr>
      </w:pPr>
      <w:r>
        <w:rPr>
          <w:position w:val="1"/>
        </w:rPr>
        <w:t xml:space="preserve">WLSP FSER </w:t>
      </w:r>
      <w:r>
        <w:rPr>
          <w:spacing w:val="2"/>
          <w:position w:val="1"/>
        </w:rPr>
        <w:t>Tool</w:t>
      </w:r>
      <w:r>
        <w:rPr>
          <w:spacing w:val="9"/>
          <w:position w:val="1"/>
        </w:rPr>
        <w:t xml:space="preserve"> </w:t>
      </w:r>
      <w:r>
        <w:rPr>
          <w:position w:val="1"/>
        </w:rPr>
        <w:t>Test</w:t>
      </w:r>
      <w:r>
        <w:rPr>
          <w:spacing w:val="-2"/>
          <w:position w:val="1"/>
        </w:rPr>
        <w:t xml:space="preserve"> </w:t>
      </w:r>
      <w:r>
        <w:rPr>
          <w:position w:val="1"/>
        </w:rPr>
        <w:t>Script</w:t>
      </w:r>
      <w:r>
        <w:rPr>
          <w:position w:val="1"/>
        </w:rPr>
        <w:tab/>
      </w:r>
      <w:r>
        <w:rPr>
          <w:rFonts w:ascii="Arial Narrow" w:hAnsi="Arial Narrow" w:cs="Arial Narrow"/>
          <w:i w:val="0"/>
          <w:iCs w:val="0"/>
          <w:sz w:val="24"/>
          <w:szCs w:val="24"/>
        </w:rPr>
        <w:t>49</w:t>
      </w:r>
    </w:p>
    <w:sectPr w:rsidR="00A8353F">
      <w:footerReference w:type="default" r:id="rId67"/>
      <w:pgSz w:w="12240" w:h="15840"/>
      <w:pgMar w:top="1480" w:right="340" w:bottom="280" w:left="560" w:header="0" w:footer="0" w:gutter="0"/>
      <w:cols w:space="720" w:equalWidth="0">
        <w:col w:w="1134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353F" w:rsidRDefault="0071444F">
      <w:r>
        <w:separator/>
      </w:r>
    </w:p>
  </w:endnote>
  <w:endnote w:type="continuationSeparator" w:id="0">
    <w:p w:rsidR="00A8353F" w:rsidRDefault="007144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Adobe Hebrew">
    <w:panose1 w:val="02040503050201020203"/>
    <w:charset w:val="00"/>
    <w:family w:val="roman"/>
    <w:notTrueType/>
    <w:pitch w:val="variable"/>
    <w:sig w:usb0="8000086F" w:usb1="4000204A" w:usb2="00000000" w:usb3="00000000" w:csb0="00000021" w:csb1="00000000"/>
  </w:font>
  <w:font w:name="Trebuchet MS">
    <w:panose1 w:val="020B0603020202020204"/>
    <w:charset w:val="00"/>
    <w:family w:val="swiss"/>
    <w:pitch w:val="variable"/>
    <w:sig w:usb0="000006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Microsoft YaHei Light">
    <w:panose1 w:val="020B0502040204020203"/>
    <w:charset w:val="86"/>
    <w:family w:val="swiss"/>
    <w:pitch w:val="variable"/>
    <w:sig w:usb0="80000287" w:usb1="2ACF0010" w:usb2="00000016" w:usb3="00000000" w:csb0="0004001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Salin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353F" w:rsidRDefault="00915E57">
    <w:pPr>
      <w:pStyle w:val="BodyText"/>
      <w:kinsoku w:val="0"/>
      <w:overflowPunct w:val="0"/>
      <w:spacing w:line="14" w:lineRule="auto"/>
      <w:rPr>
        <w:i w:val="0"/>
        <w:iCs w:val="0"/>
        <w:sz w:val="18"/>
        <w:szCs w:val="18"/>
      </w:rPr>
    </w:pPr>
    <w:r>
      <w:rPr>
        <w:noProof/>
      </w:rPr>
      <mc:AlternateContent>
        <mc:Choice Requires="wps">
          <w:drawing>
            <wp:anchor distT="0" distB="0" distL="114300" distR="114300" simplePos="0" relativeHeight="251659264" behindDoc="1" locked="0" layoutInCell="0" allowOverlap="1">
              <wp:simplePos x="0" y="0"/>
              <wp:positionH relativeFrom="page">
                <wp:posOffset>466090</wp:posOffset>
              </wp:positionH>
              <wp:positionV relativeFrom="page">
                <wp:posOffset>9424670</wp:posOffset>
              </wp:positionV>
              <wp:extent cx="1652270" cy="213995"/>
              <wp:effectExtent l="0" t="0" r="0" b="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2270" cy="213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18"/>
                            <w:ind w:left="20"/>
                            <w:rPr>
                              <w:rFonts w:ascii="Palatino Linotype" w:hAnsi="Palatino Linotype" w:cs="Palatino Linotype"/>
                              <w:sz w:val="22"/>
                              <w:szCs w:val="22"/>
                            </w:rPr>
                          </w:pPr>
                          <w:r>
                            <w:rPr>
                              <w:rFonts w:ascii="Palatino Linotype" w:hAnsi="Palatino Linotype" w:cs="Palatino Linotype"/>
                              <w:sz w:val="22"/>
                              <w:szCs w:val="22"/>
                            </w:rPr>
                            <w:t>WLSP</w:t>
                          </w:r>
                          <w:r>
                            <w:rPr>
                              <w:rFonts w:ascii="Palatino Linotype" w:hAnsi="Palatino Linotype" w:cs="Palatino Linotype"/>
                              <w:spacing w:val="-24"/>
                              <w:sz w:val="22"/>
                              <w:szCs w:val="22"/>
                            </w:rPr>
                            <w:t xml:space="preserve"> </w:t>
                          </w:r>
                          <w:r>
                            <w:rPr>
                              <w:rFonts w:ascii="Palatino Linotype" w:hAnsi="Palatino Linotype" w:cs="Palatino Linotype"/>
                              <w:sz w:val="22"/>
                              <w:szCs w:val="22"/>
                            </w:rPr>
                            <w:t>FSER</w:t>
                          </w:r>
                          <w:r>
                            <w:rPr>
                              <w:rFonts w:ascii="Palatino Linotype" w:hAnsi="Palatino Linotype" w:cs="Palatino Linotype"/>
                              <w:spacing w:val="-19"/>
                              <w:sz w:val="22"/>
                              <w:szCs w:val="22"/>
                            </w:rPr>
                            <w:t xml:space="preserve"> </w:t>
                          </w:r>
                          <w:r>
                            <w:rPr>
                              <w:rFonts w:ascii="Palatino Linotype" w:hAnsi="Palatino Linotype" w:cs="Palatino Linotype"/>
                              <w:sz w:val="22"/>
                              <w:szCs w:val="22"/>
                            </w:rPr>
                            <w:t>Tool</w:t>
                          </w:r>
                          <w:r>
                            <w:rPr>
                              <w:rFonts w:ascii="Palatino Linotype" w:hAnsi="Palatino Linotype" w:cs="Palatino Linotype"/>
                              <w:spacing w:val="-14"/>
                              <w:sz w:val="22"/>
                              <w:szCs w:val="22"/>
                            </w:rPr>
                            <w:t xml:space="preserve"> </w:t>
                          </w:r>
                          <w:r>
                            <w:rPr>
                              <w:rFonts w:ascii="Palatino Linotype" w:hAnsi="Palatino Linotype" w:cs="Palatino Linotype"/>
                              <w:sz w:val="22"/>
                              <w:szCs w:val="22"/>
                            </w:rPr>
                            <w:t>Test</w:t>
                          </w:r>
                          <w:r>
                            <w:rPr>
                              <w:rFonts w:ascii="Palatino Linotype" w:hAnsi="Palatino Linotype" w:cs="Palatino Linotype"/>
                              <w:spacing w:val="-24"/>
                              <w:sz w:val="22"/>
                              <w:szCs w:val="22"/>
                            </w:rPr>
                            <w:t xml:space="preserve"> </w:t>
                          </w:r>
                          <w:r>
                            <w:rPr>
                              <w:rFonts w:ascii="Palatino Linotype" w:hAnsi="Palatino Linotype" w:cs="Palatino Linotype"/>
                              <w:sz w:val="22"/>
                              <w:szCs w:val="22"/>
                            </w:rPr>
                            <w:t>Script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170" type="#_x0000_t202" style="position:absolute;margin-left:36.7pt;margin-top:742.1pt;width:130.1pt;height:16.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" o:allowincell="f" filled="f" stroked="f">
              <v:textbox inset="0,0,0,0">
                <w:txbxContent>
                  <w:p w:rsidR="00A8353F" w:rsidRDefault="0071444F">
                    <w:pPr>
                      <w:pStyle w:val="BodyText"/>
                      <w:kinsoku w:val="0"/>
                      <w:overflowPunct w:val="0"/>
                      <w:spacing w:before="18"/>
                      <w:ind w:left="20"/>
                      <w:rPr>
                        <w:rFonts w:ascii="Palatino Linotype" w:hAnsi="Palatino Linotype" w:cs="Palatino Linotype"/>
                        <w:sz w:val="22"/>
                        <w:szCs w:val="22"/>
                      </w:rPr>
                    </w:pPr>
                    <w:r>
                      <w:rPr>
                        <w:rFonts w:ascii="Palatino Linotype" w:hAnsi="Palatino Linotype" w:cs="Palatino Linotype"/>
                        <w:sz w:val="22"/>
                        <w:szCs w:val="22"/>
                      </w:rPr>
                      <w:t>WLSP</w:t>
                    </w:r>
                    <w:r>
                      <w:rPr>
                        <w:rFonts w:ascii="Palatino Linotype" w:hAnsi="Palatino Linotype" w:cs="Palatino Linotype"/>
                        <w:spacing w:val="-24"/>
                        <w:sz w:val="22"/>
                        <w:szCs w:val="22"/>
                      </w:rPr>
                      <w:t xml:space="preserve"> </w:t>
                    </w:r>
                    <w:r>
                      <w:rPr>
                        <w:rFonts w:ascii="Palatino Linotype" w:hAnsi="Palatino Linotype" w:cs="Palatino Linotype"/>
                        <w:sz w:val="22"/>
                        <w:szCs w:val="22"/>
                      </w:rPr>
                      <w:t>FSER</w:t>
                    </w:r>
                    <w:r>
                      <w:rPr>
                        <w:rFonts w:ascii="Palatino Linotype" w:hAnsi="Palatino Linotype" w:cs="Palatino Linotype"/>
                        <w:spacing w:val="-19"/>
                        <w:sz w:val="22"/>
                        <w:szCs w:val="22"/>
                      </w:rPr>
                      <w:t xml:space="preserve"> </w:t>
                    </w:r>
                    <w:r>
                      <w:rPr>
                        <w:rFonts w:ascii="Palatino Linotype" w:hAnsi="Palatino Linotype" w:cs="Palatino Linotype"/>
                        <w:sz w:val="22"/>
                        <w:szCs w:val="22"/>
                      </w:rPr>
                      <w:t>Tool</w:t>
                    </w:r>
                    <w:r>
                      <w:rPr>
                        <w:rFonts w:ascii="Palatino Linotype" w:hAnsi="Palatino Linotype" w:cs="Palatino Linotype"/>
                        <w:spacing w:val="-14"/>
                        <w:sz w:val="22"/>
                        <w:szCs w:val="22"/>
                      </w:rPr>
                      <w:t xml:space="preserve"> </w:t>
                    </w:r>
                    <w:r>
                      <w:rPr>
                        <w:rFonts w:ascii="Palatino Linotype" w:hAnsi="Palatino Linotype" w:cs="Palatino Linotype"/>
                        <w:sz w:val="22"/>
                        <w:szCs w:val="22"/>
                      </w:rPr>
                      <w:t>Test</w:t>
                    </w:r>
                    <w:r>
                      <w:rPr>
                        <w:rFonts w:ascii="Palatino Linotype" w:hAnsi="Palatino Linotype" w:cs="Palatino Linotype"/>
                        <w:spacing w:val="-24"/>
                        <w:sz w:val="22"/>
                        <w:szCs w:val="22"/>
                      </w:rPr>
                      <w:t xml:space="preserve"> </w:t>
                    </w:r>
                    <w:r>
                      <w:rPr>
                        <w:rFonts w:ascii="Palatino Linotype" w:hAnsi="Palatino Linotype" w:cs="Palatino Linotype"/>
                        <w:sz w:val="22"/>
                        <w:szCs w:val="22"/>
                      </w:rPr>
                      <w:t>Script</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0" allowOverlap="1">
              <wp:simplePos x="0" y="0"/>
              <wp:positionH relativeFrom="page">
                <wp:posOffset>7225665</wp:posOffset>
              </wp:positionH>
              <wp:positionV relativeFrom="page">
                <wp:posOffset>9413240</wp:posOffset>
              </wp:positionV>
              <wp:extent cx="121285" cy="22225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85"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61"/>
                            <w:ind w:left="40"/>
                            <w:rPr>
                              <w:rFonts w:ascii="Adobe Hebrew" w:hAnsi="Adobe Hebrew" w:cs="Adobe Hebrew"/>
                              <w:i w:val="0"/>
                              <w:iCs w:val="0"/>
                              <w:sz w:val="22"/>
                              <w:szCs w:val="22"/>
                            </w:rPr>
                          </w:pPr>
                          <w:r>
                            <w:rPr>
                              <w:rFonts w:ascii="Adobe Hebrew" w:hAnsi="Adobe Hebrew" w:cs="Adobe Hebrew"/>
                              <w:i w:val="0"/>
                              <w:iCs w:val="0"/>
                              <w:sz w:val="22"/>
                              <w:szCs w:val="22"/>
                            </w:rPr>
                            <w:fldChar w:fldCharType="begin"/>
                          </w:r>
                          <w:r>
                            <w:rPr>
                              <w:rFonts w:ascii="Adobe Hebrew" w:hAnsi="Adobe Hebrew" w:cs="Adobe Hebrew"/>
                              <w:i w:val="0"/>
                              <w:iCs w:val="0"/>
                              <w:sz w:val="22"/>
                              <w:szCs w:val="22"/>
                            </w:rPr>
                            <w:instrText xml:space="preserve"> PAGE </w:instrText>
                          </w:r>
                          <w:r>
                            <w:rPr>
                              <w:rFonts w:ascii="Adobe Hebrew" w:hAnsi="Adobe Hebrew" w:cs="Adobe Hebrew"/>
                              <w:i w:val="0"/>
                              <w:iCs w:val="0"/>
                              <w:sz w:val="22"/>
                              <w:szCs w:val="22"/>
                            </w:rPr>
                            <w:fldChar w:fldCharType="separate"/>
                          </w:r>
                          <w:r>
                            <w:rPr>
                              <w:rFonts w:ascii="Adobe Hebrew" w:hAnsi="Adobe Hebrew" w:cs="Adobe Hebrew"/>
                              <w:i w:val="0"/>
                              <w:iCs w:val="0"/>
                              <w:noProof/>
                              <w:sz w:val="22"/>
                              <w:szCs w:val="22"/>
                            </w:rPr>
                            <w:t>1</w:t>
                          </w:r>
                          <w:r>
                            <w:rPr>
                              <w:rFonts w:ascii="Adobe Hebrew" w:hAnsi="Adobe Hebrew" w:cs="Adobe Hebrew"/>
                              <w:i w:val="0"/>
                              <w:iCs w:val="0"/>
                              <w:sz w:val="22"/>
                              <w:szCs w:val="22"/>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171" type="#_x0000_t202" style="position:absolute;margin-left:568.95pt;margin-top:741.2pt;width:9.55pt;height:17.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" o:allowincell="f" filled="f" stroked="f">
              <v:textbox inset="0,0,0,0">
                <w:txbxContent>
                  <w:p w:rsidR="00A8353F" w:rsidRDefault="0071444F">
                    <w:pPr>
                      <w:pStyle w:val="BodyText"/>
                      <w:kinsoku w:val="0"/>
                      <w:overflowPunct w:val="0"/>
                      <w:spacing w:before="61"/>
                      <w:ind w:left="40"/>
                      <w:rPr>
                        <w:rFonts w:ascii="Adobe Hebrew" w:hAnsi="Adobe Hebrew" w:cs="Adobe Hebrew"/>
                        <w:i w:val="0"/>
                        <w:iCs w:val="0"/>
                        <w:sz w:val="22"/>
                        <w:szCs w:val="22"/>
                      </w:rPr>
                    </w:pPr>
                    <w:r>
                      <w:rPr>
                        <w:rFonts w:ascii="Adobe Hebrew" w:hAnsi="Adobe Hebrew" w:cs="Adobe Hebrew"/>
                        <w:i w:val="0"/>
                        <w:iCs w:val="0"/>
                        <w:sz w:val="22"/>
                        <w:szCs w:val="22"/>
                      </w:rPr>
                      <w:fldChar w:fldCharType="begin"/>
                    </w:r>
                    <w:r>
                      <w:rPr>
                        <w:rFonts w:ascii="Adobe Hebrew" w:hAnsi="Adobe Hebrew" w:cs="Adobe Hebrew"/>
                        <w:i w:val="0"/>
                        <w:iCs w:val="0"/>
                        <w:sz w:val="22"/>
                        <w:szCs w:val="22"/>
                      </w:rPr>
                      <w:instrText xml:space="preserve"> PAGE </w:instrText>
                    </w:r>
                    <w:r>
                      <w:rPr>
                        <w:rFonts w:ascii="Adobe Hebrew" w:hAnsi="Adobe Hebrew" w:cs="Adobe Hebrew"/>
                        <w:i w:val="0"/>
                        <w:iCs w:val="0"/>
                        <w:sz w:val="22"/>
                        <w:szCs w:val="22"/>
                      </w:rPr>
                      <w:fldChar w:fldCharType="separate"/>
                    </w:r>
                    <w:r>
                      <w:rPr>
                        <w:rFonts w:ascii="Adobe Hebrew" w:hAnsi="Adobe Hebrew" w:cs="Adobe Hebrew"/>
                        <w:i w:val="0"/>
                        <w:iCs w:val="0"/>
                        <w:noProof/>
                        <w:sz w:val="22"/>
                        <w:szCs w:val="22"/>
                      </w:rPr>
                      <w:t>1</w:t>
                    </w:r>
                    <w:r>
                      <w:rPr>
                        <w:rFonts w:ascii="Adobe Hebrew" w:hAnsi="Adobe Hebrew" w:cs="Adobe Hebrew"/>
                        <w:i w:val="0"/>
                        <w:iCs w:val="0"/>
                        <w:sz w:val="22"/>
                        <w:szCs w:val="22"/>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353F" w:rsidRDefault="00A8353F">
    <w:pPr>
      <w:pStyle w:val="BodyText"/>
      <w:kinsoku w:val="0"/>
      <w:overflowPunct w:val="0"/>
      <w:spacing w:line="14" w:lineRule="auto"/>
      <w:rPr>
        <w:i w:val="0"/>
        <w:iCs w:val="0"/>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353F" w:rsidRDefault="00915E57">
    <w:pPr>
      <w:pStyle w:val="BodyText"/>
      <w:kinsoku w:val="0"/>
      <w:overflowPunct w:val="0"/>
      <w:spacing w:line="14" w:lineRule="auto"/>
      <w:rPr>
        <w:i w:val="0"/>
        <w:iCs w:val="0"/>
        <w:sz w:val="20"/>
        <w:szCs w:val="20"/>
      </w:rPr>
    </w:pPr>
    <w:r>
      <w:rPr>
        <w:noProof/>
      </w:rPr>
      <mc:AlternateContent>
        <mc:Choice Requires="wps">
          <w:drawing>
            <wp:anchor distT="0" distB="0" distL="114300" distR="114300" simplePos="0" relativeHeight="251662336" behindDoc="1" locked="0" layoutInCell="0" allowOverlap="1">
              <wp:simplePos x="0" y="0"/>
              <wp:positionH relativeFrom="page">
                <wp:posOffset>493395</wp:posOffset>
              </wp:positionH>
              <wp:positionV relativeFrom="page">
                <wp:posOffset>9478010</wp:posOffset>
              </wp:positionV>
              <wp:extent cx="1663700" cy="173355"/>
              <wp:effectExtent l="0" t="0" r="0" b="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0"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11"/>
                            <w:ind w:left="20"/>
                            <w:rPr>
                              <w:w w:val="105"/>
                            </w:rPr>
                          </w:pPr>
                          <w:r>
                            <w:rPr>
                              <w:w w:val="105"/>
                            </w:rPr>
                            <w:t>WLSP FSER Tool Test Script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172" type="#_x0000_t202" style="position:absolute;margin-left:38.85pt;margin-top:746.3pt;width:131pt;height:13.6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" o:allowincell="f" filled="f" stroked="f">
              <v:textbox inset="0,0,0,0">
                <w:txbxContent>
                  <w:p w:rsidR="00A8353F" w:rsidRDefault="0071444F">
                    <w:pPr>
                      <w:pStyle w:val="BodyText"/>
                      <w:kinsoku w:val="0"/>
                      <w:overflowPunct w:val="0"/>
                      <w:spacing w:before="11"/>
                      <w:ind w:left="20"/>
                      <w:rPr>
                        <w:w w:val="105"/>
                      </w:rPr>
                    </w:pPr>
                    <w:r>
                      <w:rPr>
                        <w:w w:val="105"/>
                      </w:rPr>
                      <w:t>WLSP FSER Tool Test Script</w:t>
                    </w: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0" allowOverlap="1">
              <wp:simplePos x="0" y="0"/>
              <wp:positionH relativeFrom="page">
                <wp:posOffset>7150735</wp:posOffset>
              </wp:positionH>
              <wp:positionV relativeFrom="page">
                <wp:posOffset>9472295</wp:posOffset>
              </wp:positionV>
              <wp:extent cx="262255" cy="189230"/>
              <wp:effectExtent l="0" t="0" r="0" b="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5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43"/>
                            <w:ind w:left="116"/>
                            <w:rPr>
                              <w:rFonts w:ascii="Arial" w:hAnsi="Arial" w:cs="Arial"/>
                              <w:i w:val="0"/>
                              <w:iCs w:val="0"/>
                              <w:sz w:val="19"/>
                              <w:szCs w:val="19"/>
                            </w:rPr>
                          </w:pPr>
                          <w:r>
                            <w:rPr>
                              <w:rFonts w:ascii="Arial" w:hAnsi="Arial" w:cs="Arial"/>
                              <w:i w:val="0"/>
                              <w:iCs w:val="0"/>
                              <w:sz w:val="19"/>
                              <w:szCs w:val="19"/>
                            </w:rPr>
                            <w:fldChar w:fldCharType="begin"/>
                          </w:r>
                          <w:r>
                            <w:rPr>
                              <w:rFonts w:ascii="Arial" w:hAnsi="Arial" w:cs="Arial"/>
                              <w:i w:val="0"/>
                              <w:iCs w:val="0"/>
                              <w:sz w:val="19"/>
                              <w:szCs w:val="19"/>
                            </w:rPr>
                            <w:instrText xml:space="preserve"> PAGE </w:instrText>
                          </w:r>
                          <w:r>
                            <w:rPr>
                              <w:rFonts w:ascii="Arial" w:hAnsi="Arial" w:cs="Arial"/>
                              <w:i w:val="0"/>
                              <w:iCs w:val="0"/>
                              <w:sz w:val="19"/>
                              <w:szCs w:val="19"/>
                            </w:rPr>
                            <w:fldChar w:fldCharType="separate"/>
                          </w:r>
                          <w:r>
                            <w:rPr>
                              <w:rFonts w:ascii="Arial" w:hAnsi="Arial" w:cs="Arial"/>
                              <w:i w:val="0"/>
                              <w:iCs w:val="0"/>
                              <w:noProof/>
                              <w:sz w:val="19"/>
                              <w:szCs w:val="19"/>
                            </w:rPr>
                            <w:t>5</w:t>
                          </w:r>
                          <w:r>
                            <w:rPr>
                              <w:rFonts w:ascii="Arial" w:hAnsi="Arial" w:cs="Arial"/>
                              <w:i w:val="0"/>
                              <w:iCs w:val="0"/>
                              <w:sz w:val="19"/>
                              <w:szCs w:val="19"/>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173" type="#_x0000_t202" style="position:absolute;margin-left:563.05pt;margin-top:745.85pt;width:20.65pt;height:14.9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" o:allowincell="f" filled="f" stroked="f">
              <v:textbox inset="0,0,0,0">
                <w:txbxContent>
                  <w:p w:rsidR="00A8353F" w:rsidRDefault="0071444F">
                    <w:pPr>
                      <w:pStyle w:val="BodyText"/>
                      <w:kinsoku w:val="0"/>
                      <w:overflowPunct w:val="0"/>
                      <w:spacing w:before="43"/>
                      <w:ind w:left="116"/>
                      <w:rPr>
                        <w:rFonts w:ascii="Arial" w:hAnsi="Arial" w:cs="Arial"/>
                        <w:i w:val="0"/>
                        <w:iCs w:val="0"/>
                        <w:sz w:val="19"/>
                        <w:szCs w:val="19"/>
                      </w:rPr>
                    </w:pPr>
                    <w:r>
                      <w:rPr>
                        <w:rFonts w:ascii="Arial" w:hAnsi="Arial" w:cs="Arial"/>
                        <w:i w:val="0"/>
                        <w:iCs w:val="0"/>
                        <w:sz w:val="19"/>
                        <w:szCs w:val="19"/>
                      </w:rPr>
                      <w:fldChar w:fldCharType="begin"/>
                    </w:r>
                    <w:r>
                      <w:rPr>
                        <w:rFonts w:ascii="Arial" w:hAnsi="Arial" w:cs="Arial"/>
                        <w:i w:val="0"/>
                        <w:iCs w:val="0"/>
                        <w:sz w:val="19"/>
                        <w:szCs w:val="19"/>
                      </w:rPr>
                      <w:instrText xml:space="preserve"> PAGE </w:instrText>
                    </w:r>
                    <w:r>
                      <w:rPr>
                        <w:rFonts w:ascii="Arial" w:hAnsi="Arial" w:cs="Arial"/>
                        <w:i w:val="0"/>
                        <w:iCs w:val="0"/>
                        <w:sz w:val="19"/>
                        <w:szCs w:val="19"/>
                      </w:rPr>
                      <w:fldChar w:fldCharType="separate"/>
                    </w:r>
                    <w:r>
                      <w:rPr>
                        <w:rFonts w:ascii="Arial" w:hAnsi="Arial" w:cs="Arial"/>
                        <w:i w:val="0"/>
                        <w:iCs w:val="0"/>
                        <w:noProof/>
                        <w:sz w:val="19"/>
                        <w:szCs w:val="19"/>
                      </w:rPr>
                      <w:t>5</w:t>
                    </w:r>
                    <w:r>
                      <w:rPr>
                        <w:rFonts w:ascii="Arial" w:hAnsi="Arial" w:cs="Arial"/>
                        <w:i w:val="0"/>
                        <w:iCs w:val="0"/>
                        <w:sz w:val="19"/>
                        <w:szCs w:val="19"/>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353F" w:rsidRDefault="00A8353F">
    <w:pPr>
      <w:pStyle w:val="BodyText"/>
      <w:kinsoku w:val="0"/>
      <w:overflowPunct w:val="0"/>
      <w:spacing w:line="14" w:lineRule="auto"/>
      <w:rPr>
        <w:i w:val="0"/>
        <w:iCs w:val="0"/>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353F" w:rsidRDefault="00915E57">
    <w:pPr>
      <w:pStyle w:val="BodyText"/>
      <w:kinsoku w:val="0"/>
      <w:overflowPunct w:val="0"/>
      <w:spacing w:line="14" w:lineRule="auto"/>
      <w:rPr>
        <w:i w:val="0"/>
        <w:iCs w:val="0"/>
        <w:sz w:val="11"/>
        <w:szCs w:val="11"/>
      </w:rPr>
    </w:pPr>
    <w:r>
      <w:rPr>
        <w:noProof/>
      </w:rPr>
      <mc:AlternateContent>
        <mc:Choice Requires="wps">
          <w:drawing>
            <wp:anchor distT="0" distB="0" distL="114300" distR="114300" simplePos="0" relativeHeight="251665408" behindDoc="1" locked="0" layoutInCell="0" allowOverlap="1">
              <wp:simplePos x="0" y="0"/>
              <wp:positionH relativeFrom="page">
                <wp:posOffset>499110</wp:posOffset>
              </wp:positionH>
              <wp:positionV relativeFrom="page">
                <wp:posOffset>9526905</wp:posOffset>
              </wp:positionV>
              <wp:extent cx="1666875" cy="173355"/>
              <wp:effectExtent l="0" t="0" r="0" b="0"/>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11"/>
                            <w:ind w:left="20"/>
                            <w:rPr>
                              <w:w w:val="105"/>
                            </w:rPr>
                          </w:pPr>
                          <w:r>
                            <w:rPr>
                              <w:w w:val="105"/>
                            </w:rPr>
                            <w:t>WLSP FSER Tool Test Script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174" type="#_x0000_t202" style="position:absolute;margin-left:39.3pt;margin-top:750.15pt;width:131.25pt;height:13.6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" o:allowincell="f" filled="f" stroked="f">
              <v:textbox inset="0,0,0,0">
                <w:txbxContent>
                  <w:p w:rsidR="00A8353F" w:rsidRDefault="0071444F">
                    <w:pPr>
                      <w:pStyle w:val="BodyText"/>
                      <w:kinsoku w:val="0"/>
                      <w:overflowPunct w:val="0"/>
                      <w:spacing w:before="11"/>
                      <w:ind w:left="20"/>
                      <w:rPr>
                        <w:w w:val="105"/>
                      </w:rPr>
                    </w:pPr>
                    <w:r>
                      <w:rPr>
                        <w:w w:val="105"/>
                      </w:rPr>
                      <w:t>WLSP FSER Tool Test Script</w:t>
                    </w:r>
                  </w:p>
                </w:txbxContent>
              </v:textbox>
              <w10:wrap anchorx="page" anchory="page"/>
            </v:shape>
          </w:pict>
        </mc:Fallback>
      </mc:AlternateContent>
    </w:r>
    <w:r>
      <w:rPr>
        <w:noProof/>
      </w:rPr>
      <mc:AlternateContent>
        <mc:Choice Requires="wps">
          <w:drawing>
            <wp:anchor distT="0" distB="0" distL="114300" distR="114300" simplePos="0" relativeHeight="251666432" behindDoc="1" locked="0" layoutInCell="0" allowOverlap="1">
              <wp:simplePos x="0" y="0"/>
              <wp:positionH relativeFrom="page">
                <wp:posOffset>7124065</wp:posOffset>
              </wp:positionH>
              <wp:positionV relativeFrom="page">
                <wp:posOffset>9459595</wp:posOffset>
              </wp:positionV>
              <wp:extent cx="294005" cy="260350"/>
              <wp:effectExtent l="0" t="0" r="0" b="0"/>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140"/>
                            <w:ind w:left="169"/>
                            <w:rPr>
                              <w:rFonts w:ascii="Courier New" w:hAnsi="Courier New" w:cs="Courier New"/>
                              <w:i w:val="0"/>
                              <w:iCs w:val="0"/>
                              <w:sz w:val="22"/>
                              <w:szCs w:val="22"/>
                            </w:rPr>
                          </w:pPr>
                          <w:r>
                            <w:rPr>
                              <w:rFonts w:ascii="Courier New" w:hAnsi="Courier New" w:cs="Courier New"/>
                              <w:i w:val="0"/>
                              <w:iCs w:val="0"/>
                              <w:sz w:val="22"/>
                              <w:szCs w:val="22"/>
                            </w:rPr>
                            <w:fldChar w:fldCharType="begin"/>
                          </w:r>
                          <w:r>
                            <w:rPr>
                              <w:rFonts w:ascii="Courier New" w:hAnsi="Courier New" w:cs="Courier New"/>
                              <w:i w:val="0"/>
                              <w:iCs w:val="0"/>
                              <w:sz w:val="22"/>
                              <w:szCs w:val="22"/>
                            </w:rPr>
                            <w:instrText xml:space="preserve"> PAGE </w:instrText>
                          </w:r>
                          <w:r>
                            <w:rPr>
                              <w:rFonts w:ascii="Courier New" w:hAnsi="Courier New" w:cs="Courier New"/>
                              <w:i w:val="0"/>
                              <w:iCs w:val="0"/>
                              <w:sz w:val="22"/>
                              <w:szCs w:val="22"/>
                            </w:rPr>
                            <w:fldChar w:fldCharType="separate"/>
                          </w:r>
                          <w:r>
                            <w:rPr>
                              <w:rFonts w:ascii="Courier New" w:hAnsi="Courier New" w:cs="Courier New"/>
                              <w:i w:val="0"/>
                              <w:iCs w:val="0"/>
                              <w:noProof/>
                              <w:sz w:val="22"/>
                              <w:szCs w:val="22"/>
                            </w:rPr>
                            <w:t>13</w:t>
                          </w:r>
                          <w:r>
                            <w:rPr>
                              <w:rFonts w:ascii="Courier New" w:hAnsi="Courier New" w:cs="Courier New"/>
                              <w:i w:val="0"/>
                              <w:iCs w:val="0"/>
                              <w:sz w:val="22"/>
                              <w:szCs w:val="22"/>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175" type="#_x0000_t202" style="position:absolute;margin-left:560.95pt;margin-top:744.85pt;width:23.15pt;height:20.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" o:allowincell="f" filled="f" stroked="f">
              <v:textbox inset="0,0,0,0">
                <w:txbxContent>
                  <w:p w:rsidR="00A8353F" w:rsidRDefault="0071444F">
                    <w:pPr>
                      <w:pStyle w:val="BodyText"/>
                      <w:kinsoku w:val="0"/>
                      <w:overflowPunct w:val="0"/>
                      <w:spacing w:before="140"/>
                      <w:ind w:left="169"/>
                      <w:rPr>
                        <w:rFonts w:ascii="Courier New" w:hAnsi="Courier New" w:cs="Courier New"/>
                        <w:i w:val="0"/>
                        <w:iCs w:val="0"/>
                        <w:sz w:val="22"/>
                        <w:szCs w:val="22"/>
                      </w:rPr>
                    </w:pPr>
                    <w:r>
                      <w:rPr>
                        <w:rFonts w:ascii="Courier New" w:hAnsi="Courier New" w:cs="Courier New"/>
                        <w:i w:val="0"/>
                        <w:iCs w:val="0"/>
                        <w:sz w:val="22"/>
                        <w:szCs w:val="22"/>
                      </w:rPr>
                      <w:fldChar w:fldCharType="begin"/>
                    </w:r>
                    <w:r>
                      <w:rPr>
                        <w:rFonts w:ascii="Courier New" w:hAnsi="Courier New" w:cs="Courier New"/>
                        <w:i w:val="0"/>
                        <w:iCs w:val="0"/>
                        <w:sz w:val="22"/>
                        <w:szCs w:val="22"/>
                      </w:rPr>
                      <w:instrText xml:space="preserve"> PAGE </w:instrText>
                    </w:r>
                    <w:r>
                      <w:rPr>
                        <w:rFonts w:ascii="Courier New" w:hAnsi="Courier New" w:cs="Courier New"/>
                        <w:i w:val="0"/>
                        <w:iCs w:val="0"/>
                        <w:sz w:val="22"/>
                        <w:szCs w:val="22"/>
                      </w:rPr>
                      <w:fldChar w:fldCharType="separate"/>
                    </w:r>
                    <w:r>
                      <w:rPr>
                        <w:rFonts w:ascii="Courier New" w:hAnsi="Courier New" w:cs="Courier New"/>
                        <w:i w:val="0"/>
                        <w:iCs w:val="0"/>
                        <w:noProof/>
                        <w:sz w:val="22"/>
                        <w:szCs w:val="22"/>
                      </w:rPr>
                      <w:t>13</w:t>
                    </w:r>
                    <w:r>
                      <w:rPr>
                        <w:rFonts w:ascii="Courier New" w:hAnsi="Courier New" w:cs="Courier New"/>
                        <w:i w:val="0"/>
                        <w:iCs w:val="0"/>
                        <w:sz w:val="22"/>
                        <w:szCs w:val="22"/>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353F" w:rsidRDefault="00A8353F">
    <w:pPr>
      <w:pStyle w:val="BodyText"/>
      <w:kinsoku w:val="0"/>
      <w:overflowPunct w:val="0"/>
      <w:spacing w:line="14" w:lineRule="auto"/>
      <w:rPr>
        <w:i w:val="0"/>
        <w:iCs w:val="0"/>
        <w:sz w:val="2"/>
        <w:szCs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353F" w:rsidRDefault="00915E57">
    <w:pPr>
      <w:pStyle w:val="BodyText"/>
      <w:kinsoku w:val="0"/>
      <w:overflowPunct w:val="0"/>
      <w:spacing w:line="14" w:lineRule="auto"/>
      <w:rPr>
        <w:i w:val="0"/>
        <w:iCs w:val="0"/>
        <w:sz w:val="17"/>
        <w:szCs w:val="17"/>
      </w:rPr>
    </w:pPr>
    <w:r>
      <w:rPr>
        <w:noProof/>
      </w:rPr>
      <mc:AlternateContent>
        <mc:Choice Requires="wps">
          <w:drawing>
            <wp:anchor distT="0" distB="0" distL="114300" distR="114300" simplePos="0" relativeHeight="251668480" behindDoc="1" locked="0" layoutInCell="0" allowOverlap="1">
              <wp:simplePos x="0" y="0"/>
              <wp:positionH relativeFrom="page">
                <wp:posOffset>453390</wp:posOffset>
              </wp:positionH>
              <wp:positionV relativeFrom="page">
                <wp:posOffset>9499600</wp:posOffset>
              </wp:positionV>
              <wp:extent cx="1663700" cy="173355"/>
              <wp:effectExtent l="0" t="0" r="0" b="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0"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11"/>
                            <w:ind w:left="20"/>
                            <w:rPr>
                              <w:w w:val="105"/>
                            </w:rPr>
                          </w:pPr>
                          <w:r>
                            <w:rPr>
                              <w:w w:val="105"/>
                            </w:rPr>
                            <w:t>WLSP FSER Tool Test Script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76" type="#_x0000_t202" style="position:absolute;margin-left:35.7pt;margin-top:748pt;width:131pt;height:13.6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" o:allowincell="f" filled="f" stroked="f">
              <v:textbox inset="0,0,0,0">
                <w:txbxContent>
                  <w:p w:rsidR="00A8353F" w:rsidRDefault="0071444F">
                    <w:pPr>
                      <w:pStyle w:val="BodyText"/>
                      <w:kinsoku w:val="0"/>
                      <w:overflowPunct w:val="0"/>
                      <w:spacing w:before="11"/>
                      <w:ind w:left="20"/>
                      <w:rPr>
                        <w:w w:val="105"/>
                      </w:rPr>
                    </w:pPr>
                    <w:r>
                      <w:rPr>
                        <w:w w:val="105"/>
                      </w:rPr>
                      <w:t>WLSP FSER Tool Test Script</w:t>
                    </w:r>
                  </w:p>
                </w:txbxContent>
              </v:textbox>
              <w10:wrap anchorx="page" anchory="page"/>
            </v:shape>
          </w:pict>
        </mc:Fallback>
      </mc:AlternateContent>
    </w:r>
    <w:r>
      <w:rPr>
        <w:noProof/>
      </w:rPr>
      <mc:AlternateContent>
        <mc:Choice Requires="wps">
          <w:drawing>
            <wp:anchor distT="0" distB="0" distL="114300" distR="114300" simplePos="0" relativeHeight="251669504" behindDoc="1" locked="0" layoutInCell="0" allowOverlap="1">
              <wp:simplePos x="0" y="0"/>
              <wp:positionH relativeFrom="page">
                <wp:posOffset>7157720</wp:posOffset>
              </wp:positionH>
              <wp:positionV relativeFrom="page">
                <wp:posOffset>9486900</wp:posOffset>
              </wp:positionV>
              <wp:extent cx="222250" cy="194310"/>
              <wp:effectExtent l="0" t="0" r="0" b="0"/>
              <wp:wrapNone/>
              <wp:docPr id="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47"/>
                            <w:ind w:left="41"/>
                            <w:rPr>
                              <w:rFonts w:ascii="Courier New" w:hAnsi="Courier New" w:cs="Courier New"/>
                              <w:i w:val="0"/>
                              <w:iCs w:val="0"/>
                            </w:rPr>
                          </w:pPr>
                          <w:r>
                            <w:rPr>
                              <w:rFonts w:ascii="Courier New" w:hAnsi="Courier New" w:cs="Courier New"/>
                              <w:i w:val="0"/>
                              <w:iCs w:val="0"/>
                            </w:rPr>
                            <w:fldChar w:fldCharType="begin"/>
                          </w:r>
                          <w:r>
                            <w:rPr>
                              <w:rFonts w:ascii="Courier New" w:hAnsi="Courier New" w:cs="Courier New"/>
                              <w:i w:val="0"/>
                              <w:iCs w:val="0"/>
                            </w:rPr>
                            <w:instrText xml:space="preserve"> PAGE </w:instrText>
                          </w:r>
                          <w:r>
                            <w:rPr>
                              <w:rFonts w:ascii="Courier New" w:hAnsi="Courier New" w:cs="Courier New"/>
                              <w:i w:val="0"/>
                              <w:iCs w:val="0"/>
                            </w:rPr>
                            <w:fldChar w:fldCharType="separate"/>
                          </w:r>
                          <w:r>
                            <w:rPr>
                              <w:rFonts w:ascii="Courier New" w:hAnsi="Courier New" w:cs="Courier New"/>
                              <w:i w:val="0"/>
                              <w:iCs w:val="0"/>
                              <w:noProof/>
                            </w:rPr>
                            <w:t>21</w:t>
                          </w:r>
                          <w:r>
                            <w:rPr>
                              <w:rFonts w:ascii="Courier New" w:hAnsi="Courier New" w:cs="Courier New"/>
                              <w:i w:val="0"/>
                              <w:iCs w:val="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177" type="#_x0000_t202" style="position:absolute;margin-left:563.6pt;margin-top:747pt;width:17.5pt;height:15.3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Qr+sAIAAK8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" o:allowincell="f" filled="f" stroked="f">
              <v:textbox inset="0,0,0,0">
                <w:txbxContent>
                  <w:p w:rsidR="00A8353F" w:rsidRDefault="0071444F">
                    <w:pPr>
                      <w:pStyle w:val="BodyText"/>
                      <w:kinsoku w:val="0"/>
                      <w:overflowPunct w:val="0"/>
                      <w:spacing w:before="47"/>
                      <w:ind w:left="41"/>
                      <w:rPr>
                        <w:rFonts w:ascii="Courier New" w:hAnsi="Courier New" w:cs="Courier New"/>
                        <w:i w:val="0"/>
                        <w:iCs w:val="0"/>
                      </w:rPr>
                    </w:pPr>
                    <w:r>
                      <w:rPr>
                        <w:rFonts w:ascii="Courier New" w:hAnsi="Courier New" w:cs="Courier New"/>
                        <w:i w:val="0"/>
                        <w:iCs w:val="0"/>
                      </w:rPr>
                      <w:fldChar w:fldCharType="begin"/>
                    </w:r>
                    <w:r>
                      <w:rPr>
                        <w:rFonts w:ascii="Courier New" w:hAnsi="Courier New" w:cs="Courier New"/>
                        <w:i w:val="0"/>
                        <w:iCs w:val="0"/>
                      </w:rPr>
                      <w:instrText xml:space="preserve"> PAGE </w:instrText>
                    </w:r>
                    <w:r>
                      <w:rPr>
                        <w:rFonts w:ascii="Courier New" w:hAnsi="Courier New" w:cs="Courier New"/>
                        <w:i w:val="0"/>
                        <w:iCs w:val="0"/>
                      </w:rPr>
                      <w:fldChar w:fldCharType="separate"/>
                    </w:r>
                    <w:r>
                      <w:rPr>
                        <w:rFonts w:ascii="Courier New" w:hAnsi="Courier New" w:cs="Courier New"/>
                        <w:i w:val="0"/>
                        <w:iCs w:val="0"/>
                        <w:noProof/>
                      </w:rPr>
                      <w:t>21</w:t>
                    </w:r>
                    <w:r>
                      <w:rPr>
                        <w:rFonts w:ascii="Courier New" w:hAnsi="Courier New" w:cs="Courier New"/>
                        <w:i w:val="0"/>
                        <w:iCs w:val="0"/>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353F" w:rsidRDefault="00A8353F">
    <w:pPr>
      <w:pStyle w:val="BodyText"/>
      <w:kinsoku w:val="0"/>
      <w:overflowPunct w:val="0"/>
      <w:spacing w:line="14" w:lineRule="auto"/>
      <w:rPr>
        <w:i w:val="0"/>
        <w:iCs w:val="0"/>
        <w:sz w:val="2"/>
        <w:szCs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353F" w:rsidRDefault="00915E57">
    <w:pPr>
      <w:pStyle w:val="BodyText"/>
      <w:kinsoku w:val="0"/>
      <w:overflowPunct w:val="0"/>
      <w:spacing w:line="14" w:lineRule="auto"/>
      <w:rPr>
        <w:i w:val="0"/>
        <w:iCs w:val="0"/>
        <w:sz w:val="10"/>
        <w:szCs w:val="10"/>
      </w:rPr>
    </w:pPr>
    <w:r>
      <w:rPr>
        <w:noProof/>
      </w:rPr>
      <mc:AlternateContent>
        <mc:Choice Requires="wps">
          <w:drawing>
            <wp:anchor distT="0" distB="0" distL="114300" distR="114300" simplePos="0" relativeHeight="251671552" behindDoc="1" locked="0" layoutInCell="0" allowOverlap="1">
              <wp:simplePos x="0" y="0"/>
              <wp:positionH relativeFrom="page">
                <wp:posOffset>508635</wp:posOffset>
              </wp:positionH>
              <wp:positionV relativeFrom="page">
                <wp:posOffset>9526905</wp:posOffset>
              </wp:positionV>
              <wp:extent cx="1664335" cy="173355"/>
              <wp:effectExtent l="0" t="0" r="0" b="0"/>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4335"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11"/>
                            <w:ind w:left="20"/>
                            <w:rPr>
                              <w:w w:val="105"/>
                            </w:rPr>
                          </w:pPr>
                          <w:r>
                            <w:rPr>
                              <w:w w:val="105"/>
                            </w:rPr>
                            <w:t>WLSP FSER Tool Test Script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178" type="#_x0000_t202" style="position:absolute;margin-left:40.05pt;margin-top:750.15pt;width:131.05pt;height:13.6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" o:allowincell="f" filled="f" stroked="f">
              <v:textbox inset="0,0,0,0">
                <w:txbxContent>
                  <w:p w:rsidR="00A8353F" w:rsidRDefault="0071444F">
                    <w:pPr>
                      <w:pStyle w:val="BodyText"/>
                      <w:kinsoku w:val="0"/>
                      <w:overflowPunct w:val="0"/>
                      <w:spacing w:before="11"/>
                      <w:ind w:left="20"/>
                      <w:rPr>
                        <w:w w:val="105"/>
                      </w:rPr>
                    </w:pPr>
                    <w:r>
                      <w:rPr>
                        <w:w w:val="105"/>
                      </w:rPr>
                      <w:t>WLSP FSER Tool Test Script</w:t>
                    </w:r>
                  </w:p>
                </w:txbxContent>
              </v:textbox>
              <w10:wrap anchorx="page" anchory="page"/>
            </v:shape>
          </w:pict>
        </mc:Fallback>
      </mc:AlternateContent>
    </w:r>
    <w:r>
      <w:rPr>
        <w:noProof/>
      </w:rPr>
      <mc:AlternateContent>
        <mc:Choice Requires="wps">
          <w:drawing>
            <wp:anchor distT="0" distB="0" distL="114300" distR="114300" simplePos="0" relativeHeight="251672576" behindDoc="1" locked="0" layoutInCell="0" allowOverlap="1">
              <wp:simplePos x="0" y="0"/>
              <wp:positionH relativeFrom="page">
                <wp:posOffset>7169150</wp:posOffset>
              </wp:positionH>
              <wp:positionV relativeFrom="page">
                <wp:posOffset>9465945</wp:posOffset>
              </wp:positionV>
              <wp:extent cx="249555" cy="255905"/>
              <wp:effectExtent l="0" t="0" r="0" b="0"/>
              <wp:wrapNone/>
              <wp:docPr id="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121"/>
                            <w:ind w:left="106"/>
                            <w:rPr>
                              <w:rFonts w:ascii="Courier New" w:hAnsi="Courier New" w:cs="Courier New"/>
                              <w:i w:val="0"/>
                              <w:iCs w:val="0"/>
                              <w:w w:val="95"/>
                              <w:sz w:val="23"/>
                              <w:szCs w:val="23"/>
                            </w:rPr>
                          </w:pPr>
                          <w:r>
                            <w:rPr>
                              <w:rFonts w:ascii="Courier New" w:hAnsi="Courier New" w:cs="Courier New"/>
                              <w:i w:val="0"/>
                              <w:iCs w:val="0"/>
                              <w:w w:val="95"/>
                              <w:sz w:val="23"/>
                              <w:szCs w:val="23"/>
                            </w:rPr>
                            <w:fldChar w:fldCharType="begin"/>
                          </w:r>
                          <w:r>
                            <w:rPr>
                              <w:rFonts w:ascii="Courier New" w:hAnsi="Courier New" w:cs="Courier New"/>
                              <w:i w:val="0"/>
                              <w:iCs w:val="0"/>
                              <w:w w:val="95"/>
                              <w:sz w:val="23"/>
                              <w:szCs w:val="23"/>
                            </w:rPr>
                            <w:instrText xml:space="preserve"> PAGE </w:instrText>
                          </w:r>
                          <w:r>
                            <w:rPr>
                              <w:rFonts w:ascii="Courier New" w:hAnsi="Courier New" w:cs="Courier New"/>
                              <w:i w:val="0"/>
                              <w:iCs w:val="0"/>
                              <w:w w:val="95"/>
                              <w:sz w:val="23"/>
                              <w:szCs w:val="23"/>
                            </w:rPr>
                            <w:fldChar w:fldCharType="separate"/>
                          </w:r>
                          <w:r>
                            <w:rPr>
                              <w:rFonts w:ascii="Courier New" w:hAnsi="Courier New" w:cs="Courier New"/>
                              <w:i w:val="0"/>
                              <w:iCs w:val="0"/>
                              <w:noProof/>
                              <w:w w:val="95"/>
                              <w:sz w:val="23"/>
                              <w:szCs w:val="23"/>
                            </w:rPr>
                            <w:t>26</w:t>
                          </w:r>
                          <w:r>
                            <w:rPr>
                              <w:rFonts w:ascii="Courier New" w:hAnsi="Courier New" w:cs="Courier New"/>
                              <w:i w:val="0"/>
                              <w:iCs w:val="0"/>
                              <w:w w:val="95"/>
                              <w:sz w:val="23"/>
                              <w:szCs w:val="23"/>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179" type="#_x0000_t202" style="position:absolute;margin-left:564.5pt;margin-top:745.35pt;width:19.65pt;height:20.1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" o:allowincell="f" filled="f" stroked="f">
              <v:textbox inset="0,0,0,0">
                <w:txbxContent>
                  <w:p w:rsidR="00A8353F" w:rsidRDefault="0071444F">
                    <w:pPr>
                      <w:pStyle w:val="BodyText"/>
                      <w:kinsoku w:val="0"/>
                      <w:overflowPunct w:val="0"/>
                      <w:spacing w:before="121"/>
                      <w:ind w:left="106"/>
                      <w:rPr>
                        <w:rFonts w:ascii="Courier New" w:hAnsi="Courier New" w:cs="Courier New"/>
                        <w:i w:val="0"/>
                        <w:iCs w:val="0"/>
                        <w:w w:val="95"/>
                        <w:sz w:val="23"/>
                        <w:szCs w:val="23"/>
                      </w:rPr>
                    </w:pPr>
                    <w:r>
                      <w:rPr>
                        <w:rFonts w:ascii="Courier New" w:hAnsi="Courier New" w:cs="Courier New"/>
                        <w:i w:val="0"/>
                        <w:iCs w:val="0"/>
                        <w:w w:val="95"/>
                        <w:sz w:val="23"/>
                        <w:szCs w:val="23"/>
                      </w:rPr>
                      <w:fldChar w:fldCharType="begin"/>
                    </w:r>
                    <w:r>
                      <w:rPr>
                        <w:rFonts w:ascii="Courier New" w:hAnsi="Courier New" w:cs="Courier New"/>
                        <w:i w:val="0"/>
                        <w:iCs w:val="0"/>
                        <w:w w:val="95"/>
                        <w:sz w:val="23"/>
                        <w:szCs w:val="23"/>
                      </w:rPr>
                      <w:instrText xml:space="preserve"> PAGE </w:instrText>
                    </w:r>
                    <w:r>
                      <w:rPr>
                        <w:rFonts w:ascii="Courier New" w:hAnsi="Courier New" w:cs="Courier New"/>
                        <w:i w:val="0"/>
                        <w:iCs w:val="0"/>
                        <w:w w:val="95"/>
                        <w:sz w:val="23"/>
                        <w:szCs w:val="23"/>
                      </w:rPr>
                      <w:fldChar w:fldCharType="separate"/>
                    </w:r>
                    <w:r>
                      <w:rPr>
                        <w:rFonts w:ascii="Courier New" w:hAnsi="Courier New" w:cs="Courier New"/>
                        <w:i w:val="0"/>
                        <w:iCs w:val="0"/>
                        <w:noProof/>
                        <w:w w:val="95"/>
                        <w:sz w:val="23"/>
                        <w:szCs w:val="23"/>
                      </w:rPr>
                      <w:t>26</w:t>
                    </w:r>
                    <w:r>
                      <w:rPr>
                        <w:rFonts w:ascii="Courier New" w:hAnsi="Courier New" w:cs="Courier New"/>
                        <w:i w:val="0"/>
                        <w:iCs w:val="0"/>
                        <w:w w:val="95"/>
                        <w:sz w:val="23"/>
                        <w:szCs w:val="23"/>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353F" w:rsidRDefault="00915E57">
    <w:pPr>
      <w:pStyle w:val="BodyText"/>
      <w:kinsoku w:val="0"/>
      <w:overflowPunct w:val="0"/>
      <w:spacing w:line="14" w:lineRule="auto"/>
      <w:rPr>
        <w:i w:val="0"/>
        <w:iCs w:val="0"/>
        <w:sz w:val="18"/>
        <w:szCs w:val="18"/>
      </w:rPr>
    </w:pPr>
    <w:r>
      <w:rPr>
        <w:noProof/>
      </w:rPr>
      <mc:AlternateContent>
        <mc:Choice Requires="wps">
          <w:drawing>
            <wp:anchor distT="0" distB="0" distL="114300" distR="114300" simplePos="0" relativeHeight="251674624" behindDoc="1" locked="0" layoutInCell="0" allowOverlap="1">
              <wp:simplePos x="0" y="0"/>
              <wp:positionH relativeFrom="page">
                <wp:posOffset>7131685</wp:posOffset>
              </wp:positionH>
              <wp:positionV relativeFrom="page">
                <wp:posOffset>9451340</wp:posOffset>
              </wp:positionV>
              <wp:extent cx="250825" cy="203200"/>
              <wp:effectExtent l="0" t="0" r="0" b="0"/>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54"/>
                            <w:ind w:left="106"/>
                            <w:rPr>
                              <w:i w:val="0"/>
                              <w:iCs w:val="0"/>
                              <w:w w:val="110"/>
                            </w:rPr>
                          </w:pPr>
                          <w:r>
                            <w:rPr>
                              <w:i w:val="0"/>
                              <w:iCs w:val="0"/>
                              <w:w w:val="110"/>
                            </w:rPr>
                            <w:fldChar w:fldCharType="begin"/>
                          </w:r>
                          <w:r>
                            <w:rPr>
                              <w:i w:val="0"/>
                              <w:iCs w:val="0"/>
                              <w:w w:val="110"/>
                            </w:rPr>
                            <w:instrText xml:space="preserve"> PAGE </w:instrText>
                          </w:r>
                          <w:r>
                            <w:rPr>
                              <w:i w:val="0"/>
                              <w:iCs w:val="0"/>
                              <w:w w:val="110"/>
                            </w:rPr>
                            <w:fldChar w:fldCharType="separate"/>
                          </w:r>
                          <w:r>
                            <w:rPr>
                              <w:i w:val="0"/>
                              <w:iCs w:val="0"/>
                              <w:noProof/>
                              <w:w w:val="110"/>
                            </w:rPr>
                            <w:t>38</w:t>
                          </w:r>
                          <w:r>
                            <w:rPr>
                              <w:i w:val="0"/>
                              <w:iCs w:val="0"/>
                              <w:w w:val="11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80" type="#_x0000_t202" style="position:absolute;margin-left:561.55pt;margin-top:744.2pt;width:19.75pt;height:16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" o:allowincell="f" filled="f" stroked="f">
              <v:textbox inset="0,0,0,0">
                <w:txbxContent>
                  <w:p w:rsidR="00A8353F" w:rsidRDefault="0071444F">
                    <w:pPr>
                      <w:pStyle w:val="BodyText"/>
                      <w:kinsoku w:val="0"/>
                      <w:overflowPunct w:val="0"/>
                      <w:spacing w:before="54"/>
                      <w:ind w:left="106"/>
                      <w:rPr>
                        <w:i w:val="0"/>
                        <w:iCs w:val="0"/>
                        <w:w w:val="110"/>
                      </w:rPr>
                    </w:pPr>
                    <w:r>
                      <w:rPr>
                        <w:i w:val="0"/>
                        <w:iCs w:val="0"/>
                        <w:w w:val="110"/>
                      </w:rPr>
                      <w:fldChar w:fldCharType="begin"/>
                    </w:r>
                    <w:r>
                      <w:rPr>
                        <w:i w:val="0"/>
                        <w:iCs w:val="0"/>
                        <w:w w:val="110"/>
                      </w:rPr>
                      <w:instrText xml:space="preserve"> PAGE </w:instrText>
                    </w:r>
                    <w:r>
                      <w:rPr>
                        <w:i w:val="0"/>
                        <w:iCs w:val="0"/>
                        <w:w w:val="110"/>
                      </w:rPr>
                      <w:fldChar w:fldCharType="separate"/>
                    </w:r>
                    <w:r>
                      <w:rPr>
                        <w:i w:val="0"/>
                        <w:iCs w:val="0"/>
                        <w:noProof/>
                        <w:w w:val="110"/>
                      </w:rPr>
                      <w:t>38</w:t>
                    </w:r>
                    <w:r>
                      <w:rPr>
                        <w:i w:val="0"/>
                        <w:iCs w:val="0"/>
                        <w:w w:val="11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75648" behindDoc="1" locked="0" layoutInCell="0" allowOverlap="1">
              <wp:simplePos x="0" y="0"/>
              <wp:positionH relativeFrom="page">
                <wp:posOffset>462280</wp:posOffset>
              </wp:positionH>
              <wp:positionV relativeFrom="page">
                <wp:posOffset>9490710</wp:posOffset>
              </wp:positionV>
              <wp:extent cx="1663700" cy="173355"/>
              <wp:effectExtent l="0" t="0" r="0" b="0"/>
              <wp:wrapNone/>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0"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353F" w:rsidRDefault="0071444F">
                          <w:pPr>
                            <w:pStyle w:val="BodyText"/>
                            <w:kinsoku w:val="0"/>
                            <w:overflowPunct w:val="0"/>
                            <w:spacing w:before="11"/>
                            <w:ind w:left="20"/>
                            <w:rPr>
                              <w:w w:val="105"/>
                            </w:rPr>
                          </w:pPr>
                          <w:r>
                            <w:rPr>
                              <w:w w:val="105"/>
                            </w:rPr>
                            <w:t>WLSP FSER Tool Test Script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81" type="#_x0000_t202" style="position:absolute;margin-left:36.4pt;margin-top:747.3pt;width:131pt;height:13.6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RzrwIAALI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" o:allowincell="f" filled="f" stroked="f">
              <v:textbox inset="0,0,0,0">
                <w:txbxContent>
                  <w:p w:rsidR="00A8353F" w:rsidRDefault="0071444F">
                    <w:pPr>
                      <w:pStyle w:val="BodyText"/>
                      <w:kinsoku w:val="0"/>
                      <w:overflowPunct w:val="0"/>
                      <w:spacing w:before="11"/>
                      <w:ind w:left="20"/>
                      <w:rPr>
                        <w:w w:val="105"/>
                      </w:rPr>
                    </w:pPr>
                    <w:r>
                      <w:rPr>
                        <w:w w:val="105"/>
                      </w:rPr>
                      <w:t>WLSP FSER Tool Test Script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353F" w:rsidRDefault="0071444F">
      <w:r>
        <w:separator/>
      </w:r>
    </w:p>
  </w:footnote>
  <w:footnote w:type="continuationSeparator" w:id="0">
    <w:p w:rsidR="00A8353F" w:rsidRDefault="007144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2"/>
      <w:numFmt w:val="decimal"/>
      <w:lvlText w:val="%1."/>
      <w:lvlJc w:val="left"/>
      <w:pPr>
        <w:ind w:left="791" w:hanging="487"/>
      </w:pPr>
      <w:rPr>
        <w:b w:val="0"/>
        <w:bCs w:val="0"/>
        <w:w w:val="83"/>
      </w:rPr>
    </w:lvl>
    <w:lvl w:ilvl="1">
      <w:numFmt w:val="bullet"/>
      <w:lvlText w:val="•"/>
      <w:lvlJc w:val="left"/>
      <w:pPr>
        <w:ind w:left="1171" w:hanging="487"/>
      </w:pPr>
    </w:lvl>
    <w:lvl w:ilvl="2">
      <w:numFmt w:val="bullet"/>
      <w:lvlText w:val="•"/>
      <w:lvlJc w:val="left"/>
      <w:pPr>
        <w:ind w:left="1543" w:hanging="487"/>
      </w:pPr>
    </w:lvl>
    <w:lvl w:ilvl="3">
      <w:numFmt w:val="bullet"/>
      <w:lvlText w:val="•"/>
      <w:lvlJc w:val="left"/>
      <w:pPr>
        <w:ind w:left="1915" w:hanging="487"/>
      </w:pPr>
    </w:lvl>
    <w:lvl w:ilvl="4">
      <w:numFmt w:val="bullet"/>
      <w:lvlText w:val="•"/>
      <w:lvlJc w:val="left"/>
      <w:pPr>
        <w:ind w:left="2286" w:hanging="487"/>
      </w:pPr>
    </w:lvl>
    <w:lvl w:ilvl="5">
      <w:numFmt w:val="bullet"/>
      <w:lvlText w:val="•"/>
      <w:lvlJc w:val="left"/>
      <w:pPr>
        <w:ind w:left="2658" w:hanging="487"/>
      </w:pPr>
    </w:lvl>
    <w:lvl w:ilvl="6">
      <w:numFmt w:val="bullet"/>
      <w:lvlText w:val="•"/>
      <w:lvlJc w:val="left"/>
      <w:pPr>
        <w:ind w:left="3030" w:hanging="487"/>
      </w:pPr>
    </w:lvl>
    <w:lvl w:ilvl="7">
      <w:numFmt w:val="bullet"/>
      <w:lvlText w:val="•"/>
      <w:lvlJc w:val="left"/>
      <w:pPr>
        <w:ind w:left="3401" w:hanging="487"/>
      </w:pPr>
    </w:lvl>
    <w:lvl w:ilvl="8">
      <w:numFmt w:val="bullet"/>
      <w:lvlText w:val="•"/>
      <w:lvlJc w:val="left"/>
      <w:pPr>
        <w:ind w:left="3773" w:hanging="487"/>
      </w:pPr>
    </w:lvl>
  </w:abstractNum>
  <w:abstractNum w:abstractNumId="1" w15:restartNumberingAfterBreak="0">
    <w:nsid w:val="00000403"/>
    <w:multiLevelType w:val="multilevel"/>
    <w:tmpl w:val="00000886"/>
    <w:lvl w:ilvl="0">
      <w:start w:val="7"/>
      <w:numFmt w:val="decimal"/>
      <w:lvlText w:val="%1."/>
      <w:lvlJc w:val="left"/>
      <w:pPr>
        <w:ind w:left="808" w:hanging="485"/>
      </w:pPr>
      <w:rPr>
        <w:rFonts w:ascii="Microsoft Sans Serif" w:hAnsi="Microsoft Sans Serif" w:cs="Microsoft Sans Serif"/>
        <w:b w:val="0"/>
        <w:bCs w:val="0"/>
        <w:spacing w:val="-1"/>
        <w:w w:val="84"/>
        <w:sz w:val="22"/>
        <w:szCs w:val="22"/>
      </w:rPr>
    </w:lvl>
    <w:lvl w:ilvl="1">
      <w:numFmt w:val="bullet"/>
      <w:lvlText w:val="•"/>
      <w:lvlJc w:val="left"/>
      <w:pPr>
        <w:ind w:left="1171" w:hanging="485"/>
      </w:pPr>
    </w:lvl>
    <w:lvl w:ilvl="2">
      <w:numFmt w:val="bullet"/>
      <w:lvlText w:val="•"/>
      <w:lvlJc w:val="left"/>
      <w:pPr>
        <w:ind w:left="1543" w:hanging="485"/>
      </w:pPr>
    </w:lvl>
    <w:lvl w:ilvl="3">
      <w:numFmt w:val="bullet"/>
      <w:lvlText w:val="•"/>
      <w:lvlJc w:val="left"/>
      <w:pPr>
        <w:ind w:left="1915" w:hanging="485"/>
      </w:pPr>
    </w:lvl>
    <w:lvl w:ilvl="4">
      <w:numFmt w:val="bullet"/>
      <w:lvlText w:val="•"/>
      <w:lvlJc w:val="left"/>
      <w:pPr>
        <w:ind w:left="2286" w:hanging="485"/>
      </w:pPr>
    </w:lvl>
    <w:lvl w:ilvl="5">
      <w:numFmt w:val="bullet"/>
      <w:lvlText w:val="•"/>
      <w:lvlJc w:val="left"/>
      <w:pPr>
        <w:ind w:left="2658" w:hanging="485"/>
      </w:pPr>
    </w:lvl>
    <w:lvl w:ilvl="6">
      <w:numFmt w:val="bullet"/>
      <w:lvlText w:val="•"/>
      <w:lvlJc w:val="left"/>
      <w:pPr>
        <w:ind w:left="3030" w:hanging="485"/>
      </w:pPr>
    </w:lvl>
    <w:lvl w:ilvl="7">
      <w:numFmt w:val="bullet"/>
      <w:lvlText w:val="•"/>
      <w:lvlJc w:val="left"/>
      <w:pPr>
        <w:ind w:left="3401" w:hanging="485"/>
      </w:pPr>
    </w:lvl>
    <w:lvl w:ilvl="8">
      <w:numFmt w:val="bullet"/>
      <w:lvlText w:val="•"/>
      <w:lvlJc w:val="left"/>
      <w:pPr>
        <w:ind w:left="3773" w:hanging="485"/>
      </w:pPr>
    </w:lvl>
  </w:abstractNum>
  <w:abstractNum w:abstractNumId="2" w15:restartNumberingAfterBreak="0">
    <w:nsid w:val="00000404"/>
    <w:multiLevelType w:val="multilevel"/>
    <w:tmpl w:val="00000887"/>
    <w:lvl w:ilvl="0">
      <w:start w:val="12"/>
      <w:numFmt w:val="decimal"/>
      <w:lvlText w:val="%1."/>
      <w:lvlJc w:val="left"/>
      <w:pPr>
        <w:ind w:left="1064" w:hanging="536"/>
      </w:pPr>
      <w:rPr>
        <w:rFonts w:ascii="Times New Roman" w:hAnsi="Times New Roman" w:cs="Times New Roman"/>
        <w:b w:val="0"/>
        <w:bCs w:val="0"/>
        <w:w w:val="106"/>
        <w:sz w:val="21"/>
        <w:szCs w:val="21"/>
      </w:rPr>
    </w:lvl>
    <w:lvl w:ilvl="1">
      <w:numFmt w:val="bullet"/>
      <w:lvlText w:val="•"/>
      <w:lvlJc w:val="left"/>
      <w:pPr>
        <w:ind w:left="1423" w:hanging="536"/>
      </w:pPr>
    </w:lvl>
    <w:lvl w:ilvl="2">
      <w:numFmt w:val="bullet"/>
      <w:lvlText w:val="•"/>
      <w:lvlJc w:val="left"/>
      <w:pPr>
        <w:ind w:left="1787" w:hanging="536"/>
      </w:pPr>
    </w:lvl>
    <w:lvl w:ilvl="3">
      <w:numFmt w:val="bullet"/>
      <w:lvlText w:val="•"/>
      <w:lvlJc w:val="left"/>
      <w:pPr>
        <w:ind w:left="2150" w:hanging="536"/>
      </w:pPr>
    </w:lvl>
    <w:lvl w:ilvl="4">
      <w:numFmt w:val="bullet"/>
      <w:lvlText w:val="•"/>
      <w:lvlJc w:val="left"/>
      <w:pPr>
        <w:ind w:left="2514" w:hanging="536"/>
      </w:pPr>
    </w:lvl>
    <w:lvl w:ilvl="5">
      <w:numFmt w:val="bullet"/>
      <w:lvlText w:val="•"/>
      <w:lvlJc w:val="left"/>
      <w:pPr>
        <w:ind w:left="2878" w:hanging="536"/>
      </w:pPr>
    </w:lvl>
    <w:lvl w:ilvl="6">
      <w:numFmt w:val="bullet"/>
      <w:lvlText w:val="•"/>
      <w:lvlJc w:val="left"/>
      <w:pPr>
        <w:ind w:left="3241" w:hanging="536"/>
      </w:pPr>
    </w:lvl>
    <w:lvl w:ilvl="7">
      <w:numFmt w:val="bullet"/>
      <w:lvlText w:val="•"/>
      <w:lvlJc w:val="left"/>
      <w:pPr>
        <w:ind w:left="3605" w:hanging="536"/>
      </w:pPr>
    </w:lvl>
    <w:lvl w:ilvl="8">
      <w:numFmt w:val="bullet"/>
      <w:lvlText w:val="•"/>
      <w:lvlJc w:val="left"/>
      <w:pPr>
        <w:ind w:left="3968" w:hanging="536"/>
      </w:pPr>
    </w:lvl>
  </w:abstractNum>
  <w:abstractNum w:abstractNumId="3" w15:restartNumberingAfterBreak="0">
    <w:nsid w:val="00000405"/>
    <w:multiLevelType w:val="multilevel"/>
    <w:tmpl w:val="00000888"/>
    <w:lvl w:ilvl="0">
      <w:numFmt w:val="bullet"/>
      <w:lvlText w:val="·"/>
      <w:lvlJc w:val="left"/>
      <w:pPr>
        <w:ind w:left="80" w:hanging="41"/>
      </w:pPr>
      <w:rPr>
        <w:rFonts w:ascii="Arial" w:hAnsi="Arial" w:cs="Arial"/>
        <w:b w:val="0"/>
        <w:bCs w:val="0"/>
        <w:w w:val="99"/>
        <w:sz w:val="7"/>
        <w:szCs w:val="7"/>
      </w:rPr>
    </w:lvl>
    <w:lvl w:ilvl="1">
      <w:numFmt w:val="bullet"/>
      <w:lvlText w:val="•"/>
      <w:lvlJc w:val="left"/>
      <w:pPr>
        <w:ind w:left="92" w:hanging="41"/>
      </w:pPr>
    </w:lvl>
    <w:lvl w:ilvl="2">
      <w:numFmt w:val="bullet"/>
      <w:lvlText w:val="•"/>
      <w:lvlJc w:val="left"/>
      <w:pPr>
        <w:ind w:left="104" w:hanging="41"/>
      </w:pPr>
    </w:lvl>
    <w:lvl w:ilvl="3">
      <w:numFmt w:val="bullet"/>
      <w:lvlText w:val="•"/>
      <w:lvlJc w:val="left"/>
      <w:pPr>
        <w:ind w:left="116" w:hanging="41"/>
      </w:pPr>
    </w:lvl>
    <w:lvl w:ilvl="4">
      <w:numFmt w:val="bullet"/>
      <w:lvlText w:val="•"/>
      <w:lvlJc w:val="left"/>
      <w:pPr>
        <w:ind w:left="128" w:hanging="41"/>
      </w:pPr>
    </w:lvl>
    <w:lvl w:ilvl="5">
      <w:numFmt w:val="bullet"/>
      <w:lvlText w:val="•"/>
      <w:lvlJc w:val="left"/>
      <w:pPr>
        <w:ind w:left="140" w:hanging="41"/>
      </w:pPr>
    </w:lvl>
    <w:lvl w:ilvl="6">
      <w:numFmt w:val="bullet"/>
      <w:lvlText w:val="•"/>
      <w:lvlJc w:val="left"/>
      <w:pPr>
        <w:ind w:left="152" w:hanging="41"/>
      </w:pPr>
    </w:lvl>
    <w:lvl w:ilvl="7">
      <w:numFmt w:val="bullet"/>
      <w:lvlText w:val="•"/>
      <w:lvlJc w:val="left"/>
      <w:pPr>
        <w:ind w:left="164" w:hanging="41"/>
      </w:pPr>
    </w:lvl>
    <w:lvl w:ilvl="8">
      <w:numFmt w:val="bullet"/>
      <w:lvlText w:val="•"/>
      <w:lvlJc w:val="left"/>
      <w:pPr>
        <w:ind w:left="176" w:hanging="41"/>
      </w:pPr>
    </w:lvl>
  </w:abstractNum>
  <w:abstractNum w:abstractNumId="4" w15:restartNumberingAfterBreak="0">
    <w:nsid w:val="00000406"/>
    <w:multiLevelType w:val="multilevel"/>
    <w:tmpl w:val="00000889"/>
    <w:lvl w:ilvl="0">
      <w:start w:val="1"/>
      <w:numFmt w:val="decimal"/>
      <w:lvlText w:val="%1."/>
      <w:lvlJc w:val="left"/>
      <w:pPr>
        <w:ind w:left="1030" w:hanging="481"/>
      </w:pPr>
      <w:rPr>
        <w:b w:val="0"/>
        <w:bCs w:val="0"/>
        <w:spacing w:val="-1"/>
        <w:w w:val="103"/>
      </w:rPr>
    </w:lvl>
    <w:lvl w:ilvl="1">
      <w:numFmt w:val="bullet"/>
      <w:lvlText w:val="•"/>
      <w:lvlJc w:val="left"/>
      <w:pPr>
        <w:ind w:left="2084" w:hanging="481"/>
      </w:pPr>
    </w:lvl>
    <w:lvl w:ilvl="2">
      <w:numFmt w:val="bullet"/>
      <w:lvlText w:val="•"/>
      <w:lvlJc w:val="left"/>
      <w:pPr>
        <w:ind w:left="3128" w:hanging="481"/>
      </w:pPr>
    </w:lvl>
    <w:lvl w:ilvl="3">
      <w:numFmt w:val="bullet"/>
      <w:lvlText w:val="•"/>
      <w:lvlJc w:val="left"/>
      <w:pPr>
        <w:ind w:left="4172" w:hanging="481"/>
      </w:pPr>
    </w:lvl>
    <w:lvl w:ilvl="4">
      <w:numFmt w:val="bullet"/>
      <w:lvlText w:val="•"/>
      <w:lvlJc w:val="left"/>
      <w:pPr>
        <w:ind w:left="5216" w:hanging="481"/>
      </w:pPr>
    </w:lvl>
    <w:lvl w:ilvl="5">
      <w:numFmt w:val="bullet"/>
      <w:lvlText w:val="•"/>
      <w:lvlJc w:val="left"/>
      <w:pPr>
        <w:ind w:left="6260" w:hanging="481"/>
      </w:pPr>
    </w:lvl>
    <w:lvl w:ilvl="6">
      <w:numFmt w:val="bullet"/>
      <w:lvlText w:val="•"/>
      <w:lvlJc w:val="left"/>
      <w:pPr>
        <w:ind w:left="7304" w:hanging="481"/>
      </w:pPr>
    </w:lvl>
    <w:lvl w:ilvl="7">
      <w:numFmt w:val="bullet"/>
      <w:lvlText w:val="•"/>
      <w:lvlJc w:val="left"/>
      <w:pPr>
        <w:ind w:left="8348" w:hanging="481"/>
      </w:pPr>
    </w:lvl>
    <w:lvl w:ilvl="8">
      <w:numFmt w:val="bullet"/>
      <w:lvlText w:val="•"/>
      <w:lvlJc w:val="left"/>
      <w:pPr>
        <w:ind w:left="9392" w:hanging="481"/>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67"/>
  </w:hdrShapeDefaults>
  <w:footnotePr>
    <w:footnote w:id="-1"/>
    <w:footnote w:id="0"/>
  </w:footnotePr>
  <w:endnotePr>
    <w:endnote w:id="-1"/>
    <w:endnote w:id="0"/>
  </w:endnotePr>
  <w:compat>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44F"/>
    <w:rsid w:val="0071444F"/>
    <w:rsid w:val="00915E57"/>
    <w:rsid w:val="00A835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7"/>
    <o:shapelayout v:ext="edit">
      <o:idmap v:ext="edit" data="1"/>
    </o:shapelayout>
  </w:shapeDefaults>
  <w:decimalSymbol w:val="."/>
  <w:listSeparator w:val=","/>
  <w14:defaultImageDpi w14:val="0"/>
  <w15:docId w15:val="{AD3F8493-6E80-4E10-BFA3-8651DDAE9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pPr>
      <w:widowControl w:val="0"/>
      <w:autoSpaceDE w:val="0"/>
      <w:autoSpaceDN w:val="0"/>
      <w:adjustRightInd w:val="0"/>
      <w:spacing w:after="0" w:line="240" w:lineRule="auto"/>
    </w:pPr>
    <w:rPr>
      <w:rFonts w:ascii="Times New Roman" w:hAnsi="Times New Roman" w:cs="Times New Roman"/>
    </w:rPr>
  </w:style>
  <w:style w:type="paragraph" w:styleId="Heading1">
    <w:name w:val="heading 1"/>
    <w:basedOn w:val="Normal"/>
    <w:next w:val="Normal"/>
    <w:link w:val="Heading1Char"/>
    <w:uiPriority w:val="1"/>
    <w:qFormat/>
    <w:pPr>
      <w:spacing w:before="59"/>
      <w:ind w:left="164"/>
      <w:outlineLvl w:val="0"/>
    </w:pPr>
    <w:rPr>
      <w:b/>
      <w:bCs/>
      <w:sz w:val="27"/>
      <w:szCs w:val="27"/>
    </w:rPr>
  </w:style>
  <w:style w:type="paragraph" w:styleId="Heading2">
    <w:name w:val="heading 2"/>
    <w:basedOn w:val="Normal"/>
    <w:next w:val="Normal"/>
    <w:link w:val="Heading2Char"/>
    <w:uiPriority w:val="1"/>
    <w:qFormat/>
    <w:pPr>
      <w:ind w:left="340" w:hanging="96"/>
      <w:outlineLvl w:val="1"/>
    </w:pPr>
    <w:rPr>
      <w:b/>
      <w:bCs/>
    </w:rPr>
  </w:style>
  <w:style w:type="paragraph" w:styleId="Heading3">
    <w:name w:val="heading 3"/>
    <w:basedOn w:val="Normal"/>
    <w:next w:val="Normal"/>
    <w:link w:val="Heading3Char"/>
    <w:uiPriority w:val="1"/>
    <w:qFormat/>
    <w:pPr>
      <w:spacing w:before="1"/>
      <w:outlineLvl w:val="2"/>
    </w:pPr>
    <w:rPr>
      <w:rFonts w:ascii="Palatino Linotype" w:hAnsi="Palatino Linotype" w:cs="Palatino Linotype"/>
    </w:rPr>
  </w:style>
  <w:style w:type="paragraph" w:styleId="Heading4">
    <w:name w:val="heading 4"/>
    <w:basedOn w:val="Normal"/>
    <w:next w:val="Normal"/>
    <w:link w:val="Heading4Char"/>
    <w:uiPriority w:val="1"/>
    <w:qFormat/>
    <w:pPr>
      <w:ind w:left="45"/>
      <w:outlineLvl w:val="3"/>
    </w:pPr>
    <w:rPr>
      <w:rFonts w:ascii="Palatino Linotype" w:hAnsi="Palatino Linotype" w:cs="Palatino Linotype"/>
      <w:i/>
      <w:iCs/>
    </w:rPr>
  </w:style>
  <w:style w:type="paragraph" w:styleId="Heading5">
    <w:name w:val="heading 5"/>
    <w:basedOn w:val="Normal"/>
    <w:next w:val="Normal"/>
    <w:link w:val="Heading5Char"/>
    <w:uiPriority w:val="1"/>
    <w:qFormat/>
    <w:pPr>
      <w:spacing w:before="54"/>
      <w:ind w:left="244"/>
      <w:outlineLvl w:val="4"/>
    </w:pPr>
    <w:rPr>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i/>
      <w:iCs/>
      <w:sz w:val="21"/>
      <w:szCs w:val="21"/>
    </w:rPr>
  </w:style>
  <w:style w:type="character" w:customStyle="1" w:styleId="BodyTextChar">
    <w:name w:val="Body Text Char"/>
    <w:basedOn w:val="DefaultParagraphFont"/>
    <w:link w:val="BodyText"/>
    <w:uiPriority w:val="99"/>
    <w:semiHidden/>
    <w:rPr>
      <w:rFonts w:ascii="Times New Roman" w:hAnsi="Times New Roman" w:cs="Times New Roman"/>
    </w:r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Pr>
      <w:b/>
      <w:bCs/>
      <w:sz w:val="28"/>
      <w:szCs w:val="28"/>
    </w:rPr>
  </w:style>
  <w:style w:type="character" w:customStyle="1" w:styleId="Heading5Char">
    <w:name w:val="Heading 5 Char"/>
    <w:basedOn w:val="DefaultParagraphFont"/>
    <w:link w:val="Heading5"/>
    <w:uiPriority w:val="9"/>
    <w:semiHidden/>
    <w:rPr>
      <w:b/>
      <w:bCs/>
      <w:i/>
      <w:iCs/>
      <w:sz w:val="26"/>
      <w:szCs w:val="26"/>
    </w:rPr>
  </w:style>
  <w:style w:type="paragraph" w:styleId="ListParagraph">
    <w:name w:val="List Paragraph"/>
    <w:basedOn w:val="Normal"/>
    <w:uiPriority w:val="1"/>
    <w:qFormat/>
    <w:pPr>
      <w:ind w:left="1035" w:hanging="536"/>
    </w:pPr>
    <w:rPr>
      <w:sz w:val="24"/>
      <w:szCs w:val="24"/>
    </w:rPr>
  </w:style>
  <w:style w:type="paragraph" w:customStyle="1" w:styleId="TableParagraph">
    <w:name w:val="Table Paragraph"/>
    <w:basedOn w:val="Normal"/>
    <w:uiPriority w:val="1"/>
    <w:qFormat/>
    <w:rPr>
      <w:sz w:val="24"/>
      <w:szCs w:val="24"/>
    </w:rPr>
  </w:style>
  <w:style w:type="paragraph" w:styleId="NormalWeb">
    <w:name w:val="Normal (Web)"/>
    <w:basedOn w:val="Normal"/>
    <w:uiPriority w:val="99"/>
    <w:semiHidden/>
    <w:unhideWhenUsed/>
    <w:rsid w:val="00915E57"/>
    <w:pPr>
      <w:widowControl/>
      <w:autoSpaceDE/>
      <w:autoSpaceDN/>
      <w:adjustRightInd/>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hyperlink" Target="http://wlspfser.is.northropgrumman.com/" TargetMode="Externa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oter" Target="footer5.xml"/><Relationship Id="rId37" Type="http://schemas.openxmlformats.org/officeDocument/2006/relationships/footer" Target="footer6.xml"/><Relationship Id="rId40" Type="http://schemas.openxmlformats.org/officeDocument/2006/relationships/hyperlink" Target="http://wlspfser.is.northropgrumm1n.com/" TargetMode="External"/><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hyperlink" Target="http://wlspfser.is.northropgrumman.com/" TargetMode="External"/><Relationship Id="rId66" Type="http://schemas.openxmlformats.org/officeDocument/2006/relationships/image" Target="media/image45.png"/><Relationship Id="rId5" Type="http://schemas.openxmlformats.org/officeDocument/2006/relationships/footnotes" Target="footnotes.xml"/><Relationship Id="rId61" Type="http://schemas.openxmlformats.org/officeDocument/2006/relationships/image" Target="media/image42.jpe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footer" Target="footer8.xml"/><Relationship Id="rId56" Type="http://schemas.openxmlformats.org/officeDocument/2006/relationships/image" Target="media/image40.jpeg"/><Relationship Id="rId64" Type="http://schemas.openxmlformats.org/officeDocument/2006/relationships/hyperlink" Target="http://wlspfser.is.northropgrumman.com/" TargetMode="Externa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footer" Target="footer7.xml"/><Relationship Id="rId59" Type="http://schemas.openxmlformats.org/officeDocument/2006/relationships/footer" Target="footer9.xml"/><Relationship Id="rId67" Type="http://schemas.openxmlformats.org/officeDocument/2006/relationships/footer" Target="footer10.xml"/><Relationship Id="rId20" Type="http://schemas.openxmlformats.org/officeDocument/2006/relationships/footer" Target="footer3.xml"/><Relationship Id="rId41" Type="http://schemas.openxmlformats.org/officeDocument/2006/relationships/image" Target="media/image28.png"/><Relationship Id="rId54" Type="http://schemas.openxmlformats.org/officeDocument/2006/relationships/image" Target="media/image39.jpeg"/><Relationship Id="rId62" Type="http://schemas.openxmlformats.org/officeDocument/2006/relationships/image" Target="media/image43.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footer" Target="footer4.xm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4.png"/><Relationship Id="rId57" Type="http://schemas.openxmlformats.org/officeDocument/2006/relationships/hyperlink" Target="http://wlspfser.is.northropgrumman.com/"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1.png"/><Relationship Id="rId65"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5.png"/><Relationship Id="rId55" Type="http://schemas.openxmlformats.org/officeDocument/2006/relationships/hyperlink" Target="http://wlspfser.is.northropgrumma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38</Pages>
  <Words>8932</Words>
  <Characters>50915</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Pravin Asar</dc:creator>
  <cp:keywords/>
  <dc:description/>
  <cp:lastModifiedBy>Pravin Asar</cp:lastModifiedBy>
  <cp:revision>2</cp:revision>
  <dcterms:created xsi:type="dcterms:W3CDTF">2019-02-17T22:28:00Z</dcterms:created>
  <dcterms:modified xsi:type="dcterms:W3CDTF">2019-02-17T22:28:00Z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Adobe Acrobat Pro DC 19.10.20091</vt:lpwstr>
  </property>
</Properties>
</file>